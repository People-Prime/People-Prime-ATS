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13217" w:type="dxa"/>
        <w:tblInd w:w="-709" w:type="dxa"/>
        <w:tblLayout w:type="fixed"/>
        <w:tblCellMar>
          <w:left w:w="0" w:type="dxa"/>
          <w:right w:w="0" w:type="dxa"/>
        </w:tblCellMar>
        <w:tblLook w:val="0000"/>
      </w:tblPr>
      <w:tblGrid>
        <w:gridCol w:w="23"/>
        <w:gridCol w:w="23"/>
        <w:gridCol w:w="11894"/>
        <w:gridCol w:w="28"/>
        <w:gridCol w:w="1215"/>
        <w:gridCol w:w="34"/>
      </w:tblGrid>
      <w:tr w14:paraId="251D2710" w14:textId="77777777" w:rsidTr="002872ED">
        <w:tblPrEx>
          <w:tblW w:w="13217" w:type="dxa"/>
          <w:tblInd w:w="-709" w:type="dxa"/>
          <w:tblLayout w:type="fixed"/>
          <w:tblCellMar>
            <w:left w:w="0" w:type="dxa"/>
            <w:right w:w="0" w:type="dxa"/>
          </w:tblCellMar>
          <w:tblLook w:val="0000"/>
        </w:tblPrEx>
        <w:trPr>
          <w:trHeight w:val="23"/>
        </w:trPr>
        <w:tc>
          <w:tcPr>
            <w:tcW w:w="23" w:type="dxa"/>
          </w:tcPr>
          <w:p w:rsidR="00641C04" w:rsidP="00085960" w14:paraId="7754BC5B" w14:textId="77777777">
            <w:pPr>
              <w:pStyle w:val="EmptyLayoutCell"/>
              <w:snapToGrid w:val="0"/>
              <w:ind w:right="119"/>
              <w:rPr>
                <w:rFonts w:ascii="Calibri" w:hAnsi="Calibri" w:cs="Calibri"/>
              </w:rPr>
            </w:pPr>
          </w:p>
        </w:tc>
        <w:tc>
          <w:tcPr>
            <w:tcW w:w="23" w:type="dxa"/>
          </w:tcPr>
          <w:p w:rsidR="00641C04" w:rsidP="00085960" w14:paraId="08CAE779" w14:textId="77777777">
            <w:pPr>
              <w:pStyle w:val="EmptyLayoutCell"/>
              <w:snapToGrid w:val="0"/>
              <w:ind w:right="119"/>
              <w:rPr>
                <w:rFonts w:ascii="Calibri" w:hAnsi="Calibri" w:cs="Calibri"/>
              </w:rPr>
            </w:pPr>
          </w:p>
        </w:tc>
        <w:tc>
          <w:tcPr>
            <w:tcW w:w="11894" w:type="dxa"/>
          </w:tcPr>
          <w:p w:rsidR="00641C04" w:rsidP="00085960" w14:paraId="6B1EBC89" w14:textId="77777777">
            <w:pPr>
              <w:pStyle w:val="EmptyLayoutCell"/>
              <w:snapToGrid w:val="0"/>
              <w:ind w:right="119"/>
              <w:rPr>
                <w:rFonts w:ascii="Calibri" w:hAnsi="Calibri" w:cs="Calibri"/>
              </w:rPr>
            </w:pPr>
          </w:p>
        </w:tc>
        <w:tc>
          <w:tcPr>
            <w:tcW w:w="28" w:type="dxa"/>
          </w:tcPr>
          <w:p w:rsidR="00641C04" w:rsidP="00085960" w14:paraId="1533BAB9" w14:textId="77777777">
            <w:pPr>
              <w:pStyle w:val="EmptyLayoutCell"/>
              <w:snapToGrid w:val="0"/>
              <w:ind w:right="119"/>
              <w:rPr>
                <w:rFonts w:ascii="Calibri" w:hAnsi="Calibri" w:cs="Calibri"/>
              </w:rPr>
            </w:pPr>
          </w:p>
        </w:tc>
        <w:tc>
          <w:tcPr>
            <w:tcW w:w="1215" w:type="dxa"/>
          </w:tcPr>
          <w:p w:rsidR="00641C04" w:rsidP="00085960" w14:paraId="7C8F14DC" w14:textId="77777777">
            <w:pPr>
              <w:pStyle w:val="EmptyLayoutCell"/>
              <w:snapToGrid w:val="0"/>
              <w:ind w:right="119"/>
              <w:rPr>
                <w:rFonts w:ascii="Calibri" w:hAnsi="Calibri" w:cs="Calibri"/>
              </w:rPr>
            </w:pPr>
          </w:p>
        </w:tc>
        <w:tc>
          <w:tcPr>
            <w:tcW w:w="34" w:type="dxa"/>
          </w:tcPr>
          <w:p w:rsidR="00641C04" w:rsidP="00085960" w14:paraId="18202AF8" w14:textId="77777777">
            <w:pPr>
              <w:pStyle w:val="EmptyLayoutCell"/>
              <w:snapToGrid w:val="0"/>
              <w:ind w:right="119"/>
              <w:rPr>
                <w:rFonts w:ascii="Calibri" w:hAnsi="Calibri" w:cs="Calibri"/>
              </w:rPr>
            </w:pPr>
          </w:p>
        </w:tc>
      </w:tr>
      <w:tr w14:paraId="6DDA96BE" w14:textId="77777777" w:rsidTr="002872ED">
        <w:tblPrEx>
          <w:tblW w:w="13217" w:type="dxa"/>
          <w:tblInd w:w="-709" w:type="dxa"/>
          <w:tblLayout w:type="fixed"/>
          <w:tblCellMar>
            <w:left w:w="0" w:type="dxa"/>
            <w:right w:w="0" w:type="dxa"/>
          </w:tblCellMar>
          <w:tblLook w:val="0000"/>
        </w:tblPrEx>
        <w:tc>
          <w:tcPr>
            <w:tcW w:w="23" w:type="dxa"/>
          </w:tcPr>
          <w:p w:rsidR="00641C04" w:rsidP="00085960" w14:paraId="6A7068C7" w14:textId="77777777">
            <w:pPr>
              <w:pStyle w:val="EmptyLayoutCell"/>
              <w:snapToGrid w:val="0"/>
              <w:ind w:right="119"/>
              <w:rPr>
                <w:rFonts w:ascii="Calibri" w:hAnsi="Calibri" w:cs="Calibri"/>
              </w:rPr>
            </w:pPr>
          </w:p>
        </w:tc>
        <w:tc>
          <w:tcPr>
            <w:tcW w:w="11945" w:type="dxa"/>
            <w:gridSpan w:val="3"/>
          </w:tcPr>
          <w:tbl>
            <w:tblPr>
              <w:tblW w:w="0" w:type="auto"/>
              <w:tblLayout w:type="fixed"/>
              <w:tblCellMar>
                <w:left w:w="0" w:type="dxa"/>
                <w:right w:w="0" w:type="dxa"/>
              </w:tblCellMar>
              <w:tblLook w:val="0000"/>
            </w:tblPr>
            <w:tblGrid>
              <w:gridCol w:w="86"/>
              <w:gridCol w:w="11864"/>
            </w:tblGrid>
            <w:tr w14:paraId="2634C650" w14:textId="77777777">
              <w:tblPrEx>
                <w:tblW w:w="0" w:type="auto"/>
                <w:tblLayout w:type="fixed"/>
                <w:tblCellMar>
                  <w:left w:w="0" w:type="dxa"/>
                  <w:right w:w="0" w:type="dxa"/>
                </w:tblCellMar>
                <w:tblLook w:val="0000"/>
              </w:tblPrEx>
              <w:trPr>
                <w:trHeight w:val="280"/>
              </w:trPr>
              <w:tc>
                <w:tcPr>
                  <w:tcW w:w="86" w:type="dxa"/>
                </w:tcPr>
                <w:p w:rsidR="00641C04" w:rsidP="00085960" w14:paraId="75707D92" w14:textId="77777777">
                  <w:pPr>
                    <w:snapToGrid w:val="0"/>
                    <w:ind w:right="119"/>
                  </w:pPr>
                </w:p>
              </w:tc>
              <w:tc>
                <w:tcPr>
                  <w:tcW w:w="11864" w:type="dxa"/>
                </w:tcPr>
                <w:p w:rsidR="00641C04" w:rsidP="00085960" w14:paraId="778E3DBA" w14:textId="77777777">
                  <w:pPr>
                    <w:ind w:right="119"/>
                    <w:rPr>
                      <w:rFonts w:ascii="Calibri" w:eastAsia="Roboto" w:hAnsi="Calibri" w:cs="Calibri"/>
                      <w:b/>
                      <w:color w:val="000000"/>
                      <w:sz w:val="24"/>
                      <w:szCs w:val="24"/>
                      <w:lang w:val="pt-BR"/>
                    </w:rPr>
                  </w:pPr>
                  <w:r>
                    <w:rPr>
                      <w:rFonts w:ascii="Calibri" w:eastAsia="Roboto" w:hAnsi="Calibri" w:cs="Calibri"/>
                      <w:b/>
                      <w:color w:val="000000"/>
                      <w:sz w:val="24"/>
                      <w:szCs w:val="24"/>
                      <w:lang w:val="pt-BR"/>
                    </w:rPr>
                    <w:t>Experience Summary:</w:t>
                  </w:r>
                </w:p>
                <w:p w:rsidR="0077479A" w:rsidP="00085960" w14:paraId="5495B6AB" w14:textId="77777777">
                  <w:pPr>
                    <w:ind w:right="119"/>
                    <w:rPr>
                      <w:rFonts w:ascii="Calibri" w:hAnsi="Calibri" w:cs="Calibri"/>
                      <w:b/>
                      <w:sz w:val="24"/>
                      <w:szCs w:val="24"/>
                      <w:u w:val="single"/>
                      <w:lang w:val="pt-BR"/>
                    </w:rPr>
                  </w:pPr>
                </w:p>
                <w:p w:rsidR="00B374F9" w:rsidP="00B374F9" w14:paraId="52BE9D82" w14:textId="4CB57292">
                  <w:pPr>
                    <w:numPr>
                      <w:ilvl w:val="0"/>
                      <w:numId w:val="6"/>
                    </w:numPr>
                    <w:spacing w:line="360" w:lineRule="auto"/>
                    <w:ind w:right="119"/>
                    <w:rPr>
                      <w:rFonts w:ascii="Calibri" w:hAnsi="Calibri" w:cs="Calibri"/>
                      <w:sz w:val="22"/>
                      <w:szCs w:val="22"/>
                    </w:rPr>
                  </w:pPr>
                  <w:r>
                    <w:rPr>
                      <w:rFonts w:ascii="Calibri" w:hAnsi="Calibri" w:cs="Calibri"/>
                      <w:sz w:val="22"/>
                      <w:szCs w:val="22"/>
                    </w:rPr>
                    <w:t>8</w:t>
                  </w:r>
                  <w:r w:rsidR="00D20C52">
                    <w:rPr>
                      <w:rFonts w:ascii="Calibri" w:hAnsi="Calibri" w:cs="Calibri"/>
                      <w:sz w:val="22"/>
                      <w:szCs w:val="22"/>
                    </w:rPr>
                    <w:t xml:space="preserve"> years of</w:t>
                  </w:r>
                  <w:r w:rsidRPr="00FB5AF2">
                    <w:rPr>
                      <w:rFonts w:ascii="Calibri" w:hAnsi="Calibri" w:cs="Calibri"/>
                      <w:sz w:val="22"/>
                      <w:szCs w:val="22"/>
                    </w:rPr>
                    <w:t xml:space="preserve"> </w:t>
                  </w:r>
                  <w:r w:rsidR="00D20C52">
                    <w:rPr>
                      <w:rFonts w:ascii="Calibri" w:hAnsi="Calibri" w:cs="Calibri"/>
                      <w:sz w:val="22"/>
                      <w:szCs w:val="22"/>
                    </w:rPr>
                    <w:t>e</w:t>
                  </w:r>
                  <w:r w:rsidRPr="00FB5AF2">
                    <w:rPr>
                      <w:rFonts w:ascii="Calibri" w:hAnsi="Calibri" w:cs="Calibri"/>
                      <w:sz w:val="22"/>
                      <w:szCs w:val="22"/>
                    </w:rPr>
                    <w:t>xperience as a Software Engineer with expertise in Java (</w:t>
                  </w:r>
                  <w:r>
                    <w:rPr>
                      <w:rFonts w:ascii="Calibri" w:hAnsi="Calibri" w:cs="Calibri"/>
                      <w:sz w:val="22"/>
                      <w:szCs w:val="22"/>
                    </w:rPr>
                    <w:t>5</w:t>
                  </w:r>
                  <w:r w:rsidRPr="00FB5AF2">
                    <w:rPr>
                      <w:rFonts w:ascii="Calibri" w:hAnsi="Calibri" w:cs="Calibri"/>
                      <w:sz w:val="22"/>
                      <w:szCs w:val="22"/>
                    </w:rPr>
                    <w:t xml:space="preserve"> years) and React Full Stack development (3 years).</w:t>
                  </w:r>
                </w:p>
                <w:p w:rsidR="00641C04" w:rsidRPr="00D14E6D" w:rsidP="00085960" w14:paraId="6BAF89E3" w14:textId="7D2D92BB">
                  <w:pPr>
                    <w:numPr>
                      <w:ilvl w:val="0"/>
                      <w:numId w:val="6"/>
                    </w:numPr>
                    <w:spacing w:line="360" w:lineRule="auto"/>
                    <w:ind w:right="119"/>
                    <w:rPr>
                      <w:rFonts w:ascii="Calibri" w:hAnsi="Calibri" w:cs="Calibri"/>
                      <w:sz w:val="22"/>
                      <w:szCs w:val="22"/>
                    </w:rPr>
                  </w:pPr>
                  <w:r>
                    <w:rPr>
                      <w:rFonts w:ascii="Calibri" w:hAnsi="Calibri" w:cs="Calibri"/>
                      <w:sz w:val="22"/>
                      <w:szCs w:val="22"/>
                    </w:rPr>
                    <w:t>Involved in developing</w:t>
                  </w:r>
                  <w:r w:rsidRPr="00D14E6D">
                    <w:rPr>
                      <w:rFonts w:ascii="Calibri" w:hAnsi="Calibri" w:cs="Calibri"/>
                      <w:sz w:val="22"/>
                      <w:szCs w:val="22"/>
                    </w:rPr>
                    <w:t xml:space="preserve"> multiple applications using </w:t>
                  </w:r>
                  <w:r>
                    <w:rPr>
                      <w:rFonts w:ascii="Calibri" w:hAnsi="Calibri" w:cs="Calibri"/>
                      <w:sz w:val="22"/>
                      <w:szCs w:val="22"/>
                    </w:rPr>
                    <w:t>S</w:t>
                  </w:r>
                  <w:r w:rsidRPr="00D14E6D">
                    <w:rPr>
                      <w:rFonts w:ascii="Calibri" w:hAnsi="Calibri" w:cs="Calibri"/>
                      <w:sz w:val="22"/>
                      <w:szCs w:val="22"/>
                    </w:rPr>
                    <w:t>pring</w:t>
                  </w:r>
                  <w:r>
                    <w:rPr>
                      <w:rFonts w:ascii="Calibri" w:hAnsi="Calibri" w:cs="Calibri"/>
                      <w:sz w:val="22"/>
                      <w:szCs w:val="22"/>
                    </w:rPr>
                    <w:t xml:space="preserve"> REST </w:t>
                  </w:r>
                  <w:r w:rsidRPr="00D14E6D">
                    <w:rPr>
                      <w:rFonts w:ascii="Calibri" w:hAnsi="Calibri" w:cs="Calibri"/>
                      <w:sz w:val="22"/>
                      <w:szCs w:val="22"/>
                    </w:rPr>
                    <w:t>services</w:t>
                  </w:r>
                  <w:r>
                    <w:rPr>
                      <w:rFonts w:ascii="Calibri" w:hAnsi="Calibri" w:cs="Calibri"/>
                      <w:sz w:val="22"/>
                      <w:szCs w:val="22"/>
                    </w:rPr>
                    <w:t xml:space="preserve"> and</w:t>
                  </w:r>
                  <w:r w:rsidRPr="00D14E6D">
                    <w:rPr>
                      <w:rFonts w:ascii="Calibri" w:hAnsi="Calibri" w:cs="Calibri"/>
                      <w:sz w:val="22"/>
                      <w:szCs w:val="22"/>
                    </w:rPr>
                    <w:t xml:space="preserve"> Spring-boot</w:t>
                  </w:r>
                  <w:r>
                    <w:rPr>
                      <w:rFonts w:ascii="Calibri" w:hAnsi="Calibri" w:cs="Calibri"/>
                      <w:sz w:val="22"/>
                      <w:szCs w:val="22"/>
                    </w:rPr>
                    <w:t xml:space="preserve"> micro services.</w:t>
                  </w:r>
                </w:p>
                <w:p w:rsidR="00641C04" w:rsidRPr="00D14E6D" w:rsidP="00085960" w14:paraId="4849ACD2" w14:textId="53F1DACF">
                  <w:pPr>
                    <w:numPr>
                      <w:ilvl w:val="0"/>
                      <w:numId w:val="6"/>
                    </w:numPr>
                    <w:spacing w:line="360" w:lineRule="auto"/>
                    <w:ind w:right="119"/>
                    <w:rPr>
                      <w:rFonts w:ascii="Calibri" w:hAnsi="Calibri" w:cs="Calibri"/>
                      <w:sz w:val="22"/>
                      <w:szCs w:val="22"/>
                    </w:rPr>
                  </w:pPr>
                  <w:r>
                    <w:rPr>
                      <w:rFonts w:ascii="Calibri" w:hAnsi="Calibri" w:cs="Calibri"/>
                      <w:sz w:val="22"/>
                      <w:szCs w:val="22"/>
                    </w:rPr>
                    <w:t>Worked on</w:t>
                  </w:r>
                  <w:r w:rsidRPr="00D14E6D">
                    <w:rPr>
                      <w:rFonts w:ascii="Calibri" w:hAnsi="Calibri" w:cs="Calibri"/>
                      <w:sz w:val="22"/>
                      <w:szCs w:val="22"/>
                    </w:rPr>
                    <w:t xml:space="preserve"> Web development </w:t>
                  </w:r>
                  <w:r w:rsidR="0069652F">
                    <w:rPr>
                      <w:rFonts w:ascii="Calibri" w:hAnsi="Calibri" w:cs="Calibri"/>
                      <w:sz w:val="22"/>
                      <w:szCs w:val="22"/>
                    </w:rPr>
                    <w:t xml:space="preserve">technologies like </w:t>
                  </w:r>
                  <w:r w:rsidRPr="00D14E6D">
                    <w:rPr>
                      <w:rFonts w:ascii="Calibri" w:hAnsi="Calibri" w:cs="Calibri"/>
                      <w:sz w:val="22"/>
                      <w:szCs w:val="22"/>
                    </w:rPr>
                    <w:t>HTML, JavaScript,</w:t>
                  </w:r>
                  <w:r w:rsidR="0069652F">
                    <w:rPr>
                      <w:rFonts w:ascii="Calibri" w:hAnsi="Calibri" w:cs="Calibri"/>
                      <w:sz w:val="22"/>
                      <w:szCs w:val="22"/>
                    </w:rPr>
                    <w:t xml:space="preserve"> Typescript, CSS</w:t>
                  </w:r>
                  <w:r w:rsidRPr="00D14E6D">
                    <w:rPr>
                      <w:rFonts w:ascii="Calibri" w:hAnsi="Calibri" w:cs="Calibri"/>
                      <w:sz w:val="22"/>
                      <w:szCs w:val="22"/>
                    </w:rPr>
                    <w:t xml:space="preserve">, ReactJS, </w:t>
                  </w:r>
                  <w:r w:rsidR="0069652F">
                    <w:rPr>
                      <w:rFonts w:ascii="Calibri" w:hAnsi="Calibri" w:cs="Calibri"/>
                      <w:sz w:val="22"/>
                      <w:szCs w:val="22"/>
                    </w:rPr>
                    <w:t>Redux</w:t>
                  </w:r>
                  <w:r w:rsidRPr="00D14E6D">
                    <w:rPr>
                      <w:rFonts w:ascii="Calibri" w:hAnsi="Calibri" w:cs="Calibri"/>
                      <w:sz w:val="22"/>
                      <w:szCs w:val="22"/>
                    </w:rPr>
                    <w:t>.</w:t>
                  </w:r>
                </w:p>
                <w:p w:rsidR="00641C04" w:rsidRPr="00D14E6D" w:rsidP="00085960" w14:paraId="4D77C8BC" w14:textId="77777777">
                  <w:pPr>
                    <w:numPr>
                      <w:ilvl w:val="0"/>
                      <w:numId w:val="6"/>
                    </w:numPr>
                    <w:spacing w:line="360" w:lineRule="auto"/>
                    <w:ind w:right="119"/>
                    <w:rPr>
                      <w:rFonts w:ascii="Calibri" w:hAnsi="Calibri" w:cs="Calibri"/>
                      <w:sz w:val="22"/>
                      <w:szCs w:val="22"/>
                    </w:rPr>
                  </w:pPr>
                  <w:r w:rsidRPr="00D14E6D">
                    <w:rPr>
                      <w:rFonts w:ascii="Calibri" w:eastAsia="Roboto" w:hAnsi="Calibri" w:cs="Calibri"/>
                      <w:color w:val="000000"/>
                      <w:sz w:val="22"/>
                      <w:szCs w:val="22"/>
                    </w:rPr>
                    <w:t>Hands-on experience with databases like Oracle, PostgreSQL, MySQL.</w:t>
                  </w:r>
                </w:p>
                <w:p w:rsidR="00641C04" w:rsidRPr="00D14E6D" w:rsidP="00085960" w14:paraId="07E4F9A9" w14:textId="77777777">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Experience in using ORM frameworks like JPA, Hibernate and EH</w:t>
                  </w:r>
                  <w:r w:rsidR="00022766">
                    <w:rPr>
                      <w:rFonts w:ascii="Calibri" w:eastAsia="Roboto" w:hAnsi="Calibri" w:cs="Calibri"/>
                      <w:color w:val="000000"/>
                      <w:sz w:val="22"/>
                      <w:szCs w:val="22"/>
                    </w:rPr>
                    <w:t>-</w:t>
                  </w:r>
                  <w:r w:rsidRPr="00D14E6D">
                    <w:rPr>
                      <w:rFonts w:ascii="Calibri" w:eastAsia="Roboto" w:hAnsi="Calibri" w:cs="Calibri"/>
                      <w:color w:val="000000"/>
                      <w:sz w:val="22"/>
                      <w:szCs w:val="22"/>
                    </w:rPr>
                    <w:t>Cache framework.</w:t>
                  </w:r>
                </w:p>
                <w:p w:rsidR="00641C04" w:rsidRPr="00D14E6D" w:rsidP="00085960" w14:paraId="764A7BA4" w14:textId="77777777">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Worked with team members and TPOs on agile scrum development techniques.</w:t>
                  </w:r>
                </w:p>
                <w:p w:rsidR="00641C04" w:rsidRPr="00D14E6D" w:rsidP="00085960" w14:paraId="22764C13" w14:textId="77777777">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 xml:space="preserve">Attending the retrospective and refinement sessions to </w:t>
                  </w:r>
                  <w:r w:rsidR="00D14E6D">
                    <w:rPr>
                      <w:rFonts w:ascii="Calibri" w:eastAsia="Roboto" w:hAnsi="Calibri" w:cs="Calibri"/>
                      <w:color w:val="000000"/>
                      <w:sz w:val="22"/>
                      <w:szCs w:val="22"/>
                    </w:rPr>
                    <w:t>discuss</w:t>
                  </w:r>
                  <w:r w:rsidRPr="00D14E6D">
                    <w:rPr>
                      <w:rFonts w:ascii="Calibri" w:eastAsia="Roboto" w:hAnsi="Calibri" w:cs="Calibri"/>
                      <w:color w:val="000000"/>
                      <w:sz w:val="22"/>
                      <w:szCs w:val="22"/>
                    </w:rPr>
                    <w:t xml:space="preserve"> user stories</w:t>
                  </w:r>
                  <w:r w:rsidRPr="00D14E6D" w:rsidR="00AE164A">
                    <w:rPr>
                      <w:rFonts w:ascii="Calibri" w:eastAsia="Roboto" w:hAnsi="Calibri" w:cs="Calibri"/>
                      <w:color w:val="000000"/>
                      <w:sz w:val="22"/>
                      <w:szCs w:val="22"/>
                    </w:rPr>
                    <w:t>.</w:t>
                  </w:r>
                </w:p>
                <w:p w:rsidR="00641C04" w:rsidRPr="00D14E6D" w:rsidP="00085960" w14:paraId="5952CE37" w14:textId="7EA0896F">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 xml:space="preserve">Experience </w:t>
                  </w:r>
                  <w:r w:rsidRPr="00D14E6D">
                    <w:rPr>
                      <w:rFonts w:ascii="Calibri" w:eastAsia="Roboto" w:hAnsi="Calibri" w:cs="Calibri"/>
                      <w:color w:val="000000"/>
                      <w:sz w:val="22"/>
                      <w:szCs w:val="22"/>
                    </w:rPr>
                    <w:t xml:space="preserve">in </w:t>
                  </w:r>
                  <w:r w:rsidR="00C77A03">
                    <w:rPr>
                      <w:rFonts w:ascii="Calibri" w:eastAsia="Roboto" w:hAnsi="Calibri" w:cs="Calibri"/>
                      <w:color w:val="000000"/>
                      <w:sz w:val="22"/>
                      <w:szCs w:val="22"/>
                    </w:rPr>
                    <w:t xml:space="preserve">env </w:t>
                  </w:r>
                  <w:r w:rsidRPr="00D14E6D">
                    <w:rPr>
                      <w:rFonts w:ascii="Calibri" w:eastAsia="Roboto" w:hAnsi="Calibri" w:cs="Calibri"/>
                      <w:color w:val="000000"/>
                      <w:sz w:val="22"/>
                      <w:szCs w:val="22"/>
                    </w:rPr>
                    <w:t>tool</w:t>
                  </w:r>
                  <w:r w:rsidR="00C77A03">
                    <w:rPr>
                      <w:rFonts w:ascii="Calibri" w:eastAsia="Roboto" w:hAnsi="Calibri" w:cs="Calibri"/>
                      <w:color w:val="000000"/>
                      <w:sz w:val="22"/>
                      <w:szCs w:val="22"/>
                    </w:rPr>
                    <w:t>s like</w:t>
                  </w:r>
                  <w:r w:rsidRPr="00D14E6D">
                    <w:rPr>
                      <w:rFonts w:ascii="Calibri" w:eastAsia="Roboto" w:hAnsi="Calibri" w:cs="Calibri"/>
                      <w:color w:val="000000"/>
                      <w:sz w:val="22"/>
                      <w:szCs w:val="22"/>
                    </w:rPr>
                    <w:t xml:space="preserve"> Jenkins, Jira, Git, SVN, Maven,</w:t>
                  </w:r>
                  <w:r w:rsidR="00C77A03">
                    <w:rPr>
                      <w:rFonts w:ascii="Calibri" w:eastAsia="Roboto" w:hAnsi="Calibri" w:cs="Calibri"/>
                      <w:color w:val="000000"/>
                      <w:sz w:val="22"/>
                      <w:szCs w:val="22"/>
                    </w:rPr>
                    <w:t xml:space="preserve"> Gradle, Rally</w:t>
                  </w:r>
                  <w:r w:rsidRPr="00D14E6D">
                    <w:rPr>
                      <w:rFonts w:ascii="Calibri" w:eastAsia="Roboto" w:hAnsi="Calibri" w:cs="Calibri"/>
                      <w:color w:val="000000"/>
                      <w:sz w:val="22"/>
                      <w:szCs w:val="22"/>
                    </w:rPr>
                    <w:t>.</w:t>
                  </w:r>
                </w:p>
                <w:p w:rsidR="00641C04" w:rsidRPr="00D14E6D" w:rsidP="00085960" w14:paraId="58BE0C8A" w14:textId="77777777">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 xml:space="preserve">Gave organizational training to new resources </w:t>
                  </w:r>
                  <w:r w:rsidRPr="00D14E6D" w:rsidR="00AE164A">
                    <w:rPr>
                      <w:rFonts w:ascii="Calibri" w:eastAsia="Roboto" w:hAnsi="Calibri" w:cs="Calibri"/>
                      <w:color w:val="000000"/>
                      <w:sz w:val="22"/>
                      <w:szCs w:val="22"/>
                    </w:rPr>
                    <w:t>for project specific</w:t>
                  </w:r>
                  <w:r w:rsidRPr="00D14E6D">
                    <w:rPr>
                      <w:rFonts w:ascii="Calibri" w:eastAsia="Roboto" w:hAnsi="Calibri" w:cs="Calibri"/>
                      <w:color w:val="000000"/>
                      <w:sz w:val="22"/>
                      <w:szCs w:val="22"/>
                    </w:rPr>
                    <w:t xml:space="preserve"> technologies.</w:t>
                  </w:r>
                </w:p>
                <w:p w:rsidR="00641C04" w:rsidRPr="00D14E6D" w:rsidP="00085960" w14:paraId="0DF3EDF1" w14:textId="77777777">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Good in debugging and providing some solutions for code issues.</w:t>
                  </w:r>
                </w:p>
                <w:p w:rsidR="00641C04" w:rsidRPr="00D14E6D" w:rsidP="00085960" w14:paraId="61FBE7ED" w14:textId="77777777">
                  <w:pPr>
                    <w:numPr>
                      <w:ilvl w:val="0"/>
                      <w:numId w:val="6"/>
                    </w:numPr>
                    <w:spacing w:line="360" w:lineRule="auto"/>
                    <w:ind w:right="119"/>
                    <w:rPr>
                      <w:rFonts w:ascii="Calibri" w:eastAsia="Roboto" w:hAnsi="Calibri" w:cs="Calibri"/>
                      <w:color w:val="000000"/>
                      <w:sz w:val="22"/>
                      <w:szCs w:val="22"/>
                    </w:rPr>
                  </w:pPr>
                  <w:r w:rsidRPr="00D14E6D">
                    <w:rPr>
                      <w:rFonts w:ascii="Calibri" w:eastAsia="Roboto" w:hAnsi="Calibri" w:cs="Calibri"/>
                      <w:color w:val="000000"/>
                      <w:sz w:val="22"/>
                      <w:szCs w:val="22"/>
                    </w:rPr>
                    <w:t>Flexibility and Adaptability in regards with new technologies and environments.</w:t>
                  </w:r>
                </w:p>
                <w:p w:rsidR="008F2EB3" w:rsidRPr="00D14E6D" w:rsidP="00085960" w14:paraId="17FD63D7" w14:textId="77777777">
                  <w:pPr>
                    <w:pStyle w:val="PreformattedText"/>
                    <w:numPr>
                      <w:ilvl w:val="0"/>
                      <w:numId w:val="6"/>
                    </w:numPr>
                    <w:tabs>
                      <w:tab w:val="left" w:pos="31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3" w:right="119" w:hanging="33"/>
                    <w:jc w:val="both"/>
                    <w:rPr>
                      <w:rFonts w:ascii="Calibri" w:eastAsia="Roboto" w:hAnsi="Calibri" w:cs="Calibri"/>
                      <w:color w:val="000000"/>
                      <w:sz w:val="22"/>
                      <w:szCs w:val="22"/>
                    </w:rPr>
                  </w:pPr>
                  <w:r w:rsidRPr="00D14E6D">
                    <w:rPr>
                      <w:rFonts w:ascii="Calibri" w:eastAsia="Roboto" w:hAnsi="Calibri" w:cs="Calibri"/>
                      <w:color w:val="000000"/>
                      <w:sz w:val="22"/>
                      <w:szCs w:val="22"/>
                    </w:rPr>
                    <w:t xml:space="preserve"> </w:t>
                  </w:r>
                  <w:r w:rsidRPr="00D14E6D" w:rsidR="00641C04">
                    <w:rPr>
                      <w:rFonts w:ascii="Calibri" w:eastAsia="Roboto" w:hAnsi="Calibri" w:cs="Calibri"/>
                      <w:color w:val="000000"/>
                      <w:sz w:val="22"/>
                      <w:szCs w:val="22"/>
                    </w:rPr>
                    <w:t>Experience in writing Unit test cases using Junit</w:t>
                  </w:r>
                  <w:r w:rsidR="00022766">
                    <w:rPr>
                      <w:rFonts w:ascii="Calibri" w:eastAsia="Roboto" w:hAnsi="Calibri" w:cs="Calibri"/>
                      <w:color w:val="000000"/>
                      <w:sz w:val="22"/>
                      <w:szCs w:val="22"/>
                    </w:rPr>
                    <w:t xml:space="preserve"> &amp; Mockito</w:t>
                  </w:r>
                  <w:r w:rsidRPr="00D14E6D" w:rsidR="00641C04">
                    <w:rPr>
                      <w:rFonts w:ascii="Calibri" w:eastAsia="Roboto" w:hAnsi="Calibri" w:cs="Calibri"/>
                      <w:color w:val="000000"/>
                      <w:sz w:val="22"/>
                      <w:szCs w:val="22"/>
                    </w:rPr>
                    <w:t>.</w:t>
                  </w:r>
                </w:p>
                <w:p w:rsidR="008F2EB3" w:rsidRPr="00D14E6D" w:rsidP="00085960" w14:paraId="6EEBE26E" w14:textId="77777777">
                  <w:pPr>
                    <w:pStyle w:val="PreformattedText"/>
                    <w:numPr>
                      <w:ilvl w:val="0"/>
                      <w:numId w:val="6"/>
                    </w:numPr>
                    <w:tabs>
                      <w:tab w:val="left" w:pos="31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3" w:right="119" w:hanging="33"/>
                    <w:jc w:val="both"/>
                    <w:rPr>
                      <w:rFonts w:ascii="Calibri" w:eastAsia="Roboto" w:hAnsi="Calibri" w:cs="Calibri"/>
                      <w:color w:val="000000"/>
                      <w:sz w:val="22"/>
                      <w:szCs w:val="22"/>
                    </w:rPr>
                  </w:pPr>
                  <w:r w:rsidRPr="00D14E6D">
                    <w:rPr>
                      <w:rFonts w:ascii="Calibri" w:eastAsia="Roboto" w:hAnsi="Calibri" w:cs="Calibri"/>
                      <w:color w:val="000000"/>
                      <w:sz w:val="22"/>
                      <w:szCs w:val="22"/>
                    </w:rPr>
                    <w:t xml:space="preserve"> </w:t>
                  </w:r>
                  <w:r w:rsidRPr="00D14E6D" w:rsidR="00641C04">
                    <w:rPr>
                      <w:rFonts w:ascii="Calibri" w:hAnsi="Calibri"/>
                      <w:sz w:val="22"/>
                      <w:szCs w:val="22"/>
                    </w:rPr>
                    <w:t>Developed application</w:t>
                  </w:r>
                  <w:r w:rsidR="00022766">
                    <w:rPr>
                      <w:rFonts w:ascii="Calibri" w:hAnsi="Calibri"/>
                      <w:sz w:val="22"/>
                      <w:szCs w:val="22"/>
                    </w:rPr>
                    <w:t>s/services</w:t>
                  </w:r>
                  <w:r w:rsidRPr="00D14E6D" w:rsidR="00641C04">
                    <w:rPr>
                      <w:rFonts w:ascii="Calibri" w:hAnsi="Calibri"/>
                      <w:sz w:val="22"/>
                      <w:szCs w:val="22"/>
                    </w:rPr>
                    <w:t xml:space="preserve"> using J2EE, JAX-RS, Hibernate, Spring, Spring-boot.</w:t>
                  </w:r>
                </w:p>
                <w:p w:rsidR="008F2EB3" w:rsidRPr="00D14E6D" w:rsidP="00085960" w14:paraId="6A5A800F" w14:textId="0F4B1BBC">
                  <w:pPr>
                    <w:pStyle w:val="PreformattedText"/>
                    <w:numPr>
                      <w:ilvl w:val="0"/>
                      <w:numId w:val="6"/>
                    </w:numPr>
                    <w:tabs>
                      <w:tab w:val="clear" w:pos="0"/>
                      <w:tab w:val="num" w:pos="31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58" w:right="119" w:hanging="425"/>
                    <w:jc w:val="both"/>
                    <w:rPr>
                      <w:rFonts w:ascii="Calibri" w:eastAsia="Roboto" w:hAnsi="Calibri" w:cs="Calibri"/>
                      <w:color w:val="000000"/>
                      <w:sz w:val="22"/>
                      <w:szCs w:val="22"/>
                    </w:rPr>
                  </w:pPr>
                  <w:r w:rsidRPr="00D14E6D">
                    <w:rPr>
                      <w:rFonts w:ascii="Calibri" w:eastAsia="Roboto" w:hAnsi="Calibri" w:cs="Calibri"/>
                      <w:color w:val="000000"/>
                      <w:sz w:val="22"/>
                      <w:szCs w:val="22"/>
                    </w:rPr>
                    <w:t xml:space="preserve"> </w:t>
                  </w:r>
                  <w:r w:rsidRPr="00D14E6D" w:rsidR="00641C04">
                    <w:rPr>
                      <w:rFonts w:ascii="Calibri" w:hAnsi="Calibri"/>
                      <w:sz w:val="22"/>
                      <w:szCs w:val="22"/>
                    </w:rPr>
                    <w:t>Very good understanding of frameworks such as Test-Driven Development, Agile and Sprint development approach</w:t>
                  </w:r>
                  <w:r w:rsidR="00C77A03">
                    <w:rPr>
                      <w:rFonts w:ascii="Calibri" w:hAnsi="Calibri"/>
                      <w:sz w:val="22"/>
                      <w:szCs w:val="22"/>
                    </w:rPr>
                    <w:t>.</w:t>
                  </w:r>
                </w:p>
                <w:p w:rsidR="00641C04" w:rsidP="00085960" w14:paraId="1EF08E9B" w14:textId="47D182E8">
                  <w:pPr>
                    <w:numPr>
                      <w:ilvl w:val="0"/>
                      <w:numId w:val="6"/>
                    </w:numPr>
                    <w:spacing w:line="360" w:lineRule="auto"/>
                    <w:ind w:right="119"/>
                    <w:rPr>
                      <w:rFonts w:ascii="Calibri" w:eastAsia="Roboto" w:hAnsi="Calibri" w:cs="Calibri"/>
                      <w:color w:val="000000"/>
                      <w:sz w:val="22"/>
                      <w:szCs w:val="22"/>
                    </w:rPr>
                  </w:pPr>
                  <w:r>
                    <w:rPr>
                      <w:rFonts w:ascii="Calibri" w:eastAsia="Roboto" w:hAnsi="Calibri" w:cs="Calibri"/>
                      <w:color w:val="000000"/>
                      <w:sz w:val="22"/>
                      <w:szCs w:val="22"/>
                    </w:rPr>
                    <w:t>Good knowledge</w:t>
                  </w:r>
                  <w:r w:rsidRPr="00D14E6D" w:rsidR="0042259D">
                    <w:rPr>
                      <w:rFonts w:ascii="Calibri" w:eastAsia="Roboto" w:hAnsi="Calibri" w:cs="Calibri"/>
                      <w:color w:val="000000"/>
                      <w:sz w:val="22"/>
                      <w:szCs w:val="22"/>
                    </w:rPr>
                    <w:t xml:space="preserve"> in AWS </w:t>
                  </w:r>
                  <w:r w:rsidR="006449B6">
                    <w:rPr>
                      <w:rFonts w:ascii="Calibri" w:eastAsia="Roboto" w:hAnsi="Calibri" w:cs="Calibri"/>
                      <w:color w:val="000000"/>
                      <w:sz w:val="22"/>
                      <w:szCs w:val="22"/>
                    </w:rPr>
                    <w:t xml:space="preserve">S3, SQS, </w:t>
                  </w:r>
                  <w:r w:rsidRPr="00D14E6D" w:rsidR="0042259D">
                    <w:rPr>
                      <w:rFonts w:ascii="Calibri" w:eastAsia="Roboto" w:hAnsi="Calibri" w:cs="Calibri"/>
                      <w:color w:val="000000"/>
                      <w:sz w:val="22"/>
                      <w:szCs w:val="22"/>
                    </w:rPr>
                    <w:t>cloud</w:t>
                  </w:r>
                  <w:r w:rsidR="00D14E6D">
                    <w:rPr>
                      <w:rFonts w:ascii="Calibri" w:eastAsia="Roboto" w:hAnsi="Calibri" w:cs="Calibri"/>
                      <w:color w:val="000000"/>
                      <w:sz w:val="22"/>
                      <w:szCs w:val="22"/>
                    </w:rPr>
                    <w:t>-</w:t>
                  </w:r>
                  <w:r w:rsidRPr="00D14E6D" w:rsidR="0042259D">
                    <w:rPr>
                      <w:rFonts w:ascii="Calibri" w:eastAsia="Roboto" w:hAnsi="Calibri" w:cs="Calibri"/>
                      <w:color w:val="000000"/>
                      <w:sz w:val="22"/>
                      <w:szCs w:val="22"/>
                    </w:rPr>
                    <w:t xml:space="preserve">watch, </w:t>
                  </w:r>
                  <w:r w:rsidR="00946734">
                    <w:rPr>
                      <w:rFonts w:ascii="Calibri" w:eastAsia="Roboto" w:hAnsi="Calibri" w:cs="Calibri"/>
                      <w:color w:val="000000"/>
                      <w:sz w:val="22"/>
                      <w:szCs w:val="22"/>
                    </w:rPr>
                    <w:t xml:space="preserve">Lambda functions, </w:t>
                  </w:r>
                  <w:r w:rsidRPr="00D14E6D" w:rsidR="0042259D">
                    <w:rPr>
                      <w:rFonts w:ascii="Calibri" w:eastAsia="Roboto" w:hAnsi="Calibri" w:cs="Calibri"/>
                      <w:color w:val="000000"/>
                      <w:sz w:val="22"/>
                      <w:szCs w:val="22"/>
                    </w:rPr>
                    <w:t>ECS services to verify the logs and service stability</w:t>
                  </w:r>
                  <w:r w:rsidR="00C77A03">
                    <w:rPr>
                      <w:rFonts w:ascii="Calibri" w:eastAsia="Roboto" w:hAnsi="Calibri" w:cs="Calibri"/>
                      <w:color w:val="000000"/>
                      <w:sz w:val="22"/>
                      <w:szCs w:val="22"/>
                    </w:rPr>
                    <w:t>.</w:t>
                  </w:r>
                </w:p>
                <w:p w:rsidR="001E4D8F" w:rsidRPr="0050024C" w:rsidP="00085960" w14:paraId="5355BA6F" w14:textId="1D057E59">
                  <w:pPr>
                    <w:numPr>
                      <w:ilvl w:val="0"/>
                      <w:numId w:val="6"/>
                    </w:numPr>
                    <w:spacing w:line="360" w:lineRule="auto"/>
                    <w:ind w:right="119"/>
                    <w:rPr>
                      <w:rFonts w:ascii="Calibri" w:eastAsia="Roboto" w:hAnsi="Calibri" w:cs="Calibri"/>
                      <w:color w:val="000000"/>
                      <w:sz w:val="22"/>
                      <w:szCs w:val="22"/>
                    </w:rPr>
                  </w:pPr>
                  <w:r>
                    <w:rPr>
                      <w:rFonts w:ascii="Calibri" w:eastAsia="Roboto" w:hAnsi="Calibri" w:cs="Calibri"/>
                      <w:color w:val="000000"/>
                      <w:sz w:val="22"/>
                      <w:szCs w:val="22"/>
                    </w:rPr>
                    <w:t>Got chance to use GitHub copilot in last project to improve the productivity.</w:t>
                  </w:r>
                </w:p>
                <w:p w:rsidR="00641C04" w:rsidP="00085960" w14:paraId="0D9B9F23" w14:textId="77777777">
                  <w:pPr>
                    <w:pStyle w:val="HTMLPreformatted"/>
                    <w:tabs>
                      <w:tab w:val="left" w:pos="540"/>
                    </w:tabs>
                    <w:ind w:right="119"/>
                    <w:jc w:val="both"/>
                  </w:pPr>
                  <w:r>
                    <w:rPr>
                      <w:rFonts w:ascii="Calibri" w:eastAsia="Roboto" w:hAnsi="Calibri" w:cs="Calibri"/>
                      <w:b/>
                      <w:color w:val="000000"/>
                    </w:rPr>
                    <w:t xml:space="preserve"> </w:t>
                  </w:r>
                </w:p>
              </w:tc>
            </w:tr>
            <w:tr w14:paraId="17C3A3DB" w14:textId="77777777">
              <w:tblPrEx>
                <w:tblW w:w="0" w:type="auto"/>
                <w:tblLayout w:type="fixed"/>
                <w:tblCellMar>
                  <w:left w:w="0" w:type="dxa"/>
                  <w:right w:w="0" w:type="dxa"/>
                </w:tblCellMar>
                <w:tblLook w:val="0000"/>
              </w:tblPrEx>
              <w:trPr>
                <w:trHeight w:val="280"/>
              </w:trPr>
              <w:tc>
                <w:tcPr>
                  <w:tcW w:w="86" w:type="dxa"/>
                </w:tcPr>
                <w:p w:rsidR="00641C04" w:rsidP="00085960" w14:paraId="51A8BCEC" w14:textId="77777777">
                  <w:pPr>
                    <w:snapToGrid w:val="0"/>
                    <w:ind w:right="119"/>
                    <w:rPr>
                      <w:rFonts w:ascii="Calibri" w:hAnsi="Calibri" w:cs="Calibri"/>
                    </w:rPr>
                  </w:pPr>
                </w:p>
              </w:tc>
              <w:tc>
                <w:tcPr>
                  <w:tcW w:w="11864" w:type="dxa"/>
                </w:tcPr>
                <w:p w:rsidR="00641C04" w:rsidP="00085960" w14:paraId="5164815D" w14:textId="77777777">
                  <w:pPr>
                    <w:snapToGrid w:val="0"/>
                    <w:ind w:right="119"/>
                    <w:rPr>
                      <w:rFonts w:ascii="Calibri" w:eastAsia="Roboto" w:hAnsi="Calibri" w:cs="Calibri"/>
                      <w:b/>
                      <w:color w:val="000000"/>
                      <w:sz w:val="24"/>
                      <w:szCs w:val="24"/>
                    </w:rPr>
                  </w:pPr>
                </w:p>
              </w:tc>
            </w:tr>
          </w:tbl>
          <w:p w:rsidR="00641C04" w:rsidP="00085960" w14:paraId="4771BE95" w14:textId="77777777">
            <w:pPr>
              <w:ind w:right="119"/>
              <w:rPr>
                <w:rFonts w:ascii="Calibri" w:hAnsi="Calibri" w:cs="Calibri"/>
              </w:rPr>
            </w:pPr>
          </w:p>
        </w:tc>
        <w:tc>
          <w:tcPr>
            <w:tcW w:w="1215" w:type="dxa"/>
          </w:tcPr>
          <w:p w:rsidR="00641C04" w:rsidP="00085960" w14:paraId="71A9328B" w14:textId="77777777">
            <w:pPr>
              <w:pStyle w:val="EmptyLayoutCell"/>
              <w:snapToGrid w:val="0"/>
              <w:ind w:right="119"/>
              <w:rPr>
                <w:rFonts w:ascii="Calibri" w:hAnsi="Calibri" w:cs="Calibri"/>
              </w:rPr>
            </w:pPr>
          </w:p>
        </w:tc>
        <w:tc>
          <w:tcPr>
            <w:tcW w:w="34" w:type="dxa"/>
          </w:tcPr>
          <w:p w:rsidR="00641C04" w:rsidP="00085960" w14:paraId="0304E53A" w14:textId="77777777">
            <w:pPr>
              <w:pStyle w:val="EmptyLayoutCell"/>
              <w:snapToGrid w:val="0"/>
              <w:ind w:right="119"/>
              <w:rPr>
                <w:rFonts w:ascii="Calibri" w:hAnsi="Calibri" w:cs="Calibri"/>
              </w:rPr>
            </w:pPr>
          </w:p>
        </w:tc>
      </w:tr>
      <w:tr w14:paraId="27CF6781" w14:textId="77777777" w:rsidTr="002872ED">
        <w:tblPrEx>
          <w:tblW w:w="13217" w:type="dxa"/>
          <w:tblInd w:w="-709" w:type="dxa"/>
          <w:tblLayout w:type="fixed"/>
          <w:tblCellMar>
            <w:left w:w="0" w:type="dxa"/>
            <w:right w:w="0" w:type="dxa"/>
          </w:tblCellMar>
          <w:tblLook w:val="0000"/>
        </w:tblPrEx>
        <w:trPr>
          <w:trHeight w:val="4696"/>
        </w:trPr>
        <w:tc>
          <w:tcPr>
            <w:tcW w:w="23" w:type="dxa"/>
          </w:tcPr>
          <w:p w:rsidR="00641C04" w:rsidP="00085960" w14:paraId="75D5EB76" w14:textId="77777777">
            <w:pPr>
              <w:pStyle w:val="EmptyLayoutCell"/>
              <w:snapToGrid w:val="0"/>
              <w:ind w:right="119"/>
              <w:rPr>
                <w:rFonts w:ascii="Calibri" w:hAnsi="Calibri" w:cs="Calibri"/>
              </w:rPr>
            </w:pPr>
          </w:p>
        </w:tc>
        <w:tc>
          <w:tcPr>
            <w:tcW w:w="23" w:type="dxa"/>
          </w:tcPr>
          <w:p w:rsidR="00641C04" w:rsidP="00085960" w14:paraId="2AB70920" w14:textId="77777777">
            <w:pPr>
              <w:pStyle w:val="EmptyLayoutCell"/>
              <w:snapToGrid w:val="0"/>
              <w:ind w:right="119"/>
              <w:rPr>
                <w:rFonts w:ascii="Calibri" w:hAnsi="Calibri" w:cs="Calibri"/>
              </w:rPr>
            </w:pPr>
          </w:p>
        </w:tc>
        <w:tc>
          <w:tcPr>
            <w:tcW w:w="11894" w:type="dxa"/>
          </w:tcPr>
          <w:p w:rsidR="00641C04" w:rsidRPr="004D4927" w:rsidP="00085960" w14:paraId="4AE5E2D2" w14:textId="77777777">
            <w:pPr>
              <w:widowControl w:val="0"/>
              <w:autoSpaceDE w:val="0"/>
              <w:ind w:right="119"/>
              <w:jc w:val="both"/>
              <w:rPr>
                <w:rFonts w:ascii="Calibri" w:hAnsi="Calibri" w:cs="Calibri"/>
                <w:b/>
                <w:sz w:val="22"/>
                <w:szCs w:val="22"/>
              </w:rPr>
            </w:pPr>
            <w:r w:rsidRPr="004D4927">
              <w:rPr>
                <w:rFonts w:ascii="Calibri" w:hAnsi="Calibri" w:cs="Calibri"/>
                <w:b/>
                <w:sz w:val="22"/>
                <w:szCs w:val="22"/>
              </w:rPr>
              <w:t>Technical Skills:</w:t>
            </w:r>
          </w:p>
          <w:p w:rsidR="00641C04" w:rsidRPr="004D4927" w:rsidP="00085960" w14:paraId="703B7617" w14:textId="77777777">
            <w:pPr>
              <w:widowControl w:val="0"/>
              <w:autoSpaceDE w:val="0"/>
              <w:ind w:right="119"/>
              <w:jc w:val="both"/>
              <w:rPr>
                <w:rFonts w:ascii="Calibri" w:hAnsi="Calibri" w:cs="Calibri"/>
                <w:b/>
                <w:sz w:val="22"/>
                <w:szCs w:val="22"/>
              </w:rPr>
            </w:pPr>
          </w:p>
          <w:tbl>
            <w:tblPr>
              <w:tblW w:w="0" w:type="auto"/>
              <w:tblLayout w:type="fixed"/>
              <w:tblLook w:val="0000"/>
            </w:tblPr>
            <w:tblGrid>
              <w:gridCol w:w="3903"/>
              <w:gridCol w:w="280"/>
              <w:gridCol w:w="6172"/>
            </w:tblGrid>
            <w:tr w14:paraId="35CF2AC2" w14:textId="77777777" w:rsidTr="0050024C">
              <w:tblPrEx>
                <w:tblW w:w="0" w:type="auto"/>
                <w:tblLayout w:type="fixed"/>
                <w:tblLook w:val="0000"/>
              </w:tblPrEx>
              <w:trPr>
                <w:trHeight w:val="313"/>
              </w:trPr>
              <w:tc>
                <w:tcPr>
                  <w:tcW w:w="3903" w:type="dxa"/>
                </w:tcPr>
                <w:p w:rsidR="00641C04" w:rsidRPr="004D4927" w:rsidP="00085960" w14:paraId="342E4E76" w14:textId="77777777">
                  <w:pPr>
                    <w:numPr>
                      <w:ilvl w:val="0"/>
                      <w:numId w:val="7"/>
                    </w:numPr>
                    <w:ind w:right="119"/>
                    <w:rPr>
                      <w:rFonts w:ascii="Calibri" w:eastAsia="Arial" w:hAnsi="Calibri" w:cs="Calibri"/>
                      <w:b/>
                      <w:color w:val="000000"/>
                      <w:sz w:val="22"/>
                      <w:szCs w:val="22"/>
                    </w:rPr>
                  </w:pPr>
                  <w:r w:rsidRPr="004D4927">
                    <w:rPr>
                      <w:rFonts w:ascii="Calibri" w:hAnsi="Calibri" w:cs="Calibri"/>
                      <w:sz w:val="22"/>
                      <w:szCs w:val="22"/>
                    </w:rPr>
                    <w:t>Programming Languages</w:t>
                  </w:r>
                </w:p>
              </w:tc>
              <w:tc>
                <w:tcPr>
                  <w:tcW w:w="280" w:type="dxa"/>
                </w:tcPr>
                <w:p w:rsidR="00641C04" w:rsidRPr="004D4927" w:rsidP="00085960" w14:paraId="6F84D351" w14:textId="77777777">
                  <w:pPr>
                    <w:ind w:right="119"/>
                    <w:rPr>
                      <w:rFonts w:ascii="Calibri" w:hAnsi="Calibri" w:cs="Calibri"/>
                      <w:bCs/>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2733DB36" w14:textId="77777777">
                  <w:pPr>
                    <w:ind w:right="119"/>
                    <w:rPr>
                      <w:rFonts w:ascii="Calibri" w:hAnsi="Calibri" w:cs="Calibri"/>
                      <w:sz w:val="22"/>
                      <w:szCs w:val="22"/>
                    </w:rPr>
                  </w:pPr>
                  <w:r w:rsidRPr="004D4927">
                    <w:rPr>
                      <w:rFonts w:ascii="Calibri" w:hAnsi="Calibri" w:cs="Calibri"/>
                      <w:sz w:val="22"/>
                      <w:szCs w:val="22"/>
                    </w:rPr>
                    <w:t>Java</w:t>
                  </w:r>
                </w:p>
                <w:p w:rsidR="0050024C" w:rsidRPr="004D4927" w:rsidP="00085960" w14:paraId="55ABAB15" w14:textId="77777777">
                  <w:pPr>
                    <w:ind w:right="119"/>
                    <w:rPr>
                      <w:sz w:val="22"/>
                      <w:szCs w:val="22"/>
                    </w:rPr>
                  </w:pPr>
                </w:p>
              </w:tc>
            </w:tr>
            <w:tr w14:paraId="6DB86F2E" w14:textId="77777777" w:rsidTr="0050024C">
              <w:tblPrEx>
                <w:tblW w:w="0" w:type="auto"/>
                <w:tblLayout w:type="fixed"/>
                <w:tblLook w:val="0000"/>
              </w:tblPrEx>
              <w:trPr>
                <w:trHeight w:val="313"/>
              </w:trPr>
              <w:tc>
                <w:tcPr>
                  <w:tcW w:w="3903" w:type="dxa"/>
                </w:tcPr>
                <w:p w:rsidR="00641C04" w:rsidRPr="004D4927" w:rsidP="00085960" w14:paraId="67A81E0E" w14:textId="77777777">
                  <w:pPr>
                    <w:numPr>
                      <w:ilvl w:val="0"/>
                      <w:numId w:val="7"/>
                    </w:numPr>
                    <w:ind w:right="119"/>
                    <w:rPr>
                      <w:rFonts w:ascii="Calibri" w:eastAsia="Arial" w:hAnsi="Calibri" w:cs="Calibri"/>
                      <w:b/>
                      <w:color w:val="000000"/>
                      <w:sz w:val="22"/>
                      <w:szCs w:val="22"/>
                    </w:rPr>
                  </w:pPr>
                  <w:r w:rsidRPr="004D4927">
                    <w:rPr>
                      <w:rFonts w:ascii="Calibri" w:eastAsia="Roboto" w:hAnsi="Calibri" w:cs="Calibri"/>
                      <w:color w:val="000000"/>
                      <w:sz w:val="22"/>
                      <w:szCs w:val="22"/>
                    </w:rPr>
                    <w:t>Java Frameworks</w:t>
                  </w:r>
                </w:p>
              </w:tc>
              <w:tc>
                <w:tcPr>
                  <w:tcW w:w="280" w:type="dxa"/>
                </w:tcPr>
                <w:p w:rsidR="00641C04" w:rsidRPr="004D4927" w:rsidP="00085960" w14:paraId="3795E72A" w14:textId="77777777">
                  <w:pPr>
                    <w:ind w:right="119"/>
                    <w:rPr>
                      <w:rFonts w:ascii="Calibri" w:eastAsia="Roboto" w:hAnsi="Calibri" w:cs="Calibri"/>
                      <w:color w:val="000000"/>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7E624E29" w14:textId="77777777">
                  <w:pPr>
                    <w:ind w:right="119"/>
                    <w:rPr>
                      <w:rFonts w:ascii="Calibri" w:eastAsia="Roboto" w:hAnsi="Calibri" w:cs="Calibri"/>
                      <w:color w:val="000000"/>
                      <w:sz w:val="22"/>
                      <w:szCs w:val="22"/>
                    </w:rPr>
                  </w:pPr>
                  <w:r w:rsidRPr="004D4927">
                    <w:rPr>
                      <w:rFonts w:ascii="Calibri" w:eastAsia="Roboto" w:hAnsi="Calibri" w:cs="Calibri"/>
                      <w:color w:val="000000"/>
                      <w:sz w:val="22"/>
                      <w:szCs w:val="22"/>
                    </w:rPr>
                    <w:t xml:space="preserve">Spring, </w:t>
                  </w:r>
                  <w:r w:rsidRPr="004D4927" w:rsidR="00A725D8">
                    <w:rPr>
                      <w:rFonts w:ascii="Calibri" w:eastAsia="Roboto" w:hAnsi="Calibri" w:cs="Calibri"/>
                      <w:color w:val="000000"/>
                      <w:sz w:val="22"/>
                      <w:szCs w:val="22"/>
                    </w:rPr>
                    <w:t>Junit.</w:t>
                  </w:r>
                </w:p>
                <w:p w:rsidR="0050024C" w:rsidRPr="004D4927" w:rsidP="00085960" w14:paraId="0CD1F533" w14:textId="77777777">
                  <w:pPr>
                    <w:ind w:right="119"/>
                    <w:rPr>
                      <w:sz w:val="22"/>
                      <w:szCs w:val="22"/>
                    </w:rPr>
                  </w:pPr>
                </w:p>
              </w:tc>
            </w:tr>
            <w:tr w14:paraId="1ECA3885" w14:textId="77777777" w:rsidTr="0050024C">
              <w:tblPrEx>
                <w:tblW w:w="0" w:type="auto"/>
                <w:tblLayout w:type="fixed"/>
                <w:tblLook w:val="0000"/>
              </w:tblPrEx>
              <w:trPr>
                <w:trHeight w:val="326"/>
              </w:trPr>
              <w:tc>
                <w:tcPr>
                  <w:tcW w:w="3903" w:type="dxa"/>
                </w:tcPr>
                <w:p w:rsidR="00641C04" w:rsidRPr="004D4927" w:rsidP="00085960" w14:paraId="578E26C1" w14:textId="77777777">
                  <w:pPr>
                    <w:numPr>
                      <w:ilvl w:val="0"/>
                      <w:numId w:val="7"/>
                    </w:numPr>
                    <w:ind w:right="119"/>
                    <w:rPr>
                      <w:rFonts w:ascii="Calibri" w:eastAsia="Arial" w:hAnsi="Calibri" w:cs="Calibri"/>
                      <w:b/>
                      <w:color w:val="000000"/>
                      <w:sz w:val="22"/>
                      <w:szCs w:val="22"/>
                    </w:rPr>
                  </w:pPr>
                  <w:r w:rsidRPr="004D4927">
                    <w:rPr>
                      <w:rFonts w:ascii="Calibri" w:eastAsia="Roboto" w:hAnsi="Calibri" w:cs="Calibri"/>
                      <w:color w:val="000000"/>
                      <w:sz w:val="22"/>
                      <w:szCs w:val="22"/>
                    </w:rPr>
                    <w:t xml:space="preserve">UI </w:t>
                  </w:r>
                  <w:r w:rsidRPr="004D4927" w:rsidR="00A725D8">
                    <w:rPr>
                      <w:rFonts w:ascii="Calibri" w:eastAsia="Roboto" w:hAnsi="Calibri" w:cs="Calibri"/>
                      <w:color w:val="000000"/>
                      <w:sz w:val="22"/>
                      <w:szCs w:val="22"/>
                    </w:rPr>
                    <w:t>Technologies</w:t>
                  </w:r>
                </w:p>
              </w:tc>
              <w:tc>
                <w:tcPr>
                  <w:tcW w:w="280" w:type="dxa"/>
                </w:tcPr>
                <w:p w:rsidR="00641C04" w:rsidRPr="004D4927" w:rsidP="00085960" w14:paraId="03719B73" w14:textId="77777777">
                  <w:pPr>
                    <w:ind w:right="119"/>
                    <w:rPr>
                      <w:rFonts w:ascii="Calibri" w:eastAsia="Roboto" w:hAnsi="Calibri" w:cs="Calibri"/>
                      <w:color w:val="000000"/>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4A453473" w14:textId="35C0FA4B">
                  <w:pPr>
                    <w:ind w:right="119"/>
                    <w:rPr>
                      <w:rFonts w:ascii="Calibri" w:eastAsia="Roboto" w:hAnsi="Calibri" w:cs="Calibri"/>
                      <w:color w:val="000000"/>
                      <w:sz w:val="22"/>
                      <w:szCs w:val="22"/>
                    </w:rPr>
                  </w:pPr>
                  <w:r w:rsidRPr="004D4927">
                    <w:rPr>
                      <w:rFonts w:ascii="Calibri" w:hAnsi="Calibri" w:cs="Calibri"/>
                      <w:bCs/>
                      <w:sz w:val="22"/>
                      <w:szCs w:val="22"/>
                    </w:rPr>
                    <w:t>HTML</w:t>
                  </w:r>
                  <w:r w:rsidRPr="004D4927">
                    <w:rPr>
                      <w:rFonts w:ascii="Calibri" w:eastAsia="Roboto" w:hAnsi="Calibri" w:cs="Calibri"/>
                      <w:color w:val="000000"/>
                      <w:sz w:val="22"/>
                      <w:szCs w:val="22"/>
                    </w:rPr>
                    <w:t>, Java</w:t>
                  </w:r>
                  <w:r w:rsidRPr="004D4927" w:rsidR="00AE58A5">
                    <w:rPr>
                      <w:rFonts w:ascii="Calibri" w:eastAsia="Roboto" w:hAnsi="Calibri" w:cs="Calibri"/>
                      <w:color w:val="000000"/>
                      <w:sz w:val="22"/>
                      <w:szCs w:val="22"/>
                    </w:rPr>
                    <w:t xml:space="preserve"> </w:t>
                  </w:r>
                  <w:r w:rsidRPr="004D4927">
                    <w:rPr>
                      <w:rFonts w:ascii="Calibri" w:eastAsia="Roboto" w:hAnsi="Calibri" w:cs="Calibri"/>
                      <w:color w:val="000000"/>
                      <w:sz w:val="22"/>
                      <w:szCs w:val="22"/>
                    </w:rPr>
                    <w:t xml:space="preserve">script, </w:t>
                  </w:r>
                  <w:r w:rsidRPr="004D4927" w:rsidR="00E579A1">
                    <w:rPr>
                      <w:rFonts w:ascii="Calibri" w:eastAsia="Roboto" w:hAnsi="Calibri" w:cs="Calibri"/>
                      <w:color w:val="000000"/>
                      <w:sz w:val="22"/>
                      <w:szCs w:val="22"/>
                    </w:rPr>
                    <w:t>T</w:t>
                  </w:r>
                  <w:r w:rsidRPr="004D4927" w:rsidR="006A66E2">
                    <w:rPr>
                      <w:rFonts w:ascii="Calibri" w:eastAsia="Roboto" w:hAnsi="Calibri" w:cs="Calibri"/>
                      <w:color w:val="000000"/>
                      <w:sz w:val="22"/>
                      <w:szCs w:val="22"/>
                    </w:rPr>
                    <w:t xml:space="preserve">ypescript, ES6, </w:t>
                  </w:r>
                  <w:r w:rsidRPr="004D4927">
                    <w:rPr>
                      <w:rFonts w:ascii="Calibri" w:eastAsia="Roboto" w:hAnsi="Calibri" w:cs="Calibri"/>
                      <w:color w:val="000000"/>
                      <w:sz w:val="22"/>
                      <w:szCs w:val="22"/>
                    </w:rPr>
                    <w:t>ReactJS.</w:t>
                  </w:r>
                </w:p>
                <w:p w:rsidR="0050024C" w:rsidRPr="004D4927" w:rsidP="00085960" w14:paraId="38653C61" w14:textId="3FCE4DB8">
                  <w:pPr>
                    <w:ind w:right="119"/>
                    <w:rPr>
                      <w:sz w:val="22"/>
                      <w:szCs w:val="22"/>
                    </w:rPr>
                  </w:pPr>
                </w:p>
              </w:tc>
            </w:tr>
            <w:tr w14:paraId="2BFFCA85" w14:textId="77777777" w:rsidTr="0050024C">
              <w:tblPrEx>
                <w:tblW w:w="0" w:type="auto"/>
                <w:tblLayout w:type="fixed"/>
                <w:tblLook w:val="0000"/>
              </w:tblPrEx>
              <w:trPr>
                <w:trHeight w:val="313"/>
              </w:trPr>
              <w:tc>
                <w:tcPr>
                  <w:tcW w:w="3903" w:type="dxa"/>
                </w:tcPr>
                <w:p w:rsidR="00641C04" w:rsidRPr="004D4927" w:rsidP="00085960" w14:paraId="4EE713A4" w14:textId="77777777">
                  <w:pPr>
                    <w:numPr>
                      <w:ilvl w:val="0"/>
                      <w:numId w:val="7"/>
                    </w:numPr>
                    <w:ind w:right="119"/>
                    <w:rPr>
                      <w:rFonts w:ascii="Calibri" w:eastAsia="Arial" w:hAnsi="Calibri" w:cs="Calibri"/>
                      <w:b/>
                      <w:color w:val="000000"/>
                      <w:sz w:val="22"/>
                      <w:szCs w:val="22"/>
                    </w:rPr>
                  </w:pPr>
                  <w:r w:rsidRPr="004D4927">
                    <w:rPr>
                      <w:rFonts w:ascii="Calibri" w:eastAsia="Roboto" w:hAnsi="Calibri" w:cs="Calibri"/>
                      <w:color w:val="000000"/>
                      <w:sz w:val="22"/>
                      <w:szCs w:val="22"/>
                    </w:rPr>
                    <w:t>ORM</w:t>
                  </w:r>
                </w:p>
              </w:tc>
              <w:tc>
                <w:tcPr>
                  <w:tcW w:w="280" w:type="dxa"/>
                </w:tcPr>
                <w:p w:rsidR="00641C04" w:rsidRPr="004D4927" w:rsidP="00085960" w14:paraId="11E965CE" w14:textId="77777777">
                  <w:pPr>
                    <w:ind w:right="119"/>
                    <w:rPr>
                      <w:rFonts w:ascii="Calibri" w:eastAsia="Roboto" w:hAnsi="Calibri" w:cs="Calibri"/>
                      <w:color w:val="000000"/>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1E4926D3" w14:textId="77777777">
                  <w:pPr>
                    <w:ind w:right="119"/>
                    <w:rPr>
                      <w:rFonts w:ascii="Calibri" w:eastAsia="Roboto" w:hAnsi="Calibri" w:cs="Calibri"/>
                      <w:color w:val="000000"/>
                      <w:sz w:val="22"/>
                      <w:szCs w:val="22"/>
                    </w:rPr>
                  </w:pPr>
                  <w:r w:rsidRPr="004D4927">
                    <w:rPr>
                      <w:rFonts w:ascii="Calibri" w:eastAsia="Roboto" w:hAnsi="Calibri" w:cs="Calibri"/>
                      <w:color w:val="000000"/>
                      <w:sz w:val="22"/>
                      <w:szCs w:val="22"/>
                    </w:rPr>
                    <w:t>JPA, Hibernate</w:t>
                  </w:r>
                </w:p>
                <w:p w:rsidR="0050024C" w:rsidRPr="004D4927" w:rsidP="00085960" w14:paraId="41F3408A" w14:textId="77777777">
                  <w:pPr>
                    <w:ind w:right="119"/>
                    <w:rPr>
                      <w:sz w:val="22"/>
                      <w:szCs w:val="22"/>
                    </w:rPr>
                  </w:pPr>
                </w:p>
              </w:tc>
            </w:tr>
            <w:tr w14:paraId="2A985AAE" w14:textId="77777777" w:rsidTr="0050024C">
              <w:tblPrEx>
                <w:tblW w:w="0" w:type="auto"/>
                <w:tblLayout w:type="fixed"/>
                <w:tblLook w:val="0000"/>
              </w:tblPrEx>
              <w:trPr>
                <w:trHeight w:val="313"/>
              </w:trPr>
              <w:tc>
                <w:tcPr>
                  <w:tcW w:w="3903" w:type="dxa"/>
                </w:tcPr>
                <w:p w:rsidR="00641C04" w:rsidRPr="004D4927" w:rsidP="00085960" w14:paraId="0F0928BC" w14:textId="77777777">
                  <w:pPr>
                    <w:numPr>
                      <w:ilvl w:val="0"/>
                      <w:numId w:val="7"/>
                    </w:numPr>
                    <w:ind w:right="119"/>
                    <w:rPr>
                      <w:rFonts w:ascii="Calibri" w:eastAsia="Arial" w:hAnsi="Calibri" w:cs="Calibri"/>
                      <w:b/>
                      <w:color w:val="000000"/>
                      <w:sz w:val="22"/>
                      <w:szCs w:val="22"/>
                    </w:rPr>
                  </w:pPr>
                  <w:r w:rsidRPr="004D4927">
                    <w:rPr>
                      <w:rFonts w:ascii="Calibri" w:eastAsia="Roboto" w:hAnsi="Calibri" w:cs="Calibri"/>
                      <w:color w:val="000000"/>
                      <w:sz w:val="22"/>
                      <w:szCs w:val="22"/>
                    </w:rPr>
                    <w:t>Database</w:t>
                  </w:r>
                </w:p>
              </w:tc>
              <w:tc>
                <w:tcPr>
                  <w:tcW w:w="280" w:type="dxa"/>
                </w:tcPr>
                <w:p w:rsidR="00641C04" w:rsidRPr="004D4927" w:rsidP="00085960" w14:paraId="6D6C74A8" w14:textId="77777777">
                  <w:pPr>
                    <w:snapToGrid w:val="0"/>
                    <w:ind w:right="119"/>
                    <w:rPr>
                      <w:rFonts w:ascii="Calibri" w:eastAsia="Arial" w:hAnsi="Calibri" w:cs="Calibri"/>
                      <w:b/>
                      <w:color w:val="000000"/>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34131E49" w14:textId="77777777">
                  <w:pPr>
                    <w:ind w:right="119"/>
                    <w:rPr>
                      <w:rFonts w:ascii="Calibri" w:eastAsia="Roboto" w:hAnsi="Calibri" w:cs="Calibri"/>
                      <w:color w:val="000000"/>
                      <w:sz w:val="22"/>
                      <w:szCs w:val="22"/>
                    </w:rPr>
                  </w:pPr>
                  <w:r w:rsidRPr="004D4927">
                    <w:rPr>
                      <w:rFonts w:ascii="Calibri" w:eastAsia="Roboto" w:hAnsi="Calibri" w:cs="Calibri"/>
                      <w:color w:val="000000"/>
                      <w:sz w:val="22"/>
                      <w:szCs w:val="22"/>
                    </w:rPr>
                    <w:t>Oracle, PostgreSQL, MyS</w:t>
                  </w:r>
                  <w:r w:rsidRPr="004D4927" w:rsidR="00022766">
                    <w:rPr>
                      <w:rFonts w:ascii="Calibri" w:eastAsia="Roboto" w:hAnsi="Calibri" w:cs="Calibri"/>
                      <w:color w:val="000000"/>
                      <w:sz w:val="22"/>
                      <w:szCs w:val="22"/>
                    </w:rPr>
                    <w:t>QL</w:t>
                  </w:r>
                </w:p>
                <w:p w:rsidR="0050024C" w:rsidRPr="004D4927" w:rsidP="00085960" w14:paraId="74C4525B" w14:textId="77777777">
                  <w:pPr>
                    <w:ind w:right="119"/>
                    <w:rPr>
                      <w:sz w:val="22"/>
                      <w:szCs w:val="22"/>
                    </w:rPr>
                  </w:pPr>
                </w:p>
              </w:tc>
            </w:tr>
            <w:tr w14:paraId="64172416" w14:textId="77777777" w:rsidTr="0050024C">
              <w:tblPrEx>
                <w:tblW w:w="0" w:type="auto"/>
                <w:tblLayout w:type="fixed"/>
                <w:tblLook w:val="0000"/>
              </w:tblPrEx>
              <w:trPr>
                <w:trHeight w:val="313"/>
              </w:trPr>
              <w:tc>
                <w:tcPr>
                  <w:tcW w:w="3903" w:type="dxa"/>
                </w:tcPr>
                <w:p w:rsidR="00641C04" w:rsidRPr="004D4927" w:rsidP="00085960" w14:paraId="31DB9529" w14:textId="77777777">
                  <w:pPr>
                    <w:numPr>
                      <w:ilvl w:val="0"/>
                      <w:numId w:val="7"/>
                    </w:numPr>
                    <w:ind w:right="119"/>
                    <w:rPr>
                      <w:rFonts w:ascii="Calibri" w:eastAsia="Arial" w:hAnsi="Calibri" w:cs="Calibri"/>
                      <w:b/>
                      <w:color w:val="000000"/>
                      <w:sz w:val="22"/>
                      <w:szCs w:val="22"/>
                    </w:rPr>
                  </w:pPr>
                  <w:r w:rsidRPr="004D4927">
                    <w:rPr>
                      <w:rFonts w:ascii="Calibri" w:eastAsia="Roboto" w:hAnsi="Calibri" w:cs="Calibri"/>
                      <w:color w:val="000000"/>
                      <w:sz w:val="22"/>
                      <w:szCs w:val="22"/>
                    </w:rPr>
                    <w:t>Web S</w:t>
                  </w:r>
                  <w:r w:rsidRPr="004D4927" w:rsidR="00A725D8">
                    <w:rPr>
                      <w:rFonts w:ascii="Calibri" w:eastAsia="Roboto" w:hAnsi="Calibri" w:cs="Calibri"/>
                      <w:color w:val="000000"/>
                      <w:sz w:val="22"/>
                      <w:szCs w:val="22"/>
                    </w:rPr>
                    <w:t>ervices</w:t>
                  </w:r>
                </w:p>
              </w:tc>
              <w:tc>
                <w:tcPr>
                  <w:tcW w:w="280" w:type="dxa"/>
                </w:tcPr>
                <w:p w:rsidR="00641C04" w:rsidRPr="004D4927" w:rsidP="00085960" w14:paraId="4FF61877" w14:textId="77777777">
                  <w:pPr>
                    <w:ind w:right="119"/>
                    <w:rPr>
                      <w:rFonts w:ascii="Calibri" w:eastAsia="Roboto" w:hAnsi="Calibri" w:cs="Calibri"/>
                      <w:color w:val="000000"/>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5C930EB7" w14:textId="10FEA41A">
                  <w:pPr>
                    <w:ind w:right="119"/>
                    <w:rPr>
                      <w:rFonts w:ascii="Calibri" w:eastAsia="Roboto" w:hAnsi="Calibri" w:cs="Calibri"/>
                      <w:color w:val="000000"/>
                      <w:sz w:val="22"/>
                      <w:szCs w:val="22"/>
                    </w:rPr>
                  </w:pPr>
                  <w:r w:rsidRPr="004D4927">
                    <w:rPr>
                      <w:rFonts w:ascii="Calibri" w:eastAsia="Roboto" w:hAnsi="Calibri" w:cs="Calibri"/>
                      <w:color w:val="000000"/>
                      <w:sz w:val="22"/>
                      <w:szCs w:val="22"/>
                    </w:rPr>
                    <w:t>Spring-Boot</w:t>
                  </w:r>
                  <w:r w:rsidRPr="004D4927" w:rsidR="006A66E2">
                    <w:rPr>
                      <w:rFonts w:ascii="Calibri" w:eastAsia="Roboto" w:hAnsi="Calibri" w:cs="Calibri"/>
                      <w:color w:val="000000"/>
                      <w:sz w:val="22"/>
                      <w:szCs w:val="22"/>
                    </w:rPr>
                    <w:t xml:space="preserve"> </w:t>
                  </w:r>
                  <w:r w:rsidR="00007598">
                    <w:rPr>
                      <w:rFonts w:ascii="Calibri" w:eastAsia="Roboto" w:hAnsi="Calibri" w:cs="Calibri"/>
                      <w:color w:val="000000"/>
                      <w:sz w:val="22"/>
                      <w:szCs w:val="22"/>
                    </w:rPr>
                    <w:t>S</w:t>
                  </w:r>
                  <w:r w:rsidRPr="004D4927" w:rsidR="006A66E2">
                    <w:rPr>
                      <w:rFonts w:ascii="Calibri" w:eastAsia="Roboto" w:hAnsi="Calibri" w:cs="Calibri"/>
                      <w:color w:val="000000"/>
                      <w:sz w:val="22"/>
                      <w:szCs w:val="22"/>
                    </w:rPr>
                    <w:t>ervices</w:t>
                  </w:r>
                  <w:r w:rsidRPr="004D4927">
                    <w:rPr>
                      <w:rFonts w:ascii="Calibri" w:eastAsia="Roboto" w:hAnsi="Calibri" w:cs="Calibri"/>
                      <w:color w:val="000000"/>
                      <w:sz w:val="22"/>
                      <w:szCs w:val="22"/>
                    </w:rPr>
                    <w:t>, Restful Service</w:t>
                  </w:r>
                  <w:r w:rsidRPr="004D4927" w:rsidR="00D67B2B">
                    <w:rPr>
                      <w:rFonts w:ascii="Calibri" w:eastAsia="Roboto" w:hAnsi="Calibri" w:cs="Calibri"/>
                      <w:color w:val="000000"/>
                      <w:sz w:val="22"/>
                      <w:szCs w:val="22"/>
                    </w:rPr>
                    <w:t>s</w:t>
                  </w:r>
                  <w:r w:rsidRPr="004D4927">
                    <w:rPr>
                      <w:rFonts w:ascii="Calibri" w:eastAsia="Roboto" w:hAnsi="Calibri" w:cs="Calibri"/>
                      <w:color w:val="000000"/>
                      <w:sz w:val="22"/>
                      <w:szCs w:val="22"/>
                    </w:rPr>
                    <w:t>.</w:t>
                  </w:r>
                </w:p>
                <w:p w:rsidR="0050024C" w:rsidRPr="004D4927" w:rsidP="00085960" w14:paraId="2F156D84" w14:textId="337AAFAA">
                  <w:pPr>
                    <w:ind w:right="119"/>
                    <w:rPr>
                      <w:sz w:val="22"/>
                      <w:szCs w:val="22"/>
                    </w:rPr>
                  </w:pPr>
                </w:p>
              </w:tc>
            </w:tr>
            <w:tr w14:paraId="685205C8" w14:textId="77777777" w:rsidTr="0050024C">
              <w:tblPrEx>
                <w:tblW w:w="0" w:type="auto"/>
                <w:tblLayout w:type="fixed"/>
                <w:tblLook w:val="0000"/>
              </w:tblPrEx>
              <w:trPr>
                <w:trHeight w:val="326"/>
              </w:trPr>
              <w:tc>
                <w:tcPr>
                  <w:tcW w:w="3903" w:type="dxa"/>
                </w:tcPr>
                <w:p w:rsidR="00641C04" w:rsidRPr="004D4927" w:rsidP="00085960" w14:paraId="65FB4649" w14:textId="77777777">
                  <w:pPr>
                    <w:numPr>
                      <w:ilvl w:val="0"/>
                      <w:numId w:val="7"/>
                    </w:numPr>
                    <w:ind w:right="119"/>
                    <w:rPr>
                      <w:rFonts w:ascii="Calibri" w:eastAsia="Arial" w:hAnsi="Calibri" w:cs="Calibri"/>
                      <w:b/>
                      <w:color w:val="000000"/>
                      <w:sz w:val="22"/>
                      <w:szCs w:val="22"/>
                    </w:rPr>
                  </w:pPr>
                  <w:r w:rsidRPr="004D4927">
                    <w:rPr>
                      <w:rFonts w:ascii="Calibri" w:eastAsia="Roboto" w:hAnsi="Calibri" w:cs="Calibri"/>
                      <w:color w:val="000000"/>
                      <w:sz w:val="22"/>
                      <w:szCs w:val="22"/>
                    </w:rPr>
                    <w:t>IDE’s</w:t>
                  </w:r>
                </w:p>
              </w:tc>
              <w:tc>
                <w:tcPr>
                  <w:tcW w:w="280" w:type="dxa"/>
                </w:tcPr>
                <w:p w:rsidR="00641C04" w:rsidRPr="004D4927" w:rsidP="00085960" w14:paraId="73C45E45" w14:textId="77777777">
                  <w:pPr>
                    <w:ind w:right="119"/>
                    <w:rPr>
                      <w:rFonts w:ascii="Calibri" w:eastAsia="Roboto" w:hAnsi="Calibri" w:cs="Calibri"/>
                      <w:color w:val="000000"/>
                      <w:sz w:val="22"/>
                      <w:szCs w:val="22"/>
                    </w:rPr>
                  </w:pPr>
                  <w:r w:rsidRPr="004D4927">
                    <w:rPr>
                      <w:rFonts w:ascii="Calibri" w:eastAsia="Arial" w:hAnsi="Calibri" w:cs="Calibri"/>
                      <w:b/>
                      <w:color w:val="000000"/>
                      <w:sz w:val="22"/>
                      <w:szCs w:val="22"/>
                    </w:rPr>
                    <w:t>:</w:t>
                  </w:r>
                </w:p>
              </w:tc>
              <w:tc>
                <w:tcPr>
                  <w:tcW w:w="6172" w:type="dxa"/>
                </w:tcPr>
                <w:p w:rsidR="00641C04" w:rsidRPr="004D4927" w:rsidP="00085960" w14:paraId="25E4C7B9" w14:textId="77777777">
                  <w:pPr>
                    <w:ind w:right="119"/>
                    <w:rPr>
                      <w:rFonts w:ascii="Calibri" w:eastAsia="Roboto" w:hAnsi="Calibri" w:cs="Calibri"/>
                      <w:color w:val="000000"/>
                      <w:sz w:val="22"/>
                      <w:szCs w:val="22"/>
                    </w:rPr>
                  </w:pPr>
                  <w:r w:rsidRPr="004D4927">
                    <w:rPr>
                      <w:rFonts w:ascii="Calibri" w:eastAsia="Roboto" w:hAnsi="Calibri" w:cs="Calibri"/>
                      <w:color w:val="000000"/>
                      <w:sz w:val="22"/>
                      <w:szCs w:val="22"/>
                    </w:rPr>
                    <w:t>Eclipse,</w:t>
                  </w:r>
                  <w:r w:rsidRPr="004D4927" w:rsidR="00AE164A">
                    <w:rPr>
                      <w:rFonts w:ascii="Calibri" w:eastAsia="Roboto" w:hAnsi="Calibri" w:cs="Calibri"/>
                      <w:color w:val="000000"/>
                      <w:sz w:val="22"/>
                      <w:szCs w:val="22"/>
                    </w:rPr>
                    <w:t xml:space="preserve"> STS,</w:t>
                  </w:r>
                  <w:r w:rsidRPr="004D4927">
                    <w:rPr>
                      <w:rFonts w:ascii="Calibri" w:eastAsia="Roboto" w:hAnsi="Calibri" w:cs="Calibri"/>
                      <w:color w:val="000000"/>
                      <w:sz w:val="22"/>
                      <w:szCs w:val="22"/>
                    </w:rPr>
                    <w:t xml:space="preserve"> WebStorm, </w:t>
                  </w:r>
                  <w:r w:rsidRPr="004D4927" w:rsidR="00022766">
                    <w:rPr>
                      <w:rFonts w:ascii="Calibri" w:eastAsia="Roboto" w:hAnsi="Calibri" w:cs="Calibri"/>
                      <w:color w:val="000000"/>
                      <w:sz w:val="22"/>
                      <w:szCs w:val="22"/>
                    </w:rPr>
                    <w:t>IntelliJ</w:t>
                  </w:r>
                  <w:r w:rsidRPr="004D4927" w:rsidR="00E20FA5">
                    <w:rPr>
                      <w:rFonts w:ascii="Calibri" w:eastAsia="Roboto" w:hAnsi="Calibri" w:cs="Calibri"/>
                      <w:color w:val="000000"/>
                      <w:sz w:val="22"/>
                      <w:szCs w:val="22"/>
                    </w:rPr>
                    <w:t xml:space="preserve"> IDEA</w:t>
                  </w:r>
                  <w:r w:rsidRPr="004D4927">
                    <w:rPr>
                      <w:rFonts w:ascii="Calibri" w:eastAsia="Roboto" w:hAnsi="Calibri" w:cs="Calibri"/>
                      <w:color w:val="000000"/>
                      <w:sz w:val="22"/>
                      <w:szCs w:val="22"/>
                    </w:rPr>
                    <w:t>.</w:t>
                  </w:r>
                </w:p>
                <w:p w:rsidR="0050024C" w:rsidRPr="004D4927" w:rsidP="00085960" w14:paraId="4F6171A7" w14:textId="77777777">
                  <w:pPr>
                    <w:ind w:right="119"/>
                    <w:rPr>
                      <w:sz w:val="22"/>
                      <w:szCs w:val="22"/>
                    </w:rPr>
                  </w:pPr>
                </w:p>
              </w:tc>
            </w:tr>
            <w:tr w14:paraId="46971763" w14:textId="77777777" w:rsidTr="0050024C">
              <w:tblPrEx>
                <w:tblW w:w="0" w:type="auto"/>
                <w:tblLayout w:type="fixed"/>
                <w:tblLook w:val="0000"/>
              </w:tblPrEx>
              <w:trPr>
                <w:trHeight w:val="411"/>
              </w:trPr>
              <w:tc>
                <w:tcPr>
                  <w:tcW w:w="3903" w:type="dxa"/>
                </w:tcPr>
                <w:p w:rsidR="00641C04" w:rsidRPr="004D4927" w:rsidP="00085960" w14:paraId="2DB4BC00" w14:textId="77777777">
                  <w:pPr>
                    <w:numPr>
                      <w:ilvl w:val="0"/>
                      <w:numId w:val="7"/>
                    </w:numPr>
                    <w:ind w:right="119"/>
                    <w:rPr>
                      <w:rFonts w:ascii="Calibri" w:eastAsia="Roboto" w:hAnsi="Calibri" w:cs="Calibri"/>
                      <w:color w:val="000000"/>
                      <w:sz w:val="22"/>
                      <w:szCs w:val="22"/>
                    </w:rPr>
                  </w:pPr>
                  <w:r w:rsidRPr="004D4927">
                    <w:rPr>
                      <w:rFonts w:ascii="Calibri" w:eastAsia="Roboto" w:hAnsi="Calibri" w:cs="Calibri"/>
                      <w:color w:val="000000"/>
                      <w:sz w:val="22"/>
                      <w:szCs w:val="22"/>
                    </w:rPr>
                    <w:t xml:space="preserve">Rest </w:t>
                  </w:r>
                  <w:r w:rsidRPr="004D4927">
                    <w:rPr>
                      <w:rFonts w:ascii="Calibri" w:eastAsia="Roboto" w:hAnsi="Calibri" w:cs="Calibri"/>
                      <w:color w:val="000000"/>
                      <w:sz w:val="22"/>
                      <w:szCs w:val="22"/>
                    </w:rPr>
                    <w:t>Testing Tools</w:t>
                  </w:r>
                </w:p>
              </w:tc>
              <w:tc>
                <w:tcPr>
                  <w:tcW w:w="280" w:type="dxa"/>
                </w:tcPr>
                <w:p w:rsidR="00641C04" w:rsidRPr="004D4927" w:rsidP="00085960" w14:paraId="099D0686" w14:textId="77777777">
                  <w:pPr>
                    <w:ind w:right="119"/>
                    <w:rPr>
                      <w:rFonts w:ascii="Calibri" w:eastAsia="Roboto" w:hAnsi="Calibri" w:cs="Calibri"/>
                      <w:b/>
                      <w:color w:val="000000"/>
                      <w:sz w:val="22"/>
                      <w:szCs w:val="22"/>
                    </w:rPr>
                  </w:pPr>
                  <w:r w:rsidRPr="004D4927">
                    <w:rPr>
                      <w:rFonts w:ascii="Calibri" w:eastAsia="Roboto" w:hAnsi="Calibri" w:cs="Calibri"/>
                      <w:b/>
                      <w:color w:val="000000"/>
                      <w:sz w:val="22"/>
                      <w:szCs w:val="22"/>
                    </w:rPr>
                    <w:t>:</w:t>
                  </w:r>
                </w:p>
              </w:tc>
              <w:tc>
                <w:tcPr>
                  <w:tcW w:w="6172" w:type="dxa"/>
                </w:tcPr>
                <w:p w:rsidR="00641C04" w:rsidRPr="004D4927" w:rsidP="00085960" w14:paraId="680FF0D5" w14:textId="2B029838">
                  <w:pPr>
                    <w:ind w:right="119"/>
                    <w:rPr>
                      <w:sz w:val="22"/>
                      <w:szCs w:val="22"/>
                    </w:rPr>
                  </w:pPr>
                  <w:r w:rsidRPr="004D4927">
                    <w:rPr>
                      <w:rFonts w:ascii="Calibri" w:eastAsia="Roboto" w:hAnsi="Calibri" w:cs="Calibri"/>
                      <w:color w:val="000000"/>
                      <w:sz w:val="22"/>
                      <w:szCs w:val="22"/>
                    </w:rPr>
                    <w:t>Postman</w:t>
                  </w:r>
                  <w:r w:rsidRPr="004D4927" w:rsidR="006A66E2">
                    <w:rPr>
                      <w:rFonts w:ascii="Calibri" w:eastAsia="Roboto" w:hAnsi="Calibri" w:cs="Calibri"/>
                      <w:color w:val="000000"/>
                      <w:sz w:val="22"/>
                      <w:szCs w:val="22"/>
                    </w:rPr>
                    <w:t>,</w:t>
                  </w:r>
                  <w:r w:rsidR="00C77A03">
                    <w:rPr>
                      <w:rFonts w:ascii="Calibri" w:eastAsia="Roboto" w:hAnsi="Calibri" w:cs="Calibri"/>
                      <w:color w:val="000000"/>
                      <w:sz w:val="22"/>
                      <w:szCs w:val="22"/>
                    </w:rPr>
                    <w:t xml:space="preserve"> </w:t>
                  </w:r>
                  <w:r w:rsidRPr="004D4927" w:rsidR="006A66E2">
                    <w:rPr>
                      <w:rFonts w:ascii="Calibri" w:eastAsia="Roboto" w:hAnsi="Calibri" w:cs="Calibri"/>
                      <w:color w:val="000000"/>
                      <w:sz w:val="22"/>
                      <w:szCs w:val="22"/>
                    </w:rPr>
                    <w:t>SoapUI</w:t>
                  </w:r>
                  <w:r w:rsidR="00C77A03">
                    <w:rPr>
                      <w:rFonts w:ascii="Calibri" w:eastAsia="Roboto" w:hAnsi="Calibri" w:cs="Calibri"/>
                      <w:color w:val="000000"/>
                      <w:sz w:val="22"/>
                      <w:szCs w:val="22"/>
                    </w:rPr>
                    <w:t>.</w:t>
                  </w:r>
                </w:p>
              </w:tc>
            </w:tr>
            <w:tr w14:paraId="7ADCC125" w14:textId="77777777" w:rsidTr="0050024C">
              <w:tblPrEx>
                <w:tblW w:w="0" w:type="auto"/>
                <w:tblLayout w:type="fixed"/>
                <w:tblLook w:val="0000"/>
              </w:tblPrEx>
              <w:trPr>
                <w:trHeight w:val="392"/>
              </w:trPr>
              <w:tc>
                <w:tcPr>
                  <w:tcW w:w="3903" w:type="dxa"/>
                </w:tcPr>
                <w:p w:rsidR="00641C04" w:rsidRPr="004D4927" w:rsidP="00085960" w14:paraId="2D68FC0B" w14:textId="77777777">
                  <w:pPr>
                    <w:numPr>
                      <w:ilvl w:val="0"/>
                      <w:numId w:val="7"/>
                    </w:numPr>
                    <w:ind w:right="119"/>
                    <w:rPr>
                      <w:rFonts w:ascii="Calibri" w:eastAsia="Roboto" w:hAnsi="Calibri" w:cs="Calibri"/>
                      <w:color w:val="000000"/>
                      <w:sz w:val="22"/>
                      <w:szCs w:val="22"/>
                    </w:rPr>
                  </w:pPr>
                  <w:r w:rsidRPr="004D4927">
                    <w:rPr>
                      <w:rFonts w:ascii="Calibri" w:eastAsia="Roboto" w:hAnsi="Calibri" w:cs="Calibri"/>
                      <w:color w:val="000000"/>
                      <w:sz w:val="22"/>
                      <w:szCs w:val="22"/>
                    </w:rPr>
                    <w:t>Others</w:t>
                  </w:r>
                </w:p>
              </w:tc>
              <w:tc>
                <w:tcPr>
                  <w:tcW w:w="280" w:type="dxa"/>
                </w:tcPr>
                <w:p w:rsidR="00641C04" w:rsidRPr="004D4927" w:rsidP="00085960" w14:paraId="2F9A0BFC" w14:textId="77777777">
                  <w:pPr>
                    <w:ind w:right="119"/>
                    <w:rPr>
                      <w:rFonts w:ascii="Calibri" w:eastAsia="Roboto" w:hAnsi="Calibri" w:cs="Calibri"/>
                      <w:b/>
                      <w:color w:val="000000"/>
                      <w:sz w:val="22"/>
                      <w:szCs w:val="22"/>
                    </w:rPr>
                  </w:pPr>
                  <w:r w:rsidRPr="004D4927">
                    <w:rPr>
                      <w:rFonts w:ascii="Calibri" w:eastAsia="Roboto" w:hAnsi="Calibri" w:cs="Calibri"/>
                      <w:b/>
                      <w:color w:val="000000"/>
                      <w:sz w:val="22"/>
                      <w:szCs w:val="22"/>
                    </w:rPr>
                    <w:t>:</w:t>
                  </w:r>
                </w:p>
              </w:tc>
              <w:tc>
                <w:tcPr>
                  <w:tcW w:w="6172" w:type="dxa"/>
                </w:tcPr>
                <w:p w:rsidR="006A66E2" w:rsidRPr="004D4927" w:rsidP="00085960" w14:paraId="7A1D2BDA" w14:textId="40D19BF1">
                  <w:pPr>
                    <w:ind w:left="2880" w:right="119" w:hanging="2880"/>
                    <w:rPr>
                      <w:rFonts w:ascii="Calibri" w:eastAsia="Roboto" w:hAnsi="Calibri" w:cs="Calibri"/>
                      <w:color w:val="000000"/>
                      <w:sz w:val="22"/>
                      <w:szCs w:val="22"/>
                    </w:rPr>
                  </w:pPr>
                  <w:r w:rsidRPr="004D4927">
                    <w:rPr>
                      <w:rFonts w:ascii="Calibri" w:eastAsia="Roboto" w:hAnsi="Calibri" w:cs="Calibri"/>
                      <w:color w:val="000000"/>
                      <w:sz w:val="22"/>
                      <w:szCs w:val="22"/>
                    </w:rPr>
                    <w:t>Maven</w:t>
                  </w:r>
                  <w:r w:rsidRPr="004D4927">
                    <w:rPr>
                      <w:rFonts w:ascii="Calibri" w:eastAsia="Roboto" w:hAnsi="Calibri" w:cs="Calibri"/>
                      <w:color w:val="000000"/>
                      <w:sz w:val="22"/>
                      <w:szCs w:val="22"/>
                    </w:rPr>
                    <w:t>, Gradle</w:t>
                  </w:r>
                  <w:r w:rsidRPr="004D4927">
                    <w:rPr>
                      <w:rFonts w:ascii="Calibri" w:eastAsia="Roboto" w:hAnsi="Calibri" w:cs="Calibri"/>
                      <w:color w:val="000000"/>
                      <w:sz w:val="22"/>
                      <w:szCs w:val="22"/>
                    </w:rPr>
                    <w:t>, Git, Jira, Jenkins</w:t>
                  </w:r>
                  <w:r w:rsidRPr="004D4927" w:rsidR="00A725D8">
                    <w:rPr>
                      <w:rFonts w:ascii="Calibri" w:eastAsia="Roboto" w:hAnsi="Calibri" w:cs="Calibri"/>
                      <w:color w:val="000000"/>
                      <w:sz w:val="22"/>
                      <w:szCs w:val="22"/>
                    </w:rPr>
                    <w:t>,</w:t>
                  </w:r>
                  <w:r w:rsidRPr="004D4927">
                    <w:rPr>
                      <w:rFonts w:ascii="Calibri" w:eastAsia="Roboto" w:hAnsi="Calibri" w:cs="Calibri"/>
                      <w:color w:val="000000"/>
                      <w:sz w:val="22"/>
                      <w:szCs w:val="22"/>
                    </w:rPr>
                    <w:t xml:space="preserve"> </w:t>
                  </w:r>
                  <w:r w:rsidR="007204C3">
                    <w:rPr>
                      <w:rFonts w:ascii="Calibri" w:eastAsia="Roboto" w:hAnsi="Calibri" w:cs="Calibri"/>
                      <w:color w:val="000000"/>
                      <w:sz w:val="22"/>
                      <w:szCs w:val="22"/>
                    </w:rPr>
                    <w:t>Docker</w:t>
                  </w:r>
                  <w:r w:rsidRPr="004D4927">
                    <w:rPr>
                      <w:rFonts w:ascii="Calibri" w:eastAsia="Roboto" w:hAnsi="Calibri" w:cs="Calibri"/>
                      <w:color w:val="000000"/>
                      <w:sz w:val="22"/>
                      <w:szCs w:val="22"/>
                    </w:rPr>
                    <w:t>,</w:t>
                  </w:r>
                  <w:r w:rsidR="00195464">
                    <w:rPr>
                      <w:rFonts w:ascii="Calibri" w:eastAsia="Roboto" w:hAnsi="Calibri" w:cs="Calibri"/>
                      <w:color w:val="000000"/>
                      <w:sz w:val="22"/>
                      <w:szCs w:val="22"/>
                    </w:rPr>
                    <w:t xml:space="preserve"> SQL,</w:t>
                  </w:r>
                </w:p>
                <w:p w:rsidR="00757723" w:rsidRPr="004D4927" w:rsidP="00085960" w14:paraId="18F1D192" w14:textId="3CB81B3E">
                  <w:pPr>
                    <w:ind w:left="2880" w:right="119" w:hanging="2880"/>
                    <w:rPr>
                      <w:rFonts w:ascii="Calibri" w:eastAsia="Roboto" w:hAnsi="Calibri" w:cs="Calibri"/>
                      <w:color w:val="000000"/>
                      <w:sz w:val="22"/>
                      <w:szCs w:val="22"/>
                    </w:rPr>
                  </w:pPr>
                  <w:r w:rsidRPr="004D4927">
                    <w:rPr>
                      <w:rFonts w:ascii="Calibri" w:eastAsia="Roboto" w:hAnsi="Calibri" w:cs="Calibri"/>
                      <w:color w:val="000000"/>
                      <w:sz w:val="22"/>
                      <w:szCs w:val="22"/>
                    </w:rPr>
                    <w:t>Datadog, Splunk,</w:t>
                  </w:r>
                  <w:r w:rsidRPr="004D4927" w:rsidR="00A725D8">
                    <w:rPr>
                      <w:rFonts w:ascii="Calibri" w:eastAsia="Roboto" w:hAnsi="Calibri" w:cs="Calibri"/>
                      <w:color w:val="000000"/>
                      <w:sz w:val="22"/>
                      <w:szCs w:val="22"/>
                    </w:rPr>
                    <w:t xml:space="preserve"> AWS</w:t>
                  </w:r>
                  <w:r w:rsidRPr="004D4927" w:rsidR="00530342">
                    <w:rPr>
                      <w:rFonts w:ascii="Calibri" w:eastAsia="Roboto" w:hAnsi="Calibri" w:cs="Calibri"/>
                      <w:color w:val="000000"/>
                      <w:sz w:val="22"/>
                      <w:szCs w:val="22"/>
                    </w:rPr>
                    <w:t xml:space="preserve"> </w:t>
                  </w:r>
                  <w:r w:rsidRPr="004D4927" w:rsidR="00946734">
                    <w:rPr>
                      <w:rFonts w:ascii="Calibri" w:eastAsia="Roboto" w:hAnsi="Calibri" w:cs="Calibri"/>
                      <w:color w:val="000000"/>
                      <w:sz w:val="22"/>
                      <w:szCs w:val="22"/>
                    </w:rPr>
                    <w:t>(Cloud</w:t>
                  </w:r>
                  <w:r w:rsidRPr="004D4927">
                    <w:rPr>
                      <w:rFonts w:ascii="Calibri" w:eastAsia="Roboto" w:hAnsi="Calibri" w:cs="Calibri"/>
                      <w:color w:val="000000"/>
                      <w:sz w:val="22"/>
                      <w:szCs w:val="22"/>
                    </w:rPr>
                    <w:t>W</w:t>
                  </w:r>
                  <w:r w:rsidRPr="004D4927" w:rsidR="00946734">
                    <w:rPr>
                      <w:rFonts w:ascii="Calibri" w:eastAsia="Roboto" w:hAnsi="Calibri" w:cs="Calibri"/>
                      <w:color w:val="000000"/>
                      <w:sz w:val="22"/>
                      <w:szCs w:val="22"/>
                    </w:rPr>
                    <w:t>atch, SQS, Lambda, S3)</w:t>
                  </w:r>
                  <w:r w:rsidRPr="004D4927" w:rsidR="00A725D8">
                    <w:rPr>
                      <w:rFonts w:ascii="Calibri" w:eastAsia="Roboto" w:hAnsi="Calibri" w:cs="Calibri"/>
                      <w:color w:val="000000"/>
                      <w:sz w:val="22"/>
                      <w:szCs w:val="22"/>
                    </w:rPr>
                    <w:t>.</w:t>
                  </w:r>
                </w:p>
                <w:p w:rsidR="0050024C" w:rsidRPr="004D4927" w:rsidP="00085960" w14:paraId="6D69472F" w14:textId="0B13553E">
                  <w:pPr>
                    <w:ind w:left="2880" w:right="119" w:hanging="2880"/>
                    <w:rPr>
                      <w:rFonts w:ascii="Calibri" w:eastAsia="Roboto" w:hAnsi="Calibri" w:cs="Calibri"/>
                      <w:color w:val="000000"/>
                      <w:sz w:val="22"/>
                      <w:szCs w:val="22"/>
                    </w:rPr>
                  </w:pPr>
                </w:p>
              </w:tc>
            </w:tr>
            <w:tr w14:paraId="6CCA75E3" w14:textId="77777777" w:rsidTr="0050024C">
              <w:tblPrEx>
                <w:tblW w:w="0" w:type="auto"/>
                <w:tblLayout w:type="fixed"/>
                <w:tblLook w:val="0000"/>
              </w:tblPrEx>
              <w:trPr>
                <w:trHeight w:val="392"/>
              </w:trPr>
              <w:tc>
                <w:tcPr>
                  <w:tcW w:w="3903" w:type="dxa"/>
                </w:tcPr>
                <w:p w:rsidR="006A66E2" w:rsidRPr="004D4927" w:rsidP="00085960" w14:paraId="73F90D54" w14:textId="76C21C0A">
                  <w:pPr>
                    <w:numPr>
                      <w:ilvl w:val="0"/>
                      <w:numId w:val="7"/>
                    </w:numPr>
                    <w:ind w:right="119"/>
                    <w:rPr>
                      <w:rFonts w:ascii="Calibri" w:eastAsia="Roboto" w:hAnsi="Calibri" w:cs="Calibri"/>
                      <w:color w:val="000000"/>
                      <w:sz w:val="22"/>
                      <w:szCs w:val="22"/>
                    </w:rPr>
                  </w:pPr>
                  <w:r w:rsidRPr="004D4927">
                    <w:rPr>
                      <w:rFonts w:ascii="Calibri" w:eastAsia="Roboto" w:hAnsi="Calibri" w:cs="Calibri"/>
                      <w:color w:val="000000"/>
                      <w:sz w:val="22"/>
                      <w:szCs w:val="22"/>
                    </w:rPr>
                    <w:t>AI Tools</w:t>
                  </w:r>
                </w:p>
              </w:tc>
              <w:tc>
                <w:tcPr>
                  <w:tcW w:w="280" w:type="dxa"/>
                </w:tcPr>
                <w:p w:rsidR="006A66E2" w:rsidRPr="004D4927" w:rsidP="00085960" w14:paraId="348138A4" w14:textId="0FBAB129">
                  <w:pPr>
                    <w:ind w:right="119"/>
                    <w:rPr>
                      <w:rFonts w:ascii="Calibri" w:eastAsia="Roboto" w:hAnsi="Calibri" w:cs="Calibri"/>
                      <w:b/>
                      <w:color w:val="000000"/>
                      <w:sz w:val="22"/>
                      <w:szCs w:val="22"/>
                    </w:rPr>
                  </w:pPr>
                  <w:r w:rsidRPr="004D4927">
                    <w:rPr>
                      <w:rFonts w:ascii="Calibri" w:eastAsia="Roboto" w:hAnsi="Calibri" w:cs="Calibri"/>
                      <w:b/>
                      <w:color w:val="000000"/>
                      <w:sz w:val="22"/>
                      <w:szCs w:val="22"/>
                    </w:rPr>
                    <w:t>:</w:t>
                  </w:r>
                </w:p>
              </w:tc>
              <w:tc>
                <w:tcPr>
                  <w:tcW w:w="6172" w:type="dxa"/>
                </w:tcPr>
                <w:p w:rsidR="006A66E2" w:rsidRPr="004D4927" w:rsidP="00085960" w14:paraId="5C66BF6C" w14:textId="1A99B10A">
                  <w:pPr>
                    <w:ind w:left="2880" w:right="119" w:hanging="2880"/>
                    <w:rPr>
                      <w:rFonts w:ascii="Calibri" w:eastAsia="Roboto" w:hAnsi="Calibri" w:cs="Calibri"/>
                      <w:color w:val="000000"/>
                      <w:sz w:val="22"/>
                      <w:szCs w:val="22"/>
                    </w:rPr>
                  </w:pPr>
                  <w:r w:rsidRPr="004D4927">
                    <w:rPr>
                      <w:rFonts w:ascii="Calibri" w:eastAsia="Roboto" w:hAnsi="Calibri" w:cs="Calibri"/>
                      <w:color w:val="000000"/>
                      <w:sz w:val="22"/>
                      <w:szCs w:val="22"/>
                    </w:rPr>
                    <w:t>GitHub Copilot</w:t>
                  </w:r>
                  <w:r w:rsidRPr="004D4927" w:rsidR="00BB07BC">
                    <w:rPr>
                      <w:rFonts w:ascii="Calibri" w:eastAsia="Roboto" w:hAnsi="Calibri" w:cs="Calibri"/>
                      <w:color w:val="000000"/>
                      <w:sz w:val="22"/>
                      <w:szCs w:val="22"/>
                    </w:rPr>
                    <w:t>.</w:t>
                  </w:r>
                </w:p>
              </w:tc>
            </w:tr>
          </w:tbl>
          <w:p w:rsidR="00641C04" w:rsidP="00085960" w14:paraId="01EA9804" w14:textId="77777777">
            <w:pPr>
              <w:pStyle w:val="EmptyLayoutCell"/>
              <w:ind w:right="119"/>
              <w:rPr>
                <w:rFonts w:ascii="Calibri" w:hAnsi="Calibri" w:cs="Calibri"/>
              </w:rPr>
            </w:pPr>
          </w:p>
          <w:p w:rsidR="00641C04" w:rsidP="00085960" w14:paraId="1FD67067" w14:textId="77777777">
            <w:pPr>
              <w:pStyle w:val="EmptyLayoutCell"/>
              <w:ind w:right="119"/>
              <w:rPr>
                <w:rFonts w:ascii="Calibri" w:hAnsi="Calibri" w:cs="Calibri"/>
              </w:rPr>
            </w:pPr>
          </w:p>
          <w:p w:rsidR="00641C04" w:rsidP="00085960" w14:paraId="00A2D393" w14:textId="77777777">
            <w:pPr>
              <w:pStyle w:val="EmptyLayoutCell"/>
              <w:ind w:right="119"/>
              <w:rPr>
                <w:rFonts w:ascii="Calibri" w:hAnsi="Calibri" w:cs="Calibri"/>
              </w:rPr>
            </w:pPr>
          </w:p>
          <w:p w:rsidR="00C12E26" w:rsidP="00085960" w14:paraId="019B62B5" w14:textId="77777777">
            <w:pPr>
              <w:pStyle w:val="EmptyLayoutCell"/>
              <w:ind w:right="119"/>
              <w:rPr>
                <w:rFonts w:ascii="Calibri" w:hAnsi="Calibri" w:cs="Calibri"/>
              </w:rPr>
            </w:pPr>
          </w:p>
          <w:p w:rsidR="00C12E26" w:rsidP="00085960" w14:paraId="412664FD" w14:textId="77777777">
            <w:pPr>
              <w:pStyle w:val="EmptyLayoutCell"/>
              <w:ind w:right="119"/>
              <w:rPr>
                <w:rFonts w:ascii="Calibri" w:hAnsi="Calibri" w:cs="Calibri"/>
              </w:rPr>
            </w:pPr>
          </w:p>
          <w:p w:rsidR="00C12E26" w:rsidP="00085960" w14:paraId="78FD1BD4" w14:textId="77777777">
            <w:pPr>
              <w:pStyle w:val="EmptyLayoutCell"/>
              <w:ind w:right="119"/>
              <w:rPr>
                <w:rFonts w:ascii="Calibri" w:hAnsi="Calibri" w:cs="Calibri"/>
              </w:rPr>
            </w:pPr>
          </w:p>
          <w:p w:rsidR="00C12E26" w:rsidP="00085960" w14:paraId="21218469" w14:textId="77777777">
            <w:pPr>
              <w:pStyle w:val="EmptyLayoutCell"/>
              <w:ind w:right="119"/>
              <w:rPr>
                <w:rFonts w:ascii="Calibri" w:hAnsi="Calibri" w:cs="Calibri"/>
              </w:rPr>
            </w:pPr>
          </w:p>
          <w:p w:rsidR="00C12E26" w:rsidP="00085960" w14:paraId="1DE1754E" w14:textId="77777777">
            <w:pPr>
              <w:pStyle w:val="EmptyLayoutCell"/>
              <w:ind w:right="119"/>
              <w:rPr>
                <w:rFonts w:ascii="Calibri" w:hAnsi="Calibri" w:cs="Calibri"/>
              </w:rPr>
            </w:pPr>
          </w:p>
          <w:p w:rsidR="00C12E26" w:rsidP="00085960" w14:paraId="6D5DFDE9" w14:textId="77777777">
            <w:pPr>
              <w:pStyle w:val="EmptyLayoutCell"/>
              <w:ind w:right="119"/>
              <w:rPr>
                <w:rFonts w:ascii="Calibri" w:hAnsi="Calibri" w:cs="Calibri"/>
              </w:rPr>
            </w:pPr>
          </w:p>
          <w:p w:rsidR="00C12E26" w:rsidP="00085960" w14:paraId="49E2C5E9" w14:textId="77777777">
            <w:pPr>
              <w:pStyle w:val="EmptyLayoutCell"/>
              <w:ind w:right="119"/>
              <w:rPr>
                <w:rFonts w:ascii="Calibri" w:hAnsi="Calibri" w:cs="Calibri"/>
              </w:rPr>
            </w:pPr>
          </w:p>
        </w:tc>
        <w:tc>
          <w:tcPr>
            <w:tcW w:w="28" w:type="dxa"/>
          </w:tcPr>
          <w:p w:rsidR="00641C04" w:rsidP="00085960" w14:paraId="1BCF55A3" w14:textId="77777777">
            <w:pPr>
              <w:pStyle w:val="EmptyLayoutCell"/>
              <w:snapToGrid w:val="0"/>
              <w:ind w:right="119"/>
              <w:rPr>
                <w:rFonts w:ascii="Calibri" w:hAnsi="Calibri" w:cs="Calibri"/>
              </w:rPr>
            </w:pPr>
          </w:p>
        </w:tc>
        <w:tc>
          <w:tcPr>
            <w:tcW w:w="1215" w:type="dxa"/>
          </w:tcPr>
          <w:p w:rsidR="00641C04" w:rsidP="00085960" w14:paraId="7C150775" w14:textId="77777777">
            <w:pPr>
              <w:pStyle w:val="EmptyLayoutCell"/>
              <w:snapToGrid w:val="0"/>
              <w:ind w:right="119"/>
              <w:rPr>
                <w:rFonts w:ascii="Calibri" w:hAnsi="Calibri" w:cs="Calibri"/>
              </w:rPr>
            </w:pPr>
          </w:p>
        </w:tc>
        <w:tc>
          <w:tcPr>
            <w:tcW w:w="34" w:type="dxa"/>
          </w:tcPr>
          <w:p w:rsidR="00641C04" w:rsidP="00085960" w14:paraId="4DCC0B04" w14:textId="77777777">
            <w:pPr>
              <w:pStyle w:val="EmptyLayoutCell"/>
              <w:snapToGrid w:val="0"/>
              <w:ind w:right="119"/>
              <w:rPr>
                <w:rFonts w:ascii="Calibri" w:hAnsi="Calibri" w:cs="Calibri"/>
              </w:rPr>
            </w:pPr>
          </w:p>
        </w:tc>
      </w:tr>
      <w:tr w14:paraId="11E86DA2" w14:textId="77777777" w:rsidTr="002872ED">
        <w:tblPrEx>
          <w:tblW w:w="13217" w:type="dxa"/>
          <w:tblInd w:w="-709" w:type="dxa"/>
          <w:tblLayout w:type="fixed"/>
          <w:tblCellMar>
            <w:left w:w="0" w:type="dxa"/>
            <w:right w:w="0" w:type="dxa"/>
          </w:tblCellMar>
          <w:tblLook w:val="0000"/>
        </w:tblPrEx>
        <w:trPr>
          <w:trHeight w:val="23"/>
        </w:trPr>
        <w:tc>
          <w:tcPr>
            <w:tcW w:w="23" w:type="dxa"/>
          </w:tcPr>
          <w:p w:rsidR="00641C04" w:rsidP="00085960" w14:paraId="5AC28B8A" w14:textId="77777777">
            <w:pPr>
              <w:pStyle w:val="EmptyLayoutCell"/>
              <w:snapToGrid w:val="0"/>
              <w:ind w:right="119"/>
              <w:rPr>
                <w:rFonts w:ascii="Calibri" w:hAnsi="Calibri" w:cs="Calibri"/>
              </w:rPr>
            </w:pPr>
          </w:p>
        </w:tc>
        <w:tc>
          <w:tcPr>
            <w:tcW w:w="23" w:type="dxa"/>
          </w:tcPr>
          <w:p w:rsidR="00641C04" w:rsidP="00085960" w14:paraId="74701881" w14:textId="77777777">
            <w:pPr>
              <w:pStyle w:val="EmptyLayoutCell"/>
              <w:snapToGrid w:val="0"/>
              <w:ind w:right="119"/>
              <w:rPr>
                <w:rFonts w:ascii="Calibri" w:hAnsi="Calibri" w:cs="Calibri"/>
              </w:rPr>
            </w:pPr>
          </w:p>
        </w:tc>
        <w:tc>
          <w:tcPr>
            <w:tcW w:w="11894" w:type="dxa"/>
          </w:tcPr>
          <w:p w:rsidR="00641C04" w:rsidP="00085960" w14:paraId="0B68F1DF" w14:textId="77777777">
            <w:pPr>
              <w:pStyle w:val="EmptyLayoutCell"/>
              <w:snapToGrid w:val="0"/>
              <w:ind w:right="119"/>
              <w:rPr>
                <w:rFonts w:ascii="Calibri" w:hAnsi="Calibri" w:cs="Calibri"/>
              </w:rPr>
            </w:pPr>
          </w:p>
        </w:tc>
        <w:tc>
          <w:tcPr>
            <w:tcW w:w="28" w:type="dxa"/>
          </w:tcPr>
          <w:p w:rsidR="00641C04" w:rsidP="00085960" w14:paraId="5413A5CB" w14:textId="77777777">
            <w:pPr>
              <w:pStyle w:val="EmptyLayoutCell"/>
              <w:snapToGrid w:val="0"/>
              <w:ind w:right="119"/>
              <w:rPr>
                <w:rFonts w:ascii="Calibri" w:hAnsi="Calibri" w:cs="Calibri"/>
              </w:rPr>
            </w:pPr>
          </w:p>
        </w:tc>
        <w:tc>
          <w:tcPr>
            <w:tcW w:w="1215" w:type="dxa"/>
          </w:tcPr>
          <w:p w:rsidR="00641C04" w:rsidP="00085960" w14:paraId="10CC35EA" w14:textId="77777777">
            <w:pPr>
              <w:pStyle w:val="EmptyLayoutCell"/>
              <w:snapToGrid w:val="0"/>
              <w:ind w:right="119"/>
              <w:rPr>
                <w:rFonts w:ascii="Calibri" w:hAnsi="Calibri" w:cs="Calibri"/>
              </w:rPr>
            </w:pPr>
          </w:p>
        </w:tc>
        <w:tc>
          <w:tcPr>
            <w:tcW w:w="34" w:type="dxa"/>
          </w:tcPr>
          <w:p w:rsidR="00641C04" w:rsidP="00085960" w14:paraId="053D0B55" w14:textId="77777777">
            <w:pPr>
              <w:pStyle w:val="EmptyLayoutCell"/>
              <w:snapToGrid w:val="0"/>
              <w:ind w:right="119"/>
              <w:rPr>
                <w:rFonts w:ascii="Calibri" w:hAnsi="Calibri" w:cs="Calibri"/>
              </w:rPr>
            </w:pPr>
          </w:p>
        </w:tc>
      </w:tr>
      <w:tr w14:paraId="3C42E2D9" w14:textId="77777777" w:rsidTr="002872ED">
        <w:tblPrEx>
          <w:tblW w:w="13217" w:type="dxa"/>
          <w:tblInd w:w="-709" w:type="dxa"/>
          <w:tblLayout w:type="fixed"/>
          <w:tblCellMar>
            <w:left w:w="0" w:type="dxa"/>
            <w:right w:w="0" w:type="dxa"/>
          </w:tblCellMar>
          <w:tblLook w:val="0000"/>
        </w:tblPrEx>
        <w:tc>
          <w:tcPr>
            <w:tcW w:w="23" w:type="dxa"/>
          </w:tcPr>
          <w:p w:rsidR="00757723" w:rsidP="00085960" w14:paraId="1CC2AAB5" w14:textId="77777777">
            <w:pPr>
              <w:pStyle w:val="EmptyLayoutCell"/>
              <w:snapToGrid w:val="0"/>
              <w:ind w:right="119"/>
              <w:rPr>
                <w:rFonts w:ascii="Calibri" w:hAnsi="Calibri" w:cs="Calibri"/>
              </w:rPr>
            </w:pPr>
          </w:p>
        </w:tc>
        <w:tc>
          <w:tcPr>
            <w:tcW w:w="23" w:type="dxa"/>
          </w:tcPr>
          <w:p w:rsidR="00757723" w:rsidP="00085960" w14:paraId="731BA6D6" w14:textId="77777777">
            <w:pPr>
              <w:pStyle w:val="EmptyLayoutCell"/>
              <w:snapToGrid w:val="0"/>
              <w:ind w:right="119"/>
              <w:rPr>
                <w:rFonts w:ascii="Calibri" w:hAnsi="Calibri" w:cs="Calibri"/>
              </w:rPr>
            </w:pPr>
          </w:p>
        </w:tc>
        <w:tc>
          <w:tcPr>
            <w:tcW w:w="13137" w:type="dxa"/>
            <w:gridSpan w:val="3"/>
          </w:tcPr>
          <w:p w:rsidR="00757723" w:rsidP="00085960" w14:paraId="06DC4BB8" w14:textId="77777777">
            <w:pPr>
              <w:ind w:right="119"/>
              <w:rPr>
                <w:rFonts w:ascii="Calibri" w:eastAsia="Roboto" w:hAnsi="Calibri" w:cs="Calibri"/>
                <w:b/>
                <w:color w:val="000000"/>
                <w:sz w:val="24"/>
                <w:szCs w:val="24"/>
              </w:rPr>
            </w:pPr>
          </w:p>
          <w:p w:rsidR="00C77A03" w:rsidP="00085960" w14:paraId="2F52257B" w14:textId="77777777">
            <w:pPr>
              <w:ind w:right="119"/>
              <w:rPr>
                <w:rFonts w:ascii="Calibri" w:eastAsia="Roboto" w:hAnsi="Calibri" w:cs="Calibri"/>
                <w:b/>
                <w:color w:val="000000"/>
                <w:sz w:val="24"/>
                <w:szCs w:val="24"/>
              </w:rPr>
            </w:pPr>
          </w:p>
          <w:p w:rsidR="00C77A03" w:rsidP="00085960" w14:paraId="017141B1" w14:textId="77777777">
            <w:pPr>
              <w:ind w:right="119"/>
              <w:rPr>
                <w:rFonts w:ascii="Calibri" w:eastAsia="Roboto" w:hAnsi="Calibri" w:cs="Calibri"/>
                <w:b/>
                <w:color w:val="000000"/>
                <w:sz w:val="24"/>
                <w:szCs w:val="24"/>
              </w:rPr>
            </w:pPr>
          </w:p>
          <w:p w:rsidR="00757723" w:rsidP="00085960" w14:paraId="03AFFE79" w14:textId="77777777">
            <w:pPr>
              <w:ind w:right="119"/>
              <w:rPr>
                <w:rFonts w:ascii="Calibri" w:eastAsia="Roboto" w:hAnsi="Calibri" w:cs="Calibri"/>
                <w:b/>
                <w:color w:val="000000"/>
                <w:sz w:val="24"/>
                <w:szCs w:val="24"/>
              </w:rPr>
            </w:pPr>
            <w:r>
              <w:rPr>
                <w:rFonts w:ascii="Calibri" w:eastAsia="Roboto" w:hAnsi="Calibri" w:cs="Calibri"/>
                <w:b/>
                <w:color w:val="000000"/>
                <w:sz w:val="24"/>
                <w:szCs w:val="24"/>
              </w:rPr>
              <w:t>Professional Summary:</w:t>
            </w:r>
          </w:p>
          <w:p w:rsidR="00530342" w:rsidP="00085960" w14:paraId="4D6484FB" w14:textId="77777777">
            <w:pPr>
              <w:ind w:right="119"/>
              <w:rPr>
                <w:rFonts w:ascii="Calibri" w:eastAsia="Roboto" w:hAnsi="Calibri" w:cs="Calibri"/>
                <w:b/>
                <w:color w:val="000000"/>
              </w:rPr>
            </w:pPr>
          </w:p>
          <w:p w:rsidR="00530342" w:rsidRPr="006379CF" w:rsidP="00085960" w14:paraId="6622B00F" w14:textId="5F5BB7E6">
            <w:pPr>
              <w:widowControl w:val="0"/>
              <w:numPr>
                <w:ilvl w:val="0"/>
                <w:numId w:val="5"/>
              </w:numPr>
              <w:autoSpaceDE w:val="0"/>
              <w:spacing w:line="360" w:lineRule="auto"/>
              <w:ind w:right="119"/>
              <w:jc w:val="both"/>
              <w:rPr>
                <w:rFonts w:ascii="Calibri" w:hAnsi="Calibri" w:cs="Calibri"/>
                <w:color w:val="000000"/>
                <w:sz w:val="22"/>
                <w:szCs w:val="22"/>
              </w:rPr>
            </w:pPr>
            <w:r w:rsidRPr="00D02E60">
              <w:rPr>
                <w:rFonts w:ascii="Calibri" w:hAnsi="Calibri" w:cs="Calibri"/>
                <w:color w:val="000000"/>
                <w:sz w:val="22"/>
                <w:szCs w:val="22"/>
              </w:rPr>
              <w:t>Work</w:t>
            </w:r>
            <w:r w:rsidR="00805016">
              <w:rPr>
                <w:rFonts w:ascii="Calibri" w:hAnsi="Calibri" w:cs="Calibri"/>
                <w:color w:val="000000"/>
                <w:sz w:val="22"/>
                <w:szCs w:val="22"/>
              </w:rPr>
              <w:t>ed</w:t>
            </w:r>
            <w:r w:rsidRPr="00D02E60">
              <w:rPr>
                <w:rFonts w:ascii="Calibri" w:hAnsi="Calibri" w:cs="Calibri"/>
                <w:color w:val="000000"/>
                <w:sz w:val="22"/>
                <w:szCs w:val="22"/>
              </w:rPr>
              <w:t xml:space="preserve"> as </w:t>
            </w:r>
            <w:r>
              <w:rPr>
                <w:rFonts w:ascii="Calibri" w:hAnsi="Calibri" w:cs="Calibri"/>
                <w:color w:val="000000"/>
                <w:sz w:val="22"/>
                <w:szCs w:val="22"/>
              </w:rPr>
              <w:t xml:space="preserve">a Full Stack </w:t>
            </w:r>
            <w:r w:rsidR="00BB07BC">
              <w:rPr>
                <w:rFonts w:ascii="Calibri" w:hAnsi="Calibri" w:cs="Calibri"/>
                <w:color w:val="000000"/>
                <w:sz w:val="22"/>
                <w:szCs w:val="22"/>
              </w:rPr>
              <w:t>Engineer</w:t>
            </w:r>
            <w:r w:rsidRPr="00D02E60">
              <w:rPr>
                <w:rFonts w:ascii="Calibri" w:hAnsi="Calibri" w:cs="Calibri"/>
                <w:color w:val="000000"/>
                <w:sz w:val="22"/>
                <w:szCs w:val="22"/>
              </w:rPr>
              <w:t xml:space="preserve"> in </w:t>
            </w:r>
            <w:r>
              <w:rPr>
                <w:rFonts w:ascii="Calibri" w:hAnsi="Calibri" w:cs="Calibri"/>
                <w:color w:val="000000"/>
                <w:sz w:val="22"/>
                <w:szCs w:val="22"/>
              </w:rPr>
              <w:t>Optum Global Solutions</w:t>
            </w:r>
            <w:r w:rsidRPr="00D02E60">
              <w:rPr>
                <w:rFonts w:ascii="Calibri" w:hAnsi="Calibri" w:cs="Calibri"/>
                <w:color w:val="000000"/>
                <w:sz w:val="22"/>
                <w:szCs w:val="22"/>
              </w:rPr>
              <w:t xml:space="preserve"> </w:t>
            </w:r>
            <w:r>
              <w:rPr>
                <w:rFonts w:ascii="Calibri" w:hAnsi="Calibri" w:cs="Calibri"/>
                <w:color w:val="000000"/>
                <w:sz w:val="22"/>
                <w:szCs w:val="22"/>
              </w:rPr>
              <w:t>from</w:t>
            </w:r>
            <w:r w:rsidRPr="00D02E60">
              <w:rPr>
                <w:rFonts w:ascii="Calibri" w:hAnsi="Calibri" w:cs="Calibri"/>
                <w:color w:val="000000"/>
                <w:sz w:val="22"/>
                <w:szCs w:val="22"/>
              </w:rPr>
              <w:t xml:space="preserve"> </w:t>
            </w:r>
            <w:r>
              <w:rPr>
                <w:rFonts w:ascii="Calibri" w:hAnsi="Calibri" w:cs="Calibri"/>
                <w:color w:val="000000"/>
                <w:sz w:val="22"/>
                <w:szCs w:val="22"/>
              </w:rPr>
              <w:t>2</w:t>
            </w:r>
            <w:r w:rsidRPr="00D02E60">
              <w:rPr>
                <w:rFonts w:ascii="Calibri" w:hAnsi="Calibri" w:cs="Calibri"/>
                <w:color w:val="000000"/>
                <w:sz w:val="22"/>
                <w:szCs w:val="22"/>
              </w:rPr>
              <w:t>1/</w:t>
            </w:r>
            <w:r>
              <w:rPr>
                <w:rFonts w:ascii="Calibri" w:hAnsi="Calibri" w:cs="Calibri"/>
                <w:color w:val="000000"/>
                <w:sz w:val="22"/>
                <w:szCs w:val="22"/>
              </w:rPr>
              <w:t>04</w:t>
            </w:r>
            <w:r w:rsidRPr="00D02E60">
              <w:rPr>
                <w:rFonts w:ascii="Calibri" w:hAnsi="Calibri" w:cs="Calibri"/>
                <w:color w:val="000000"/>
                <w:sz w:val="22"/>
                <w:szCs w:val="22"/>
              </w:rPr>
              <w:t>/20</w:t>
            </w:r>
            <w:r>
              <w:rPr>
                <w:rFonts w:ascii="Calibri" w:hAnsi="Calibri" w:cs="Calibri"/>
                <w:color w:val="000000"/>
                <w:sz w:val="22"/>
                <w:szCs w:val="22"/>
              </w:rPr>
              <w:t xml:space="preserve">25 to </w:t>
            </w:r>
            <w:r w:rsidR="00805016">
              <w:rPr>
                <w:rFonts w:ascii="Calibri" w:hAnsi="Calibri" w:cs="Calibri"/>
                <w:color w:val="000000"/>
                <w:sz w:val="22"/>
                <w:szCs w:val="22"/>
              </w:rPr>
              <w:t>15/06/2026</w:t>
            </w:r>
            <w:r>
              <w:rPr>
                <w:rFonts w:ascii="Calibri" w:hAnsi="Calibri" w:cs="Calibri"/>
                <w:color w:val="000000"/>
                <w:sz w:val="22"/>
                <w:szCs w:val="22"/>
              </w:rPr>
              <w:t>.</w:t>
            </w:r>
          </w:p>
          <w:p w:rsidR="006379CF" w:rsidRPr="006379CF" w:rsidP="00085960" w14:paraId="1C1CA9CE" w14:textId="40E217CE">
            <w:pPr>
              <w:widowControl w:val="0"/>
              <w:numPr>
                <w:ilvl w:val="0"/>
                <w:numId w:val="5"/>
              </w:numPr>
              <w:autoSpaceDE w:val="0"/>
              <w:spacing w:line="360" w:lineRule="auto"/>
              <w:ind w:right="119"/>
              <w:jc w:val="both"/>
              <w:rPr>
                <w:rFonts w:ascii="Calibri" w:hAnsi="Calibri" w:cs="Calibri"/>
                <w:color w:val="000000"/>
                <w:sz w:val="22"/>
                <w:szCs w:val="22"/>
              </w:rPr>
            </w:pPr>
            <w:r w:rsidRPr="00D02E60">
              <w:rPr>
                <w:rFonts w:ascii="Calibri" w:hAnsi="Calibri" w:cs="Calibri"/>
                <w:color w:val="000000"/>
                <w:sz w:val="22"/>
                <w:szCs w:val="22"/>
              </w:rPr>
              <w:t>Work</w:t>
            </w:r>
            <w:r>
              <w:rPr>
                <w:rFonts w:ascii="Calibri" w:hAnsi="Calibri" w:cs="Calibri"/>
                <w:color w:val="000000"/>
                <w:sz w:val="22"/>
                <w:szCs w:val="22"/>
              </w:rPr>
              <w:t>ed</w:t>
            </w:r>
            <w:r w:rsidRPr="00D02E60">
              <w:rPr>
                <w:rFonts w:ascii="Calibri" w:hAnsi="Calibri" w:cs="Calibri"/>
                <w:color w:val="000000"/>
                <w:sz w:val="22"/>
                <w:szCs w:val="22"/>
              </w:rPr>
              <w:t xml:space="preserve"> as </w:t>
            </w:r>
            <w:r>
              <w:rPr>
                <w:rFonts w:ascii="Calibri" w:hAnsi="Calibri" w:cs="Calibri"/>
                <w:color w:val="000000"/>
                <w:sz w:val="22"/>
                <w:szCs w:val="22"/>
              </w:rPr>
              <w:t xml:space="preserve">a </w:t>
            </w:r>
            <w:r w:rsidR="00530342">
              <w:rPr>
                <w:rFonts w:ascii="Calibri" w:hAnsi="Calibri" w:cs="Calibri"/>
                <w:color w:val="000000"/>
                <w:sz w:val="22"/>
                <w:szCs w:val="22"/>
              </w:rPr>
              <w:t>Full Stack</w:t>
            </w:r>
            <w:r>
              <w:rPr>
                <w:rFonts w:ascii="Calibri" w:hAnsi="Calibri" w:cs="Calibri"/>
                <w:color w:val="000000"/>
                <w:sz w:val="22"/>
                <w:szCs w:val="22"/>
              </w:rPr>
              <w:t xml:space="preserve"> Developer</w:t>
            </w:r>
            <w:r w:rsidRPr="00D02E60">
              <w:rPr>
                <w:rFonts w:ascii="Calibri" w:hAnsi="Calibri" w:cs="Calibri"/>
                <w:color w:val="000000"/>
                <w:sz w:val="22"/>
                <w:szCs w:val="22"/>
              </w:rPr>
              <w:t xml:space="preserve"> in </w:t>
            </w:r>
            <w:r>
              <w:rPr>
                <w:rFonts w:ascii="Calibri" w:hAnsi="Calibri" w:cs="Calibri"/>
                <w:color w:val="000000"/>
                <w:sz w:val="22"/>
                <w:szCs w:val="22"/>
              </w:rPr>
              <w:t>Tech Mahindra Limited</w:t>
            </w:r>
            <w:r w:rsidRPr="00D02E60">
              <w:rPr>
                <w:rFonts w:ascii="Calibri" w:hAnsi="Calibri" w:cs="Calibri"/>
                <w:color w:val="000000"/>
                <w:sz w:val="22"/>
                <w:szCs w:val="22"/>
              </w:rPr>
              <w:t xml:space="preserve"> </w:t>
            </w:r>
            <w:r>
              <w:rPr>
                <w:rFonts w:ascii="Calibri" w:hAnsi="Calibri" w:cs="Calibri"/>
                <w:color w:val="000000"/>
                <w:sz w:val="22"/>
                <w:szCs w:val="22"/>
              </w:rPr>
              <w:t>from</w:t>
            </w:r>
            <w:r w:rsidRPr="00D02E60">
              <w:rPr>
                <w:rFonts w:ascii="Calibri" w:hAnsi="Calibri" w:cs="Calibri"/>
                <w:color w:val="000000"/>
                <w:sz w:val="22"/>
                <w:szCs w:val="22"/>
              </w:rPr>
              <w:t xml:space="preserve"> 11/</w:t>
            </w:r>
            <w:r>
              <w:rPr>
                <w:rFonts w:ascii="Calibri" w:hAnsi="Calibri" w:cs="Calibri"/>
                <w:color w:val="000000"/>
                <w:sz w:val="22"/>
                <w:szCs w:val="22"/>
              </w:rPr>
              <w:t>03</w:t>
            </w:r>
            <w:r w:rsidRPr="00D02E60">
              <w:rPr>
                <w:rFonts w:ascii="Calibri" w:hAnsi="Calibri" w:cs="Calibri"/>
                <w:color w:val="000000"/>
                <w:sz w:val="22"/>
                <w:szCs w:val="22"/>
              </w:rPr>
              <w:t>/20</w:t>
            </w:r>
            <w:r>
              <w:rPr>
                <w:rFonts w:ascii="Calibri" w:hAnsi="Calibri" w:cs="Calibri"/>
                <w:color w:val="000000"/>
                <w:sz w:val="22"/>
                <w:szCs w:val="22"/>
              </w:rPr>
              <w:t xml:space="preserve">24 to </w:t>
            </w:r>
            <w:r w:rsidR="00073FEB">
              <w:rPr>
                <w:rFonts w:ascii="Calibri" w:hAnsi="Calibri" w:cs="Calibri"/>
                <w:color w:val="000000"/>
                <w:sz w:val="22"/>
                <w:szCs w:val="22"/>
              </w:rPr>
              <w:t>16/04/2025</w:t>
            </w:r>
            <w:r w:rsidR="00AE58A5">
              <w:rPr>
                <w:rFonts w:ascii="Calibri" w:hAnsi="Calibri" w:cs="Calibri"/>
                <w:color w:val="000000"/>
                <w:sz w:val="22"/>
                <w:szCs w:val="22"/>
              </w:rPr>
              <w:t>.</w:t>
            </w:r>
          </w:p>
          <w:p w:rsidR="00757723" w:rsidP="00085960" w14:paraId="7CD109F8" w14:textId="4D6A7AE6">
            <w:pPr>
              <w:widowControl w:val="0"/>
              <w:numPr>
                <w:ilvl w:val="0"/>
                <w:numId w:val="5"/>
              </w:numPr>
              <w:autoSpaceDE w:val="0"/>
              <w:spacing w:line="360" w:lineRule="auto"/>
              <w:ind w:right="119"/>
              <w:jc w:val="both"/>
              <w:rPr>
                <w:rFonts w:ascii="Calibri" w:hAnsi="Calibri" w:cs="Calibri"/>
                <w:color w:val="000000"/>
                <w:sz w:val="22"/>
                <w:szCs w:val="22"/>
              </w:rPr>
            </w:pPr>
            <w:r w:rsidRPr="00D02E60">
              <w:rPr>
                <w:rFonts w:ascii="Calibri" w:hAnsi="Calibri" w:cs="Calibri"/>
                <w:color w:val="000000"/>
                <w:sz w:val="22"/>
                <w:szCs w:val="22"/>
              </w:rPr>
              <w:t>Work</w:t>
            </w:r>
            <w:r w:rsidR="00613B7C">
              <w:rPr>
                <w:rFonts w:ascii="Calibri" w:hAnsi="Calibri" w:cs="Calibri"/>
                <w:color w:val="000000"/>
                <w:sz w:val="22"/>
                <w:szCs w:val="22"/>
              </w:rPr>
              <w:t>ed</w:t>
            </w:r>
            <w:r w:rsidRPr="00D02E60">
              <w:rPr>
                <w:rFonts w:ascii="Calibri" w:hAnsi="Calibri" w:cs="Calibri"/>
                <w:color w:val="000000"/>
                <w:sz w:val="22"/>
                <w:szCs w:val="22"/>
              </w:rPr>
              <w:t xml:space="preserve"> as an Application Deve</w:t>
            </w:r>
            <w:r w:rsidR="00AE58A5">
              <w:rPr>
                <w:rFonts w:ascii="Calibri" w:hAnsi="Calibri" w:cs="Calibri"/>
                <w:color w:val="000000"/>
                <w:sz w:val="22"/>
                <w:szCs w:val="22"/>
              </w:rPr>
              <w:t xml:space="preserve">loper </w:t>
            </w:r>
            <w:r w:rsidRPr="00D02E60">
              <w:rPr>
                <w:rFonts w:ascii="Calibri" w:hAnsi="Calibri" w:cs="Calibri"/>
                <w:color w:val="000000"/>
                <w:sz w:val="22"/>
                <w:szCs w:val="22"/>
              </w:rPr>
              <w:t xml:space="preserve">in Accenture Solutions </w:t>
            </w:r>
            <w:r>
              <w:rPr>
                <w:rFonts w:ascii="Calibri" w:hAnsi="Calibri" w:cs="Calibri"/>
                <w:color w:val="000000"/>
                <w:sz w:val="22"/>
                <w:szCs w:val="22"/>
              </w:rPr>
              <w:t>from</w:t>
            </w:r>
            <w:r w:rsidRPr="00D02E60">
              <w:rPr>
                <w:rFonts w:ascii="Calibri" w:hAnsi="Calibri" w:cs="Calibri"/>
                <w:color w:val="000000"/>
                <w:sz w:val="22"/>
                <w:szCs w:val="22"/>
              </w:rPr>
              <w:t xml:space="preserve"> 11/10/2021</w:t>
            </w:r>
            <w:r>
              <w:rPr>
                <w:rFonts w:ascii="Calibri" w:hAnsi="Calibri" w:cs="Calibri"/>
                <w:color w:val="000000"/>
                <w:sz w:val="22"/>
                <w:szCs w:val="22"/>
              </w:rPr>
              <w:t xml:space="preserve"> to 09/03/2024</w:t>
            </w:r>
            <w:r w:rsidR="00AE58A5">
              <w:rPr>
                <w:rFonts w:ascii="Calibri" w:hAnsi="Calibri" w:cs="Calibri"/>
                <w:color w:val="000000"/>
                <w:sz w:val="22"/>
                <w:szCs w:val="22"/>
              </w:rPr>
              <w:t>.</w:t>
            </w:r>
          </w:p>
          <w:p w:rsidR="006A66E2" w:rsidRPr="002F3C75" w:rsidP="00085960" w14:paraId="3C1FE90D" w14:textId="280F16A6">
            <w:pPr>
              <w:widowControl w:val="0"/>
              <w:numPr>
                <w:ilvl w:val="0"/>
                <w:numId w:val="5"/>
              </w:numPr>
              <w:autoSpaceDE w:val="0"/>
              <w:spacing w:line="360" w:lineRule="auto"/>
              <w:ind w:right="119"/>
              <w:jc w:val="both"/>
              <w:rPr>
                <w:rFonts w:ascii="Calibri" w:hAnsi="Calibri" w:cs="Calibri"/>
                <w:color w:val="000000"/>
                <w:sz w:val="22"/>
                <w:szCs w:val="22"/>
              </w:rPr>
            </w:pPr>
            <w:r>
              <w:rPr>
                <w:rFonts w:ascii="Calibri" w:hAnsi="Calibri" w:cs="Calibri"/>
                <w:color w:val="000000"/>
                <w:sz w:val="22"/>
                <w:szCs w:val="22"/>
              </w:rPr>
              <w:t xml:space="preserve">Worked as a Software </w:t>
            </w:r>
            <w:r w:rsidR="001E4D8F">
              <w:rPr>
                <w:rFonts w:ascii="Calibri" w:hAnsi="Calibri" w:cs="Calibri"/>
                <w:color w:val="000000"/>
                <w:sz w:val="22"/>
                <w:szCs w:val="22"/>
              </w:rPr>
              <w:t>Engineer</w:t>
            </w:r>
            <w:r>
              <w:rPr>
                <w:rFonts w:ascii="Calibri" w:hAnsi="Calibri" w:cs="Calibri"/>
                <w:color w:val="000000"/>
                <w:sz w:val="22"/>
                <w:szCs w:val="22"/>
              </w:rPr>
              <w:t xml:space="preserve"> in GalaxE Solutions from 04/05/2016 to 08/10/2021</w:t>
            </w:r>
          </w:p>
          <w:p w:rsidR="00757723" w:rsidP="00085960" w14:paraId="1894E804" w14:textId="77777777">
            <w:pPr>
              <w:widowControl w:val="0"/>
              <w:autoSpaceDE w:val="0"/>
              <w:spacing w:line="360" w:lineRule="auto"/>
              <w:ind w:left="720" w:right="119"/>
              <w:jc w:val="both"/>
              <w:rPr>
                <w:rFonts w:ascii="Calibri" w:hAnsi="Calibri" w:cs="Calibri"/>
              </w:rPr>
            </w:pPr>
          </w:p>
        </w:tc>
        <w:tc>
          <w:tcPr>
            <w:tcW w:w="34" w:type="dxa"/>
          </w:tcPr>
          <w:p w:rsidR="00757723" w:rsidP="00085960" w14:paraId="2395935C" w14:textId="77777777">
            <w:pPr>
              <w:pStyle w:val="EmptyLayoutCell"/>
              <w:snapToGrid w:val="0"/>
              <w:ind w:right="119"/>
              <w:rPr>
                <w:rFonts w:ascii="Calibri" w:hAnsi="Calibri" w:cs="Calibri"/>
              </w:rPr>
            </w:pPr>
          </w:p>
        </w:tc>
      </w:tr>
      <w:tr w14:paraId="0BA89A23" w14:textId="77777777" w:rsidTr="002872ED">
        <w:tblPrEx>
          <w:tblW w:w="13217" w:type="dxa"/>
          <w:tblInd w:w="-709" w:type="dxa"/>
          <w:tblLayout w:type="fixed"/>
          <w:tblCellMar>
            <w:left w:w="0" w:type="dxa"/>
            <w:right w:w="0" w:type="dxa"/>
          </w:tblCellMar>
          <w:tblLook w:val="0000"/>
        </w:tblPrEx>
        <w:tc>
          <w:tcPr>
            <w:tcW w:w="23" w:type="dxa"/>
          </w:tcPr>
          <w:p w:rsidR="00757723" w:rsidP="00085960" w14:paraId="6D058209" w14:textId="77777777">
            <w:pPr>
              <w:pStyle w:val="EmptyLayoutCell"/>
              <w:snapToGrid w:val="0"/>
              <w:ind w:right="119"/>
              <w:rPr>
                <w:rFonts w:ascii="Calibri" w:hAnsi="Calibri" w:cs="Calibri"/>
              </w:rPr>
            </w:pPr>
          </w:p>
        </w:tc>
        <w:tc>
          <w:tcPr>
            <w:tcW w:w="23" w:type="dxa"/>
          </w:tcPr>
          <w:p w:rsidR="00757723" w:rsidP="00085960" w14:paraId="075A7FFF" w14:textId="77777777">
            <w:pPr>
              <w:pStyle w:val="EmptyLayoutCell"/>
              <w:snapToGrid w:val="0"/>
              <w:ind w:right="119"/>
              <w:rPr>
                <w:rFonts w:ascii="Calibri" w:hAnsi="Calibri" w:cs="Calibri"/>
              </w:rPr>
            </w:pPr>
          </w:p>
        </w:tc>
        <w:tc>
          <w:tcPr>
            <w:tcW w:w="13137" w:type="dxa"/>
            <w:gridSpan w:val="3"/>
          </w:tcPr>
          <w:p w:rsidR="00757723" w:rsidP="00085960" w14:paraId="35ECFC54" w14:textId="77777777">
            <w:pPr>
              <w:pStyle w:val="EmptyLayoutCell"/>
              <w:snapToGrid w:val="0"/>
              <w:ind w:right="119"/>
              <w:rPr>
                <w:rFonts w:ascii="Calibri" w:hAnsi="Calibri" w:cs="Calibri"/>
              </w:rPr>
            </w:pPr>
          </w:p>
        </w:tc>
        <w:tc>
          <w:tcPr>
            <w:tcW w:w="34" w:type="dxa"/>
          </w:tcPr>
          <w:p w:rsidR="00757723" w:rsidP="00085960" w14:paraId="5F99002D" w14:textId="77777777">
            <w:pPr>
              <w:pStyle w:val="EmptyLayoutCell"/>
              <w:snapToGrid w:val="0"/>
              <w:ind w:right="119"/>
              <w:rPr>
                <w:rFonts w:ascii="Calibri" w:hAnsi="Calibri" w:cs="Calibri"/>
              </w:rPr>
            </w:pPr>
          </w:p>
        </w:tc>
      </w:tr>
      <w:tr w14:paraId="4C26CC25" w14:textId="77777777" w:rsidTr="002872ED">
        <w:tblPrEx>
          <w:tblW w:w="13217" w:type="dxa"/>
          <w:tblInd w:w="-709" w:type="dxa"/>
          <w:tblLayout w:type="fixed"/>
          <w:tblCellMar>
            <w:left w:w="0" w:type="dxa"/>
            <w:right w:w="0" w:type="dxa"/>
          </w:tblCellMar>
          <w:tblLook w:val="0000"/>
        </w:tblPrEx>
        <w:tc>
          <w:tcPr>
            <w:tcW w:w="23" w:type="dxa"/>
          </w:tcPr>
          <w:p w:rsidR="00757723" w:rsidP="00085960" w14:paraId="5E2DF7BF" w14:textId="77777777">
            <w:pPr>
              <w:pStyle w:val="EmptyLayoutCell"/>
              <w:snapToGrid w:val="0"/>
              <w:ind w:right="119"/>
              <w:rPr>
                <w:rFonts w:ascii="Calibri" w:hAnsi="Calibri" w:cs="Calibri"/>
              </w:rPr>
            </w:pPr>
          </w:p>
        </w:tc>
        <w:tc>
          <w:tcPr>
            <w:tcW w:w="23" w:type="dxa"/>
          </w:tcPr>
          <w:p w:rsidR="00757723" w:rsidP="00085960" w14:paraId="24863BB8" w14:textId="77777777">
            <w:pPr>
              <w:pStyle w:val="EmptyLayoutCell"/>
              <w:snapToGrid w:val="0"/>
              <w:ind w:right="119"/>
              <w:rPr>
                <w:rFonts w:ascii="Calibri" w:hAnsi="Calibri" w:cs="Calibri"/>
              </w:rPr>
            </w:pPr>
          </w:p>
        </w:tc>
        <w:tc>
          <w:tcPr>
            <w:tcW w:w="13137" w:type="dxa"/>
            <w:gridSpan w:val="3"/>
          </w:tcPr>
          <w:tbl>
            <w:tblPr>
              <w:tblW w:w="0" w:type="auto"/>
              <w:tblLayout w:type="fixed"/>
              <w:tblCellMar>
                <w:top w:w="40" w:type="dxa"/>
                <w:left w:w="40" w:type="dxa"/>
                <w:bottom w:w="40" w:type="dxa"/>
                <w:right w:w="40" w:type="dxa"/>
              </w:tblCellMar>
              <w:tblLook w:val="0000"/>
            </w:tblPr>
            <w:tblGrid>
              <w:gridCol w:w="11914"/>
            </w:tblGrid>
            <w:tr w14:paraId="7336E502" w14:textId="77777777" w:rsidTr="00846AB2">
              <w:tblPrEx>
                <w:tblW w:w="0" w:type="auto"/>
                <w:tblLayout w:type="fixed"/>
                <w:tblCellMar>
                  <w:top w:w="40" w:type="dxa"/>
                  <w:left w:w="40" w:type="dxa"/>
                  <w:bottom w:w="40" w:type="dxa"/>
                  <w:right w:w="40" w:type="dxa"/>
                </w:tblCellMar>
                <w:tblLook w:val="0000"/>
              </w:tblPrEx>
              <w:trPr>
                <w:trHeight w:val="280"/>
              </w:trPr>
              <w:tc>
                <w:tcPr>
                  <w:tcW w:w="11914" w:type="dxa"/>
                </w:tcPr>
                <w:p w:rsidR="00757723" w:rsidP="00085960" w14:paraId="4CADD9CF" w14:textId="77777777">
                  <w:pPr>
                    <w:ind w:right="119"/>
                    <w:rPr>
                      <w:rFonts w:ascii="Calibri" w:eastAsia="Roboto" w:hAnsi="Calibri" w:cs="Calibri"/>
                      <w:b/>
                      <w:color w:val="000000"/>
                      <w:sz w:val="22"/>
                    </w:rPr>
                  </w:pPr>
                  <w:r>
                    <w:rPr>
                      <w:rFonts w:ascii="Calibri" w:eastAsia="Roboto" w:hAnsi="Calibri" w:cs="Calibri"/>
                      <w:b/>
                      <w:color w:val="000000"/>
                      <w:sz w:val="24"/>
                    </w:rPr>
                    <w:t>Education Details:</w:t>
                  </w:r>
                </w:p>
                <w:p w:rsidR="00757723" w:rsidP="00085960" w14:paraId="4489BD7B" w14:textId="77777777">
                  <w:pPr>
                    <w:ind w:right="119"/>
                    <w:rPr>
                      <w:rFonts w:ascii="Calibri" w:eastAsia="Roboto" w:hAnsi="Calibri" w:cs="Calibri"/>
                      <w:b/>
                      <w:color w:val="000000"/>
                      <w:sz w:val="22"/>
                    </w:rPr>
                  </w:pPr>
                </w:p>
              </w:tc>
            </w:tr>
          </w:tbl>
          <w:p w:rsidR="00757723" w:rsidRPr="00D02E60" w:rsidP="00085960" w14:paraId="1BFC68F4" w14:textId="77777777">
            <w:pPr>
              <w:numPr>
                <w:ilvl w:val="0"/>
                <w:numId w:val="3"/>
              </w:numPr>
              <w:spacing w:line="360" w:lineRule="auto"/>
              <w:ind w:right="119"/>
              <w:rPr>
                <w:rFonts w:ascii="Calibri" w:hAnsi="Calibri" w:cs="Calibri"/>
                <w:sz w:val="22"/>
                <w:szCs w:val="22"/>
              </w:rPr>
            </w:pPr>
            <w:r w:rsidRPr="00D02E60">
              <w:rPr>
                <w:rFonts w:ascii="Calibri" w:hAnsi="Calibri" w:cs="Calibri"/>
                <w:sz w:val="22"/>
                <w:szCs w:val="22"/>
              </w:rPr>
              <w:t>M.C.A from V.R Institute of PG Studies, Nellore (Sri Venkateswara University) in 2010 with 74%</w:t>
            </w:r>
          </w:p>
          <w:p w:rsidR="00757723" w:rsidRPr="00D02E60" w:rsidP="00085960" w14:paraId="3D53096B" w14:textId="77777777">
            <w:pPr>
              <w:numPr>
                <w:ilvl w:val="0"/>
                <w:numId w:val="3"/>
              </w:numPr>
              <w:spacing w:line="360" w:lineRule="auto"/>
              <w:ind w:right="119"/>
              <w:rPr>
                <w:rFonts w:ascii="Calibri" w:hAnsi="Calibri" w:cs="Calibri"/>
                <w:sz w:val="22"/>
                <w:szCs w:val="22"/>
              </w:rPr>
            </w:pPr>
            <w:r w:rsidRPr="00D02E60">
              <w:rPr>
                <w:rFonts w:ascii="Calibri" w:hAnsi="Calibri" w:cs="Calibri"/>
                <w:sz w:val="22"/>
                <w:szCs w:val="22"/>
              </w:rPr>
              <w:t xml:space="preserve">B.SC from Rani Tirumala Devi College of Sciences, </w:t>
            </w:r>
            <w:r w:rsidRPr="00D02E60">
              <w:rPr>
                <w:rFonts w:ascii="Calibri" w:hAnsi="Calibri" w:cs="Calibri"/>
                <w:sz w:val="22"/>
                <w:szCs w:val="22"/>
              </w:rPr>
              <w:t>Proddatur</w:t>
            </w:r>
            <w:r w:rsidRPr="00D02E60">
              <w:rPr>
                <w:rFonts w:ascii="Calibri" w:hAnsi="Calibri" w:cs="Calibri"/>
                <w:sz w:val="22"/>
                <w:szCs w:val="22"/>
              </w:rPr>
              <w:t xml:space="preserve"> (Sri Venkateswara University) in 2007 with 74%</w:t>
            </w:r>
          </w:p>
          <w:p w:rsidR="00757723" w:rsidRPr="00D02E60" w:rsidP="00085960" w14:paraId="359D313A" w14:textId="77777777">
            <w:pPr>
              <w:numPr>
                <w:ilvl w:val="0"/>
                <w:numId w:val="3"/>
              </w:numPr>
              <w:spacing w:line="360" w:lineRule="auto"/>
              <w:ind w:right="119"/>
              <w:rPr>
                <w:rFonts w:ascii="Calibri" w:hAnsi="Calibri" w:cs="Calibri"/>
                <w:sz w:val="22"/>
                <w:szCs w:val="22"/>
              </w:rPr>
            </w:pPr>
            <w:r w:rsidRPr="00D02E60">
              <w:rPr>
                <w:rFonts w:ascii="Calibri" w:hAnsi="Calibri" w:cs="Calibri"/>
                <w:sz w:val="22"/>
                <w:szCs w:val="22"/>
              </w:rPr>
              <w:t>Completed 12th standard in 2004 with 82% from Medha Junior College (Andhra Pradesh State Intermediate Board).</w:t>
            </w:r>
          </w:p>
          <w:p w:rsidR="00757723" w:rsidRPr="006379CF" w:rsidP="00085960" w14:paraId="5842A0E3" w14:textId="28A76F61">
            <w:pPr>
              <w:numPr>
                <w:ilvl w:val="0"/>
                <w:numId w:val="3"/>
              </w:numPr>
              <w:spacing w:line="360" w:lineRule="auto"/>
              <w:ind w:right="119"/>
              <w:rPr>
                <w:rFonts w:ascii="Calibri" w:hAnsi="Calibri" w:cs="Calibri"/>
              </w:rPr>
            </w:pPr>
            <w:r w:rsidRPr="00D02E60">
              <w:rPr>
                <w:rFonts w:ascii="Calibri" w:hAnsi="Calibri" w:cs="Calibri"/>
                <w:sz w:val="22"/>
                <w:szCs w:val="22"/>
              </w:rPr>
              <w:t>Completed 10</w:t>
            </w:r>
            <w:r w:rsidRPr="00D02E60">
              <w:rPr>
                <w:rFonts w:ascii="Calibri" w:hAnsi="Calibri" w:cs="Calibri"/>
                <w:sz w:val="22"/>
                <w:szCs w:val="22"/>
                <w:vertAlign w:val="superscript"/>
              </w:rPr>
              <w:t xml:space="preserve">th </w:t>
            </w:r>
            <w:r w:rsidRPr="00D02E60">
              <w:rPr>
                <w:rFonts w:ascii="Calibri" w:hAnsi="Calibri" w:cs="Calibri"/>
                <w:sz w:val="22"/>
                <w:szCs w:val="22"/>
              </w:rPr>
              <w:t xml:space="preserve">standard in 2002 with 64% from Z.P High School, </w:t>
            </w:r>
            <w:r w:rsidRPr="00D02E60">
              <w:rPr>
                <w:rFonts w:ascii="Calibri" w:hAnsi="Calibri" w:cs="Calibri"/>
                <w:sz w:val="22"/>
                <w:szCs w:val="22"/>
              </w:rPr>
              <w:t>Lakshmipet</w:t>
            </w:r>
            <w:r w:rsidRPr="00D02E60">
              <w:rPr>
                <w:rFonts w:ascii="Calibri" w:hAnsi="Calibri" w:cs="Calibri"/>
                <w:sz w:val="22"/>
                <w:szCs w:val="22"/>
              </w:rPr>
              <w:t xml:space="preserve"> (Andhra Pradesh State Secondary Education Board).</w:t>
            </w:r>
          </w:p>
        </w:tc>
        <w:tc>
          <w:tcPr>
            <w:tcW w:w="34" w:type="dxa"/>
          </w:tcPr>
          <w:p w:rsidR="00757723" w:rsidP="00085960" w14:paraId="0F22FBE9" w14:textId="77777777">
            <w:pPr>
              <w:pStyle w:val="EmptyLayoutCell"/>
              <w:snapToGrid w:val="0"/>
              <w:ind w:right="119"/>
              <w:rPr>
                <w:rFonts w:ascii="Calibri" w:hAnsi="Calibri" w:cs="Calibri"/>
              </w:rPr>
            </w:pPr>
          </w:p>
        </w:tc>
      </w:tr>
      <w:tr w14:paraId="0EAA39D7" w14:textId="77777777" w:rsidTr="002872ED">
        <w:tblPrEx>
          <w:tblW w:w="13217" w:type="dxa"/>
          <w:tblInd w:w="-709" w:type="dxa"/>
          <w:tblLayout w:type="fixed"/>
          <w:tblCellMar>
            <w:left w:w="0" w:type="dxa"/>
            <w:right w:w="0" w:type="dxa"/>
          </w:tblCellMar>
          <w:tblLook w:val="0000"/>
        </w:tblPrEx>
        <w:tc>
          <w:tcPr>
            <w:tcW w:w="23" w:type="dxa"/>
          </w:tcPr>
          <w:p w:rsidR="00757723" w:rsidP="00085960" w14:paraId="0772919E" w14:textId="77777777">
            <w:pPr>
              <w:pStyle w:val="EmptyLayoutCell"/>
              <w:snapToGrid w:val="0"/>
              <w:ind w:right="119"/>
              <w:rPr>
                <w:rFonts w:ascii="Calibri" w:hAnsi="Calibri" w:cs="Calibri"/>
              </w:rPr>
            </w:pPr>
          </w:p>
        </w:tc>
        <w:tc>
          <w:tcPr>
            <w:tcW w:w="23" w:type="dxa"/>
          </w:tcPr>
          <w:p w:rsidR="00757723" w:rsidP="00085960" w14:paraId="51491CA2" w14:textId="77777777">
            <w:pPr>
              <w:pStyle w:val="EmptyLayoutCell"/>
              <w:snapToGrid w:val="0"/>
              <w:ind w:right="119"/>
              <w:rPr>
                <w:rFonts w:ascii="Calibri" w:hAnsi="Calibri" w:cs="Calibri"/>
              </w:rPr>
            </w:pPr>
          </w:p>
        </w:tc>
        <w:tc>
          <w:tcPr>
            <w:tcW w:w="13137" w:type="dxa"/>
            <w:gridSpan w:val="3"/>
          </w:tcPr>
          <w:p w:rsidR="00757723" w:rsidP="00085960" w14:paraId="7CDC6291" w14:textId="77777777">
            <w:pPr>
              <w:ind w:right="119"/>
              <w:rPr>
                <w:rFonts w:ascii="Calibri" w:eastAsia="Roboto" w:hAnsi="Calibri" w:cs="Calibri"/>
                <w:b/>
                <w:color w:val="000000"/>
                <w:sz w:val="24"/>
                <w:szCs w:val="24"/>
              </w:rPr>
            </w:pPr>
          </w:p>
          <w:p w:rsidR="00757723" w:rsidP="00085960" w14:paraId="2DBE4E36" w14:textId="77777777">
            <w:pPr>
              <w:ind w:right="119"/>
              <w:rPr>
                <w:rFonts w:ascii="Calibri" w:eastAsia="Roboto" w:hAnsi="Calibri" w:cs="Calibri"/>
                <w:b/>
                <w:color w:val="000000"/>
                <w:sz w:val="24"/>
                <w:szCs w:val="24"/>
              </w:rPr>
            </w:pPr>
          </w:p>
          <w:p w:rsidR="00757723" w:rsidP="00085960" w14:paraId="78CB3911" w14:textId="77777777">
            <w:pPr>
              <w:ind w:right="119"/>
              <w:rPr>
                <w:rFonts w:ascii="Calibri" w:eastAsia="Roboto" w:hAnsi="Calibri" w:cs="Calibri"/>
                <w:b/>
                <w:color w:val="000000"/>
                <w:sz w:val="24"/>
                <w:szCs w:val="24"/>
              </w:rPr>
            </w:pPr>
            <w:r>
              <w:rPr>
                <w:rFonts w:ascii="Calibri" w:eastAsia="Roboto" w:hAnsi="Calibri" w:cs="Calibri"/>
                <w:b/>
                <w:color w:val="000000"/>
                <w:sz w:val="24"/>
                <w:szCs w:val="24"/>
              </w:rPr>
              <w:t>Project Details:</w:t>
            </w:r>
          </w:p>
          <w:p w:rsidR="00530342" w:rsidP="00085960" w14:paraId="11A41E23" w14:textId="77777777">
            <w:pPr>
              <w:ind w:right="119"/>
              <w:rPr>
                <w:rFonts w:ascii="Calibri" w:eastAsia="Roboto" w:hAnsi="Calibri" w:cs="Calibri"/>
                <w:b/>
                <w:color w:val="000000"/>
                <w:sz w:val="24"/>
                <w:szCs w:val="24"/>
              </w:rPr>
            </w:pPr>
          </w:p>
          <w:p w:rsidR="00530342" w:rsidRPr="00E33954" w:rsidP="00085960" w14:paraId="4751E6D0" w14:textId="3D62144A">
            <w:pPr>
              <w:ind w:right="119"/>
              <w:jc w:val="both"/>
              <w:rPr>
                <w:rFonts w:ascii="Calibri" w:hAnsi="Calibri" w:cs="Calibri"/>
                <w:b/>
                <w:sz w:val="28"/>
                <w:szCs w:val="28"/>
              </w:rPr>
            </w:pPr>
            <w:r w:rsidRPr="00E33954">
              <w:rPr>
                <w:rFonts w:ascii="Calibri" w:hAnsi="Calibri" w:cs="Calibri"/>
                <w:b/>
                <w:bCs/>
                <w:color w:val="000000"/>
                <w:sz w:val="28"/>
                <w:szCs w:val="28"/>
              </w:rPr>
              <w:t xml:space="preserve">#Project </w:t>
            </w:r>
            <w:r>
              <w:rPr>
                <w:rFonts w:ascii="Calibri" w:hAnsi="Calibri" w:cs="Calibri"/>
                <w:b/>
                <w:bCs/>
                <w:color w:val="000000"/>
                <w:sz w:val="28"/>
                <w:szCs w:val="28"/>
              </w:rPr>
              <w:t>1</w:t>
            </w:r>
          </w:p>
          <w:p w:rsidR="00530342" w:rsidP="00085960" w14:paraId="2C108E75" w14:textId="77777777">
            <w:pPr>
              <w:ind w:right="119"/>
              <w:rPr>
                <w:rFonts w:ascii="Calibri" w:hAnsi="Calibri" w:cs="Calibri"/>
                <w:b/>
                <w:sz w:val="22"/>
                <w:szCs w:val="22"/>
              </w:rPr>
            </w:pPr>
            <w:r>
              <w:rPr>
                <w:rFonts w:ascii="Calibri" w:hAnsi="Calibri" w:cs="Calibri"/>
                <w:b/>
                <w:sz w:val="22"/>
                <w:szCs w:val="22"/>
              </w:rPr>
              <w:t>Title</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sz w:val="22"/>
                <w:szCs w:val="22"/>
              </w:rPr>
              <w:t>:</w:t>
            </w:r>
            <w:r>
              <w:rPr>
                <w:rFonts w:ascii="Calibri" w:hAnsi="Calibri" w:cs="Calibri"/>
                <w:b/>
                <w:sz w:val="22"/>
                <w:szCs w:val="22"/>
              </w:rPr>
              <w:t xml:space="preserve">             OptumRx Member Portal</w:t>
            </w:r>
          </w:p>
          <w:p w:rsidR="00530342" w:rsidP="00085960" w14:paraId="1235F0A1" w14:textId="77777777">
            <w:pPr>
              <w:ind w:right="119"/>
              <w:rPr>
                <w:rFonts w:ascii="Calibri" w:hAnsi="Calibri" w:cs="Calibri"/>
                <w:b/>
                <w:bCs/>
                <w:sz w:val="22"/>
                <w:szCs w:val="22"/>
              </w:rPr>
            </w:pPr>
            <w:r>
              <w:rPr>
                <w:rFonts w:ascii="Calibri" w:hAnsi="Calibri" w:cs="Calibri"/>
                <w:b/>
                <w:bCs/>
                <w:sz w:val="22"/>
                <w:szCs w:val="22"/>
              </w:rPr>
              <w:t>Client</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w:t>
            </w:r>
            <w:r>
              <w:rPr>
                <w:rFonts w:ascii="Calibri" w:hAnsi="Calibri" w:cs="Calibri"/>
                <w:b/>
                <w:bCs/>
                <w:sz w:val="22"/>
                <w:szCs w:val="22"/>
              </w:rPr>
              <w:tab/>
            </w:r>
            <w:r>
              <w:rPr>
                <w:rFonts w:ascii="Calibri" w:hAnsi="Calibri" w:cs="Calibri"/>
                <w:sz w:val="22"/>
                <w:szCs w:val="22"/>
              </w:rPr>
              <w:t>Optum</w:t>
            </w:r>
          </w:p>
          <w:p w:rsidR="00530342" w:rsidP="00085960" w14:paraId="3A5D06F6" w14:textId="7E932D74">
            <w:pPr>
              <w:pStyle w:val="BodyText"/>
              <w:spacing w:after="0"/>
              <w:ind w:right="119"/>
              <w:rPr>
                <w:rFonts w:ascii="Calibri" w:hAnsi="Calibri" w:cs="Calibri"/>
                <w:b/>
                <w:bCs/>
                <w:sz w:val="22"/>
                <w:szCs w:val="22"/>
              </w:rPr>
            </w:pPr>
            <w:r>
              <w:rPr>
                <w:rFonts w:ascii="Calibri" w:hAnsi="Calibri" w:cs="Calibri"/>
                <w:b/>
                <w:bCs/>
                <w:sz w:val="22"/>
                <w:szCs w:val="22"/>
              </w:rPr>
              <w:t>Role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ab/>
            </w:r>
            <w:r w:rsidR="001E4D8F">
              <w:rPr>
                <w:rFonts w:ascii="Calibri" w:hAnsi="Calibri" w:cs="Calibri"/>
                <w:bCs/>
                <w:sz w:val="22"/>
                <w:szCs w:val="22"/>
              </w:rPr>
              <w:t>Full Stack</w:t>
            </w:r>
            <w:r>
              <w:rPr>
                <w:rFonts w:ascii="Calibri" w:hAnsi="Calibri" w:cs="Calibri"/>
                <w:bCs/>
                <w:sz w:val="22"/>
                <w:szCs w:val="22"/>
              </w:rPr>
              <w:t xml:space="preserve"> Developer</w:t>
            </w:r>
          </w:p>
          <w:p w:rsidR="00530342" w:rsidP="00085960" w14:paraId="1DE0E73B" w14:textId="10611C4F">
            <w:pPr>
              <w:pStyle w:val="BodyText"/>
              <w:spacing w:after="0"/>
              <w:ind w:right="119"/>
              <w:rPr>
                <w:rFonts w:ascii="Calibri" w:hAnsi="Calibri" w:cs="Calibri"/>
                <w:b/>
                <w:bCs/>
                <w:sz w:val="22"/>
                <w:szCs w:val="22"/>
              </w:rPr>
            </w:pPr>
            <w:r>
              <w:rPr>
                <w:rFonts w:ascii="Calibri" w:hAnsi="Calibri" w:cs="Calibri"/>
                <w:b/>
                <w:bCs/>
                <w:sz w:val="22"/>
                <w:szCs w:val="22"/>
              </w:rPr>
              <w:t>Skills Used</w:t>
            </w:r>
            <w:r>
              <w:rPr>
                <w:rFonts w:ascii="Calibri" w:hAnsi="Calibri" w:cs="Calibri"/>
                <w:b/>
                <w:bCs/>
                <w:sz w:val="22"/>
                <w:szCs w:val="22"/>
              </w:rPr>
              <w:tab/>
              <w:t xml:space="preserve">             </w:t>
            </w:r>
            <w:r>
              <w:rPr>
                <w:rFonts w:ascii="Calibri" w:hAnsi="Calibri" w:cs="Calibri"/>
                <w:b/>
                <w:bCs/>
                <w:sz w:val="22"/>
                <w:szCs w:val="22"/>
              </w:rPr>
              <w:t xml:space="preserve">  </w:t>
            </w:r>
            <w:r>
              <w:rPr>
                <w:rFonts w:ascii="Calibri" w:hAnsi="Calibri" w:cs="Calibri"/>
                <w:bCs/>
                <w:sz w:val="22"/>
                <w:szCs w:val="22"/>
              </w:rPr>
              <w:t>:</w:t>
            </w:r>
            <w:r>
              <w:rPr>
                <w:rFonts w:ascii="Calibri" w:hAnsi="Calibri" w:cs="Calibri"/>
                <w:bCs/>
                <w:sz w:val="22"/>
                <w:szCs w:val="22"/>
              </w:rPr>
              <w:tab/>
              <w:t>Spring Boot, Hibernate/JPA, MySQL DB,</w:t>
            </w:r>
            <w:r w:rsidR="00BB07BC">
              <w:rPr>
                <w:rFonts w:ascii="Calibri" w:hAnsi="Calibri" w:cs="Calibri"/>
                <w:bCs/>
                <w:sz w:val="22"/>
                <w:szCs w:val="22"/>
              </w:rPr>
              <w:t xml:space="preserve"> Rally</w:t>
            </w:r>
            <w:r>
              <w:rPr>
                <w:rFonts w:ascii="Calibri" w:hAnsi="Calibri" w:cs="Calibri"/>
                <w:bCs/>
                <w:sz w:val="22"/>
                <w:szCs w:val="22"/>
              </w:rPr>
              <w:t xml:space="preserve">, Jenkins, </w:t>
            </w:r>
            <w:r w:rsidR="00BB07BC">
              <w:rPr>
                <w:rFonts w:ascii="Calibri" w:hAnsi="Calibri" w:cs="Calibri"/>
                <w:bCs/>
                <w:sz w:val="22"/>
                <w:szCs w:val="22"/>
              </w:rPr>
              <w:t>Gradle</w:t>
            </w:r>
            <w:r>
              <w:rPr>
                <w:rFonts w:ascii="Calibri" w:hAnsi="Calibri" w:cs="Calibri"/>
                <w:bCs/>
                <w:sz w:val="22"/>
                <w:szCs w:val="22"/>
              </w:rPr>
              <w:t>, AWS</w:t>
            </w:r>
            <w:r w:rsidR="0048633D">
              <w:rPr>
                <w:rFonts w:ascii="Calibri" w:hAnsi="Calibri" w:cs="Calibri"/>
                <w:bCs/>
                <w:sz w:val="22"/>
                <w:szCs w:val="22"/>
              </w:rPr>
              <w:t xml:space="preserve">, </w:t>
            </w:r>
            <w:r w:rsidR="00C40771">
              <w:rPr>
                <w:rFonts w:ascii="Calibri" w:hAnsi="Calibri" w:cs="Calibri"/>
                <w:sz w:val="22"/>
                <w:szCs w:val="22"/>
              </w:rPr>
              <w:t>React JS</w:t>
            </w:r>
            <w:r w:rsidR="00C40771">
              <w:rPr>
                <w:rFonts w:ascii="Calibri" w:hAnsi="Calibri" w:cs="Calibri"/>
                <w:bCs/>
                <w:sz w:val="22"/>
                <w:szCs w:val="22"/>
              </w:rPr>
              <w:t xml:space="preserve">, </w:t>
            </w:r>
            <w:r w:rsidR="0048633D">
              <w:rPr>
                <w:rFonts w:ascii="Calibri" w:hAnsi="Calibri" w:cs="Calibri"/>
                <w:bCs/>
                <w:sz w:val="22"/>
                <w:szCs w:val="22"/>
              </w:rPr>
              <w:t>GitHub Copilot</w:t>
            </w:r>
            <w:r w:rsidR="00C40771">
              <w:rPr>
                <w:rFonts w:ascii="Calibri" w:hAnsi="Calibri" w:cs="Calibri"/>
                <w:bCs/>
                <w:sz w:val="22"/>
                <w:szCs w:val="22"/>
              </w:rPr>
              <w:t>,</w:t>
            </w:r>
          </w:p>
          <w:p w:rsidR="00530342" w:rsidP="00085960" w14:paraId="5813906F" w14:textId="49CA2878">
            <w:pPr>
              <w:pStyle w:val="BodyText"/>
              <w:spacing w:after="0"/>
              <w:ind w:right="119"/>
              <w:rPr>
                <w:rFonts w:ascii="Calibri" w:hAnsi="Calibri" w:cs="Calibri"/>
                <w:b/>
                <w:bCs/>
                <w:sz w:val="22"/>
                <w:szCs w:val="22"/>
              </w:rPr>
            </w:pPr>
            <w:r>
              <w:rPr>
                <w:rFonts w:ascii="Calibri" w:hAnsi="Calibri" w:cs="Calibri"/>
                <w:b/>
                <w:bCs/>
                <w:sz w:val="22"/>
                <w:szCs w:val="22"/>
              </w:rPr>
              <w:t>IDE</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Cs/>
                <w:sz w:val="22"/>
                <w:szCs w:val="22"/>
              </w:rPr>
              <w:t xml:space="preserve">: </w:t>
            </w:r>
            <w:r>
              <w:rPr>
                <w:rFonts w:ascii="Calibri" w:hAnsi="Calibri" w:cs="Calibri"/>
                <w:bCs/>
                <w:sz w:val="22"/>
                <w:szCs w:val="22"/>
              </w:rPr>
              <w:tab/>
            </w:r>
            <w:r w:rsidR="00BB07BC">
              <w:rPr>
                <w:rFonts w:ascii="Calibri" w:hAnsi="Calibri" w:cs="Calibri"/>
                <w:sz w:val="22"/>
                <w:szCs w:val="22"/>
              </w:rPr>
              <w:t>Docker, Kubernetes</w:t>
            </w:r>
            <w:r w:rsidR="00921821">
              <w:rPr>
                <w:rFonts w:ascii="Calibri" w:hAnsi="Calibri" w:cs="Calibri"/>
                <w:sz w:val="22"/>
                <w:szCs w:val="22"/>
              </w:rPr>
              <w:t>, Splunk</w:t>
            </w:r>
            <w:r w:rsidR="00BB07BC">
              <w:rPr>
                <w:rFonts w:ascii="Calibri" w:hAnsi="Calibri" w:cs="Calibri"/>
                <w:sz w:val="22"/>
                <w:szCs w:val="22"/>
              </w:rPr>
              <w:t>.</w:t>
            </w:r>
          </w:p>
          <w:p w:rsidR="00530342" w:rsidP="00085960" w14:paraId="0198CF8A" w14:textId="77777777">
            <w:pPr>
              <w:pStyle w:val="BodyText"/>
              <w:spacing w:after="0"/>
              <w:ind w:right="119"/>
              <w:rPr>
                <w:rFonts w:ascii="Calibri" w:hAnsi="Calibri" w:cs="Calibri"/>
                <w:b/>
                <w:bCs/>
                <w:sz w:val="22"/>
                <w:szCs w:val="22"/>
              </w:rPr>
            </w:pPr>
            <w:r>
              <w:rPr>
                <w:rFonts w:ascii="Calibri" w:hAnsi="Calibri" w:cs="Calibri"/>
                <w:b/>
                <w:bCs/>
                <w:sz w:val="22"/>
                <w:szCs w:val="22"/>
              </w:rPr>
              <w:t>Server</w:t>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AWS</w:t>
            </w:r>
          </w:p>
          <w:p w:rsidR="00530342" w:rsidP="00085960" w14:paraId="5E5E931C" w14:textId="587BBF3E">
            <w:pPr>
              <w:pStyle w:val="BodyText"/>
              <w:spacing w:after="0"/>
              <w:ind w:right="119"/>
              <w:rPr>
                <w:rFonts w:ascii="Calibri" w:hAnsi="Calibri" w:cs="Calibri"/>
                <w:b/>
                <w:bCs/>
                <w:sz w:val="22"/>
                <w:szCs w:val="22"/>
              </w:rPr>
            </w:pPr>
            <w:r>
              <w:rPr>
                <w:rFonts w:ascii="Calibri" w:hAnsi="Calibri" w:cs="Calibri"/>
                <w:b/>
                <w:bCs/>
                <w:sz w:val="22"/>
                <w:szCs w:val="22"/>
              </w:rPr>
              <w:t>Duration</w:t>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01/</w:t>
            </w:r>
            <w:r>
              <w:rPr>
                <w:rFonts w:ascii="Calibri" w:hAnsi="Calibri" w:cs="Calibri"/>
                <w:sz w:val="22"/>
                <w:szCs w:val="22"/>
              </w:rPr>
              <w:t>0</w:t>
            </w:r>
            <w:r w:rsidR="0048633D">
              <w:rPr>
                <w:rFonts w:ascii="Calibri" w:hAnsi="Calibri" w:cs="Calibri"/>
                <w:sz w:val="22"/>
                <w:szCs w:val="22"/>
              </w:rPr>
              <w:t>5</w:t>
            </w:r>
            <w:r>
              <w:rPr>
                <w:rFonts w:ascii="Calibri" w:hAnsi="Calibri" w:cs="Calibri"/>
                <w:sz w:val="22"/>
                <w:szCs w:val="22"/>
              </w:rPr>
              <w:t>/20</w:t>
            </w:r>
            <w:r w:rsidR="0048633D">
              <w:rPr>
                <w:rFonts w:ascii="Calibri" w:hAnsi="Calibri" w:cs="Calibri"/>
                <w:sz w:val="22"/>
                <w:szCs w:val="22"/>
              </w:rPr>
              <w:t>25</w:t>
            </w:r>
            <w:r>
              <w:rPr>
                <w:rFonts w:ascii="Calibri" w:hAnsi="Calibri" w:cs="Calibri"/>
                <w:sz w:val="22"/>
                <w:szCs w:val="22"/>
              </w:rPr>
              <w:t xml:space="preserve"> to </w:t>
            </w:r>
            <w:r w:rsidR="002872ED">
              <w:rPr>
                <w:rFonts w:ascii="Calibri" w:hAnsi="Calibri" w:cs="Calibri"/>
                <w:sz w:val="22"/>
                <w:szCs w:val="22"/>
              </w:rPr>
              <w:t>t</w:t>
            </w:r>
            <w:r w:rsidR="0048633D">
              <w:rPr>
                <w:rFonts w:ascii="Calibri" w:hAnsi="Calibri" w:cs="Calibri"/>
                <w:sz w:val="22"/>
                <w:szCs w:val="22"/>
              </w:rPr>
              <w:t>ill now</w:t>
            </w:r>
          </w:p>
          <w:p w:rsidR="00530342" w:rsidP="00085960" w14:paraId="6D3E78EE" w14:textId="5130B7A1">
            <w:pPr>
              <w:pStyle w:val="BodyText"/>
              <w:spacing w:after="0"/>
              <w:ind w:right="119"/>
              <w:rPr>
                <w:rFonts w:ascii="Calibri" w:hAnsi="Calibri" w:cs="Calibri"/>
                <w:b/>
                <w:bCs/>
                <w:color w:val="000000"/>
                <w:sz w:val="24"/>
                <w:szCs w:val="24"/>
              </w:rPr>
            </w:pPr>
            <w:r>
              <w:rPr>
                <w:rFonts w:ascii="Calibri" w:hAnsi="Calibri" w:cs="Calibri"/>
                <w:b/>
                <w:bCs/>
                <w:sz w:val="22"/>
                <w:szCs w:val="22"/>
              </w:rPr>
              <w:t>Team Size</w:t>
            </w:r>
            <w:r>
              <w:rPr>
                <w:rFonts w:ascii="Calibri" w:hAnsi="Calibri" w:cs="Calibri"/>
                <w:bCs/>
                <w:sz w:val="22"/>
                <w:szCs w:val="22"/>
              </w:rPr>
              <w:tab/>
            </w:r>
            <w:r>
              <w:rPr>
                <w:rFonts w:ascii="Calibri" w:hAnsi="Calibri" w:cs="Calibri"/>
                <w:bCs/>
                <w:sz w:val="22"/>
                <w:szCs w:val="22"/>
              </w:rPr>
              <w:tab/>
              <w:t>:</w:t>
            </w:r>
            <w:r>
              <w:rPr>
                <w:rFonts w:ascii="Calibri" w:hAnsi="Calibri" w:cs="Calibri"/>
                <w:bCs/>
                <w:sz w:val="22"/>
                <w:szCs w:val="22"/>
              </w:rPr>
              <w:tab/>
            </w:r>
            <w:r w:rsidR="0048633D">
              <w:rPr>
                <w:rFonts w:ascii="Calibri" w:hAnsi="Calibri" w:cs="Calibri"/>
                <w:bCs/>
                <w:sz w:val="22"/>
                <w:szCs w:val="22"/>
              </w:rPr>
              <w:t>14</w:t>
            </w:r>
          </w:p>
          <w:p w:rsidR="00530342" w:rsidP="00085960" w14:paraId="10B22D03" w14:textId="77777777">
            <w:pPr>
              <w:snapToGrid w:val="0"/>
              <w:ind w:right="119"/>
              <w:rPr>
                <w:rFonts w:ascii="Calibri" w:hAnsi="Calibri" w:cs="Calibri"/>
              </w:rPr>
            </w:pPr>
          </w:p>
          <w:p w:rsidR="00530342" w:rsidP="00085960" w14:paraId="1E758AF5" w14:textId="77777777">
            <w:pPr>
              <w:tabs>
                <w:tab w:val="left" w:pos="1440"/>
              </w:tabs>
              <w:spacing w:line="0" w:lineRule="atLeast"/>
              <w:ind w:right="119"/>
              <w:rPr>
                <w:rFonts w:ascii="Calibri" w:hAnsi="Calibri" w:cs="Calibri"/>
                <w:b/>
                <w:bCs/>
                <w:sz w:val="22"/>
                <w:szCs w:val="22"/>
              </w:rPr>
            </w:pPr>
            <w:r>
              <w:rPr>
                <w:rFonts w:ascii="Calibri" w:hAnsi="Calibri" w:cs="Calibri"/>
                <w:b/>
                <w:bCs/>
                <w:sz w:val="22"/>
                <w:szCs w:val="22"/>
              </w:rPr>
              <w:t>Description:</w:t>
            </w:r>
          </w:p>
          <w:p w:rsidR="001E4D8F" w:rsidRPr="001E4D8F" w:rsidP="00085960" w14:paraId="00448DC5" w14:textId="0CF785EE">
            <w:pPr>
              <w:tabs>
                <w:tab w:val="left" w:pos="1440"/>
              </w:tabs>
              <w:spacing w:line="0" w:lineRule="atLeast"/>
              <w:ind w:right="119"/>
              <w:rPr>
                <w:rFonts w:ascii="Calibri" w:eastAsia="Roboto" w:hAnsi="Calibri" w:cs="Calibri"/>
                <w:color w:val="000000"/>
                <w:sz w:val="22"/>
              </w:rPr>
            </w:pPr>
            <w:r w:rsidRPr="001E4D8F">
              <w:rPr>
                <w:rFonts w:ascii="Calibri" w:eastAsia="Roboto" w:hAnsi="Calibri" w:cs="Calibri"/>
                <w:color w:val="000000"/>
                <w:sz w:val="22"/>
              </w:rPr>
              <w:t>Member Portal can help subscribed member to view policy/plan details, member card and track their claims</w:t>
            </w:r>
            <w:r w:rsidR="00FD5202">
              <w:rPr>
                <w:rFonts w:ascii="Calibri" w:eastAsia="Roboto" w:hAnsi="Calibri" w:cs="Calibri"/>
                <w:color w:val="000000"/>
                <w:sz w:val="22"/>
              </w:rPr>
              <w:t xml:space="preserve"> with multiple options like date range, provider name, member name and claim type etc</w:t>
            </w:r>
            <w:r w:rsidRPr="001E4D8F">
              <w:rPr>
                <w:rFonts w:ascii="Calibri" w:eastAsia="Roboto" w:hAnsi="Calibri" w:cs="Calibri"/>
                <w:color w:val="000000"/>
                <w:sz w:val="22"/>
              </w:rPr>
              <w:t>. They can view deductibles, maximum out of pocket and spending overview details.</w:t>
            </w:r>
            <w:r w:rsidR="00FD5202">
              <w:rPr>
                <w:rFonts w:ascii="Calibri" w:eastAsia="Roboto" w:hAnsi="Calibri" w:cs="Calibri"/>
                <w:color w:val="000000"/>
                <w:sz w:val="22"/>
              </w:rPr>
              <w:t xml:space="preserve"> Individual and family claims are showing based on time period. Members have the feature to</w:t>
            </w:r>
            <w:r w:rsidRPr="001E4D8F">
              <w:rPr>
                <w:rFonts w:ascii="Calibri" w:eastAsia="Roboto" w:hAnsi="Calibri" w:cs="Calibri"/>
                <w:color w:val="000000"/>
                <w:sz w:val="22"/>
              </w:rPr>
              <w:t xml:space="preserve"> submit their claims</w:t>
            </w:r>
            <w:r w:rsidR="00FD5202">
              <w:rPr>
                <w:rFonts w:ascii="Calibri" w:eastAsia="Roboto" w:hAnsi="Calibri" w:cs="Calibri"/>
                <w:color w:val="000000"/>
                <w:sz w:val="22"/>
              </w:rPr>
              <w:t xml:space="preserve"> here</w:t>
            </w:r>
            <w:r w:rsidRPr="001E4D8F">
              <w:rPr>
                <w:rFonts w:ascii="Calibri" w:eastAsia="Roboto" w:hAnsi="Calibri" w:cs="Calibri"/>
                <w:color w:val="000000"/>
                <w:sz w:val="22"/>
              </w:rPr>
              <w:t>.</w:t>
            </w:r>
          </w:p>
          <w:p w:rsidR="00530342" w:rsidP="00085960" w14:paraId="7B41A219" w14:textId="77777777">
            <w:pPr>
              <w:tabs>
                <w:tab w:val="left" w:pos="1440"/>
              </w:tabs>
              <w:spacing w:line="0" w:lineRule="atLeast"/>
              <w:ind w:right="119"/>
              <w:rPr>
                <w:rFonts w:ascii="Calibri" w:hAnsi="Calibri" w:cs="Calibri"/>
                <w:b/>
                <w:sz w:val="22"/>
                <w:szCs w:val="22"/>
              </w:rPr>
            </w:pPr>
          </w:p>
          <w:p w:rsidR="00530342" w:rsidP="00085960" w14:paraId="1FF4A041" w14:textId="77777777">
            <w:pPr>
              <w:tabs>
                <w:tab w:val="left" w:pos="1440"/>
              </w:tabs>
              <w:spacing w:line="0" w:lineRule="atLeast"/>
              <w:ind w:right="119"/>
              <w:rPr>
                <w:rFonts w:ascii="Calibri" w:eastAsia="Roboto" w:hAnsi="Calibri" w:cs="Calibri"/>
                <w:color w:val="000000"/>
                <w:sz w:val="22"/>
                <w:szCs w:val="22"/>
              </w:rPr>
            </w:pPr>
            <w:r>
              <w:rPr>
                <w:rFonts w:ascii="Calibri" w:hAnsi="Calibri" w:cs="Calibri"/>
                <w:b/>
                <w:sz w:val="22"/>
                <w:szCs w:val="22"/>
              </w:rPr>
              <w:t>Responsibilities:</w:t>
            </w:r>
          </w:p>
          <w:p w:rsidR="002872ED" w:rsidP="00085960" w14:paraId="1541A313" w14:textId="55BD21B5">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 xml:space="preserve">Developed and maintained microservices based applications using Java, </w:t>
            </w:r>
            <w:r w:rsidR="00C464D6">
              <w:rPr>
                <w:rStyle w:val="documentleftBox"/>
                <w:rFonts w:ascii="Open Sans" w:eastAsia="Open Sans" w:hAnsi="Open Sans" w:cs="Open Sans"/>
                <w:color w:val="2A2A2A"/>
                <w:sz w:val="20"/>
                <w:szCs w:val="20"/>
              </w:rPr>
              <w:t>S</w:t>
            </w:r>
            <w:r>
              <w:rPr>
                <w:rStyle w:val="documentleftBox"/>
                <w:rFonts w:ascii="Open Sans" w:eastAsia="Open Sans" w:hAnsi="Open Sans" w:cs="Open Sans"/>
                <w:color w:val="2A2A2A"/>
                <w:sz w:val="20"/>
                <w:szCs w:val="20"/>
              </w:rPr>
              <w:t>pring</w:t>
            </w:r>
            <w:r w:rsidR="00C464D6">
              <w:rPr>
                <w:rStyle w:val="documentleftBox"/>
                <w:rFonts w:ascii="Open Sans" w:eastAsia="Open Sans" w:hAnsi="Open Sans" w:cs="Open Sans"/>
                <w:color w:val="2A2A2A"/>
                <w:sz w:val="20"/>
                <w:szCs w:val="20"/>
              </w:rPr>
              <w:t xml:space="preserve"> B</w:t>
            </w:r>
            <w:r>
              <w:rPr>
                <w:rStyle w:val="documentleftBox"/>
                <w:rFonts w:ascii="Open Sans" w:eastAsia="Open Sans" w:hAnsi="Open Sans" w:cs="Open Sans"/>
                <w:color w:val="2A2A2A"/>
                <w:sz w:val="20"/>
                <w:szCs w:val="20"/>
              </w:rPr>
              <w:t>oot</w:t>
            </w:r>
            <w:r w:rsidR="00C464D6">
              <w:rPr>
                <w:rStyle w:val="documentleftBox"/>
                <w:rFonts w:ascii="Open Sans" w:eastAsia="Open Sans" w:hAnsi="Open Sans" w:cs="Open Sans"/>
                <w:color w:val="2A2A2A"/>
                <w:sz w:val="20"/>
                <w:szCs w:val="20"/>
              </w:rPr>
              <w:t>, Hibernate and REST APIs.</w:t>
            </w:r>
          </w:p>
          <w:p w:rsidR="00C464D6" w:rsidP="00085960" w14:paraId="1AE95CA4" w14:textId="6FC0E279">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Involved in designing and delivering secure and scalable services in an agile environment.</w:t>
            </w:r>
          </w:p>
          <w:p w:rsidR="00C464D6" w:rsidP="00085960" w14:paraId="7D57CA66" w14:textId="0BD60068">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Collaborated with BA, QA teams to gather requirements and deliver high quality solutions.</w:t>
            </w:r>
          </w:p>
          <w:p w:rsidR="001E4D8F" w:rsidP="00085960" w14:paraId="7B5E1459" w14:textId="0B52E37D">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Participate</w:t>
            </w:r>
            <w:r w:rsidR="00C464D6">
              <w:rPr>
                <w:rStyle w:val="documentleftBox"/>
                <w:rFonts w:ascii="Open Sans" w:eastAsia="Open Sans" w:hAnsi="Open Sans" w:cs="Open Sans"/>
                <w:color w:val="2A2A2A"/>
                <w:sz w:val="20"/>
                <w:szCs w:val="20"/>
              </w:rPr>
              <w:t>d</w:t>
            </w:r>
            <w:r>
              <w:rPr>
                <w:rStyle w:val="documentleftBox"/>
                <w:rFonts w:ascii="Open Sans" w:eastAsia="Open Sans" w:hAnsi="Open Sans" w:cs="Open Sans"/>
                <w:color w:val="2A2A2A"/>
                <w:sz w:val="20"/>
                <w:szCs w:val="20"/>
              </w:rPr>
              <w:t xml:space="preserve"> in feature/user story grooming &amp; refinement sessions</w:t>
            </w:r>
            <w:r w:rsidR="00C84166">
              <w:rPr>
                <w:rStyle w:val="documentleftBox"/>
                <w:rFonts w:ascii="Open Sans" w:eastAsia="Open Sans" w:hAnsi="Open Sans" w:cs="Open Sans"/>
                <w:color w:val="2A2A2A"/>
                <w:sz w:val="20"/>
                <w:szCs w:val="20"/>
              </w:rPr>
              <w:t>.</w:t>
            </w:r>
          </w:p>
          <w:p w:rsidR="00921821" w:rsidP="00085960" w14:paraId="6BAF4C30" w14:textId="758A3036">
            <w:pPr>
              <w:widowControl w:val="0"/>
              <w:numPr>
                <w:ilvl w:val="0"/>
                <w:numId w:val="11"/>
              </w:numPr>
              <w:ind w:left="382" w:right="119" w:firstLine="0"/>
              <w:jc w:val="both"/>
              <w:rPr>
                <w:rFonts w:ascii="Calibri" w:hAnsi="Calibri" w:cs="Calibri"/>
                <w:sz w:val="22"/>
                <w:szCs w:val="22"/>
              </w:rPr>
            </w:pPr>
            <w:r>
              <w:rPr>
                <w:rFonts w:ascii="Calibri" w:hAnsi="Calibri" w:cs="Calibri"/>
                <w:sz w:val="22"/>
                <w:szCs w:val="22"/>
              </w:rPr>
              <w:t>Monitor</w:t>
            </w:r>
            <w:r w:rsidR="00FD45E4">
              <w:rPr>
                <w:rFonts w:ascii="Calibri" w:hAnsi="Calibri" w:cs="Calibri"/>
                <w:sz w:val="22"/>
                <w:szCs w:val="22"/>
              </w:rPr>
              <w:t>ing</w:t>
            </w:r>
            <w:r>
              <w:rPr>
                <w:rFonts w:ascii="Calibri" w:hAnsi="Calibri" w:cs="Calibri"/>
                <w:sz w:val="22"/>
                <w:szCs w:val="22"/>
              </w:rPr>
              <w:t xml:space="preserve"> the logs in cloud-watch </w:t>
            </w:r>
            <w:r w:rsidR="00FD45E4">
              <w:rPr>
                <w:rFonts w:ascii="Calibri" w:hAnsi="Calibri" w:cs="Calibri"/>
                <w:sz w:val="22"/>
                <w:szCs w:val="22"/>
              </w:rPr>
              <w:t xml:space="preserve">service </w:t>
            </w:r>
            <w:r>
              <w:rPr>
                <w:rFonts w:ascii="Calibri" w:hAnsi="Calibri" w:cs="Calibri"/>
                <w:sz w:val="22"/>
                <w:szCs w:val="22"/>
              </w:rPr>
              <w:t xml:space="preserve">for lambda functions </w:t>
            </w:r>
            <w:r w:rsidR="00FD45E4">
              <w:rPr>
                <w:rFonts w:ascii="Calibri" w:hAnsi="Calibri" w:cs="Calibri"/>
                <w:sz w:val="22"/>
                <w:szCs w:val="22"/>
              </w:rPr>
              <w:t>on</w:t>
            </w:r>
            <w:r>
              <w:rPr>
                <w:rFonts w:ascii="Calibri" w:hAnsi="Calibri" w:cs="Calibri"/>
                <w:sz w:val="22"/>
                <w:szCs w:val="22"/>
              </w:rPr>
              <w:t xml:space="preserve"> AWS</w:t>
            </w:r>
            <w:r w:rsidR="00FD45E4">
              <w:rPr>
                <w:rFonts w:ascii="Calibri" w:hAnsi="Calibri" w:cs="Calibri"/>
                <w:sz w:val="22"/>
                <w:szCs w:val="22"/>
              </w:rPr>
              <w:t xml:space="preserve"> cloud</w:t>
            </w:r>
            <w:r>
              <w:rPr>
                <w:rFonts w:ascii="Calibri" w:hAnsi="Calibri" w:cs="Calibri"/>
                <w:sz w:val="22"/>
                <w:szCs w:val="22"/>
              </w:rPr>
              <w:t>.</w:t>
            </w:r>
          </w:p>
          <w:p w:rsidR="00DD68C9" w:rsidP="00085960" w14:paraId="719D7542" w14:textId="77777777">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Developed front end components using React JS for claims on dashboard and interfaces.</w:t>
            </w:r>
          </w:p>
          <w:p w:rsidR="00DD68C9" w:rsidP="00085960" w14:paraId="278C448F" w14:textId="12BBB71C">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sidRPr="00DD68C9">
              <w:rPr>
                <w:rStyle w:val="documentleftBox"/>
                <w:rFonts w:ascii="Open Sans" w:eastAsia="Open Sans" w:hAnsi="Open Sans" w:cs="Open Sans"/>
                <w:color w:val="2A2A2A"/>
                <w:sz w:val="20"/>
                <w:szCs w:val="20"/>
              </w:rPr>
              <w:t>Modify the existing UI components to enhance the functionality with predefined and custom hooks.</w:t>
            </w:r>
          </w:p>
          <w:p w:rsidR="00595FF0" w:rsidRPr="00DD68C9" w:rsidP="00085960" w14:paraId="1E8A559E" w14:textId="35AEDC87">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 xml:space="preserve">Utilized </w:t>
            </w:r>
            <w:r>
              <w:rPr>
                <w:rStyle w:val="documentleftBox"/>
                <w:rFonts w:ascii="Open Sans" w:eastAsia="Open Sans" w:hAnsi="Open Sans" w:cs="Open Sans"/>
                <w:color w:val="2A2A2A"/>
                <w:sz w:val="20"/>
                <w:szCs w:val="20"/>
              </w:rPr>
              <w:t>useMemo</w:t>
            </w:r>
            <w:r>
              <w:rPr>
                <w:rStyle w:val="documentleftBox"/>
                <w:rFonts w:ascii="Open Sans" w:eastAsia="Open Sans" w:hAnsi="Open Sans" w:cs="Open Sans"/>
                <w:color w:val="2A2A2A"/>
                <w:sz w:val="20"/>
                <w:szCs w:val="20"/>
              </w:rPr>
              <w:t xml:space="preserve">, memo and </w:t>
            </w:r>
            <w:r>
              <w:rPr>
                <w:rStyle w:val="documentleftBox"/>
                <w:rFonts w:ascii="Open Sans" w:eastAsia="Open Sans" w:hAnsi="Open Sans" w:cs="Open Sans"/>
                <w:color w:val="2A2A2A"/>
                <w:sz w:val="20"/>
                <w:szCs w:val="20"/>
              </w:rPr>
              <w:t>useCallback</w:t>
            </w:r>
            <w:r>
              <w:rPr>
                <w:rStyle w:val="documentleftBox"/>
                <w:rFonts w:ascii="Open Sans" w:eastAsia="Open Sans" w:hAnsi="Open Sans" w:cs="Open Sans"/>
                <w:color w:val="2A2A2A"/>
                <w:sz w:val="20"/>
                <w:szCs w:val="20"/>
              </w:rPr>
              <w:t xml:space="preserve"> hooks to avoid re-rendering and improvement </w:t>
            </w:r>
            <w:r w:rsidR="001F20C6">
              <w:rPr>
                <w:rStyle w:val="documentleftBox"/>
                <w:rFonts w:ascii="Open Sans" w:eastAsia="Open Sans" w:hAnsi="Open Sans" w:cs="Open Sans"/>
                <w:color w:val="2A2A2A"/>
                <w:sz w:val="20"/>
                <w:szCs w:val="20"/>
              </w:rPr>
              <w:t xml:space="preserve">of </w:t>
            </w:r>
            <w:r>
              <w:rPr>
                <w:rStyle w:val="documentleftBox"/>
                <w:rFonts w:ascii="Open Sans" w:eastAsia="Open Sans" w:hAnsi="Open Sans" w:cs="Open Sans"/>
                <w:color w:val="2A2A2A"/>
                <w:sz w:val="20"/>
                <w:szCs w:val="20"/>
              </w:rPr>
              <w:t>UI rend</w:t>
            </w:r>
            <w:r w:rsidR="001F20C6">
              <w:rPr>
                <w:rStyle w:val="documentleftBox"/>
                <w:rFonts w:ascii="Open Sans" w:eastAsia="Open Sans" w:hAnsi="Open Sans" w:cs="Open Sans"/>
                <w:color w:val="2A2A2A"/>
                <w:sz w:val="20"/>
                <w:szCs w:val="20"/>
              </w:rPr>
              <w:t>er</w:t>
            </w:r>
            <w:r>
              <w:rPr>
                <w:rStyle w:val="documentleftBox"/>
                <w:rFonts w:ascii="Open Sans" w:eastAsia="Open Sans" w:hAnsi="Open Sans" w:cs="Open Sans"/>
                <w:color w:val="2A2A2A"/>
                <w:sz w:val="20"/>
                <w:szCs w:val="20"/>
              </w:rPr>
              <w:t>ing.</w:t>
            </w:r>
          </w:p>
          <w:p w:rsidR="001E4D8F" w:rsidP="00085960" w14:paraId="18B6BB5A" w14:textId="784F9A07">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 xml:space="preserve">Test the code individually with unit test cases </w:t>
            </w:r>
            <w:r w:rsidR="00FD45E4">
              <w:rPr>
                <w:rStyle w:val="documentleftBox"/>
                <w:rFonts w:ascii="Open Sans" w:eastAsia="Open Sans" w:hAnsi="Open Sans" w:cs="Open Sans"/>
                <w:color w:val="2A2A2A"/>
                <w:sz w:val="20"/>
                <w:szCs w:val="20"/>
              </w:rPr>
              <w:t>for</w:t>
            </w:r>
            <w:r>
              <w:rPr>
                <w:rStyle w:val="documentleftBox"/>
                <w:rFonts w:ascii="Open Sans" w:eastAsia="Open Sans" w:hAnsi="Open Sans" w:cs="Open Sans"/>
                <w:color w:val="2A2A2A"/>
                <w:sz w:val="20"/>
                <w:szCs w:val="20"/>
              </w:rPr>
              <w:t xml:space="preserve"> UI &amp; </w:t>
            </w:r>
            <w:r w:rsidR="00FD45E4">
              <w:rPr>
                <w:rStyle w:val="documentleftBox"/>
                <w:rFonts w:ascii="Open Sans" w:eastAsia="Open Sans" w:hAnsi="Open Sans" w:cs="Open Sans"/>
                <w:color w:val="2A2A2A"/>
                <w:sz w:val="20"/>
                <w:szCs w:val="20"/>
              </w:rPr>
              <w:t>back end</w:t>
            </w:r>
            <w:r>
              <w:rPr>
                <w:rStyle w:val="documentleftBox"/>
                <w:rFonts w:ascii="Open Sans" w:eastAsia="Open Sans" w:hAnsi="Open Sans" w:cs="Open Sans"/>
                <w:color w:val="2A2A2A"/>
                <w:sz w:val="20"/>
                <w:szCs w:val="20"/>
              </w:rPr>
              <w:t>.</w:t>
            </w:r>
          </w:p>
          <w:p w:rsidR="001E4D8F" w:rsidP="00085960" w14:paraId="0BD2F1AA" w14:textId="4B1587AE">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 xml:space="preserve">Sync with upstream/downstream </w:t>
            </w:r>
            <w:r w:rsidR="00FD45E4">
              <w:rPr>
                <w:rStyle w:val="documentleftBox"/>
                <w:rFonts w:ascii="Open Sans" w:eastAsia="Open Sans" w:hAnsi="Open Sans" w:cs="Open Sans"/>
                <w:color w:val="2A2A2A"/>
                <w:sz w:val="20"/>
                <w:szCs w:val="20"/>
              </w:rPr>
              <w:t>team for accommodating</w:t>
            </w:r>
            <w:r>
              <w:rPr>
                <w:rStyle w:val="documentleftBox"/>
                <w:rFonts w:ascii="Open Sans" w:eastAsia="Open Sans" w:hAnsi="Open Sans" w:cs="Open Sans"/>
                <w:color w:val="2A2A2A"/>
                <w:sz w:val="20"/>
                <w:szCs w:val="20"/>
              </w:rPr>
              <w:t xml:space="preserve"> </w:t>
            </w:r>
            <w:r w:rsidR="00FD45E4">
              <w:rPr>
                <w:rStyle w:val="documentleftBox"/>
                <w:rFonts w:ascii="Open Sans" w:eastAsia="Open Sans" w:hAnsi="Open Sans" w:cs="Open Sans"/>
                <w:color w:val="2A2A2A"/>
                <w:sz w:val="20"/>
                <w:szCs w:val="20"/>
              </w:rPr>
              <w:t>new</w:t>
            </w:r>
            <w:r>
              <w:rPr>
                <w:rStyle w:val="documentleftBox"/>
                <w:rFonts w:ascii="Open Sans" w:eastAsia="Open Sans" w:hAnsi="Open Sans" w:cs="Open Sans"/>
                <w:color w:val="2A2A2A"/>
                <w:sz w:val="20"/>
                <w:szCs w:val="20"/>
              </w:rPr>
              <w:t xml:space="preserve"> </w:t>
            </w:r>
            <w:r w:rsidR="00FD45E4">
              <w:rPr>
                <w:rStyle w:val="documentleftBox"/>
                <w:rFonts w:ascii="Open Sans" w:eastAsia="Open Sans" w:hAnsi="Open Sans" w:cs="Open Sans"/>
                <w:color w:val="2A2A2A"/>
                <w:sz w:val="20"/>
                <w:szCs w:val="20"/>
              </w:rPr>
              <w:t xml:space="preserve">updates from </w:t>
            </w:r>
            <w:r>
              <w:rPr>
                <w:rStyle w:val="documentleftBox"/>
                <w:rFonts w:ascii="Open Sans" w:eastAsia="Open Sans" w:hAnsi="Open Sans" w:cs="Open Sans"/>
                <w:color w:val="2A2A2A"/>
                <w:sz w:val="20"/>
                <w:szCs w:val="20"/>
              </w:rPr>
              <w:t>dependenc</w:t>
            </w:r>
            <w:r w:rsidR="00C84166">
              <w:rPr>
                <w:rStyle w:val="documentleftBox"/>
                <w:rFonts w:ascii="Open Sans" w:eastAsia="Open Sans" w:hAnsi="Open Sans" w:cs="Open Sans"/>
                <w:color w:val="2A2A2A"/>
                <w:sz w:val="20"/>
                <w:szCs w:val="20"/>
              </w:rPr>
              <w:t>y service</w:t>
            </w:r>
            <w:r w:rsidR="00FD45E4">
              <w:rPr>
                <w:rStyle w:val="documentleftBox"/>
                <w:rFonts w:ascii="Open Sans" w:eastAsia="Open Sans" w:hAnsi="Open Sans" w:cs="Open Sans"/>
                <w:color w:val="2A2A2A"/>
                <w:sz w:val="20"/>
                <w:szCs w:val="20"/>
              </w:rPr>
              <w:t>s team</w:t>
            </w:r>
            <w:r w:rsidR="00C84166">
              <w:rPr>
                <w:rStyle w:val="documentleftBox"/>
                <w:rFonts w:ascii="Open Sans" w:eastAsia="Open Sans" w:hAnsi="Open Sans" w:cs="Open Sans"/>
                <w:color w:val="2A2A2A"/>
                <w:sz w:val="20"/>
                <w:szCs w:val="20"/>
              </w:rPr>
              <w:t>.</w:t>
            </w:r>
          </w:p>
          <w:p w:rsidR="001E4D8F" w:rsidP="00085960" w14:paraId="353E26E4" w14:textId="52541D4B">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Do</w:t>
            </w:r>
            <w:r w:rsidR="00FD45E4">
              <w:rPr>
                <w:rStyle w:val="documentleftBox"/>
                <w:rFonts w:ascii="Open Sans" w:eastAsia="Open Sans" w:hAnsi="Open Sans" w:cs="Open Sans"/>
                <w:color w:val="2A2A2A"/>
                <w:sz w:val="20"/>
                <w:szCs w:val="20"/>
              </w:rPr>
              <w:t>ing</w:t>
            </w:r>
            <w:r>
              <w:rPr>
                <w:rStyle w:val="documentleftBox"/>
                <w:rFonts w:ascii="Open Sans" w:eastAsia="Open Sans" w:hAnsi="Open Sans" w:cs="Open Sans"/>
                <w:color w:val="2A2A2A"/>
                <w:sz w:val="20"/>
                <w:szCs w:val="20"/>
              </w:rPr>
              <w:t xml:space="preserve"> peer-to-peer code review for others PRs</w:t>
            </w:r>
            <w:r w:rsidR="00FD45E4">
              <w:rPr>
                <w:rStyle w:val="documentleftBox"/>
                <w:rFonts w:ascii="Open Sans" w:eastAsia="Open Sans" w:hAnsi="Open Sans" w:cs="Open Sans"/>
                <w:color w:val="2A2A2A"/>
                <w:sz w:val="20"/>
                <w:szCs w:val="20"/>
              </w:rPr>
              <w:t xml:space="preserve"> and submitting comments for the expectations</w:t>
            </w:r>
            <w:r>
              <w:rPr>
                <w:rStyle w:val="documentleftBox"/>
                <w:rFonts w:ascii="Open Sans" w:eastAsia="Open Sans" w:hAnsi="Open Sans" w:cs="Open Sans"/>
                <w:color w:val="2A2A2A"/>
                <w:sz w:val="20"/>
                <w:szCs w:val="20"/>
              </w:rPr>
              <w:t>.</w:t>
            </w:r>
          </w:p>
          <w:p w:rsidR="001E4D8F" w:rsidP="00085960" w14:paraId="71D78D6E" w14:textId="600BDED4">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sidRPr="001E4D8F">
              <w:rPr>
                <w:rStyle w:val="documentleftBox"/>
                <w:rFonts w:ascii="Open Sans" w:eastAsia="Open Sans" w:hAnsi="Open Sans" w:cs="Open Sans"/>
                <w:color w:val="2A2A2A"/>
                <w:sz w:val="20"/>
                <w:szCs w:val="20"/>
              </w:rPr>
              <w:t>Giv</w:t>
            </w:r>
            <w:r w:rsidR="00FD45E4">
              <w:rPr>
                <w:rStyle w:val="documentleftBox"/>
                <w:rFonts w:ascii="Open Sans" w:eastAsia="Open Sans" w:hAnsi="Open Sans" w:cs="Open Sans"/>
                <w:color w:val="2A2A2A"/>
                <w:sz w:val="20"/>
                <w:szCs w:val="20"/>
              </w:rPr>
              <w:t>ing</w:t>
            </w:r>
            <w:r w:rsidRPr="001E4D8F">
              <w:rPr>
                <w:rStyle w:val="documentleftBox"/>
                <w:rFonts w:ascii="Open Sans" w:eastAsia="Open Sans" w:hAnsi="Open Sans" w:cs="Open Sans"/>
                <w:color w:val="2A2A2A"/>
                <w:sz w:val="20"/>
                <w:szCs w:val="20"/>
              </w:rPr>
              <w:t xml:space="preserve"> demo to TPM </w:t>
            </w:r>
            <w:r w:rsidR="00FD45E4">
              <w:rPr>
                <w:rStyle w:val="documentleftBox"/>
                <w:rFonts w:ascii="Open Sans" w:eastAsia="Open Sans" w:hAnsi="Open Sans" w:cs="Open Sans"/>
                <w:color w:val="2A2A2A"/>
                <w:sz w:val="20"/>
                <w:szCs w:val="20"/>
              </w:rPr>
              <w:t xml:space="preserve">and QA </w:t>
            </w:r>
            <w:r w:rsidRPr="001E4D8F">
              <w:rPr>
                <w:rStyle w:val="documentleftBox"/>
                <w:rFonts w:ascii="Open Sans" w:eastAsia="Open Sans" w:hAnsi="Open Sans" w:cs="Open Sans"/>
                <w:color w:val="2A2A2A"/>
                <w:sz w:val="20"/>
                <w:szCs w:val="20"/>
              </w:rPr>
              <w:t xml:space="preserve">to accept the </w:t>
            </w:r>
            <w:r w:rsidR="00921821">
              <w:rPr>
                <w:rStyle w:val="documentleftBox"/>
                <w:rFonts w:ascii="Open Sans" w:eastAsia="Open Sans" w:hAnsi="Open Sans" w:cs="Open Sans"/>
                <w:color w:val="2A2A2A"/>
                <w:sz w:val="20"/>
                <w:szCs w:val="20"/>
              </w:rPr>
              <w:t xml:space="preserve">user </w:t>
            </w:r>
            <w:r w:rsidRPr="001E4D8F">
              <w:rPr>
                <w:rStyle w:val="documentleftBox"/>
                <w:rFonts w:ascii="Open Sans" w:eastAsia="Open Sans" w:hAnsi="Open Sans" w:cs="Open Sans"/>
                <w:color w:val="2A2A2A"/>
                <w:sz w:val="20"/>
                <w:szCs w:val="20"/>
              </w:rPr>
              <w:t>story functionality</w:t>
            </w:r>
            <w:r w:rsidR="00FD45E4">
              <w:rPr>
                <w:rStyle w:val="documentleftBox"/>
                <w:rFonts w:ascii="Open Sans" w:eastAsia="Open Sans" w:hAnsi="Open Sans" w:cs="Open Sans"/>
                <w:color w:val="2A2A2A"/>
                <w:sz w:val="20"/>
                <w:szCs w:val="20"/>
              </w:rPr>
              <w:t xml:space="preserve"> before handover to QA team</w:t>
            </w:r>
            <w:r w:rsidRPr="001E4D8F">
              <w:rPr>
                <w:rStyle w:val="documentleftBox"/>
                <w:rFonts w:ascii="Open Sans" w:eastAsia="Open Sans" w:hAnsi="Open Sans" w:cs="Open Sans"/>
                <w:color w:val="2A2A2A"/>
                <w:sz w:val="20"/>
                <w:szCs w:val="20"/>
              </w:rPr>
              <w:t>.</w:t>
            </w:r>
          </w:p>
          <w:p w:rsidR="001E4D8F" w:rsidRPr="001E4D8F" w:rsidP="00085960" w14:paraId="740B359D" w14:textId="2F3ADBC0">
            <w:pPr>
              <w:pStyle w:val="documentsinglecolumn"/>
              <w:numPr>
                <w:ilvl w:val="0"/>
                <w:numId w:val="11"/>
              </w:numPr>
              <w:spacing w:line="280" w:lineRule="atLeast"/>
              <w:ind w:left="382" w:right="119" w:firstLine="0"/>
              <w:rPr>
                <w:rStyle w:val="documentleftBox"/>
                <w:rFonts w:ascii="Open Sans" w:eastAsia="Open Sans" w:hAnsi="Open Sans" w:cs="Open Sans"/>
                <w:color w:val="2A2A2A"/>
                <w:sz w:val="20"/>
                <w:szCs w:val="20"/>
              </w:rPr>
            </w:pPr>
            <w:r>
              <w:rPr>
                <w:rStyle w:val="documentleftBox"/>
                <w:rFonts w:ascii="Open Sans" w:eastAsia="Open Sans" w:hAnsi="Open Sans" w:cs="Open Sans"/>
                <w:color w:val="2A2A2A"/>
                <w:sz w:val="20"/>
                <w:szCs w:val="20"/>
              </w:rPr>
              <w:t>Us</w:t>
            </w:r>
            <w:r w:rsidR="00FD45E4">
              <w:rPr>
                <w:rStyle w:val="documentleftBox"/>
                <w:rFonts w:ascii="Open Sans" w:eastAsia="Open Sans" w:hAnsi="Open Sans" w:cs="Open Sans"/>
                <w:color w:val="2A2A2A"/>
                <w:sz w:val="20"/>
                <w:szCs w:val="20"/>
              </w:rPr>
              <w:t>ing</w:t>
            </w:r>
            <w:r>
              <w:rPr>
                <w:rStyle w:val="documentleftBox"/>
                <w:rFonts w:ascii="Open Sans" w:eastAsia="Open Sans" w:hAnsi="Open Sans" w:cs="Open Sans"/>
                <w:color w:val="2A2A2A"/>
                <w:sz w:val="20"/>
                <w:szCs w:val="20"/>
              </w:rPr>
              <w:t xml:space="preserve"> Git</w:t>
            </w:r>
            <w:r w:rsidR="00C84166">
              <w:rPr>
                <w:rStyle w:val="documentleftBox"/>
                <w:rFonts w:ascii="Open Sans" w:eastAsia="Open Sans" w:hAnsi="Open Sans" w:cs="Open Sans"/>
                <w:color w:val="2A2A2A"/>
                <w:sz w:val="20"/>
                <w:szCs w:val="20"/>
              </w:rPr>
              <w:t>Hub C</w:t>
            </w:r>
            <w:r>
              <w:rPr>
                <w:rStyle w:val="documentleftBox"/>
                <w:rFonts w:ascii="Open Sans" w:eastAsia="Open Sans" w:hAnsi="Open Sans" w:cs="Open Sans"/>
                <w:color w:val="2A2A2A"/>
                <w:sz w:val="20"/>
                <w:szCs w:val="20"/>
              </w:rPr>
              <w:t>opilot actively to reduce the time lines of user stories</w:t>
            </w:r>
            <w:r w:rsidR="00921821">
              <w:rPr>
                <w:rStyle w:val="documentleftBox"/>
                <w:rFonts w:ascii="Open Sans" w:eastAsia="Open Sans" w:hAnsi="Open Sans" w:cs="Open Sans"/>
                <w:color w:val="2A2A2A"/>
                <w:sz w:val="20"/>
                <w:szCs w:val="20"/>
              </w:rPr>
              <w:t xml:space="preserve"> implementation</w:t>
            </w:r>
            <w:r w:rsidR="00C84166">
              <w:rPr>
                <w:rStyle w:val="documentleftBox"/>
                <w:rFonts w:ascii="Open Sans" w:eastAsia="Open Sans" w:hAnsi="Open Sans" w:cs="Open Sans"/>
                <w:color w:val="2A2A2A"/>
                <w:sz w:val="20"/>
                <w:szCs w:val="20"/>
              </w:rPr>
              <w:t>.</w:t>
            </w:r>
          </w:p>
          <w:p w:rsidR="001E4D8F" w:rsidRPr="00530342" w:rsidP="00085960" w14:paraId="4FAAFC0C" w14:textId="77777777">
            <w:pPr>
              <w:widowControl w:val="0"/>
              <w:ind w:left="1080" w:right="119"/>
              <w:jc w:val="both"/>
              <w:rPr>
                <w:rFonts w:ascii="Calibri" w:eastAsia="Roboto" w:hAnsi="Calibri" w:cs="Calibri"/>
                <w:b/>
                <w:color w:val="000000"/>
                <w:sz w:val="24"/>
                <w:szCs w:val="24"/>
              </w:rPr>
            </w:pPr>
          </w:p>
          <w:p w:rsidR="00757723" w:rsidP="00085960" w14:paraId="27593E02" w14:textId="77777777">
            <w:pPr>
              <w:ind w:right="119"/>
              <w:rPr>
                <w:rFonts w:ascii="Calibri" w:eastAsia="Roboto" w:hAnsi="Calibri" w:cs="Calibri"/>
                <w:b/>
                <w:color w:val="000000"/>
                <w:sz w:val="24"/>
                <w:szCs w:val="24"/>
              </w:rPr>
            </w:pPr>
          </w:p>
          <w:p w:rsidR="00757723" w:rsidRPr="004F46BA" w:rsidP="00085960" w14:paraId="25AC9DE2" w14:textId="76B121F3">
            <w:pPr>
              <w:ind w:right="119"/>
              <w:jc w:val="both"/>
              <w:rPr>
                <w:rFonts w:ascii="Calibri" w:hAnsi="Calibri" w:cs="Calibri"/>
                <w:b/>
                <w:sz w:val="28"/>
                <w:szCs w:val="28"/>
              </w:rPr>
            </w:pPr>
            <w:r w:rsidRPr="004F46BA">
              <w:rPr>
                <w:rFonts w:ascii="Calibri" w:hAnsi="Calibri" w:cs="Calibri"/>
                <w:b/>
                <w:bCs/>
                <w:color w:val="000000"/>
                <w:sz w:val="28"/>
                <w:szCs w:val="28"/>
              </w:rPr>
              <w:t xml:space="preserve">#Project </w:t>
            </w:r>
            <w:r w:rsidRPr="004F46BA" w:rsidR="00530342">
              <w:rPr>
                <w:rFonts w:ascii="Calibri" w:hAnsi="Calibri" w:cs="Calibri"/>
                <w:b/>
                <w:bCs/>
                <w:color w:val="000000"/>
                <w:sz w:val="28"/>
                <w:szCs w:val="28"/>
              </w:rPr>
              <w:t>2</w:t>
            </w:r>
          </w:p>
          <w:p w:rsidR="00757723" w:rsidP="00085960" w14:paraId="6A31A1B1" w14:textId="6FFE7CF5">
            <w:pPr>
              <w:ind w:right="119"/>
              <w:rPr>
                <w:rFonts w:ascii="Calibri" w:hAnsi="Calibri" w:cs="Calibri"/>
                <w:b/>
                <w:sz w:val="22"/>
                <w:szCs w:val="22"/>
              </w:rPr>
            </w:pPr>
            <w:r>
              <w:rPr>
                <w:rFonts w:ascii="Calibri" w:hAnsi="Calibri" w:cs="Calibri"/>
                <w:b/>
                <w:sz w:val="22"/>
                <w:szCs w:val="22"/>
              </w:rPr>
              <w:t>Title</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sz w:val="22"/>
                <w:szCs w:val="22"/>
              </w:rPr>
              <w:t>:</w:t>
            </w:r>
            <w:r>
              <w:rPr>
                <w:rFonts w:ascii="Calibri" w:hAnsi="Calibri" w:cs="Calibri"/>
                <w:b/>
                <w:sz w:val="22"/>
                <w:szCs w:val="22"/>
              </w:rPr>
              <w:t xml:space="preserve">             </w:t>
            </w:r>
            <w:r w:rsidR="00E33954">
              <w:rPr>
                <w:rFonts w:ascii="Calibri" w:hAnsi="Calibri" w:cs="Calibri"/>
                <w:b/>
                <w:sz w:val="22"/>
                <w:szCs w:val="22"/>
              </w:rPr>
              <w:t>HPQR(</w:t>
            </w:r>
            <w:r>
              <w:rPr>
                <w:rFonts w:ascii="Calibri" w:hAnsi="Calibri" w:cs="Calibri"/>
                <w:b/>
                <w:sz w:val="22"/>
                <w:szCs w:val="22"/>
              </w:rPr>
              <w:t>Honeywell Product Quality Review</w:t>
            </w:r>
            <w:r w:rsidR="00E33954">
              <w:rPr>
                <w:rFonts w:ascii="Calibri" w:hAnsi="Calibri" w:cs="Calibri"/>
                <w:b/>
                <w:sz w:val="22"/>
                <w:szCs w:val="22"/>
              </w:rPr>
              <w:t>)</w:t>
            </w:r>
          </w:p>
          <w:p w:rsidR="00757723" w:rsidP="00085960" w14:paraId="0D150528" w14:textId="77777777">
            <w:pPr>
              <w:ind w:right="119"/>
              <w:rPr>
                <w:rFonts w:ascii="Calibri" w:hAnsi="Calibri" w:cs="Calibri"/>
                <w:b/>
                <w:bCs/>
                <w:sz w:val="22"/>
                <w:szCs w:val="22"/>
              </w:rPr>
            </w:pPr>
            <w:r>
              <w:rPr>
                <w:rFonts w:ascii="Calibri" w:hAnsi="Calibri" w:cs="Calibri"/>
                <w:b/>
                <w:bCs/>
                <w:sz w:val="22"/>
                <w:szCs w:val="22"/>
              </w:rPr>
              <w:t>Client</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w:t>
            </w:r>
            <w:r>
              <w:rPr>
                <w:rFonts w:ascii="Calibri" w:hAnsi="Calibri" w:cs="Calibri"/>
                <w:b/>
                <w:bCs/>
                <w:sz w:val="22"/>
                <w:szCs w:val="22"/>
              </w:rPr>
              <w:tab/>
            </w:r>
            <w:r>
              <w:rPr>
                <w:rFonts w:ascii="Calibri" w:hAnsi="Calibri" w:cs="Calibri"/>
                <w:sz w:val="22"/>
                <w:szCs w:val="22"/>
              </w:rPr>
              <w:t>Honeywell</w:t>
            </w:r>
          </w:p>
          <w:p w:rsidR="00757723" w:rsidP="00085960" w14:paraId="7A737AB0" w14:textId="77777777">
            <w:pPr>
              <w:pStyle w:val="BodyText"/>
              <w:spacing w:after="0"/>
              <w:ind w:right="119"/>
              <w:rPr>
                <w:rFonts w:ascii="Calibri" w:hAnsi="Calibri" w:cs="Calibri"/>
                <w:b/>
                <w:bCs/>
                <w:sz w:val="22"/>
                <w:szCs w:val="22"/>
              </w:rPr>
            </w:pPr>
            <w:r>
              <w:rPr>
                <w:rFonts w:ascii="Calibri" w:hAnsi="Calibri" w:cs="Calibri"/>
                <w:b/>
                <w:bCs/>
                <w:sz w:val="22"/>
                <w:szCs w:val="22"/>
              </w:rPr>
              <w:t>Role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ab/>
              <w:t>Full stack developer</w:t>
            </w:r>
          </w:p>
          <w:p w:rsidR="00757723" w:rsidP="00085960" w14:paraId="3B36A3C1" w14:textId="247FA143">
            <w:pPr>
              <w:pStyle w:val="BodyText"/>
              <w:spacing w:after="0"/>
              <w:ind w:right="119"/>
              <w:rPr>
                <w:rFonts w:ascii="Calibri" w:hAnsi="Calibri" w:cs="Calibri"/>
                <w:b/>
                <w:bCs/>
                <w:sz w:val="22"/>
                <w:szCs w:val="22"/>
              </w:rPr>
            </w:pPr>
            <w:r>
              <w:rPr>
                <w:rFonts w:ascii="Calibri" w:hAnsi="Calibri" w:cs="Calibri"/>
                <w:b/>
                <w:bCs/>
                <w:sz w:val="22"/>
                <w:szCs w:val="22"/>
              </w:rPr>
              <w:t>Skills Used</w:t>
            </w:r>
            <w:r>
              <w:rPr>
                <w:rFonts w:ascii="Calibri" w:hAnsi="Calibri" w:cs="Calibri"/>
                <w:b/>
                <w:bCs/>
                <w:sz w:val="22"/>
                <w:szCs w:val="22"/>
              </w:rPr>
              <w:tab/>
              <w:t xml:space="preserve">             </w:t>
            </w:r>
            <w:r>
              <w:rPr>
                <w:rFonts w:ascii="Calibri" w:hAnsi="Calibri" w:cs="Calibri"/>
                <w:b/>
                <w:bCs/>
                <w:sz w:val="22"/>
                <w:szCs w:val="22"/>
              </w:rPr>
              <w:t xml:space="preserve">  </w:t>
            </w:r>
            <w:r>
              <w:rPr>
                <w:rFonts w:ascii="Calibri" w:hAnsi="Calibri" w:cs="Calibri"/>
                <w:bCs/>
                <w:sz w:val="22"/>
                <w:szCs w:val="22"/>
              </w:rPr>
              <w:t>:</w:t>
            </w:r>
            <w:r>
              <w:rPr>
                <w:rFonts w:ascii="Calibri" w:hAnsi="Calibri" w:cs="Calibri"/>
                <w:bCs/>
                <w:sz w:val="22"/>
                <w:szCs w:val="22"/>
              </w:rPr>
              <w:tab/>
              <w:t>Spring Boot, Hibernate/JPA, MySQL DB, GIT, JIRA, Jenkins, maven, AWS, React</w:t>
            </w:r>
            <w:r w:rsidR="00425812">
              <w:rPr>
                <w:rFonts w:ascii="Calibri" w:hAnsi="Calibri" w:cs="Calibri"/>
                <w:bCs/>
                <w:sz w:val="22"/>
                <w:szCs w:val="22"/>
              </w:rPr>
              <w:t xml:space="preserve"> </w:t>
            </w:r>
            <w:r>
              <w:rPr>
                <w:rFonts w:ascii="Calibri" w:hAnsi="Calibri" w:cs="Calibri"/>
                <w:bCs/>
                <w:sz w:val="22"/>
                <w:szCs w:val="22"/>
              </w:rPr>
              <w:t>J</w:t>
            </w:r>
            <w:r w:rsidR="00425812">
              <w:rPr>
                <w:rFonts w:ascii="Calibri" w:hAnsi="Calibri" w:cs="Calibri"/>
                <w:bCs/>
                <w:sz w:val="22"/>
                <w:szCs w:val="22"/>
              </w:rPr>
              <w:t>S</w:t>
            </w:r>
            <w:r w:rsidR="00D379DD">
              <w:rPr>
                <w:rFonts w:ascii="Calibri" w:hAnsi="Calibri" w:cs="Calibri"/>
                <w:bCs/>
                <w:sz w:val="22"/>
                <w:szCs w:val="22"/>
              </w:rPr>
              <w:t>,</w:t>
            </w:r>
            <w:r w:rsidR="00D379DD">
              <w:rPr>
                <w:rFonts w:ascii="Calibri" w:hAnsi="Calibri" w:cs="Calibri"/>
                <w:bCs/>
                <w:sz w:val="22"/>
                <w:szCs w:val="22"/>
              </w:rPr>
              <w:br/>
            </w:r>
            <w:r w:rsidR="00D379DD">
              <w:rPr>
                <w:rFonts w:ascii="Calibri" w:hAnsi="Calibri" w:cs="Calibri"/>
                <w:b/>
                <w:bCs/>
                <w:sz w:val="22"/>
                <w:szCs w:val="22"/>
              </w:rPr>
              <w:t xml:space="preserve">                                                          </w:t>
            </w:r>
            <w:r w:rsidR="00D379DD">
              <w:rPr>
                <w:rFonts w:ascii="Calibri" w:hAnsi="Calibri" w:cs="Calibri"/>
                <w:bCs/>
                <w:sz w:val="22"/>
                <w:szCs w:val="22"/>
              </w:rPr>
              <w:t>GitHub Copilot,</w:t>
            </w:r>
            <w:r w:rsidR="00425812">
              <w:rPr>
                <w:rFonts w:ascii="Calibri" w:hAnsi="Calibri" w:cs="Calibri"/>
                <w:bCs/>
                <w:sz w:val="22"/>
                <w:szCs w:val="22"/>
              </w:rPr>
              <w:t xml:space="preserve"> </w:t>
            </w:r>
          </w:p>
          <w:p w:rsidR="00757723" w:rsidP="00085960" w14:paraId="3A34F9A8" w14:textId="77777777">
            <w:pPr>
              <w:pStyle w:val="BodyText"/>
              <w:spacing w:after="0"/>
              <w:ind w:right="119"/>
              <w:rPr>
                <w:rFonts w:ascii="Calibri" w:hAnsi="Calibri" w:cs="Calibri"/>
                <w:b/>
                <w:bCs/>
                <w:sz w:val="22"/>
                <w:szCs w:val="22"/>
              </w:rPr>
            </w:pPr>
            <w:r>
              <w:rPr>
                <w:rFonts w:ascii="Calibri" w:hAnsi="Calibri" w:cs="Calibri"/>
                <w:b/>
                <w:bCs/>
                <w:sz w:val="22"/>
                <w:szCs w:val="22"/>
              </w:rPr>
              <w:t>IDE</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Cs/>
                <w:sz w:val="22"/>
                <w:szCs w:val="22"/>
              </w:rPr>
              <w:t xml:space="preserve">: </w:t>
            </w:r>
            <w:r>
              <w:rPr>
                <w:rFonts w:ascii="Calibri" w:hAnsi="Calibri" w:cs="Calibri"/>
                <w:bCs/>
                <w:sz w:val="22"/>
                <w:szCs w:val="22"/>
              </w:rPr>
              <w:tab/>
            </w:r>
            <w:r>
              <w:rPr>
                <w:rFonts w:ascii="Calibri" w:hAnsi="Calibri" w:cs="Calibri"/>
                <w:sz w:val="22"/>
                <w:szCs w:val="22"/>
              </w:rPr>
              <w:t>STS, IntelliJ</w:t>
            </w:r>
          </w:p>
          <w:p w:rsidR="00757723" w:rsidP="00085960" w14:paraId="1D5A7401" w14:textId="77777777">
            <w:pPr>
              <w:pStyle w:val="BodyText"/>
              <w:spacing w:after="0"/>
              <w:ind w:right="119"/>
              <w:rPr>
                <w:rFonts w:ascii="Calibri" w:hAnsi="Calibri" w:cs="Calibri"/>
                <w:b/>
                <w:bCs/>
                <w:sz w:val="22"/>
                <w:szCs w:val="22"/>
              </w:rPr>
            </w:pPr>
            <w:r>
              <w:rPr>
                <w:rFonts w:ascii="Calibri" w:hAnsi="Calibri" w:cs="Calibri"/>
                <w:b/>
                <w:bCs/>
                <w:sz w:val="22"/>
                <w:szCs w:val="22"/>
              </w:rPr>
              <w:t>Server</w:t>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AWS</w:t>
            </w:r>
          </w:p>
          <w:p w:rsidR="00757723" w:rsidP="00085960" w14:paraId="32211944" w14:textId="7E37D878">
            <w:pPr>
              <w:pStyle w:val="BodyText"/>
              <w:spacing w:after="0"/>
              <w:ind w:right="119"/>
              <w:rPr>
                <w:rFonts w:ascii="Calibri" w:hAnsi="Calibri" w:cs="Calibri"/>
                <w:b/>
                <w:bCs/>
                <w:sz w:val="22"/>
                <w:szCs w:val="22"/>
              </w:rPr>
            </w:pPr>
            <w:r>
              <w:rPr>
                <w:rFonts w:ascii="Calibri" w:hAnsi="Calibri" w:cs="Calibri"/>
                <w:b/>
                <w:bCs/>
                <w:sz w:val="22"/>
                <w:szCs w:val="22"/>
              </w:rPr>
              <w:t>Duration</w:t>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01/</w:t>
            </w:r>
            <w:r>
              <w:rPr>
                <w:rFonts w:ascii="Calibri" w:hAnsi="Calibri" w:cs="Calibri"/>
                <w:sz w:val="22"/>
                <w:szCs w:val="22"/>
              </w:rPr>
              <w:t xml:space="preserve">06/2024 to </w:t>
            </w:r>
            <w:r w:rsidR="0048633D">
              <w:rPr>
                <w:rFonts w:ascii="Calibri" w:hAnsi="Calibri" w:cs="Calibri"/>
                <w:sz w:val="22"/>
                <w:szCs w:val="22"/>
              </w:rPr>
              <w:t>30/03/2025</w:t>
            </w:r>
          </w:p>
          <w:p w:rsidR="00757723" w:rsidP="00085960" w14:paraId="3AD30372" w14:textId="77777777">
            <w:pPr>
              <w:pStyle w:val="BodyText"/>
              <w:spacing w:after="0"/>
              <w:ind w:right="119"/>
              <w:rPr>
                <w:rFonts w:ascii="Calibri" w:hAnsi="Calibri" w:cs="Calibri"/>
                <w:b/>
                <w:bCs/>
                <w:color w:val="000000"/>
                <w:sz w:val="24"/>
                <w:szCs w:val="24"/>
              </w:rPr>
            </w:pPr>
            <w:r>
              <w:rPr>
                <w:rFonts w:ascii="Calibri" w:hAnsi="Calibri" w:cs="Calibri"/>
                <w:b/>
                <w:bCs/>
                <w:sz w:val="22"/>
                <w:szCs w:val="22"/>
              </w:rPr>
              <w:t>Team Size</w:t>
            </w:r>
            <w:r>
              <w:rPr>
                <w:rFonts w:ascii="Calibri" w:hAnsi="Calibri" w:cs="Calibri"/>
                <w:bCs/>
                <w:sz w:val="22"/>
                <w:szCs w:val="22"/>
              </w:rPr>
              <w:tab/>
            </w:r>
            <w:r>
              <w:rPr>
                <w:rFonts w:ascii="Calibri" w:hAnsi="Calibri" w:cs="Calibri"/>
                <w:bCs/>
                <w:sz w:val="22"/>
                <w:szCs w:val="22"/>
              </w:rPr>
              <w:tab/>
              <w:t>:</w:t>
            </w:r>
            <w:r>
              <w:rPr>
                <w:rFonts w:ascii="Calibri" w:hAnsi="Calibri" w:cs="Calibri"/>
                <w:bCs/>
                <w:sz w:val="22"/>
                <w:szCs w:val="22"/>
              </w:rPr>
              <w:tab/>
              <w:t>4</w:t>
            </w:r>
          </w:p>
          <w:p w:rsidR="00757723" w:rsidP="00085960" w14:paraId="4C37F9AA" w14:textId="77777777">
            <w:pPr>
              <w:snapToGrid w:val="0"/>
              <w:ind w:right="119"/>
              <w:rPr>
                <w:rFonts w:ascii="Calibri" w:hAnsi="Calibri" w:cs="Calibri"/>
              </w:rPr>
            </w:pPr>
          </w:p>
          <w:p w:rsidR="00757723" w:rsidP="00085960" w14:paraId="1A71D304" w14:textId="77777777">
            <w:pPr>
              <w:tabs>
                <w:tab w:val="left" w:pos="1440"/>
              </w:tabs>
              <w:spacing w:line="0" w:lineRule="atLeast"/>
              <w:ind w:right="119"/>
              <w:rPr>
                <w:rFonts w:ascii="Calibri" w:hAnsi="Calibri" w:cs="Calibri"/>
                <w:b/>
                <w:bCs/>
                <w:sz w:val="22"/>
                <w:szCs w:val="22"/>
              </w:rPr>
            </w:pPr>
            <w:r>
              <w:rPr>
                <w:rFonts w:ascii="Calibri" w:hAnsi="Calibri" w:cs="Calibri"/>
                <w:b/>
                <w:bCs/>
                <w:sz w:val="22"/>
                <w:szCs w:val="22"/>
              </w:rPr>
              <w:t>Description:</w:t>
            </w:r>
          </w:p>
          <w:p w:rsidR="00757723" w:rsidP="00085960" w14:paraId="1BB8F548" w14:textId="77777777">
            <w:pPr>
              <w:tabs>
                <w:tab w:val="left" w:pos="1440"/>
              </w:tabs>
              <w:spacing w:line="0" w:lineRule="atLeast"/>
              <w:ind w:right="119"/>
              <w:rPr>
                <w:rFonts w:ascii="Calibri" w:eastAsia="Roboto" w:hAnsi="Calibri" w:cs="Calibri"/>
                <w:color w:val="000000"/>
                <w:sz w:val="22"/>
              </w:rPr>
            </w:pPr>
            <w:r>
              <w:rPr>
                <w:rFonts w:ascii="Calibri" w:eastAsia="Roboto" w:hAnsi="Calibri" w:cs="Calibri"/>
                <w:color w:val="000000"/>
                <w:sz w:val="22"/>
              </w:rPr>
              <w:t>HPQR helps the customers to prepare the reports in pdf format with customized inputs. Multiple roles involve here to segregate the tasks among multiple people in sequential operations. Data will be visible in different formats like charts, graphs and table formats.</w:t>
            </w:r>
          </w:p>
          <w:p w:rsidR="00757723" w:rsidP="00085960" w14:paraId="21A680CF" w14:textId="77777777">
            <w:pPr>
              <w:tabs>
                <w:tab w:val="left" w:pos="1440"/>
              </w:tabs>
              <w:spacing w:line="0" w:lineRule="atLeast"/>
              <w:ind w:right="119"/>
              <w:rPr>
                <w:rFonts w:ascii="Calibri" w:eastAsia="Roboto" w:hAnsi="Calibri" w:cs="Calibri"/>
                <w:color w:val="000000"/>
                <w:sz w:val="22"/>
              </w:rPr>
            </w:pPr>
            <w:r>
              <w:rPr>
                <w:rFonts w:ascii="Calibri" w:eastAsia="Roboto" w:hAnsi="Calibri" w:cs="Calibri"/>
                <w:color w:val="000000"/>
                <w:sz w:val="22"/>
              </w:rPr>
              <w:t>Final output will be in pdf format with all the inputs given by multiple roles and with uploaded data.</w:t>
            </w:r>
          </w:p>
          <w:p w:rsidR="00757723" w:rsidP="00085960" w14:paraId="0BA83AC7" w14:textId="77777777">
            <w:pPr>
              <w:tabs>
                <w:tab w:val="left" w:pos="1440"/>
              </w:tabs>
              <w:spacing w:line="0" w:lineRule="atLeast"/>
              <w:ind w:right="119"/>
              <w:rPr>
                <w:rFonts w:ascii="Calibri" w:hAnsi="Calibri" w:cs="Calibri"/>
                <w:b/>
                <w:sz w:val="22"/>
                <w:szCs w:val="22"/>
              </w:rPr>
            </w:pPr>
          </w:p>
          <w:p w:rsidR="00757723" w:rsidP="00085960" w14:paraId="4FE392E6" w14:textId="77777777">
            <w:pPr>
              <w:tabs>
                <w:tab w:val="left" w:pos="1440"/>
              </w:tabs>
              <w:spacing w:line="0" w:lineRule="atLeast"/>
              <w:ind w:right="119"/>
              <w:rPr>
                <w:rFonts w:ascii="Calibri" w:eastAsia="Roboto" w:hAnsi="Calibri" w:cs="Calibri"/>
                <w:color w:val="000000"/>
                <w:sz w:val="22"/>
                <w:szCs w:val="22"/>
              </w:rPr>
            </w:pPr>
            <w:r>
              <w:rPr>
                <w:rFonts w:ascii="Calibri" w:hAnsi="Calibri" w:cs="Calibri"/>
                <w:b/>
                <w:sz w:val="22"/>
                <w:szCs w:val="22"/>
              </w:rPr>
              <w:t>Responsibilities:</w:t>
            </w:r>
          </w:p>
          <w:p w:rsidR="00757723" w:rsidRPr="00FD45E4" w:rsidP="00085960" w14:paraId="68875AA4" w14:textId="0793D11F">
            <w:pPr>
              <w:widowControl w:val="0"/>
              <w:numPr>
                <w:ilvl w:val="0"/>
                <w:numId w:val="10"/>
              </w:numPr>
              <w:ind w:left="240" w:right="119" w:firstLine="142"/>
              <w:jc w:val="both"/>
              <w:rPr>
                <w:rFonts w:ascii="Calibri" w:hAnsi="Calibri" w:cs="Calibri"/>
                <w:sz w:val="22"/>
                <w:szCs w:val="22"/>
              </w:rPr>
            </w:pPr>
            <w:r>
              <w:rPr>
                <w:rFonts w:ascii="Calibri" w:eastAsia="Roboto" w:hAnsi="Calibri" w:cs="Calibri"/>
                <w:color w:val="000000"/>
                <w:sz w:val="22"/>
                <w:szCs w:val="22"/>
              </w:rPr>
              <w:t>Participat</w:t>
            </w:r>
            <w:r w:rsidR="00FD45E4">
              <w:rPr>
                <w:rFonts w:ascii="Calibri" w:eastAsia="Roboto" w:hAnsi="Calibri" w:cs="Calibri"/>
                <w:color w:val="000000"/>
                <w:sz w:val="22"/>
                <w:szCs w:val="22"/>
              </w:rPr>
              <w:t>ing</w:t>
            </w:r>
            <w:r>
              <w:rPr>
                <w:rFonts w:ascii="Calibri" w:eastAsia="Roboto" w:hAnsi="Calibri" w:cs="Calibri"/>
                <w:color w:val="000000"/>
                <w:sz w:val="22"/>
                <w:szCs w:val="22"/>
              </w:rPr>
              <w:t xml:space="preserve"> in feature discovery calls</w:t>
            </w:r>
            <w:r w:rsidR="00FD45E4">
              <w:rPr>
                <w:rFonts w:ascii="Calibri" w:eastAsia="Roboto" w:hAnsi="Calibri" w:cs="Calibri"/>
                <w:color w:val="000000"/>
                <w:sz w:val="22"/>
                <w:szCs w:val="22"/>
              </w:rPr>
              <w:t xml:space="preserve"> with client team and BA to understand the requirements.</w:t>
            </w:r>
          </w:p>
          <w:p w:rsidR="00FD45E4" w:rsidRPr="00DD68C9" w:rsidP="00085960" w14:paraId="0604DF4B" w14:textId="2CF571B5">
            <w:pPr>
              <w:widowControl w:val="0"/>
              <w:numPr>
                <w:ilvl w:val="0"/>
                <w:numId w:val="10"/>
              </w:numPr>
              <w:ind w:left="240" w:right="119" w:firstLine="142"/>
              <w:jc w:val="both"/>
              <w:rPr>
                <w:rFonts w:ascii="Calibri" w:hAnsi="Calibri" w:cs="Calibri"/>
                <w:sz w:val="22"/>
                <w:szCs w:val="22"/>
              </w:rPr>
            </w:pPr>
            <w:r>
              <w:rPr>
                <w:rFonts w:ascii="Calibri" w:eastAsia="Roboto" w:hAnsi="Calibri" w:cs="Calibri"/>
                <w:color w:val="000000"/>
                <w:sz w:val="22"/>
                <w:szCs w:val="22"/>
              </w:rPr>
              <w:t xml:space="preserve">Implementing REST APIs </w:t>
            </w:r>
            <w:r w:rsidR="00DD68C9">
              <w:rPr>
                <w:rFonts w:ascii="Calibri" w:eastAsia="Roboto" w:hAnsi="Calibri" w:cs="Calibri"/>
                <w:color w:val="000000"/>
                <w:sz w:val="22"/>
                <w:szCs w:val="22"/>
              </w:rPr>
              <w:t>like POST, PUT, GET and DELETE with spring boot micro services architecture.</w:t>
            </w:r>
          </w:p>
          <w:p w:rsidR="00DD68C9" w:rsidP="00085960" w14:paraId="3EDFF40F" w14:textId="7714A164">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Implemented the logic to upload data to AWS s3 bucket and configure alerts to trigger lambda functions via SQS.</w:t>
            </w:r>
          </w:p>
          <w:p w:rsidR="00DD68C9" w:rsidRPr="00DD68C9" w:rsidP="00085960" w14:paraId="788F8ECA" w14:textId="4B149493">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Monitor the lambda functions logs using AWS cloud watch and other services logs in Kibana.</w:t>
            </w:r>
          </w:p>
          <w:p w:rsidR="00757723" w:rsidP="00085960" w14:paraId="79712071" w14:textId="2E24E574">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Writ</w:t>
            </w:r>
            <w:r w:rsidR="00FD45E4">
              <w:rPr>
                <w:rFonts w:ascii="Calibri" w:hAnsi="Calibri" w:cs="Calibri"/>
                <w:sz w:val="22"/>
                <w:szCs w:val="22"/>
              </w:rPr>
              <w:t>ing</w:t>
            </w:r>
            <w:r>
              <w:rPr>
                <w:rFonts w:ascii="Calibri" w:hAnsi="Calibri" w:cs="Calibri"/>
                <w:sz w:val="22"/>
                <w:szCs w:val="22"/>
              </w:rPr>
              <w:t xml:space="preserve"> the </w:t>
            </w:r>
            <w:r w:rsidR="00DD68C9">
              <w:rPr>
                <w:rFonts w:ascii="Calibri" w:hAnsi="Calibri" w:cs="Calibri"/>
                <w:sz w:val="22"/>
                <w:szCs w:val="22"/>
              </w:rPr>
              <w:t>R</w:t>
            </w:r>
            <w:r>
              <w:rPr>
                <w:rFonts w:ascii="Calibri" w:hAnsi="Calibri" w:cs="Calibri"/>
                <w:sz w:val="22"/>
                <w:szCs w:val="22"/>
              </w:rPr>
              <w:t xml:space="preserve">eact </w:t>
            </w:r>
            <w:r w:rsidR="00FD45E4">
              <w:rPr>
                <w:rFonts w:ascii="Calibri" w:hAnsi="Calibri" w:cs="Calibri"/>
                <w:sz w:val="22"/>
                <w:szCs w:val="22"/>
              </w:rPr>
              <w:t>components with reusability</w:t>
            </w:r>
            <w:r>
              <w:rPr>
                <w:rFonts w:ascii="Calibri" w:hAnsi="Calibri" w:cs="Calibri"/>
                <w:sz w:val="22"/>
                <w:szCs w:val="22"/>
              </w:rPr>
              <w:t xml:space="preserve"> to </w:t>
            </w:r>
            <w:r w:rsidR="00DD68C9">
              <w:rPr>
                <w:rFonts w:ascii="Calibri" w:hAnsi="Calibri" w:cs="Calibri"/>
                <w:sz w:val="22"/>
                <w:szCs w:val="22"/>
              </w:rPr>
              <w:t>show the report</w:t>
            </w:r>
            <w:r w:rsidR="00595FF0">
              <w:rPr>
                <w:rFonts w:ascii="Calibri" w:hAnsi="Calibri" w:cs="Calibri"/>
                <w:sz w:val="22"/>
                <w:szCs w:val="22"/>
              </w:rPr>
              <w:t>s</w:t>
            </w:r>
            <w:r w:rsidR="00DD68C9">
              <w:rPr>
                <w:rFonts w:ascii="Calibri" w:hAnsi="Calibri" w:cs="Calibri"/>
                <w:sz w:val="22"/>
                <w:szCs w:val="22"/>
              </w:rPr>
              <w:t xml:space="preserve"> </w:t>
            </w:r>
            <w:r w:rsidR="00595FF0">
              <w:rPr>
                <w:rFonts w:ascii="Calibri" w:hAnsi="Calibri" w:cs="Calibri"/>
                <w:sz w:val="22"/>
                <w:szCs w:val="22"/>
              </w:rPr>
              <w:t xml:space="preserve">on </w:t>
            </w:r>
            <w:r w:rsidR="00DD68C9">
              <w:rPr>
                <w:rFonts w:ascii="Calibri" w:hAnsi="Calibri" w:cs="Calibri"/>
                <w:sz w:val="22"/>
                <w:szCs w:val="22"/>
              </w:rPr>
              <w:t>dashboards</w:t>
            </w:r>
            <w:r>
              <w:rPr>
                <w:rFonts w:ascii="Calibri" w:hAnsi="Calibri" w:cs="Calibri"/>
                <w:sz w:val="22"/>
                <w:szCs w:val="22"/>
              </w:rPr>
              <w:t>.</w:t>
            </w:r>
          </w:p>
          <w:p w:rsidR="00595FF0" w:rsidP="00085960" w14:paraId="407DBE75" w14:textId="5E0DFBAB">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 xml:space="preserve">Written reusable methods to call APS instead of writing them in every component use effect hook. </w:t>
            </w:r>
          </w:p>
          <w:p w:rsidR="00757723" w:rsidP="00085960" w14:paraId="14415A22" w14:textId="6B054A24">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Running the sonar scanner to identify security issues and fix them with quality code.</w:t>
            </w:r>
          </w:p>
          <w:p w:rsidR="00757723" w:rsidP="00085960" w14:paraId="2A2B7C7B" w14:textId="76768901">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Do</w:t>
            </w:r>
            <w:r w:rsidR="00DD68C9">
              <w:rPr>
                <w:rFonts w:ascii="Calibri" w:hAnsi="Calibri" w:cs="Calibri"/>
                <w:sz w:val="22"/>
                <w:szCs w:val="22"/>
              </w:rPr>
              <w:t>ing</w:t>
            </w:r>
            <w:r>
              <w:rPr>
                <w:rFonts w:ascii="Calibri" w:hAnsi="Calibri" w:cs="Calibri"/>
                <w:sz w:val="22"/>
                <w:szCs w:val="22"/>
              </w:rPr>
              <w:t xml:space="preserve"> </w:t>
            </w:r>
            <w:r w:rsidR="00595FF0">
              <w:rPr>
                <w:rFonts w:ascii="Calibri" w:hAnsi="Calibri" w:cs="Calibri"/>
                <w:sz w:val="22"/>
                <w:szCs w:val="22"/>
              </w:rPr>
              <w:t>peer review for the pull requests to maintain coding standards.</w:t>
            </w:r>
          </w:p>
          <w:p w:rsidR="00462E40" w:rsidP="00085960" w14:paraId="60BE65DE" w14:textId="2A1C4AA4">
            <w:pPr>
              <w:widowControl w:val="0"/>
              <w:numPr>
                <w:ilvl w:val="0"/>
                <w:numId w:val="10"/>
              </w:numPr>
              <w:ind w:left="240" w:right="119" w:firstLine="142"/>
              <w:jc w:val="both"/>
              <w:rPr>
                <w:rFonts w:ascii="Calibri" w:hAnsi="Calibri" w:cs="Calibri"/>
                <w:sz w:val="22"/>
                <w:szCs w:val="22"/>
              </w:rPr>
            </w:pPr>
            <w:r>
              <w:rPr>
                <w:rFonts w:ascii="Calibri" w:hAnsi="Calibri" w:cs="Calibri"/>
                <w:sz w:val="22"/>
                <w:szCs w:val="22"/>
              </w:rPr>
              <w:t>Improve</w:t>
            </w:r>
            <w:r w:rsidR="00397890">
              <w:rPr>
                <w:rFonts w:ascii="Calibri" w:hAnsi="Calibri" w:cs="Calibri"/>
                <w:sz w:val="22"/>
                <w:szCs w:val="22"/>
              </w:rPr>
              <w:t>d more code coverage percentage for UI code using jest test cases for maintaining the code quality.</w:t>
            </w:r>
          </w:p>
          <w:p w:rsidR="005D0929" w:rsidP="00085960" w14:paraId="276A8AF8" w14:textId="77777777">
            <w:pPr>
              <w:widowControl w:val="0"/>
              <w:ind w:right="119"/>
              <w:jc w:val="both"/>
              <w:rPr>
                <w:rFonts w:ascii="Calibri" w:hAnsi="Calibri" w:cs="Calibri"/>
              </w:rPr>
            </w:pPr>
          </w:p>
          <w:p w:rsidR="00757723" w:rsidP="00085960" w14:paraId="52186A4B" w14:textId="77777777">
            <w:pPr>
              <w:ind w:right="119"/>
              <w:rPr>
                <w:rFonts w:ascii="Calibri" w:eastAsia="Roboto" w:hAnsi="Calibri" w:cs="Calibri"/>
                <w:b/>
                <w:color w:val="000000"/>
                <w:sz w:val="24"/>
                <w:szCs w:val="24"/>
              </w:rPr>
            </w:pPr>
          </w:p>
          <w:p w:rsidR="006704D5" w:rsidP="00085960" w14:paraId="631E7CDD" w14:textId="77777777">
            <w:pPr>
              <w:ind w:right="119"/>
              <w:rPr>
                <w:rFonts w:ascii="Calibri" w:eastAsia="Roboto" w:hAnsi="Calibri" w:cs="Calibri"/>
                <w:b/>
                <w:color w:val="000000"/>
                <w:sz w:val="24"/>
                <w:szCs w:val="24"/>
              </w:rPr>
            </w:pPr>
          </w:p>
          <w:p w:rsidR="00757723" w:rsidRPr="00E33954" w:rsidP="00085960" w14:paraId="1AEE6DF5" w14:textId="0193EB46">
            <w:pPr>
              <w:ind w:right="119"/>
              <w:jc w:val="both"/>
              <w:rPr>
                <w:rFonts w:ascii="Calibri" w:hAnsi="Calibri" w:cs="Calibri"/>
                <w:b/>
                <w:sz w:val="28"/>
                <w:szCs w:val="28"/>
              </w:rPr>
            </w:pPr>
            <w:r w:rsidRPr="00E33954">
              <w:rPr>
                <w:rFonts w:ascii="Calibri" w:hAnsi="Calibri" w:cs="Calibri"/>
                <w:b/>
                <w:bCs/>
                <w:color w:val="000000"/>
                <w:sz w:val="28"/>
                <w:szCs w:val="28"/>
              </w:rPr>
              <w:t xml:space="preserve">#Project </w:t>
            </w:r>
            <w:r w:rsidR="00530342">
              <w:rPr>
                <w:rFonts w:ascii="Calibri" w:hAnsi="Calibri" w:cs="Calibri"/>
                <w:b/>
                <w:bCs/>
                <w:color w:val="000000"/>
                <w:sz w:val="28"/>
                <w:szCs w:val="28"/>
              </w:rPr>
              <w:t>3</w:t>
            </w:r>
          </w:p>
          <w:p w:rsidR="00757723" w:rsidP="00085960" w14:paraId="47FD0F2B" w14:textId="553708F8">
            <w:pPr>
              <w:ind w:right="119"/>
              <w:rPr>
                <w:rFonts w:ascii="Calibri" w:hAnsi="Calibri" w:cs="Calibri"/>
                <w:b/>
                <w:sz w:val="22"/>
                <w:szCs w:val="22"/>
              </w:rPr>
            </w:pPr>
            <w:r>
              <w:rPr>
                <w:rFonts w:ascii="Calibri" w:hAnsi="Calibri" w:cs="Calibri"/>
                <w:b/>
                <w:sz w:val="22"/>
                <w:szCs w:val="22"/>
              </w:rPr>
              <w:t>Title</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sz w:val="22"/>
                <w:szCs w:val="22"/>
              </w:rPr>
              <w:t>:</w:t>
            </w:r>
            <w:r>
              <w:rPr>
                <w:rFonts w:ascii="Calibri" w:hAnsi="Calibri" w:cs="Calibri"/>
                <w:b/>
                <w:sz w:val="22"/>
                <w:szCs w:val="22"/>
              </w:rPr>
              <w:t xml:space="preserve">             </w:t>
            </w:r>
            <w:r w:rsidR="00E33954">
              <w:rPr>
                <w:rFonts w:ascii="Calibri" w:hAnsi="Calibri" w:cs="Calibri"/>
                <w:b/>
                <w:sz w:val="22"/>
                <w:szCs w:val="22"/>
              </w:rPr>
              <w:t>ARC(</w:t>
            </w:r>
            <w:r>
              <w:rPr>
                <w:rFonts w:ascii="Calibri" w:hAnsi="Calibri" w:cs="Calibri"/>
                <w:b/>
                <w:sz w:val="22"/>
                <w:szCs w:val="22"/>
              </w:rPr>
              <w:t>Advanced Resource Capacity</w:t>
            </w:r>
            <w:r w:rsidR="00E33954">
              <w:rPr>
                <w:rFonts w:ascii="Calibri" w:hAnsi="Calibri" w:cs="Calibri"/>
                <w:b/>
                <w:sz w:val="22"/>
                <w:szCs w:val="22"/>
              </w:rPr>
              <w:t>)</w:t>
            </w:r>
          </w:p>
          <w:p w:rsidR="00757723" w:rsidP="00085960" w14:paraId="523BC32E" w14:textId="77777777">
            <w:pPr>
              <w:ind w:right="119"/>
              <w:rPr>
                <w:rFonts w:ascii="Calibri" w:hAnsi="Calibri" w:cs="Calibri"/>
                <w:b/>
                <w:bCs/>
                <w:sz w:val="22"/>
                <w:szCs w:val="22"/>
              </w:rPr>
            </w:pPr>
            <w:r>
              <w:rPr>
                <w:rFonts w:ascii="Calibri" w:hAnsi="Calibri" w:cs="Calibri"/>
                <w:b/>
                <w:bCs/>
                <w:sz w:val="22"/>
                <w:szCs w:val="22"/>
              </w:rPr>
              <w:t>Client</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w:t>
            </w:r>
            <w:r>
              <w:rPr>
                <w:rFonts w:ascii="Calibri" w:hAnsi="Calibri" w:cs="Calibri"/>
                <w:b/>
                <w:bCs/>
                <w:sz w:val="22"/>
                <w:szCs w:val="22"/>
              </w:rPr>
              <w:tab/>
            </w:r>
            <w:r>
              <w:rPr>
                <w:rFonts w:ascii="Calibri" w:hAnsi="Calibri" w:cs="Calibri"/>
                <w:sz w:val="22"/>
                <w:szCs w:val="22"/>
              </w:rPr>
              <w:t>COX</w:t>
            </w:r>
          </w:p>
          <w:p w:rsidR="00757723" w:rsidP="00085960" w14:paraId="59BB9E64" w14:textId="77777777">
            <w:pPr>
              <w:pStyle w:val="BodyText"/>
              <w:spacing w:after="0"/>
              <w:ind w:right="119"/>
              <w:rPr>
                <w:rFonts w:ascii="Calibri" w:hAnsi="Calibri" w:cs="Calibri"/>
                <w:b/>
                <w:bCs/>
                <w:sz w:val="22"/>
                <w:szCs w:val="22"/>
              </w:rPr>
            </w:pPr>
            <w:r>
              <w:rPr>
                <w:rFonts w:ascii="Calibri" w:hAnsi="Calibri" w:cs="Calibri"/>
                <w:b/>
                <w:bCs/>
                <w:sz w:val="22"/>
                <w:szCs w:val="22"/>
              </w:rPr>
              <w:t>Role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ab/>
              <w:t>Sr Application Developer</w:t>
            </w:r>
          </w:p>
          <w:p w:rsidR="00757723" w:rsidP="00085960" w14:paraId="0DB844A3" w14:textId="77777777">
            <w:pPr>
              <w:pStyle w:val="BodyText"/>
              <w:spacing w:after="0"/>
              <w:ind w:right="119"/>
              <w:rPr>
                <w:rFonts w:ascii="Calibri" w:hAnsi="Calibri" w:cs="Calibri"/>
                <w:b/>
                <w:bCs/>
                <w:sz w:val="22"/>
                <w:szCs w:val="22"/>
              </w:rPr>
            </w:pPr>
            <w:r>
              <w:rPr>
                <w:rFonts w:ascii="Calibri" w:hAnsi="Calibri" w:cs="Calibri"/>
                <w:b/>
                <w:bCs/>
                <w:sz w:val="22"/>
                <w:szCs w:val="22"/>
              </w:rPr>
              <w:t>Skills Used</w:t>
            </w:r>
            <w:r>
              <w:rPr>
                <w:rFonts w:ascii="Calibri" w:hAnsi="Calibri" w:cs="Calibri"/>
                <w:b/>
                <w:bCs/>
                <w:sz w:val="22"/>
                <w:szCs w:val="22"/>
              </w:rPr>
              <w:tab/>
              <w:t xml:space="preserve">             </w:t>
            </w:r>
            <w:r>
              <w:rPr>
                <w:rFonts w:ascii="Calibri" w:hAnsi="Calibri" w:cs="Calibri"/>
                <w:b/>
                <w:bCs/>
                <w:sz w:val="22"/>
                <w:szCs w:val="22"/>
              </w:rPr>
              <w:t xml:space="preserve">  </w:t>
            </w:r>
            <w:r>
              <w:rPr>
                <w:rFonts w:ascii="Calibri" w:hAnsi="Calibri" w:cs="Calibri"/>
                <w:bCs/>
                <w:sz w:val="22"/>
                <w:szCs w:val="22"/>
              </w:rPr>
              <w:t>:</w:t>
            </w:r>
            <w:r>
              <w:rPr>
                <w:rFonts w:ascii="Calibri" w:hAnsi="Calibri" w:cs="Calibri"/>
                <w:bCs/>
                <w:sz w:val="22"/>
                <w:szCs w:val="22"/>
              </w:rPr>
              <w:tab/>
              <w:t>Spring Boot, Hibernate/JPA, Redis Cache, MySQL DB, GIT, JIRA, Jenkins, maven, AWS</w:t>
            </w:r>
          </w:p>
          <w:p w:rsidR="00757723" w:rsidP="00085960" w14:paraId="712DE0AD" w14:textId="77777777">
            <w:pPr>
              <w:pStyle w:val="BodyText"/>
              <w:spacing w:after="0"/>
              <w:ind w:right="119"/>
              <w:rPr>
                <w:rFonts w:ascii="Calibri" w:hAnsi="Calibri" w:cs="Calibri"/>
                <w:b/>
                <w:bCs/>
                <w:sz w:val="22"/>
                <w:szCs w:val="22"/>
              </w:rPr>
            </w:pPr>
            <w:r>
              <w:rPr>
                <w:rFonts w:ascii="Calibri" w:hAnsi="Calibri" w:cs="Calibri"/>
                <w:b/>
                <w:bCs/>
                <w:sz w:val="22"/>
                <w:szCs w:val="22"/>
              </w:rPr>
              <w:t>IDE</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Cs/>
                <w:sz w:val="22"/>
                <w:szCs w:val="22"/>
              </w:rPr>
              <w:t xml:space="preserve">: </w:t>
            </w:r>
            <w:r>
              <w:rPr>
                <w:rFonts w:ascii="Calibri" w:hAnsi="Calibri" w:cs="Calibri"/>
                <w:bCs/>
                <w:sz w:val="22"/>
                <w:szCs w:val="22"/>
              </w:rPr>
              <w:tab/>
            </w:r>
            <w:r>
              <w:rPr>
                <w:rFonts w:ascii="Calibri" w:hAnsi="Calibri" w:cs="Calibri"/>
                <w:sz w:val="22"/>
                <w:szCs w:val="22"/>
              </w:rPr>
              <w:t>STS, IntelliJ</w:t>
            </w:r>
          </w:p>
          <w:p w:rsidR="00757723" w:rsidP="00085960" w14:paraId="08114749" w14:textId="77777777">
            <w:pPr>
              <w:pStyle w:val="BodyText"/>
              <w:spacing w:after="0"/>
              <w:ind w:right="119"/>
              <w:rPr>
                <w:rFonts w:ascii="Calibri" w:hAnsi="Calibri" w:cs="Calibri"/>
                <w:b/>
                <w:bCs/>
                <w:sz w:val="22"/>
                <w:szCs w:val="22"/>
              </w:rPr>
            </w:pPr>
            <w:r>
              <w:rPr>
                <w:rFonts w:ascii="Calibri" w:hAnsi="Calibri" w:cs="Calibri"/>
                <w:b/>
                <w:bCs/>
                <w:sz w:val="22"/>
                <w:szCs w:val="22"/>
              </w:rPr>
              <w:t>Server</w:t>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AWS</w:t>
            </w:r>
          </w:p>
          <w:p w:rsidR="00757723" w:rsidP="00085960" w14:paraId="19E86781" w14:textId="77777777">
            <w:pPr>
              <w:pStyle w:val="BodyText"/>
              <w:spacing w:after="0"/>
              <w:ind w:right="119"/>
              <w:rPr>
                <w:rFonts w:ascii="Calibri" w:hAnsi="Calibri" w:cs="Calibri"/>
                <w:b/>
                <w:bCs/>
                <w:sz w:val="22"/>
                <w:szCs w:val="22"/>
              </w:rPr>
            </w:pPr>
            <w:r>
              <w:rPr>
                <w:rFonts w:ascii="Calibri" w:hAnsi="Calibri" w:cs="Calibri"/>
                <w:b/>
                <w:bCs/>
                <w:sz w:val="22"/>
                <w:szCs w:val="22"/>
              </w:rPr>
              <w:t>Duration</w:t>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18/</w:t>
            </w:r>
            <w:r>
              <w:rPr>
                <w:rFonts w:ascii="Calibri" w:hAnsi="Calibri" w:cs="Calibri"/>
                <w:sz w:val="22"/>
                <w:szCs w:val="22"/>
              </w:rPr>
              <w:t xml:space="preserve">10/2021 to </w:t>
            </w:r>
            <w:r w:rsidR="00B709DE">
              <w:rPr>
                <w:rFonts w:ascii="Calibri" w:hAnsi="Calibri" w:cs="Calibri"/>
                <w:sz w:val="22"/>
                <w:szCs w:val="22"/>
              </w:rPr>
              <w:t>08/03/2024</w:t>
            </w:r>
          </w:p>
          <w:p w:rsidR="00757723" w:rsidP="00085960" w14:paraId="03D78B3F" w14:textId="77777777">
            <w:pPr>
              <w:pStyle w:val="BodyText"/>
              <w:spacing w:after="0"/>
              <w:ind w:right="119"/>
              <w:rPr>
                <w:rFonts w:ascii="Calibri" w:hAnsi="Calibri" w:cs="Calibri"/>
                <w:b/>
                <w:bCs/>
                <w:color w:val="000000"/>
                <w:sz w:val="24"/>
                <w:szCs w:val="24"/>
              </w:rPr>
            </w:pPr>
            <w:r>
              <w:rPr>
                <w:rFonts w:ascii="Calibri" w:hAnsi="Calibri" w:cs="Calibri"/>
                <w:b/>
                <w:bCs/>
                <w:sz w:val="22"/>
                <w:szCs w:val="22"/>
              </w:rPr>
              <w:t>Team Size</w:t>
            </w:r>
            <w:r>
              <w:rPr>
                <w:rFonts w:ascii="Calibri" w:hAnsi="Calibri" w:cs="Calibri"/>
                <w:bCs/>
                <w:sz w:val="22"/>
                <w:szCs w:val="22"/>
              </w:rPr>
              <w:tab/>
            </w:r>
            <w:r>
              <w:rPr>
                <w:rFonts w:ascii="Calibri" w:hAnsi="Calibri" w:cs="Calibri"/>
                <w:bCs/>
                <w:sz w:val="22"/>
                <w:szCs w:val="22"/>
              </w:rPr>
              <w:tab/>
              <w:t>:</w:t>
            </w:r>
            <w:r>
              <w:rPr>
                <w:rFonts w:ascii="Calibri" w:hAnsi="Calibri" w:cs="Calibri"/>
                <w:bCs/>
                <w:sz w:val="22"/>
                <w:szCs w:val="22"/>
              </w:rPr>
              <w:tab/>
              <w:t>9</w:t>
            </w:r>
          </w:p>
          <w:p w:rsidR="00757723" w:rsidP="00085960" w14:paraId="7F059905" w14:textId="77777777">
            <w:pPr>
              <w:snapToGrid w:val="0"/>
              <w:ind w:right="119"/>
              <w:rPr>
                <w:rFonts w:ascii="Calibri" w:hAnsi="Calibri" w:cs="Calibri"/>
              </w:rPr>
            </w:pPr>
          </w:p>
          <w:p w:rsidR="00757723" w:rsidP="00085960" w14:paraId="14CC4A4F" w14:textId="77777777">
            <w:pPr>
              <w:tabs>
                <w:tab w:val="left" w:pos="1440"/>
              </w:tabs>
              <w:spacing w:line="0" w:lineRule="atLeast"/>
              <w:ind w:right="119"/>
              <w:rPr>
                <w:rFonts w:ascii="Calibri" w:hAnsi="Calibri" w:cs="Calibri"/>
                <w:b/>
                <w:bCs/>
                <w:sz w:val="22"/>
                <w:szCs w:val="22"/>
              </w:rPr>
            </w:pPr>
            <w:r>
              <w:rPr>
                <w:rFonts w:ascii="Calibri" w:hAnsi="Calibri" w:cs="Calibri"/>
                <w:b/>
                <w:bCs/>
                <w:sz w:val="22"/>
                <w:szCs w:val="22"/>
              </w:rPr>
              <w:t>Description:</w:t>
            </w:r>
          </w:p>
          <w:p w:rsidR="00757723" w:rsidP="00085960" w14:paraId="7C4B64FA" w14:textId="77777777">
            <w:pPr>
              <w:tabs>
                <w:tab w:val="left" w:pos="1440"/>
              </w:tabs>
              <w:spacing w:line="0" w:lineRule="atLeast"/>
              <w:ind w:right="119"/>
              <w:rPr>
                <w:rFonts w:ascii="Calibri" w:eastAsia="Roboto" w:hAnsi="Calibri" w:cs="Calibri"/>
                <w:color w:val="000000"/>
                <w:sz w:val="22"/>
              </w:rPr>
            </w:pPr>
            <w:r>
              <w:rPr>
                <w:rFonts w:ascii="Calibri" w:eastAsia="Roboto" w:hAnsi="Calibri" w:cs="Calibri"/>
                <w:color w:val="000000"/>
                <w:sz w:val="22"/>
              </w:rPr>
              <w:t>ARC supports maintaining the data for resources who are working in work-flow-manager system. Data is like availability of resources for next few weeks, allocate them to work in different regions, adjust the capacity if any resource is on vacation.</w:t>
            </w:r>
          </w:p>
          <w:p w:rsidR="00757723" w:rsidP="00085960" w14:paraId="736DD86F" w14:textId="77777777">
            <w:pPr>
              <w:tabs>
                <w:tab w:val="left" w:pos="1440"/>
              </w:tabs>
              <w:spacing w:line="0" w:lineRule="atLeast"/>
              <w:ind w:right="119"/>
              <w:rPr>
                <w:rFonts w:ascii="Calibri" w:hAnsi="Calibri" w:cs="Calibri"/>
                <w:b/>
                <w:sz w:val="22"/>
                <w:szCs w:val="22"/>
              </w:rPr>
            </w:pPr>
          </w:p>
          <w:p w:rsidR="00757723" w:rsidP="00085960" w14:paraId="5814FFDA" w14:textId="77777777">
            <w:pPr>
              <w:tabs>
                <w:tab w:val="left" w:pos="1440"/>
              </w:tabs>
              <w:spacing w:line="0" w:lineRule="atLeast"/>
              <w:ind w:right="119"/>
              <w:rPr>
                <w:rFonts w:ascii="Calibri" w:eastAsia="Roboto" w:hAnsi="Calibri" w:cs="Calibri"/>
                <w:color w:val="000000"/>
                <w:sz w:val="22"/>
                <w:szCs w:val="22"/>
              </w:rPr>
            </w:pPr>
            <w:r>
              <w:rPr>
                <w:rFonts w:ascii="Calibri" w:hAnsi="Calibri" w:cs="Calibri"/>
                <w:b/>
                <w:sz w:val="22"/>
                <w:szCs w:val="22"/>
              </w:rPr>
              <w:t>Responsibilities:</w:t>
            </w:r>
          </w:p>
          <w:p w:rsidR="00757723" w:rsidP="00085960" w14:paraId="38A82CD5" w14:textId="77777777">
            <w:pPr>
              <w:widowControl w:val="0"/>
              <w:numPr>
                <w:ilvl w:val="0"/>
                <w:numId w:val="12"/>
              </w:numPr>
              <w:ind w:left="807" w:right="119" w:hanging="425"/>
              <w:jc w:val="both"/>
              <w:rPr>
                <w:rFonts w:ascii="Calibri" w:hAnsi="Calibri" w:cs="Calibri"/>
                <w:sz w:val="22"/>
                <w:szCs w:val="22"/>
              </w:rPr>
            </w:pPr>
            <w:r>
              <w:rPr>
                <w:rFonts w:ascii="Calibri" w:eastAsia="Roboto" w:hAnsi="Calibri" w:cs="Calibri"/>
                <w:color w:val="000000"/>
                <w:sz w:val="22"/>
                <w:szCs w:val="22"/>
              </w:rPr>
              <w:t>Involve in story discussion/estimation and refinement calls.</w:t>
            </w:r>
          </w:p>
          <w:p w:rsidR="00757723" w:rsidP="00085960" w14:paraId="0F3C18C2" w14:textId="77777777">
            <w:pPr>
              <w:widowControl w:val="0"/>
              <w:numPr>
                <w:ilvl w:val="0"/>
                <w:numId w:val="12"/>
              </w:numPr>
              <w:ind w:left="807" w:right="119" w:hanging="425"/>
              <w:jc w:val="both"/>
              <w:rPr>
                <w:rFonts w:ascii="Calibri" w:hAnsi="Calibri" w:cs="Calibri"/>
                <w:sz w:val="22"/>
                <w:szCs w:val="22"/>
              </w:rPr>
            </w:pPr>
            <w:r>
              <w:rPr>
                <w:rFonts w:ascii="Calibri" w:hAnsi="Calibri" w:cs="Calibri"/>
                <w:sz w:val="22"/>
                <w:szCs w:val="22"/>
              </w:rPr>
              <w:t>Interact with other services like OFSC, BIS and sync data with our system.</w:t>
            </w:r>
          </w:p>
          <w:p w:rsidR="00757723" w:rsidP="00085960" w14:paraId="0F8E74AA" w14:textId="76EB9919">
            <w:pPr>
              <w:widowControl w:val="0"/>
              <w:numPr>
                <w:ilvl w:val="0"/>
                <w:numId w:val="12"/>
              </w:numPr>
              <w:ind w:left="807" w:right="119" w:hanging="425"/>
              <w:jc w:val="both"/>
              <w:rPr>
                <w:rFonts w:ascii="Calibri" w:hAnsi="Calibri" w:cs="Calibri"/>
                <w:sz w:val="22"/>
                <w:szCs w:val="22"/>
              </w:rPr>
            </w:pPr>
            <w:r>
              <w:rPr>
                <w:rFonts w:ascii="Calibri" w:hAnsi="Calibri" w:cs="Calibri"/>
                <w:sz w:val="22"/>
                <w:szCs w:val="22"/>
              </w:rPr>
              <w:t>Monitor the logs using cloud</w:t>
            </w:r>
            <w:r w:rsidR="00C40771">
              <w:rPr>
                <w:rFonts w:ascii="Calibri" w:hAnsi="Calibri" w:cs="Calibri"/>
                <w:sz w:val="22"/>
                <w:szCs w:val="22"/>
              </w:rPr>
              <w:t xml:space="preserve"> </w:t>
            </w:r>
            <w:r>
              <w:rPr>
                <w:rFonts w:ascii="Calibri" w:hAnsi="Calibri" w:cs="Calibri"/>
                <w:sz w:val="22"/>
                <w:szCs w:val="22"/>
              </w:rPr>
              <w:t>watch in AWS.</w:t>
            </w:r>
          </w:p>
          <w:p w:rsidR="00757723" w:rsidP="00085960" w14:paraId="671E5B59" w14:textId="51D1F8AE">
            <w:pPr>
              <w:widowControl w:val="0"/>
              <w:numPr>
                <w:ilvl w:val="0"/>
                <w:numId w:val="12"/>
              </w:numPr>
              <w:ind w:left="807" w:right="119" w:hanging="425"/>
              <w:jc w:val="both"/>
              <w:rPr>
                <w:rFonts w:ascii="Calibri" w:hAnsi="Calibri" w:cs="Calibri"/>
                <w:sz w:val="22"/>
                <w:szCs w:val="22"/>
              </w:rPr>
            </w:pPr>
            <w:r>
              <w:rPr>
                <w:rFonts w:ascii="Calibri" w:hAnsi="Calibri" w:cs="Calibri"/>
                <w:sz w:val="22"/>
                <w:szCs w:val="22"/>
              </w:rPr>
              <w:t>Verify the deployed component</w:t>
            </w:r>
            <w:r w:rsidR="00C40771">
              <w:rPr>
                <w:rFonts w:ascii="Calibri" w:hAnsi="Calibri" w:cs="Calibri"/>
                <w:sz w:val="22"/>
                <w:szCs w:val="22"/>
              </w:rPr>
              <w:t xml:space="preserve"> </w:t>
            </w:r>
            <w:r>
              <w:rPr>
                <w:rFonts w:ascii="Calibri" w:hAnsi="Calibri" w:cs="Calibri"/>
                <w:sz w:val="22"/>
                <w:szCs w:val="22"/>
              </w:rPr>
              <w:t xml:space="preserve">are stable with expected </w:t>
            </w:r>
            <w:r w:rsidR="00C40771">
              <w:rPr>
                <w:rFonts w:ascii="Calibri" w:hAnsi="Calibri" w:cs="Calibri"/>
                <w:sz w:val="22"/>
                <w:szCs w:val="22"/>
              </w:rPr>
              <w:t>PODs</w:t>
            </w:r>
            <w:r>
              <w:rPr>
                <w:rFonts w:ascii="Calibri" w:hAnsi="Calibri" w:cs="Calibri"/>
                <w:sz w:val="22"/>
                <w:szCs w:val="22"/>
              </w:rPr>
              <w:t>.</w:t>
            </w:r>
          </w:p>
          <w:p w:rsidR="00757723" w:rsidP="00085960" w14:paraId="12A34B03" w14:textId="6574EEAB">
            <w:pPr>
              <w:widowControl w:val="0"/>
              <w:numPr>
                <w:ilvl w:val="0"/>
                <w:numId w:val="12"/>
              </w:numPr>
              <w:ind w:left="807" w:right="119" w:hanging="425"/>
              <w:jc w:val="both"/>
              <w:rPr>
                <w:rFonts w:ascii="Calibri" w:hAnsi="Calibri" w:cs="Calibri"/>
                <w:sz w:val="22"/>
                <w:szCs w:val="22"/>
              </w:rPr>
            </w:pPr>
            <w:r>
              <w:rPr>
                <w:rFonts w:ascii="Calibri" w:hAnsi="Calibri" w:cs="Calibri"/>
                <w:sz w:val="22"/>
                <w:szCs w:val="22"/>
              </w:rPr>
              <w:t>Fix any jar/security vulnerabilities</w:t>
            </w:r>
            <w:r w:rsidR="00C40771">
              <w:rPr>
                <w:rFonts w:ascii="Calibri" w:hAnsi="Calibri" w:cs="Calibri"/>
                <w:sz w:val="22"/>
                <w:szCs w:val="22"/>
              </w:rPr>
              <w:t>.</w:t>
            </w:r>
          </w:p>
          <w:p w:rsidR="00757723" w:rsidP="00085960" w14:paraId="1D81783A" w14:textId="77777777">
            <w:pPr>
              <w:widowControl w:val="0"/>
              <w:numPr>
                <w:ilvl w:val="0"/>
                <w:numId w:val="12"/>
              </w:numPr>
              <w:ind w:left="807" w:right="119" w:hanging="425"/>
              <w:jc w:val="both"/>
              <w:rPr>
                <w:rFonts w:ascii="Calibri" w:hAnsi="Calibri" w:cs="Calibri"/>
                <w:sz w:val="22"/>
                <w:szCs w:val="22"/>
              </w:rPr>
            </w:pPr>
            <w:r>
              <w:rPr>
                <w:rFonts w:ascii="Calibri" w:hAnsi="Calibri" w:cs="Calibri"/>
                <w:sz w:val="22"/>
                <w:szCs w:val="22"/>
              </w:rPr>
              <w:t>Verify Vera code report to avoid any critical/major java errors.</w:t>
            </w:r>
          </w:p>
          <w:p w:rsidR="00757723" w:rsidRPr="00530342" w:rsidP="00085960" w14:paraId="555EDE17" w14:textId="7F17B569">
            <w:pPr>
              <w:widowControl w:val="0"/>
              <w:numPr>
                <w:ilvl w:val="0"/>
                <w:numId w:val="12"/>
              </w:numPr>
              <w:ind w:left="807" w:right="119" w:hanging="425"/>
              <w:jc w:val="both"/>
              <w:rPr>
                <w:rFonts w:ascii="Calibri" w:hAnsi="Calibri" w:cs="Calibri"/>
              </w:rPr>
            </w:pPr>
            <w:r>
              <w:rPr>
                <w:rFonts w:ascii="Calibri" w:hAnsi="Calibri" w:cs="Calibri"/>
                <w:sz w:val="22"/>
                <w:szCs w:val="22"/>
              </w:rPr>
              <w:t>Fix the bugs if any bugs raised by QA.</w:t>
            </w:r>
          </w:p>
        </w:tc>
        <w:tc>
          <w:tcPr>
            <w:tcW w:w="34" w:type="dxa"/>
          </w:tcPr>
          <w:p w:rsidR="00757723" w:rsidP="00085960" w14:paraId="337AF232" w14:textId="77777777">
            <w:pPr>
              <w:pStyle w:val="EmptyLayoutCell"/>
              <w:snapToGrid w:val="0"/>
              <w:ind w:right="119"/>
              <w:rPr>
                <w:rFonts w:ascii="Calibri" w:hAnsi="Calibri" w:cs="Calibri"/>
              </w:rPr>
            </w:pPr>
          </w:p>
        </w:tc>
      </w:tr>
      <w:tr w14:paraId="7773E7C8" w14:textId="77777777" w:rsidTr="002872ED">
        <w:tblPrEx>
          <w:tblW w:w="13217" w:type="dxa"/>
          <w:tblInd w:w="-709" w:type="dxa"/>
          <w:tblLayout w:type="fixed"/>
          <w:tblCellMar>
            <w:left w:w="0" w:type="dxa"/>
            <w:right w:w="0" w:type="dxa"/>
          </w:tblCellMar>
          <w:tblLook w:val="0000"/>
        </w:tblPrEx>
        <w:tc>
          <w:tcPr>
            <w:tcW w:w="23" w:type="dxa"/>
          </w:tcPr>
          <w:p w:rsidR="00D379DD" w:rsidP="00085960" w14:paraId="6F14229F" w14:textId="77777777">
            <w:pPr>
              <w:pStyle w:val="EmptyLayoutCell"/>
              <w:snapToGrid w:val="0"/>
              <w:ind w:right="119"/>
              <w:rPr>
                <w:rFonts w:ascii="Calibri" w:hAnsi="Calibri" w:cs="Calibri"/>
              </w:rPr>
            </w:pPr>
          </w:p>
        </w:tc>
        <w:tc>
          <w:tcPr>
            <w:tcW w:w="23" w:type="dxa"/>
          </w:tcPr>
          <w:p w:rsidR="00D379DD" w:rsidP="00085960" w14:paraId="72812618" w14:textId="77777777">
            <w:pPr>
              <w:pStyle w:val="EmptyLayoutCell"/>
              <w:snapToGrid w:val="0"/>
              <w:ind w:right="119"/>
              <w:rPr>
                <w:rFonts w:ascii="Calibri" w:hAnsi="Calibri" w:cs="Calibri"/>
              </w:rPr>
            </w:pPr>
          </w:p>
        </w:tc>
        <w:tc>
          <w:tcPr>
            <w:tcW w:w="13137" w:type="dxa"/>
            <w:gridSpan w:val="3"/>
          </w:tcPr>
          <w:p w:rsidR="00D379DD" w:rsidP="00085960" w14:paraId="1AE4C56A" w14:textId="77777777">
            <w:pPr>
              <w:ind w:right="119"/>
              <w:rPr>
                <w:rFonts w:ascii="Calibri" w:eastAsia="Roboto" w:hAnsi="Calibri" w:cs="Calibri"/>
                <w:b/>
                <w:color w:val="000000"/>
                <w:sz w:val="24"/>
                <w:szCs w:val="24"/>
              </w:rPr>
            </w:pPr>
          </w:p>
          <w:p w:rsidR="005D0929" w:rsidP="00085960" w14:paraId="55763A3D" w14:textId="11921D70">
            <w:pPr>
              <w:ind w:right="119"/>
              <w:jc w:val="both"/>
              <w:rPr>
                <w:rFonts w:ascii="Calibri" w:hAnsi="Calibri" w:cs="Calibri"/>
                <w:b/>
                <w:sz w:val="22"/>
                <w:szCs w:val="22"/>
              </w:rPr>
            </w:pPr>
            <w:r w:rsidRPr="00E33954">
              <w:rPr>
                <w:rFonts w:ascii="Calibri" w:hAnsi="Calibri" w:cs="Calibri"/>
                <w:b/>
                <w:bCs/>
                <w:color w:val="000000"/>
                <w:sz w:val="28"/>
                <w:szCs w:val="28"/>
              </w:rPr>
              <w:t>#Project</w:t>
            </w:r>
            <w:r>
              <w:rPr>
                <w:rFonts w:ascii="Calibri" w:hAnsi="Calibri" w:cs="Calibri"/>
                <w:b/>
                <w:bCs/>
                <w:color w:val="000000"/>
                <w:sz w:val="28"/>
                <w:szCs w:val="28"/>
              </w:rPr>
              <w:t xml:space="preserve"> 4</w:t>
            </w:r>
          </w:p>
          <w:p w:rsidR="005D0929" w:rsidP="00085960" w14:paraId="33A521FC" w14:textId="77777777">
            <w:pPr>
              <w:ind w:right="119"/>
              <w:rPr>
                <w:rFonts w:ascii="Calibri" w:hAnsi="Calibri" w:cs="Calibri"/>
                <w:b/>
                <w:sz w:val="22"/>
                <w:szCs w:val="22"/>
              </w:rPr>
            </w:pPr>
            <w:r>
              <w:rPr>
                <w:rFonts w:ascii="Calibri" w:hAnsi="Calibri" w:cs="Calibri"/>
                <w:b/>
                <w:sz w:val="22"/>
                <w:szCs w:val="22"/>
              </w:rPr>
              <w:t>Title</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Pr="000F0A10">
              <w:rPr>
                <w:rFonts w:ascii="Calibri" w:hAnsi="Calibri" w:cs="Calibri"/>
                <w:b/>
                <w:bCs/>
                <w:sz w:val="22"/>
                <w:szCs w:val="22"/>
              </w:rPr>
              <w:t>:</w:t>
            </w:r>
            <w:r>
              <w:rPr>
                <w:rFonts w:ascii="Calibri" w:hAnsi="Calibri" w:cs="Calibri"/>
                <w:b/>
                <w:sz w:val="22"/>
                <w:szCs w:val="22"/>
              </w:rPr>
              <w:t xml:space="preserve">             Workers Compensation</w:t>
            </w:r>
          </w:p>
          <w:p w:rsidR="005D0929" w:rsidP="00085960" w14:paraId="611582A2" w14:textId="77777777">
            <w:pPr>
              <w:ind w:right="119"/>
              <w:rPr>
                <w:rFonts w:ascii="Calibri" w:hAnsi="Calibri" w:cs="Calibri"/>
                <w:b/>
                <w:bCs/>
                <w:sz w:val="22"/>
                <w:szCs w:val="22"/>
              </w:rPr>
            </w:pPr>
            <w:r>
              <w:rPr>
                <w:rFonts w:ascii="Calibri" w:hAnsi="Calibri" w:cs="Calibri"/>
                <w:b/>
                <w:bCs/>
                <w:sz w:val="22"/>
                <w:szCs w:val="22"/>
              </w:rPr>
              <w:t>Client</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w:t>
            </w:r>
            <w:r>
              <w:rPr>
                <w:rFonts w:ascii="Calibri" w:hAnsi="Calibri" w:cs="Calibri"/>
                <w:b/>
                <w:bCs/>
                <w:sz w:val="22"/>
                <w:szCs w:val="22"/>
              </w:rPr>
              <w:tab/>
            </w:r>
            <w:r>
              <w:rPr>
                <w:rFonts w:ascii="Calibri" w:hAnsi="Calibri" w:cs="Calibri"/>
                <w:sz w:val="22"/>
                <w:szCs w:val="22"/>
              </w:rPr>
              <w:t>Express-Scripts</w:t>
            </w:r>
          </w:p>
          <w:p w:rsidR="005D0929" w:rsidP="00085960" w14:paraId="114162A3" w14:textId="05A745A9">
            <w:pPr>
              <w:pStyle w:val="BodyText"/>
              <w:spacing w:after="0"/>
              <w:ind w:right="119"/>
              <w:rPr>
                <w:rFonts w:ascii="Calibri" w:hAnsi="Calibri" w:cs="Calibri"/>
                <w:b/>
                <w:bCs/>
                <w:sz w:val="22"/>
                <w:szCs w:val="22"/>
              </w:rPr>
            </w:pPr>
            <w:r>
              <w:rPr>
                <w:rFonts w:ascii="Calibri" w:hAnsi="Calibri" w:cs="Calibri"/>
                <w:b/>
                <w:bCs/>
                <w:sz w:val="22"/>
                <w:szCs w:val="22"/>
              </w:rPr>
              <w:t>Role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sidRPr="000F0A10">
              <w:rPr>
                <w:rFonts w:ascii="Calibri" w:hAnsi="Calibri" w:cs="Calibri"/>
                <w:b/>
                <w:sz w:val="22"/>
                <w:szCs w:val="22"/>
              </w:rPr>
              <w:t>:</w:t>
            </w:r>
            <w:r>
              <w:rPr>
                <w:rFonts w:ascii="Calibri" w:hAnsi="Calibri" w:cs="Calibri"/>
                <w:bCs/>
                <w:sz w:val="22"/>
                <w:szCs w:val="22"/>
              </w:rPr>
              <w:t xml:space="preserve"> </w:t>
            </w:r>
            <w:r>
              <w:rPr>
                <w:rFonts w:ascii="Calibri" w:hAnsi="Calibri" w:cs="Calibri"/>
                <w:bCs/>
                <w:sz w:val="22"/>
                <w:szCs w:val="22"/>
              </w:rPr>
              <w:tab/>
              <w:t>APIs Developer</w:t>
            </w:r>
          </w:p>
          <w:p w:rsidR="005D0929" w:rsidP="00085960" w14:paraId="1471BC44" w14:textId="7CE83C36">
            <w:pPr>
              <w:pStyle w:val="BodyText"/>
              <w:spacing w:after="0"/>
              <w:ind w:right="119"/>
              <w:rPr>
                <w:rFonts w:ascii="Calibri" w:hAnsi="Calibri" w:cs="Calibri"/>
                <w:b/>
                <w:bCs/>
                <w:sz w:val="22"/>
                <w:szCs w:val="22"/>
              </w:rPr>
            </w:pPr>
            <w:r>
              <w:rPr>
                <w:rFonts w:ascii="Calibri" w:hAnsi="Calibri" w:cs="Calibri"/>
                <w:b/>
                <w:bCs/>
                <w:sz w:val="22"/>
                <w:szCs w:val="22"/>
              </w:rPr>
              <w:t>Skills Used</w:t>
            </w:r>
            <w:r>
              <w:rPr>
                <w:rFonts w:ascii="Calibri" w:hAnsi="Calibri" w:cs="Calibri"/>
                <w:b/>
                <w:bCs/>
                <w:sz w:val="22"/>
                <w:szCs w:val="22"/>
              </w:rPr>
              <w:tab/>
              <w:t xml:space="preserve">             </w:t>
            </w:r>
            <w:r>
              <w:rPr>
                <w:rFonts w:ascii="Calibri" w:hAnsi="Calibri" w:cs="Calibri"/>
                <w:b/>
                <w:bCs/>
                <w:sz w:val="22"/>
                <w:szCs w:val="22"/>
              </w:rPr>
              <w:t xml:space="preserve"> </w:t>
            </w:r>
            <w:r w:rsidRPr="000F0A10">
              <w:rPr>
                <w:rFonts w:ascii="Calibri" w:hAnsi="Calibri" w:cs="Calibri"/>
                <w:b/>
                <w:sz w:val="22"/>
                <w:szCs w:val="22"/>
              </w:rPr>
              <w:t xml:space="preserve"> :</w:t>
            </w:r>
            <w:r>
              <w:rPr>
                <w:rFonts w:ascii="Calibri" w:hAnsi="Calibri" w:cs="Calibri"/>
                <w:bCs/>
                <w:sz w:val="22"/>
                <w:szCs w:val="22"/>
              </w:rPr>
              <w:tab/>
              <w:t>Spring Rest services, Spring Boot, Hibernate, Postgress, maven, cloud config server</w:t>
            </w:r>
          </w:p>
          <w:p w:rsidR="005D0929" w:rsidP="00085960" w14:paraId="6A504741" w14:textId="3E08AF64">
            <w:pPr>
              <w:pStyle w:val="BodyText"/>
              <w:spacing w:after="0"/>
              <w:ind w:right="119"/>
              <w:rPr>
                <w:rFonts w:ascii="Calibri" w:hAnsi="Calibri" w:cs="Calibri"/>
                <w:b/>
                <w:bCs/>
                <w:sz w:val="22"/>
                <w:szCs w:val="22"/>
              </w:rPr>
            </w:pPr>
            <w:r>
              <w:rPr>
                <w:rFonts w:ascii="Calibri" w:hAnsi="Calibri" w:cs="Calibri"/>
                <w:b/>
                <w:bCs/>
                <w:sz w:val="22"/>
                <w:szCs w:val="22"/>
              </w:rPr>
              <w:t>IDE</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0F0A10">
              <w:rPr>
                <w:rFonts w:ascii="Calibri" w:hAnsi="Calibri" w:cs="Calibri"/>
                <w:b/>
                <w:sz w:val="22"/>
                <w:szCs w:val="22"/>
              </w:rPr>
              <w:t xml:space="preserve">: </w:t>
            </w:r>
            <w:r>
              <w:rPr>
                <w:rFonts w:ascii="Calibri" w:hAnsi="Calibri" w:cs="Calibri"/>
                <w:bCs/>
                <w:sz w:val="22"/>
                <w:szCs w:val="22"/>
              </w:rPr>
              <w:tab/>
            </w:r>
            <w:r>
              <w:rPr>
                <w:rFonts w:ascii="Calibri" w:hAnsi="Calibri" w:cs="Calibri"/>
                <w:sz w:val="22"/>
                <w:szCs w:val="22"/>
              </w:rPr>
              <w:t>IntelliJ, WebStorm</w:t>
            </w:r>
          </w:p>
          <w:p w:rsidR="005D0929" w:rsidP="00085960" w14:paraId="24CA7E8D" w14:textId="77777777">
            <w:pPr>
              <w:pStyle w:val="BodyText"/>
              <w:spacing w:after="0"/>
              <w:ind w:right="119"/>
              <w:rPr>
                <w:rFonts w:ascii="Calibri" w:hAnsi="Calibri" w:cs="Calibri"/>
                <w:b/>
                <w:bCs/>
                <w:sz w:val="22"/>
                <w:szCs w:val="22"/>
              </w:rPr>
            </w:pPr>
            <w:r>
              <w:rPr>
                <w:rFonts w:ascii="Calibri" w:hAnsi="Calibri" w:cs="Calibri"/>
                <w:b/>
                <w:bCs/>
                <w:sz w:val="22"/>
                <w:szCs w:val="22"/>
              </w:rPr>
              <w:t>Server</w:t>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 xml:space="preserve">  </w:t>
            </w:r>
            <w:r w:rsidRPr="000F0A10">
              <w:rPr>
                <w:rFonts w:ascii="Calibri" w:hAnsi="Calibri" w:cs="Calibri"/>
                <w:b/>
                <w:sz w:val="22"/>
                <w:szCs w:val="22"/>
              </w:rPr>
              <w:t>:</w:t>
            </w:r>
            <w:r>
              <w:rPr>
                <w:rFonts w:ascii="Calibri" w:hAnsi="Calibri" w:cs="Calibri"/>
                <w:bCs/>
                <w:sz w:val="22"/>
                <w:szCs w:val="22"/>
              </w:rPr>
              <w:tab/>
              <w:t>PCF</w:t>
            </w:r>
          </w:p>
          <w:p w:rsidR="005D0929" w:rsidP="00085960" w14:paraId="0765BD52" w14:textId="77777777">
            <w:pPr>
              <w:pStyle w:val="BodyText"/>
              <w:spacing w:after="0"/>
              <w:ind w:right="119"/>
              <w:rPr>
                <w:rFonts w:ascii="Calibri" w:hAnsi="Calibri" w:cs="Calibri"/>
                <w:b/>
                <w:bCs/>
                <w:sz w:val="22"/>
                <w:szCs w:val="22"/>
              </w:rPr>
            </w:pPr>
            <w:r>
              <w:rPr>
                <w:rFonts w:ascii="Calibri" w:hAnsi="Calibri" w:cs="Calibri"/>
                <w:b/>
                <w:bCs/>
                <w:sz w:val="22"/>
                <w:szCs w:val="22"/>
              </w:rPr>
              <w:t>Duration</w:t>
            </w:r>
            <w:r>
              <w:rPr>
                <w:rFonts w:ascii="Calibri" w:hAnsi="Calibri" w:cs="Calibri"/>
                <w:bCs/>
                <w:sz w:val="22"/>
                <w:szCs w:val="22"/>
              </w:rPr>
              <w:tab/>
              <w:t xml:space="preserve">             </w:t>
            </w:r>
            <w:r>
              <w:rPr>
                <w:rFonts w:ascii="Calibri" w:hAnsi="Calibri" w:cs="Calibri"/>
                <w:bCs/>
                <w:sz w:val="22"/>
                <w:szCs w:val="22"/>
              </w:rPr>
              <w:t xml:space="preserve"> </w:t>
            </w:r>
            <w:r w:rsidRPr="000F0A10">
              <w:rPr>
                <w:rFonts w:ascii="Calibri" w:hAnsi="Calibri" w:cs="Calibri"/>
                <w:b/>
                <w:sz w:val="22"/>
                <w:szCs w:val="22"/>
              </w:rPr>
              <w:t xml:space="preserve"> :</w:t>
            </w:r>
            <w:r>
              <w:rPr>
                <w:rFonts w:ascii="Calibri" w:hAnsi="Calibri" w:cs="Calibri"/>
                <w:bCs/>
                <w:sz w:val="22"/>
                <w:szCs w:val="22"/>
              </w:rPr>
              <w:tab/>
              <w:t>23/</w:t>
            </w:r>
            <w:r>
              <w:rPr>
                <w:rFonts w:ascii="Calibri" w:hAnsi="Calibri" w:cs="Calibri"/>
                <w:sz w:val="22"/>
                <w:szCs w:val="22"/>
              </w:rPr>
              <w:t>10/2018 to 30/09/2021</w:t>
            </w:r>
          </w:p>
          <w:p w:rsidR="005D0929" w:rsidP="00085960" w14:paraId="651C9AF3" w14:textId="77777777">
            <w:pPr>
              <w:pStyle w:val="BodyText"/>
              <w:spacing w:after="0"/>
              <w:ind w:right="119"/>
              <w:rPr>
                <w:rFonts w:ascii="Calibri" w:hAnsi="Calibri" w:cs="Calibri"/>
                <w:b/>
                <w:bCs/>
                <w:color w:val="000000"/>
                <w:sz w:val="24"/>
                <w:szCs w:val="24"/>
              </w:rPr>
            </w:pPr>
            <w:r>
              <w:rPr>
                <w:rFonts w:ascii="Calibri" w:hAnsi="Calibri" w:cs="Calibri"/>
                <w:b/>
                <w:bCs/>
                <w:sz w:val="22"/>
                <w:szCs w:val="22"/>
              </w:rPr>
              <w:t>Team Size</w:t>
            </w:r>
            <w:r>
              <w:rPr>
                <w:rFonts w:ascii="Calibri" w:hAnsi="Calibri" w:cs="Calibri"/>
                <w:bCs/>
                <w:sz w:val="22"/>
                <w:szCs w:val="22"/>
              </w:rPr>
              <w:tab/>
            </w:r>
            <w:r>
              <w:rPr>
                <w:rFonts w:ascii="Calibri" w:hAnsi="Calibri" w:cs="Calibri"/>
                <w:bCs/>
                <w:sz w:val="22"/>
                <w:szCs w:val="22"/>
              </w:rPr>
              <w:tab/>
            </w:r>
            <w:r w:rsidRPr="000F0A10">
              <w:rPr>
                <w:rFonts w:ascii="Calibri" w:hAnsi="Calibri" w:cs="Calibri"/>
                <w:b/>
                <w:sz w:val="22"/>
                <w:szCs w:val="22"/>
              </w:rPr>
              <w:t>:</w:t>
            </w:r>
            <w:r>
              <w:rPr>
                <w:rFonts w:ascii="Calibri" w:hAnsi="Calibri" w:cs="Calibri"/>
                <w:bCs/>
                <w:sz w:val="22"/>
                <w:szCs w:val="22"/>
              </w:rPr>
              <w:tab/>
              <w:t>12</w:t>
            </w:r>
          </w:p>
          <w:p w:rsidR="005D0929" w:rsidP="00085960" w14:paraId="157143E8" w14:textId="77777777">
            <w:pPr>
              <w:ind w:right="119"/>
              <w:jc w:val="both"/>
              <w:rPr>
                <w:rFonts w:ascii="Calibri" w:hAnsi="Calibri" w:cs="Calibri"/>
                <w:b/>
                <w:bCs/>
                <w:color w:val="000000"/>
                <w:sz w:val="24"/>
                <w:szCs w:val="24"/>
              </w:rPr>
            </w:pPr>
          </w:p>
          <w:p w:rsidR="005D0929" w:rsidP="00085960" w14:paraId="3546D6C6" w14:textId="77777777">
            <w:pPr>
              <w:tabs>
                <w:tab w:val="left" w:pos="1440"/>
              </w:tabs>
              <w:spacing w:line="0" w:lineRule="atLeast"/>
              <w:ind w:right="119"/>
              <w:rPr>
                <w:rFonts w:ascii="Calibri" w:eastAsia="Roboto" w:hAnsi="Calibri" w:cs="Calibri"/>
                <w:color w:val="000000"/>
                <w:sz w:val="22"/>
              </w:rPr>
            </w:pPr>
            <w:r>
              <w:rPr>
                <w:rFonts w:ascii="Calibri" w:hAnsi="Calibri" w:cs="Calibri"/>
                <w:b/>
                <w:bCs/>
                <w:sz w:val="22"/>
                <w:szCs w:val="22"/>
              </w:rPr>
              <w:t>Description:</w:t>
            </w:r>
          </w:p>
          <w:p w:rsidR="005D0929" w:rsidP="00085960" w14:paraId="79AA4C4F" w14:textId="77777777">
            <w:pPr>
              <w:ind w:right="119" w:firstLine="720"/>
              <w:rPr>
                <w:rFonts w:ascii="Calibri" w:eastAsia="Roboto" w:hAnsi="Calibri" w:cs="Calibri"/>
                <w:color w:val="000000"/>
                <w:sz w:val="22"/>
              </w:rPr>
            </w:pPr>
            <w:r>
              <w:rPr>
                <w:rFonts w:ascii="Calibri" w:eastAsia="Roboto" w:hAnsi="Calibri" w:cs="Calibri"/>
                <w:color w:val="000000"/>
                <w:sz w:val="22"/>
              </w:rPr>
              <w:t xml:space="preserve">The Workers Compensation System supports the processing of prescription drugs for injured Workers. Similar to the commercial book of business, it is responsible for tracking patient eligibility, calculating network pharmacy reimbursement rates, controlling refill requests, enforcing formularies and allowing for prior authorization overrides. </w:t>
            </w:r>
          </w:p>
          <w:p w:rsidR="005D0929" w:rsidP="00085960" w14:paraId="153E5F7F" w14:textId="77777777">
            <w:pPr>
              <w:ind w:right="119" w:firstLine="720"/>
              <w:rPr>
                <w:rFonts w:ascii="Calibri" w:eastAsia="Roboto" w:hAnsi="Calibri" w:cs="Calibri"/>
                <w:color w:val="000000"/>
                <w:sz w:val="22"/>
              </w:rPr>
            </w:pPr>
          </w:p>
          <w:p w:rsidR="005D0929" w:rsidP="00085960" w14:paraId="14E25B17" w14:textId="77777777">
            <w:pPr>
              <w:ind w:right="119"/>
              <w:rPr>
                <w:rFonts w:ascii="Calibri" w:eastAsia="Roboto" w:hAnsi="Calibri" w:cs="Calibri"/>
                <w:color w:val="000000"/>
                <w:sz w:val="22"/>
                <w:szCs w:val="22"/>
              </w:rPr>
            </w:pPr>
            <w:r>
              <w:rPr>
                <w:rFonts w:ascii="Calibri" w:eastAsia="Roboto" w:hAnsi="Calibri" w:cs="Calibri"/>
                <w:color w:val="000000"/>
                <w:sz w:val="22"/>
              </w:rPr>
              <w:t>Unlike the commercial book of business, the Workers Comp book of business is heavily driven by Workers Comp laws as they exist in each state. Treatment of the injured worker is the primary focus in this system, ensuring that medications are dispensed promptly, that state laws governing the pricing of such medication are properly applied, and that utilization reports mandated by hose states are submitted in a timely fashion.</w:t>
            </w:r>
          </w:p>
          <w:p w:rsidR="005D0929" w:rsidP="00085960" w14:paraId="3C59CD99" w14:textId="77777777">
            <w:pPr>
              <w:ind w:right="119"/>
              <w:rPr>
                <w:rFonts w:ascii="Calibri" w:eastAsia="Roboto" w:hAnsi="Calibri" w:cs="Calibri"/>
                <w:b/>
                <w:color w:val="000000"/>
                <w:sz w:val="22"/>
              </w:rPr>
            </w:pPr>
          </w:p>
          <w:p w:rsidR="005D0929" w:rsidP="00085960" w14:paraId="5C3129B7" w14:textId="77777777">
            <w:pPr>
              <w:tabs>
                <w:tab w:val="left" w:pos="1440"/>
              </w:tabs>
              <w:spacing w:line="0" w:lineRule="atLeast"/>
              <w:ind w:right="119"/>
              <w:rPr>
                <w:rFonts w:ascii="Calibri" w:eastAsia="Roboto" w:hAnsi="Calibri" w:cs="Calibri"/>
                <w:color w:val="000000"/>
                <w:sz w:val="22"/>
                <w:szCs w:val="22"/>
              </w:rPr>
            </w:pPr>
            <w:r>
              <w:rPr>
                <w:rFonts w:ascii="Calibri" w:hAnsi="Calibri" w:cs="Calibri"/>
                <w:b/>
                <w:sz w:val="22"/>
                <w:szCs w:val="22"/>
              </w:rPr>
              <w:t xml:space="preserve"> Responsibilities:</w:t>
            </w:r>
          </w:p>
          <w:p w:rsidR="005D0929" w:rsidP="00085960" w14:paraId="0B86A3FF" w14:textId="77777777">
            <w:pPr>
              <w:widowControl w:val="0"/>
              <w:numPr>
                <w:ilvl w:val="0"/>
                <w:numId w:val="13"/>
              </w:numPr>
              <w:ind w:left="807" w:right="119"/>
              <w:jc w:val="both"/>
              <w:rPr>
                <w:rFonts w:ascii="Calibri" w:hAnsi="Calibri" w:cs="Calibri"/>
                <w:sz w:val="22"/>
                <w:szCs w:val="22"/>
              </w:rPr>
            </w:pPr>
            <w:r>
              <w:rPr>
                <w:rFonts w:ascii="Calibri" w:eastAsia="Roboto" w:hAnsi="Calibri" w:cs="Calibri"/>
                <w:color w:val="000000"/>
                <w:sz w:val="22"/>
                <w:szCs w:val="22"/>
              </w:rPr>
              <w:t>Write the java code develop the API like GET, POST, PUT and DELETE methods.</w:t>
            </w:r>
          </w:p>
          <w:p w:rsidR="005D0929" w:rsidP="00085960" w14:paraId="474E1E91" w14:textId="77777777">
            <w:pPr>
              <w:widowControl w:val="0"/>
              <w:numPr>
                <w:ilvl w:val="0"/>
                <w:numId w:val="13"/>
              </w:numPr>
              <w:ind w:left="807" w:right="119"/>
              <w:jc w:val="both"/>
              <w:rPr>
                <w:rFonts w:ascii="Calibri" w:hAnsi="Calibri" w:cs="Calibri"/>
                <w:sz w:val="22"/>
                <w:szCs w:val="22"/>
              </w:rPr>
            </w:pPr>
            <w:r>
              <w:rPr>
                <w:rFonts w:ascii="Calibri" w:hAnsi="Calibri" w:cs="Calibri"/>
                <w:sz w:val="22"/>
                <w:szCs w:val="22"/>
              </w:rPr>
              <w:t>Write the java code to load data from stratus files to db.</w:t>
            </w:r>
          </w:p>
          <w:p w:rsidR="005D0929" w:rsidP="00085960" w14:paraId="1AF76B9B" w14:textId="2ECDBEDA">
            <w:pPr>
              <w:widowControl w:val="0"/>
              <w:numPr>
                <w:ilvl w:val="0"/>
                <w:numId w:val="13"/>
              </w:numPr>
              <w:ind w:left="807" w:right="119"/>
              <w:jc w:val="both"/>
              <w:rPr>
                <w:rFonts w:ascii="Calibri" w:hAnsi="Calibri" w:cs="Calibri"/>
                <w:sz w:val="22"/>
                <w:szCs w:val="22"/>
              </w:rPr>
            </w:pPr>
            <w:r>
              <w:rPr>
                <w:rFonts w:ascii="Calibri" w:hAnsi="Calibri" w:cs="Calibri"/>
                <w:sz w:val="22"/>
                <w:szCs w:val="22"/>
              </w:rPr>
              <w:t>Write the DB related Entities and Repository classes.</w:t>
            </w:r>
          </w:p>
          <w:p w:rsidR="005D0929" w:rsidP="00085960" w14:paraId="20E7E55D" w14:textId="77777777">
            <w:pPr>
              <w:widowControl w:val="0"/>
              <w:numPr>
                <w:ilvl w:val="0"/>
                <w:numId w:val="13"/>
              </w:numPr>
              <w:ind w:left="807" w:right="119"/>
              <w:jc w:val="both"/>
              <w:rPr>
                <w:rFonts w:ascii="Calibri" w:hAnsi="Calibri" w:cs="Calibri"/>
                <w:sz w:val="22"/>
                <w:szCs w:val="22"/>
              </w:rPr>
            </w:pPr>
            <w:r>
              <w:rPr>
                <w:rFonts w:ascii="Calibri" w:hAnsi="Calibri" w:cs="Calibri"/>
                <w:sz w:val="22"/>
                <w:szCs w:val="22"/>
              </w:rPr>
              <w:t>Write the test cases for java code.</w:t>
            </w:r>
          </w:p>
          <w:p w:rsidR="005D0929" w:rsidP="00085960" w14:paraId="7B56E245" w14:textId="76833445">
            <w:pPr>
              <w:widowControl w:val="0"/>
              <w:numPr>
                <w:ilvl w:val="0"/>
                <w:numId w:val="13"/>
              </w:numPr>
              <w:ind w:left="807" w:right="119"/>
              <w:jc w:val="both"/>
              <w:rPr>
                <w:rFonts w:ascii="Calibri" w:hAnsi="Calibri" w:cs="Calibri"/>
                <w:sz w:val="22"/>
                <w:szCs w:val="22"/>
              </w:rPr>
            </w:pPr>
            <w:r>
              <w:rPr>
                <w:rFonts w:ascii="Calibri" w:hAnsi="Calibri" w:cs="Calibri"/>
                <w:sz w:val="22"/>
                <w:szCs w:val="22"/>
              </w:rPr>
              <w:t>Worked on SQL/HQL queries.</w:t>
            </w:r>
          </w:p>
          <w:p w:rsidR="002872ED" w:rsidP="00085960" w14:paraId="20494B30" w14:textId="77777777">
            <w:pPr>
              <w:widowControl w:val="0"/>
              <w:ind w:right="119"/>
              <w:jc w:val="both"/>
              <w:rPr>
                <w:rFonts w:ascii="Calibri" w:hAnsi="Calibri" w:cs="Calibri"/>
                <w:sz w:val="22"/>
                <w:szCs w:val="22"/>
              </w:rPr>
            </w:pPr>
          </w:p>
          <w:p w:rsidR="00C77A03" w:rsidP="00085960" w14:paraId="0A3F1128" w14:textId="77777777">
            <w:pPr>
              <w:widowControl w:val="0"/>
              <w:ind w:right="119"/>
              <w:jc w:val="both"/>
              <w:rPr>
                <w:rFonts w:ascii="Calibri" w:hAnsi="Calibri" w:cs="Calibri"/>
                <w:sz w:val="22"/>
                <w:szCs w:val="22"/>
              </w:rPr>
            </w:pPr>
          </w:p>
          <w:p w:rsidR="004F46BA" w:rsidP="004F46BA" w14:paraId="40F131D6" w14:textId="2D7FFAC0">
            <w:pPr>
              <w:jc w:val="both"/>
              <w:rPr>
                <w:rFonts w:ascii="Calibri" w:hAnsi="Calibri" w:cs="Calibri"/>
                <w:b/>
                <w:sz w:val="22"/>
                <w:szCs w:val="22"/>
              </w:rPr>
            </w:pPr>
            <w:r w:rsidRPr="004F46BA">
              <w:rPr>
                <w:rFonts w:ascii="Calibri" w:hAnsi="Calibri" w:cs="Calibri"/>
                <w:b/>
                <w:bCs/>
                <w:color w:val="000000"/>
                <w:sz w:val="28"/>
                <w:szCs w:val="28"/>
              </w:rPr>
              <w:t>#Project 5</w:t>
            </w:r>
          </w:p>
          <w:p w:rsidR="004F46BA" w:rsidP="004F46BA" w14:paraId="0011ACD2" w14:textId="77777777">
            <w:pPr>
              <w:rPr>
                <w:rFonts w:ascii="Calibri" w:hAnsi="Calibri" w:cs="Calibri"/>
                <w:b/>
                <w:bCs/>
                <w:sz w:val="22"/>
                <w:szCs w:val="22"/>
              </w:rPr>
            </w:pPr>
            <w:r>
              <w:rPr>
                <w:rFonts w:ascii="Calibri" w:hAnsi="Calibri" w:cs="Calibri"/>
                <w:b/>
                <w:sz w:val="22"/>
                <w:szCs w:val="22"/>
              </w:rPr>
              <w:t>Title</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sz w:val="22"/>
                <w:szCs w:val="22"/>
              </w:rPr>
              <w:t>:</w:t>
            </w:r>
            <w:r>
              <w:rPr>
                <w:rFonts w:ascii="Calibri" w:hAnsi="Calibri" w:cs="Calibri"/>
                <w:b/>
                <w:sz w:val="22"/>
                <w:szCs w:val="22"/>
              </w:rPr>
              <w:tab/>
            </w:r>
            <w:r>
              <w:rPr>
                <w:rFonts w:ascii="Calibri" w:hAnsi="Calibri" w:cs="Calibri"/>
                <w:b/>
                <w:bCs/>
                <w:color w:val="000000"/>
                <w:sz w:val="22"/>
                <w:szCs w:val="22"/>
              </w:rPr>
              <w:t>TMS</w:t>
            </w:r>
          </w:p>
          <w:p w:rsidR="004F46BA" w:rsidP="004F46BA" w14:paraId="411FB21B" w14:textId="77777777">
            <w:pPr>
              <w:rPr>
                <w:rFonts w:ascii="Calibri" w:hAnsi="Calibri" w:cs="Calibri"/>
                <w:b/>
                <w:bCs/>
                <w:sz w:val="22"/>
                <w:szCs w:val="22"/>
              </w:rPr>
            </w:pPr>
            <w:r>
              <w:rPr>
                <w:rFonts w:ascii="Calibri" w:hAnsi="Calibri" w:cs="Calibri"/>
                <w:b/>
                <w:bCs/>
                <w:sz w:val="22"/>
                <w:szCs w:val="22"/>
              </w:rPr>
              <w:t>Client</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w:t>
            </w:r>
            <w:r>
              <w:rPr>
                <w:rFonts w:ascii="Calibri" w:hAnsi="Calibri" w:cs="Calibri"/>
                <w:b/>
                <w:bCs/>
                <w:sz w:val="22"/>
                <w:szCs w:val="22"/>
              </w:rPr>
              <w:tab/>
            </w:r>
            <w:r>
              <w:rPr>
                <w:rFonts w:ascii="Calibri" w:hAnsi="Calibri" w:cs="Calibri"/>
                <w:sz w:val="22"/>
                <w:szCs w:val="22"/>
              </w:rPr>
              <w:t>Internal</w:t>
            </w:r>
          </w:p>
          <w:p w:rsidR="004F46BA" w:rsidP="004F46BA" w14:paraId="78008A07" w14:textId="77777777">
            <w:pPr>
              <w:pStyle w:val="BodyText"/>
              <w:spacing w:after="0"/>
              <w:rPr>
                <w:rFonts w:ascii="Calibri" w:hAnsi="Calibri" w:cs="Calibri"/>
                <w:b/>
                <w:bCs/>
                <w:sz w:val="22"/>
                <w:szCs w:val="22"/>
              </w:rPr>
            </w:pPr>
            <w:r>
              <w:rPr>
                <w:rFonts w:ascii="Calibri" w:hAnsi="Calibri" w:cs="Calibri"/>
                <w:b/>
                <w:bCs/>
                <w:sz w:val="22"/>
                <w:szCs w:val="22"/>
              </w:rPr>
              <w:t>Role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ab/>
              <w:t>Developer</w:t>
            </w:r>
          </w:p>
          <w:p w:rsidR="004F46BA" w:rsidP="004F46BA" w14:paraId="47BC1C50" w14:textId="77777777">
            <w:pPr>
              <w:pStyle w:val="BodyText"/>
              <w:spacing w:after="0"/>
              <w:rPr>
                <w:rFonts w:ascii="Calibri" w:hAnsi="Calibri" w:cs="Calibri"/>
                <w:b/>
                <w:bCs/>
                <w:color w:val="000000"/>
                <w:sz w:val="22"/>
                <w:szCs w:val="22"/>
              </w:rPr>
            </w:pPr>
            <w:r>
              <w:rPr>
                <w:rFonts w:ascii="Calibri" w:hAnsi="Calibri" w:cs="Calibri"/>
                <w:b/>
                <w:bCs/>
                <w:sz w:val="22"/>
                <w:szCs w:val="22"/>
              </w:rPr>
              <w:t>Skills Used</w:t>
            </w:r>
            <w:r>
              <w:rPr>
                <w:rFonts w:ascii="Calibri" w:hAnsi="Calibri" w:cs="Calibri"/>
                <w:b/>
                <w:bCs/>
                <w:sz w:val="22"/>
                <w:szCs w:val="22"/>
              </w:rPr>
              <w:tab/>
              <w:t xml:space="preserve">             </w:t>
            </w:r>
            <w:r>
              <w:rPr>
                <w:rFonts w:ascii="Calibri" w:hAnsi="Calibri" w:cs="Calibri"/>
                <w:b/>
                <w:bCs/>
                <w:sz w:val="22"/>
                <w:szCs w:val="22"/>
              </w:rPr>
              <w:t xml:space="preserve">  :</w:t>
            </w:r>
            <w:r>
              <w:rPr>
                <w:rFonts w:ascii="Calibri" w:hAnsi="Calibri" w:cs="Calibri"/>
                <w:b/>
                <w:bCs/>
                <w:sz w:val="22"/>
                <w:szCs w:val="22"/>
              </w:rPr>
              <w:tab/>
            </w:r>
            <w:r>
              <w:rPr>
                <w:rFonts w:ascii="Calibri" w:hAnsi="Calibri" w:cs="Calibri"/>
                <w:bCs/>
                <w:color w:val="000000"/>
                <w:sz w:val="22"/>
                <w:szCs w:val="22"/>
              </w:rPr>
              <w:t xml:space="preserve">Java, Spring boot services, oracle </w:t>
            </w:r>
            <w:r>
              <w:rPr>
                <w:rFonts w:ascii="Calibri" w:hAnsi="Calibri" w:cs="Calibri"/>
                <w:bCs/>
                <w:color w:val="000000"/>
                <w:sz w:val="22"/>
                <w:szCs w:val="22"/>
              </w:rPr>
              <w:t>db</w:t>
            </w:r>
            <w:r>
              <w:rPr>
                <w:rFonts w:ascii="Calibri" w:hAnsi="Calibri" w:cs="Calibri"/>
                <w:bCs/>
                <w:color w:val="000000"/>
                <w:sz w:val="22"/>
                <w:szCs w:val="22"/>
              </w:rPr>
              <w:t>, GIT &amp; others</w:t>
            </w:r>
          </w:p>
          <w:p w:rsidR="004F46BA" w:rsidP="004F46BA" w14:paraId="169706F3" w14:textId="77777777">
            <w:pPr>
              <w:jc w:val="both"/>
              <w:rPr>
                <w:rFonts w:ascii="Calibri" w:hAnsi="Calibri" w:cs="Calibri"/>
                <w:b/>
                <w:bCs/>
                <w:sz w:val="22"/>
                <w:szCs w:val="22"/>
              </w:rPr>
            </w:pPr>
            <w:r>
              <w:rPr>
                <w:rFonts w:ascii="Calibri" w:hAnsi="Calibri" w:cs="Calibri"/>
                <w:b/>
                <w:bCs/>
                <w:color w:val="000000"/>
                <w:sz w:val="22"/>
                <w:szCs w:val="22"/>
              </w:rPr>
              <w:t xml:space="preserve">IDE                                </w:t>
            </w:r>
            <w:r>
              <w:rPr>
                <w:rFonts w:ascii="Calibri" w:hAnsi="Calibri" w:cs="Calibri"/>
                <w:b/>
                <w:bCs/>
                <w:color w:val="000000"/>
                <w:sz w:val="22"/>
                <w:szCs w:val="22"/>
              </w:rPr>
              <w:tab/>
              <w:t xml:space="preserve">:             </w:t>
            </w:r>
            <w:r>
              <w:rPr>
                <w:rFonts w:ascii="Calibri" w:hAnsi="Calibri" w:cs="Calibri"/>
                <w:color w:val="000000"/>
                <w:sz w:val="22"/>
                <w:szCs w:val="22"/>
              </w:rPr>
              <w:t>Eclipse</w:t>
            </w:r>
          </w:p>
          <w:p w:rsidR="004F46BA" w:rsidP="004F46BA" w14:paraId="3AF2629B" w14:textId="77777777">
            <w:pPr>
              <w:pStyle w:val="BodyText"/>
              <w:spacing w:after="0"/>
              <w:rPr>
                <w:rFonts w:ascii="Calibri" w:hAnsi="Calibri" w:cs="Calibri"/>
                <w:b/>
                <w:bCs/>
                <w:sz w:val="22"/>
                <w:szCs w:val="22"/>
              </w:rPr>
            </w:pPr>
            <w:r>
              <w:rPr>
                <w:rFonts w:ascii="Calibri" w:hAnsi="Calibri" w:cs="Calibri"/>
                <w:b/>
                <w:bCs/>
                <w:sz w:val="22"/>
                <w:szCs w:val="22"/>
              </w:rPr>
              <w:t>Server</w:t>
            </w:r>
            <w:r>
              <w:rPr>
                <w:rFonts w:ascii="Calibri" w:hAnsi="Calibri" w:cs="Calibri"/>
                <w:bCs/>
                <w:sz w:val="22"/>
                <w:szCs w:val="22"/>
              </w:rPr>
              <w:tab/>
            </w:r>
            <w:r>
              <w:rPr>
                <w:rFonts w:ascii="Calibri" w:hAnsi="Calibri" w:cs="Calibri"/>
                <w:bCs/>
                <w:sz w:val="22"/>
                <w:szCs w:val="22"/>
              </w:rPr>
              <w:tab/>
              <w:t xml:space="preserve">             </w:t>
            </w:r>
            <w:r>
              <w:rPr>
                <w:rFonts w:ascii="Calibri" w:hAnsi="Calibri" w:cs="Calibri"/>
                <w:bCs/>
                <w:sz w:val="22"/>
                <w:szCs w:val="22"/>
              </w:rPr>
              <w:t xml:space="preserve">  :</w:t>
            </w:r>
            <w:r>
              <w:rPr>
                <w:rFonts w:ascii="Calibri" w:hAnsi="Calibri" w:cs="Calibri"/>
                <w:bCs/>
                <w:sz w:val="22"/>
                <w:szCs w:val="22"/>
              </w:rPr>
              <w:tab/>
              <w:t>Tomcat 7</w:t>
            </w:r>
          </w:p>
          <w:p w:rsidR="004F46BA" w:rsidP="004F46BA" w14:paraId="7FBDB556" w14:textId="77777777">
            <w:pPr>
              <w:pStyle w:val="BodyText"/>
              <w:spacing w:after="0"/>
              <w:rPr>
                <w:rFonts w:ascii="Calibri" w:hAnsi="Calibri" w:cs="Calibri"/>
                <w:b/>
                <w:bCs/>
                <w:color w:val="000000"/>
                <w:sz w:val="22"/>
                <w:szCs w:val="22"/>
              </w:rPr>
            </w:pPr>
            <w:r>
              <w:rPr>
                <w:rFonts w:ascii="Calibri" w:hAnsi="Calibri" w:cs="Calibri"/>
                <w:b/>
                <w:bCs/>
                <w:sz w:val="22"/>
                <w:szCs w:val="22"/>
              </w:rPr>
              <w:t>Duration</w:t>
            </w:r>
            <w:r>
              <w:rPr>
                <w:rFonts w:ascii="Calibri" w:hAnsi="Calibri" w:cs="Calibri"/>
                <w:b/>
                <w:bCs/>
                <w:sz w:val="22"/>
                <w:szCs w:val="22"/>
              </w:rPr>
              <w:tab/>
              <w:t xml:space="preserve">             </w:t>
            </w:r>
            <w:r>
              <w:rPr>
                <w:rFonts w:ascii="Calibri" w:hAnsi="Calibri" w:cs="Calibri"/>
                <w:b/>
                <w:bCs/>
                <w:sz w:val="22"/>
                <w:szCs w:val="22"/>
              </w:rPr>
              <w:t xml:space="preserve">  :</w:t>
            </w:r>
            <w:r>
              <w:rPr>
                <w:rFonts w:ascii="Calibri" w:hAnsi="Calibri" w:cs="Calibri"/>
                <w:b/>
                <w:bCs/>
                <w:sz w:val="22"/>
                <w:szCs w:val="22"/>
              </w:rPr>
              <w:tab/>
            </w:r>
            <w:r>
              <w:rPr>
                <w:rFonts w:ascii="Calibri" w:hAnsi="Calibri" w:cs="Calibri"/>
                <w:bCs/>
                <w:sz w:val="22"/>
                <w:szCs w:val="22"/>
              </w:rPr>
              <w:t>5</w:t>
            </w:r>
            <w:r w:rsidRPr="00D078E7">
              <w:rPr>
                <w:rFonts w:ascii="Calibri" w:hAnsi="Calibri" w:cs="Calibri"/>
                <w:bCs/>
                <w:sz w:val="22"/>
                <w:szCs w:val="22"/>
              </w:rPr>
              <w:t>/</w:t>
            </w:r>
            <w:r>
              <w:rPr>
                <w:rFonts w:ascii="Calibri" w:hAnsi="Calibri" w:cs="Calibri"/>
                <w:bCs/>
                <w:color w:val="000000"/>
                <w:sz w:val="22"/>
                <w:szCs w:val="22"/>
              </w:rPr>
              <w:t>08/2016 to 14/06/2018</w:t>
            </w:r>
          </w:p>
          <w:p w:rsidR="004F46BA" w:rsidP="004F46BA" w14:paraId="32160C5D" w14:textId="458896B7">
            <w:pPr>
              <w:pStyle w:val="BodyText"/>
              <w:spacing w:after="0"/>
              <w:jc w:val="both"/>
              <w:rPr>
                <w:rFonts w:ascii="Calibri" w:hAnsi="Calibri" w:cs="Calibri"/>
                <w:b/>
                <w:bCs/>
                <w:color w:val="000000"/>
                <w:sz w:val="24"/>
                <w:szCs w:val="24"/>
              </w:rPr>
            </w:pPr>
            <w:r>
              <w:rPr>
                <w:rFonts w:ascii="Calibri" w:hAnsi="Calibri" w:cs="Calibri"/>
                <w:b/>
                <w:bCs/>
                <w:color w:val="000000"/>
                <w:sz w:val="22"/>
                <w:szCs w:val="22"/>
              </w:rPr>
              <w:t>Team Size</w:t>
            </w:r>
            <w:r>
              <w:rPr>
                <w:rFonts w:ascii="Calibri" w:hAnsi="Calibri" w:cs="Calibri"/>
                <w:b/>
                <w:bCs/>
                <w:color w:val="000000"/>
                <w:sz w:val="22"/>
                <w:szCs w:val="22"/>
              </w:rPr>
              <w:tab/>
            </w:r>
            <w:r>
              <w:rPr>
                <w:rFonts w:ascii="Calibri" w:hAnsi="Calibri" w:cs="Calibri"/>
                <w:b/>
                <w:bCs/>
                <w:color w:val="000000"/>
                <w:sz w:val="22"/>
                <w:szCs w:val="22"/>
              </w:rPr>
              <w:tab/>
              <w:t>:</w:t>
            </w:r>
            <w:r>
              <w:rPr>
                <w:rFonts w:ascii="Calibri" w:hAnsi="Calibri" w:cs="Calibri"/>
                <w:b/>
                <w:bCs/>
                <w:color w:val="000000"/>
                <w:sz w:val="22"/>
                <w:szCs w:val="22"/>
              </w:rPr>
              <w:tab/>
            </w:r>
            <w:r>
              <w:rPr>
                <w:rFonts w:ascii="Calibri" w:hAnsi="Calibri" w:cs="Calibri"/>
                <w:color w:val="000000"/>
                <w:sz w:val="22"/>
                <w:szCs w:val="22"/>
              </w:rPr>
              <w:t>6</w:t>
            </w:r>
          </w:p>
          <w:p w:rsidR="004F46BA" w:rsidP="004F46BA" w14:paraId="12E5258D" w14:textId="77777777">
            <w:pPr>
              <w:jc w:val="both"/>
              <w:rPr>
                <w:rFonts w:ascii="Calibri" w:hAnsi="Calibri" w:cs="Calibri"/>
                <w:sz w:val="22"/>
                <w:szCs w:val="22"/>
              </w:rPr>
            </w:pPr>
            <w:r>
              <w:rPr>
                <w:rFonts w:ascii="Calibri" w:hAnsi="Calibri" w:cs="Calibri"/>
                <w:b/>
                <w:bCs/>
                <w:color w:val="000000"/>
                <w:sz w:val="22"/>
                <w:szCs w:val="22"/>
              </w:rPr>
              <w:t>Description</w:t>
            </w:r>
            <w:r>
              <w:rPr>
                <w:rFonts w:ascii="Calibri" w:hAnsi="Calibri" w:cs="Calibri"/>
                <w:b/>
                <w:bCs/>
                <w:color w:val="000000"/>
                <w:sz w:val="24"/>
                <w:szCs w:val="24"/>
              </w:rPr>
              <w:t>:</w:t>
            </w:r>
          </w:p>
          <w:p w:rsidR="004F46BA" w:rsidP="004F46BA" w14:paraId="7BDE5CEC" w14:textId="288A88C2">
            <w:pPr>
              <w:spacing w:line="252" w:lineRule="auto"/>
              <w:ind w:left="720" w:right="553"/>
              <w:rPr>
                <w:rFonts w:ascii="Calibri" w:hAnsi="Calibri" w:cs="Calibri"/>
                <w:b/>
                <w:sz w:val="22"/>
                <w:szCs w:val="22"/>
              </w:rPr>
            </w:pPr>
            <w:r>
              <w:rPr>
                <w:rFonts w:ascii="Calibri" w:hAnsi="Calibri" w:cs="Calibri"/>
                <w:sz w:val="22"/>
                <w:szCs w:val="22"/>
              </w:rPr>
              <w:t>TMS - Test Management System, used to manage tests (automated or manual) that have been previously specified by a test procedure. It is often associated with automation software. Here we can login as user and create test cases and can add them to test suite. Then we can execute the test suite to run all test cases at a time. The results will be like PASS or FAIL and will be shown as graphs in dashboard.</w:t>
            </w:r>
            <w:r>
              <w:rPr>
                <w:rFonts w:ascii="Calibri" w:hAnsi="Calibri" w:cs="Calibri"/>
                <w:b/>
                <w:sz w:val="22"/>
                <w:szCs w:val="22"/>
              </w:rPr>
              <w:t xml:space="preserve"> </w:t>
            </w:r>
            <w:r>
              <w:rPr>
                <w:rFonts w:ascii="Calibri" w:hAnsi="Calibri" w:cs="Calibri"/>
                <w:sz w:val="22"/>
                <w:szCs w:val="22"/>
              </w:rPr>
              <w:t>It allows to each scenario as one test case so that we can add more relevant test cases to the test suite.</w:t>
            </w:r>
          </w:p>
          <w:p w:rsidR="004F46BA" w:rsidP="004F46BA" w14:paraId="1C9FCD9C" w14:textId="77777777">
            <w:pPr>
              <w:tabs>
                <w:tab w:val="left" w:pos="3441"/>
              </w:tabs>
              <w:rPr>
                <w:rFonts w:ascii="Calibri" w:hAnsi="Calibri" w:cs="Calibri"/>
                <w:b/>
                <w:sz w:val="22"/>
                <w:szCs w:val="22"/>
              </w:rPr>
            </w:pPr>
          </w:p>
          <w:p w:rsidR="004F46BA" w:rsidP="004F46BA" w14:paraId="399FA786" w14:textId="77777777">
            <w:pPr>
              <w:tabs>
                <w:tab w:val="left" w:pos="3441"/>
              </w:tabs>
              <w:rPr>
                <w:rFonts w:ascii="Calibri" w:hAnsi="Calibri" w:cs="Calibri"/>
                <w:sz w:val="22"/>
                <w:szCs w:val="22"/>
              </w:rPr>
            </w:pPr>
            <w:r>
              <w:rPr>
                <w:rFonts w:ascii="Calibri" w:hAnsi="Calibri" w:cs="Calibri"/>
                <w:b/>
                <w:sz w:val="22"/>
                <w:szCs w:val="22"/>
              </w:rPr>
              <w:t>Responsibilities:</w:t>
            </w:r>
          </w:p>
          <w:p w:rsidR="004F46BA" w:rsidP="004F46BA" w14:paraId="3CEA8EF4" w14:textId="6CE26D50">
            <w:pPr>
              <w:numPr>
                <w:ilvl w:val="0"/>
                <w:numId w:val="1"/>
              </w:numPr>
              <w:jc w:val="both"/>
              <w:rPr>
                <w:rFonts w:ascii="Calibri" w:hAnsi="Calibri" w:cs="Calibri"/>
                <w:sz w:val="22"/>
                <w:szCs w:val="22"/>
              </w:rPr>
            </w:pPr>
            <w:r>
              <w:rPr>
                <w:rFonts w:ascii="Calibri" w:hAnsi="Calibri" w:cs="Calibri"/>
                <w:sz w:val="22"/>
                <w:szCs w:val="22"/>
              </w:rPr>
              <w:t xml:space="preserve">Developing REST </w:t>
            </w:r>
            <w:r>
              <w:rPr>
                <w:rFonts w:ascii="Calibri" w:hAnsi="Calibri" w:cs="Calibri"/>
                <w:sz w:val="22"/>
                <w:szCs w:val="22"/>
              </w:rPr>
              <w:t>apis</w:t>
            </w:r>
            <w:r>
              <w:rPr>
                <w:rFonts w:ascii="Calibri" w:hAnsi="Calibri" w:cs="Calibri"/>
                <w:sz w:val="22"/>
                <w:szCs w:val="22"/>
              </w:rPr>
              <w:t xml:space="preserve"> in spring boot application.</w:t>
            </w:r>
          </w:p>
          <w:p w:rsidR="004F46BA" w:rsidP="004F46BA" w14:paraId="0D7B073A" w14:textId="77777777">
            <w:pPr>
              <w:numPr>
                <w:ilvl w:val="0"/>
                <w:numId w:val="1"/>
              </w:numPr>
              <w:jc w:val="both"/>
              <w:rPr>
                <w:rFonts w:ascii="Calibri" w:hAnsi="Calibri" w:cs="Calibri"/>
                <w:sz w:val="22"/>
                <w:szCs w:val="22"/>
              </w:rPr>
            </w:pPr>
            <w:r>
              <w:rPr>
                <w:rFonts w:ascii="Calibri" w:hAnsi="Calibri" w:cs="Calibri"/>
                <w:sz w:val="22"/>
                <w:szCs w:val="22"/>
              </w:rPr>
              <w:t>Writing the model class for request object.</w:t>
            </w:r>
          </w:p>
          <w:p w:rsidR="004F46BA" w:rsidP="004F46BA" w14:paraId="43D0F4B7" w14:textId="77777777">
            <w:pPr>
              <w:numPr>
                <w:ilvl w:val="0"/>
                <w:numId w:val="1"/>
              </w:numPr>
              <w:jc w:val="both"/>
              <w:rPr>
                <w:rFonts w:ascii="Calibri" w:hAnsi="Calibri" w:cs="Calibri"/>
                <w:sz w:val="22"/>
                <w:szCs w:val="22"/>
              </w:rPr>
            </w:pPr>
            <w:r>
              <w:rPr>
                <w:rFonts w:ascii="Calibri" w:hAnsi="Calibri" w:cs="Calibri"/>
                <w:sz w:val="22"/>
                <w:szCs w:val="22"/>
              </w:rPr>
              <w:t>Writing the mapper class to map request object to entity object.</w:t>
            </w:r>
          </w:p>
          <w:p w:rsidR="004F46BA" w:rsidP="004F46BA" w14:paraId="4248F69C" w14:textId="77777777">
            <w:pPr>
              <w:numPr>
                <w:ilvl w:val="0"/>
                <w:numId w:val="1"/>
              </w:numPr>
              <w:jc w:val="both"/>
              <w:rPr>
                <w:rFonts w:ascii="Calibri" w:hAnsi="Calibri" w:cs="Calibri"/>
                <w:sz w:val="22"/>
                <w:szCs w:val="22"/>
              </w:rPr>
            </w:pPr>
            <w:r>
              <w:rPr>
                <w:rFonts w:ascii="Calibri" w:hAnsi="Calibri" w:cs="Calibri"/>
                <w:sz w:val="22"/>
                <w:szCs w:val="22"/>
              </w:rPr>
              <w:t xml:space="preserve">Writing the entity classes to map to </w:t>
            </w:r>
            <w:r>
              <w:rPr>
                <w:rFonts w:ascii="Calibri" w:hAnsi="Calibri" w:cs="Calibri"/>
                <w:sz w:val="22"/>
                <w:szCs w:val="22"/>
              </w:rPr>
              <w:t>db</w:t>
            </w:r>
            <w:r>
              <w:rPr>
                <w:rFonts w:ascii="Calibri" w:hAnsi="Calibri" w:cs="Calibri"/>
                <w:sz w:val="22"/>
                <w:szCs w:val="22"/>
              </w:rPr>
              <w:t xml:space="preserve"> table with hibernate </w:t>
            </w:r>
            <w:r>
              <w:rPr>
                <w:rFonts w:ascii="Calibri" w:hAnsi="Calibri" w:cs="Calibri"/>
                <w:sz w:val="22"/>
                <w:szCs w:val="22"/>
              </w:rPr>
              <w:t>api</w:t>
            </w:r>
            <w:r>
              <w:rPr>
                <w:rFonts w:ascii="Calibri" w:hAnsi="Calibri" w:cs="Calibri"/>
                <w:sz w:val="22"/>
                <w:szCs w:val="22"/>
              </w:rPr>
              <w:t>.</w:t>
            </w:r>
          </w:p>
          <w:p w:rsidR="004F46BA" w:rsidP="004F46BA" w14:paraId="04298841" w14:textId="77777777">
            <w:pPr>
              <w:numPr>
                <w:ilvl w:val="0"/>
                <w:numId w:val="1"/>
              </w:numPr>
              <w:jc w:val="both"/>
              <w:rPr>
                <w:rFonts w:ascii="Calibri" w:hAnsi="Calibri" w:cs="Calibri"/>
                <w:sz w:val="22"/>
                <w:szCs w:val="22"/>
              </w:rPr>
            </w:pPr>
            <w:r>
              <w:rPr>
                <w:rFonts w:ascii="Calibri" w:hAnsi="Calibri" w:cs="Calibri"/>
                <w:sz w:val="22"/>
                <w:szCs w:val="22"/>
              </w:rPr>
              <w:t xml:space="preserve">Writing the DAO classes for any </w:t>
            </w:r>
            <w:r>
              <w:rPr>
                <w:rFonts w:ascii="Calibri" w:hAnsi="Calibri" w:cs="Calibri"/>
                <w:sz w:val="22"/>
                <w:szCs w:val="22"/>
              </w:rPr>
              <w:t>db</w:t>
            </w:r>
            <w:r>
              <w:rPr>
                <w:rFonts w:ascii="Calibri" w:hAnsi="Calibri" w:cs="Calibri"/>
                <w:sz w:val="22"/>
                <w:szCs w:val="22"/>
              </w:rPr>
              <w:t xml:space="preserve"> logic.</w:t>
            </w:r>
          </w:p>
          <w:p w:rsidR="005D0929" w:rsidRPr="004F46BA" w:rsidP="004F46BA" w14:paraId="5F9F5C21" w14:textId="1AD05175">
            <w:pPr>
              <w:numPr>
                <w:ilvl w:val="0"/>
                <w:numId w:val="1"/>
              </w:numPr>
              <w:jc w:val="both"/>
              <w:rPr>
                <w:rFonts w:ascii="Calibri" w:hAnsi="Calibri" w:cs="Calibri"/>
                <w:bCs/>
                <w:color w:val="000000"/>
                <w:sz w:val="22"/>
                <w:szCs w:val="22"/>
              </w:rPr>
            </w:pPr>
            <w:r w:rsidRPr="000F0A10">
              <w:rPr>
                <w:rFonts w:ascii="Calibri" w:hAnsi="Calibri" w:cs="Calibri"/>
                <w:sz w:val="22"/>
                <w:szCs w:val="22"/>
              </w:rPr>
              <w:t>Self-testing the services through rest client plugin</w:t>
            </w:r>
            <w:r>
              <w:rPr>
                <w:rFonts w:ascii="Calibri" w:hAnsi="Calibri" w:cs="Calibri"/>
                <w:sz w:val="22"/>
                <w:szCs w:val="22"/>
              </w:rPr>
              <w:t>.</w:t>
            </w:r>
            <w:r w:rsidRPr="000F0A10">
              <w:rPr>
                <w:rFonts w:ascii="Calibri" w:hAnsi="Calibri" w:cs="Calibri"/>
                <w:sz w:val="22"/>
                <w:szCs w:val="22"/>
              </w:rPr>
              <w:t xml:space="preserve"> </w:t>
            </w:r>
          </w:p>
        </w:tc>
        <w:tc>
          <w:tcPr>
            <w:tcW w:w="34" w:type="dxa"/>
          </w:tcPr>
          <w:p w:rsidR="00D379DD" w:rsidP="00085960" w14:paraId="7F9E501A" w14:textId="77777777">
            <w:pPr>
              <w:pStyle w:val="EmptyLayoutCell"/>
              <w:snapToGrid w:val="0"/>
              <w:ind w:right="119"/>
              <w:rPr>
                <w:rFonts w:ascii="Calibri" w:hAnsi="Calibri" w:cs="Calibri"/>
              </w:rPr>
            </w:pPr>
          </w:p>
        </w:tc>
      </w:tr>
    </w:tbl>
    <w:p w:rsidR="00641C04" w:rsidP="00085960" w14:paraId="0CEDD412" w14:textId="1F50DED1">
      <w:pPr>
        <w:ind w:right="119"/>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1394" name="Picture 1"/>
                    <pic:cNvPicPr>
                      <a:picLocks noChangeAspect="1" noChangeArrowheads="1"/>
                    </pic:cNvPicPr>
                  </pic:nvPicPr>
                  <pic:blipFill>
                    <a:blip xmlns:r="http://schemas.openxmlformats.org/officeDocument/2006/relationships" r:link="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5"/>
          </v:shape>
        </w:pict>
      </w:r>
    </w:p>
    <w:sectPr w:rsidSect="00085960">
      <w:headerReference w:type="default" r:id="rId6"/>
      <w:footerReference w:type="default" r:id="rId7"/>
      <w:pgSz w:w="14788" w:h="16838"/>
      <w:pgMar w:top="432" w:right="896" w:bottom="432" w:left="1440" w:header="0" w:footer="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auto"/>
      <w:tblLayout w:type="fixed"/>
      <w:tblCellMar>
        <w:left w:w="0" w:type="dxa"/>
        <w:right w:w="0" w:type="dxa"/>
      </w:tblCellMar>
      <w:tblLook w:val="0000"/>
    </w:tblPr>
    <w:tblGrid>
      <w:gridCol w:w="9406"/>
      <w:gridCol w:w="2748"/>
    </w:tblGrid>
    <w:tr w14:paraId="5A478227" w14:textId="77777777">
      <w:tblPrEx>
        <w:tblW w:w="0" w:type="auto"/>
        <w:tblLayout w:type="fixed"/>
        <w:tblCellMar>
          <w:left w:w="0" w:type="dxa"/>
          <w:right w:w="0" w:type="dxa"/>
        </w:tblCellMar>
        <w:tblLook w:val="0000"/>
      </w:tblPrEx>
      <w:tc>
        <w:tcPr>
          <w:tcW w:w="9406" w:type="dxa"/>
        </w:tcPr>
        <w:p w:rsidR="00641C04" w14:paraId="7ADEF935" w14:textId="77777777">
          <w:pPr>
            <w:pStyle w:val="EmptyLayoutCell"/>
            <w:snapToGrid w:val="0"/>
          </w:pPr>
        </w:p>
      </w:tc>
      <w:tc>
        <w:tcPr>
          <w:tcW w:w="2748" w:type="dxa"/>
        </w:tcPr>
        <w:tbl>
          <w:tblPr>
            <w:tblW w:w="0" w:type="auto"/>
            <w:tblLayout w:type="fixed"/>
            <w:tblCellMar>
              <w:top w:w="40" w:type="dxa"/>
              <w:left w:w="40" w:type="dxa"/>
              <w:bottom w:w="40" w:type="dxa"/>
              <w:right w:w="40" w:type="dxa"/>
            </w:tblCellMar>
            <w:tblLook w:val="0000"/>
          </w:tblPr>
          <w:tblGrid>
            <w:gridCol w:w="2748"/>
          </w:tblGrid>
          <w:tr w14:paraId="6952A040" w14:textId="77777777">
            <w:tblPrEx>
              <w:tblW w:w="0" w:type="auto"/>
              <w:tblLayout w:type="fixed"/>
              <w:tblCellMar>
                <w:top w:w="40" w:type="dxa"/>
                <w:left w:w="40" w:type="dxa"/>
                <w:bottom w:w="40" w:type="dxa"/>
                <w:right w:w="40" w:type="dxa"/>
              </w:tblCellMar>
              <w:tblLook w:val="0000"/>
            </w:tblPrEx>
            <w:trPr>
              <w:trHeight w:val="265"/>
            </w:trPr>
            <w:tc>
              <w:tcPr>
                <w:tcW w:w="2748" w:type="dxa"/>
              </w:tcPr>
              <w:p w:rsidR="00641C04" w14:paraId="570B5898" w14:textId="1EC769A1">
                <w:pPr>
                  <w:jc w:val="right"/>
                </w:pPr>
                <w:r>
                  <w:rPr>
                    <w:rFonts w:ascii="Roboto" w:eastAsia="Roboto" w:hAnsi="Roboto" w:cs="Roboto"/>
                    <w:b/>
                    <w:color w:val="000000"/>
                  </w:rPr>
                  <w:t xml:space="preserve">Pages: </w:t>
                </w:r>
                <w:r>
                  <w:rPr>
                    <w:rFonts w:eastAsia="Roboto" w:cs="Roboto"/>
                    <w:color w:val="000000"/>
                  </w:rPr>
                  <w:fldChar w:fldCharType="begin"/>
                </w:r>
                <w:r>
                  <w:rPr>
                    <w:rFonts w:eastAsia="Roboto" w:cs="Roboto"/>
                    <w:color w:val="000000"/>
                  </w:rPr>
                  <w:instrText xml:space="preserve"> PAGE </w:instrText>
                </w:r>
                <w:r>
                  <w:rPr>
                    <w:rFonts w:eastAsia="Roboto" w:cs="Roboto"/>
                    <w:color w:val="000000"/>
                  </w:rPr>
                  <w:fldChar w:fldCharType="separate"/>
                </w:r>
                <w:r w:rsidR="00B709DE">
                  <w:rPr>
                    <w:rFonts w:eastAsia="Roboto" w:cs="Roboto"/>
                    <w:noProof/>
                    <w:color w:val="000000"/>
                  </w:rPr>
                  <w:t>6</w:t>
                </w:r>
                <w:r>
                  <w:rPr>
                    <w:rFonts w:eastAsia="Roboto" w:cs="Roboto"/>
                    <w:color w:val="000000"/>
                  </w:rPr>
                  <w:fldChar w:fldCharType="end"/>
                </w:r>
                <w:r>
                  <w:rPr>
                    <w:rFonts w:ascii="Roboto" w:eastAsia="Roboto" w:hAnsi="Roboto" w:cs="Roboto"/>
                    <w:color w:val="000000"/>
                  </w:rPr>
                  <w:t xml:space="preserve"> of  </w:t>
                </w:r>
                <w:r>
                  <w:rPr>
                    <w:rFonts w:eastAsia="Roboto" w:cs="Roboto"/>
                    <w:color w:val="000000"/>
                  </w:rPr>
                  <w:fldChar w:fldCharType="begin"/>
                </w:r>
                <w:r>
                  <w:rPr>
                    <w:rFonts w:eastAsia="Roboto" w:cs="Roboto"/>
                    <w:color w:val="000000"/>
                  </w:rPr>
                  <w:instrText xml:space="preserve"> NUMPAGES \*Arabic </w:instrText>
                </w:r>
                <w:r>
                  <w:rPr>
                    <w:rFonts w:eastAsia="Roboto" w:cs="Roboto"/>
                    <w:color w:val="000000"/>
                  </w:rPr>
                  <w:fldChar w:fldCharType="separate"/>
                </w:r>
                <w:r w:rsidR="00B709DE">
                  <w:rPr>
                    <w:rFonts w:eastAsia="Roboto" w:cs="Roboto"/>
                    <w:noProof/>
                    <w:color w:val="000000"/>
                  </w:rPr>
                  <w:t>6</w:t>
                </w:r>
                <w:r>
                  <w:rPr>
                    <w:rFonts w:eastAsia="Roboto" w:cs="Roboto"/>
                    <w:color w:val="000000"/>
                  </w:rPr>
                  <w:fldChar w:fldCharType="end"/>
                </w:r>
              </w:p>
            </w:tc>
          </w:tr>
        </w:tbl>
        <w:p w:rsidR="00641C04" w14:paraId="21DA99B5" w14:textId="77777777"/>
      </w:tc>
    </w:tr>
  </w:tbl>
  <w:p w:rsidR="00641C04" w14:paraId="0459045D" w14:textId="77777777">
    <w:pPr>
      <w:pStyle w:val="EmptyLayoutCell"/>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1CF7" w:rsidP="002872ED" w14:paraId="3137716C" w14:textId="77777777">
    <w:pPr>
      <w:pStyle w:val="Header"/>
      <w:ind w:left="-567" w:right="-589"/>
      <w:rPr>
        <w:sz w:val="40"/>
        <w:szCs w:val="40"/>
        <w:lang w:val="en-GB"/>
      </w:rPr>
    </w:pPr>
  </w:p>
  <w:p w:rsidR="0078216C" w:rsidRPr="00406B9B" w:rsidP="002872ED" w14:paraId="37071613" w14:textId="5C13D661">
    <w:pPr>
      <w:pStyle w:val="Header"/>
      <w:tabs>
        <w:tab w:val="left" w:pos="5970"/>
      </w:tabs>
      <w:ind w:left="-567" w:right="-589"/>
      <w:rPr>
        <w:sz w:val="32"/>
        <w:szCs w:val="32"/>
        <w:lang w:val="en-GB"/>
      </w:rPr>
    </w:pPr>
    <w:r>
      <w:rPr>
        <w:sz w:val="40"/>
        <w:szCs w:val="40"/>
        <w:lang w:val="en-GB"/>
      </w:rPr>
      <w:tab/>
    </w:r>
    <w:r>
      <w:rPr>
        <w:sz w:val="40"/>
        <w:szCs w:val="40"/>
        <w:lang w:val="en-GB"/>
      </w:rPr>
      <w:tab/>
    </w:r>
    <w:r w:rsidR="00DF733B">
      <w:rPr>
        <w:sz w:val="40"/>
        <w:szCs w:val="40"/>
        <w:lang w:val="en-GB"/>
      </w:rPr>
      <w:tab/>
    </w:r>
    <w:r>
      <w:rPr>
        <w:sz w:val="40"/>
        <w:szCs w:val="40"/>
        <w:lang w:val="en-GB"/>
      </w:rPr>
      <w:tab/>
      <w:t xml:space="preserve"> </w:t>
    </w:r>
    <w:r w:rsidR="005A4482">
      <w:rPr>
        <w:sz w:val="40"/>
        <w:szCs w:val="40"/>
        <w:lang w:val="en-GB"/>
      </w:rPr>
      <w:t xml:space="preserve"> </w:t>
    </w:r>
    <w:r w:rsidR="00D26747">
      <w:rPr>
        <w:sz w:val="40"/>
        <w:szCs w:val="40"/>
        <w:lang w:val="en-GB"/>
      </w:rPr>
      <w:t xml:space="preserve"> </w:t>
    </w:r>
    <w:r w:rsidR="002872ED">
      <w:rPr>
        <w:sz w:val="40"/>
        <w:szCs w:val="40"/>
        <w:lang w:val="en-GB"/>
      </w:rPr>
      <w:t xml:space="preserve">      </w:t>
    </w:r>
    <w:r w:rsidR="005A4482">
      <w:rPr>
        <w:sz w:val="40"/>
        <w:szCs w:val="40"/>
        <w:lang w:val="en-GB"/>
      </w:rPr>
      <w:t>96 4208</w:t>
    </w:r>
    <w:r w:rsidR="000D2653">
      <w:rPr>
        <w:sz w:val="40"/>
        <w:szCs w:val="40"/>
        <w:lang w:val="en-GB"/>
      </w:rPr>
      <w:t xml:space="preserve"> </w:t>
    </w:r>
    <w:r w:rsidR="005A4482">
      <w:rPr>
        <w:sz w:val="40"/>
        <w:szCs w:val="40"/>
        <w:lang w:val="en-GB"/>
      </w:rPr>
      <w:t>4208</w:t>
    </w:r>
  </w:p>
  <w:p w:rsidR="0078216C" w:rsidP="002872ED" w14:paraId="25E6A893" w14:textId="404A12D1">
    <w:pPr>
      <w:pStyle w:val="Header"/>
      <w:widowControl w:val="0"/>
      <w:ind w:left="-567" w:right="-589"/>
      <w:rPr>
        <w:sz w:val="32"/>
        <w:szCs w:val="32"/>
        <w:lang w:val="en-GB"/>
      </w:rPr>
    </w:pPr>
    <w:r w:rsidRPr="00406B9B">
      <w:rPr>
        <w:sz w:val="32"/>
        <w:szCs w:val="32"/>
        <w:lang w:val="en-GB"/>
      </w:rPr>
      <w:t>RAMANJANEYULU KADIREPALLE</w:t>
    </w:r>
    <w:r w:rsidR="00587F6D">
      <w:rPr>
        <w:sz w:val="40"/>
        <w:szCs w:val="40"/>
        <w:lang w:val="en-GB"/>
      </w:rPr>
      <w:t xml:space="preserve">  </w:t>
    </w:r>
    <w:r w:rsidR="00D26747">
      <w:rPr>
        <w:sz w:val="40"/>
        <w:szCs w:val="40"/>
        <w:lang w:val="en-GB"/>
      </w:rPr>
      <w:t xml:space="preserve"> </w:t>
    </w:r>
    <w:r w:rsidR="00587F6D">
      <w:rPr>
        <w:sz w:val="40"/>
        <w:szCs w:val="40"/>
        <w:lang w:val="en-GB"/>
      </w:rPr>
      <w:t xml:space="preserve">      </w:t>
    </w:r>
    <w:r w:rsidRPr="005A4482" w:rsidR="005A4482">
      <w:rPr>
        <w:sz w:val="32"/>
        <w:szCs w:val="32"/>
        <w:lang w:val="en-GB"/>
      </w:rPr>
      <w:tab/>
      <w:t xml:space="preserve">    </w:t>
    </w:r>
    <w:r w:rsidR="006A66E2">
      <w:rPr>
        <w:sz w:val="32"/>
        <w:szCs w:val="32"/>
        <w:lang w:val="en-GB"/>
      </w:rPr>
      <w:t xml:space="preserve"> </w:t>
    </w:r>
    <w:r w:rsidRPr="005A4482" w:rsidR="005A4482">
      <w:rPr>
        <w:sz w:val="32"/>
        <w:szCs w:val="32"/>
        <w:lang w:val="en-GB"/>
      </w:rPr>
      <w:t xml:space="preserve">             </w:t>
    </w:r>
    <w:r w:rsidR="006A66E2">
      <w:rPr>
        <w:sz w:val="32"/>
        <w:szCs w:val="32"/>
        <w:lang w:val="en-GB"/>
      </w:rPr>
      <w:t xml:space="preserve"> </w:t>
    </w:r>
    <w:r w:rsidR="002872ED">
      <w:rPr>
        <w:sz w:val="32"/>
        <w:szCs w:val="32"/>
        <w:lang w:val="en-GB"/>
      </w:rPr>
      <w:t xml:space="preserve">              </w:t>
    </w:r>
    <w:hyperlink r:id="rId1" w:history="1">
      <w:r w:rsidRPr="005D3238" w:rsidR="00BF11CF">
        <w:rPr>
          <w:rStyle w:val="Hyperlink"/>
          <w:sz w:val="32"/>
          <w:szCs w:val="32"/>
          <w:lang w:val="en-GB"/>
        </w:rPr>
        <w:t>kadirepalle.ram1987@gmail.com</w:t>
      </w:r>
    </w:hyperlink>
  </w:p>
  <w:p w:rsidR="0078216C" w:rsidRPr="0078216C" w:rsidP="004F46BA" w14:paraId="1CDDE8CB" w14:textId="29094E9A">
    <w:pPr>
      <w:pStyle w:val="Header"/>
      <w:widowControl w:val="0"/>
      <w:ind w:left="-567" w:right="-589"/>
      <w:rPr>
        <w:sz w:val="40"/>
        <w:szCs w:val="40"/>
        <w:lang w:val="en-GB"/>
      </w:rPr>
    </w:pPr>
    <w:r>
      <w:rPr>
        <w:sz w:val="32"/>
        <w:szCs w:val="32"/>
        <w:lang w:val="en-GB"/>
      </w:rPr>
      <w:tab/>
      <w:t xml:space="preserve">                                                                                                      </w:t>
    </w:r>
    <w:r w:rsidR="00537648">
      <w:rPr>
        <w:noProof/>
        <w:sz w:val="40"/>
        <w:szCs w:val="40"/>
        <w:lang w:val="en-IN" w:eastAsia="en-IN"/>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123652</wp:posOffset>
              </wp:positionV>
              <wp:extent cx="8278091" cy="45719"/>
              <wp:effectExtent l="0" t="0" r="27940" b="31115"/>
              <wp:wrapNone/>
              <wp:docPr id="1080087269" name="AutoShape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8278091" cy="45719"/>
                      </a:xfrm>
                      <a:prstGeom prst="straightConnector1">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2049" type="#_x0000_t32" style="width:651.8pt;height:3.6pt;margin-top:9.75pt;margin-left:600.6pt;flip:y;mso-height-percent:0;mso-height-relative:page;mso-position-horizontal:right;mso-position-horizontal-relative:margin;mso-width-percent:0;mso-width-relative:page;mso-wrap-distance-bottom:0;mso-wrap-distance-left:9pt;mso-wrap-distance-right:9pt;mso-wrap-distance-top:0;mso-wrap-style:square;position:absolute;visibility:visible;z-index:251659264">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num" w:pos="0"/>
        </w:tabs>
        <w:ind w:left="1140" w:hanging="360"/>
      </w:pPr>
      <w:rPr>
        <w:rFonts w:ascii="Wingdings" w:hAnsi="Wingdings" w:cs="Symbol" w:hint="default"/>
      </w:rPr>
    </w:lvl>
  </w:abstractNum>
  <w:abstractNum w:abstractNumId="1">
    <w:nsid w:val="00000002"/>
    <w:multiLevelType w:val="singleLevel"/>
    <w:tmpl w:val="00000002"/>
    <w:name w:val="WW8Num2"/>
    <w:lvl w:ilvl="0">
      <w:start w:val="1"/>
      <w:numFmt w:val="bullet"/>
      <w:lvlText w:val=""/>
      <w:lvlJc w:val="left"/>
      <w:pPr>
        <w:tabs>
          <w:tab w:val="num" w:pos="0"/>
        </w:tabs>
        <w:ind w:left="1080" w:hanging="360"/>
      </w:pPr>
      <w:rPr>
        <w:rFonts w:ascii="Wingdings" w:hAnsi="Wingdings" w:cs="Symbol" w:hint="default"/>
      </w:rPr>
    </w:lvl>
  </w:abstractNum>
  <w:abstractNum w:abstractNumId="2">
    <w:nsid w:val="00000003"/>
    <w:multiLevelType w:val="multilevel"/>
    <w:tmpl w:val="00000003"/>
    <w:name w:val="WW8Num3"/>
    <w:lvl w:ilvl="0">
      <w:start w:val="1"/>
      <w:numFmt w:val="bullet"/>
      <w:lvlText w:val=""/>
      <w:lvlJc w:val="left"/>
      <w:pPr>
        <w:tabs>
          <w:tab w:val="num" w:pos="0"/>
        </w:tabs>
        <w:ind w:left="810" w:hanging="360"/>
      </w:pPr>
      <w:rPr>
        <w:rFonts w:ascii="Wingdings" w:hAnsi="Wingdings" w:cs="Wingdings"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nsid w:val="00000004"/>
    <w:multiLevelType w:val="singleLevel"/>
    <w:tmpl w:val="00000004"/>
    <w:name w:val="WW8Num4"/>
    <w:lvl w:ilvl="0">
      <w:start w:val="1"/>
      <w:numFmt w:val="bullet"/>
      <w:lvlText w:val=""/>
      <w:lvlJc w:val="left"/>
      <w:pPr>
        <w:tabs>
          <w:tab w:val="num" w:pos="0"/>
        </w:tabs>
        <w:ind w:left="1080" w:hanging="360"/>
      </w:pPr>
      <w:rPr>
        <w:rFonts w:ascii="Wingdings" w:hAnsi="Wingdings" w:cs="Wingdings" w:hint="default"/>
        <w:sz w:val="22"/>
        <w:szCs w:val="22"/>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Wingdings" w:hAnsi="Wingdings" w:cs="Symbol" w:hint="default"/>
      </w:rPr>
    </w:lvl>
  </w:abstractNum>
  <w:abstractNum w:abstractNumId="5">
    <w:nsid w:val="00000006"/>
    <w:multiLevelType w:val="singleLevel"/>
    <w:tmpl w:val="00000006"/>
    <w:name w:val="WW8Num6"/>
    <w:lvl w:ilvl="0">
      <w:start w:val="1"/>
      <w:numFmt w:val="bullet"/>
      <w:lvlText w:val=""/>
      <w:lvlJc w:val="left"/>
      <w:pPr>
        <w:tabs>
          <w:tab w:val="num" w:pos="0"/>
        </w:tabs>
        <w:ind w:left="360" w:hanging="360"/>
      </w:pPr>
      <w:rPr>
        <w:rFonts w:ascii="Wingdings" w:hAnsi="Wingdings" w:cs="Wingdings" w:hint="default"/>
        <w:color w:val="000000"/>
        <w:sz w:val="22"/>
        <w:szCs w:val="22"/>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Wingdings" w:hAnsi="Wingdings" w:cs="Symbol" w:hint="default"/>
      </w:rPr>
    </w:lvl>
  </w:abstractNum>
  <w:abstractNum w:abstractNumId="7">
    <w:nsid w:val="00000008"/>
    <w:multiLevelType w:val="multilevel"/>
    <w:tmpl w:val="00000008"/>
    <w:lvl w:ilvl="0">
      <w:start w:val="1"/>
      <w:numFmt w:val="none"/>
      <w:suff w:val="nothing"/>
      <w:lvlJc w:val="left"/>
      <w:pPr>
        <w:tabs>
          <w:tab w:val="num" w:pos="432"/>
        </w:tabs>
        <w:ind w:left="432" w:hanging="432"/>
      </w:pPr>
    </w:lvl>
    <w:lvl w:ilvl="1">
      <w:start w:val="1"/>
      <w:numFmt w:val="none"/>
      <w:suff w:val="nothing"/>
      <w:lvlJc w:val="left"/>
      <w:pPr>
        <w:tabs>
          <w:tab w:val="num" w:pos="576"/>
        </w:tabs>
        <w:ind w:left="576" w:hanging="576"/>
      </w:pPr>
    </w:lvl>
    <w:lvl w:ilvl="2">
      <w:start w:val="1"/>
      <w:numFmt w:val="none"/>
      <w:suff w:val="nothing"/>
      <w:lvlJc w:val="left"/>
      <w:pPr>
        <w:tabs>
          <w:tab w:val="num" w:pos="720"/>
        </w:tabs>
        <w:ind w:left="720" w:hanging="720"/>
      </w:pPr>
    </w:lvl>
    <w:lvl w:ilvl="3">
      <w:start w:val="1"/>
      <w:numFmt w:val="none"/>
      <w:suff w:val="nothing"/>
      <w:lvlJc w:val="left"/>
      <w:pPr>
        <w:tabs>
          <w:tab w:val="num" w:pos="864"/>
        </w:tabs>
        <w:ind w:left="864" w:hanging="864"/>
      </w:pPr>
    </w:lvl>
    <w:lvl w:ilvl="4">
      <w:start w:val="1"/>
      <w:numFmt w:val="none"/>
      <w:suff w:val="nothing"/>
      <w:lvlJc w:val="left"/>
      <w:pPr>
        <w:tabs>
          <w:tab w:val="num" w:pos="1008"/>
        </w:tabs>
        <w:ind w:left="1008" w:hanging="1008"/>
      </w:pPr>
    </w:lvl>
    <w:lvl w:ilvl="5">
      <w:start w:val="1"/>
      <w:numFmt w:val="none"/>
      <w:suff w:val="nothing"/>
      <w:lvlJc w:val="left"/>
      <w:pPr>
        <w:tabs>
          <w:tab w:val="num" w:pos="1152"/>
        </w:tabs>
        <w:ind w:left="1152" w:hanging="1152"/>
      </w:pPr>
    </w:lvl>
    <w:lvl w:ilvl="6">
      <w:start w:val="1"/>
      <w:numFmt w:val="none"/>
      <w:suff w:val="nothing"/>
      <w:lvlJc w:val="left"/>
      <w:pPr>
        <w:tabs>
          <w:tab w:val="num" w:pos="1296"/>
        </w:tabs>
        <w:ind w:left="1296" w:hanging="1296"/>
      </w:pPr>
    </w:lvl>
    <w:lvl w:ilvl="7">
      <w:start w:val="1"/>
      <w:numFmt w:val="none"/>
      <w:suff w:val="nothing"/>
      <w:lvlJc w:val="left"/>
      <w:pPr>
        <w:tabs>
          <w:tab w:val="num" w:pos="1440"/>
        </w:tabs>
        <w:ind w:left="1440" w:hanging="1440"/>
      </w:pPr>
    </w:lvl>
    <w:lvl w:ilvl="8">
      <w:start w:val="1"/>
      <w:numFmt w:val="none"/>
      <w:suff w:val="nothing"/>
      <w:lvlJc w:val="left"/>
      <w:pPr>
        <w:tabs>
          <w:tab w:val="num" w:pos="1584"/>
        </w:tabs>
        <w:ind w:left="1584" w:hanging="1584"/>
      </w:pPr>
    </w:lvl>
  </w:abstractNum>
  <w:abstractNum w:abstractNumId="8">
    <w:nsid w:val="245B74B2"/>
    <w:multiLevelType w:val="hybridMultilevel"/>
    <w:tmpl w:val="2904DFE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33C842B3"/>
    <w:multiLevelType w:val="hybridMultilevel"/>
    <w:tmpl w:val="40C8925E"/>
    <w:lvl w:ilvl="0">
      <w:start w:val="1"/>
      <w:numFmt w:val="bullet"/>
      <w:lvlText w:val=""/>
      <w:lvlJc w:val="left"/>
      <w:pPr>
        <w:ind w:left="1320" w:hanging="360"/>
      </w:pPr>
      <w:rPr>
        <w:rFonts w:ascii="Symbol" w:hAnsi="Symbol"/>
      </w:rPr>
    </w:lvl>
    <w:lvl w:ilvl="1">
      <w:start w:val="1"/>
      <w:numFmt w:val="bullet"/>
      <w:lvlText w:val="o"/>
      <w:lvlJc w:val="left"/>
      <w:pPr>
        <w:ind w:left="2040" w:hanging="360"/>
      </w:pPr>
      <w:rPr>
        <w:rFonts w:ascii="Courier New" w:hAnsi="Courier New" w:cs="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cs="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cs="Courier New" w:hint="default"/>
      </w:rPr>
    </w:lvl>
    <w:lvl w:ilvl="8">
      <w:start w:val="1"/>
      <w:numFmt w:val="bullet"/>
      <w:lvlText w:val=""/>
      <w:lvlJc w:val="left"/>
      <w:pPr>
        <w:ind w:left="7080" w:hanging="360"/>
      </w:pPr>
      <w:rPr>
        <w:rFonts w:ascii="Wingdings" w:hAnsi="Wingdings" w:hint="default"/>
      </w:rPr>
    </w:lvl>
  </w:abstractNum>
  <w:abstractNum w:abstractNumId="10">
    <w:nsid w:val="39A70A2B"/>
    <w:multiLevelType w:val="hybridMultilevel"/>
    <w:tmpl w:val="99F0FEE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452A1B69"/>
    <w:multiLevelType w:val="hybridMultilevel"/>
    <w:tmpl w:val="918E838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7F646995"/>
    <w:multiLevelType w:val="hybridMultilevel"/>
    <w:tmpl w:val="B23C576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9"/>
  </w:num>
  <w:num w:numId="10">
    <w:abstractNumId w:val="10"/>
  </w:num>
  <w:num w:numId="11">
    <w:abstractNumId w:val="11"/>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SystemFonts/>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B3"/>
    <w:rsid w:val="00007598"/>
    <w:rsid w:val="000105F0"/>
    <w:rsid w:val="00020CC1"/>
    <w:rsid w:val="00022766"/>
    <w:rsid w:val="00026FF4"/>
    <w:rsid w:val="000304A3"/>
    <w:rsid w:val="00036A26"/>
    <w:rsid w:val="00063D00"/>
    <w:rsid w:val="00073FEB"/>
    <w:rsid w:val="00075E01"/>
    <w:rsid w:val="00085960"/>
    <w:rsid w:val="000A4BAF"/>
    <w:rsid w:val="000C5A79"/>
    <w:rsid w:val="000C6A5B"/>
    <w:rsid w:val="000D2653"/>
    <w:rsid w:val="000F0A10"/>
    <w:rsid w:val="00106680"/>
    <w:rsid w:val="001129E6"/>
    <w:rsid w:val="001157EB"/>
    <w:rsid w:val="00121211"/>
    <w:rsid w:val="0014258A"/>
    <w:rsid w:val="00142E6D"/>
    <w:rsid w:val="00154827"/>
    <w:rsid w:val="001577A3"/>
    <w:rsid w:val="001857EE"/>
    <w:rsid w:val="00195464"/>
    <w:rsid w:val="001973FC"/>
    <w:rsid w:val="001B1BAA"/>
    <w:rsid w:val="001D202B"/>
    <w:rsid w:val="001E00CF"/>
    <w:rsid w:val="001E4D8F"/>
    <w:rsid w:val="001F20C6"/>
    <w:rsid w:val="00204F3F"/>
    <w:rsid w:val="00206189"/>
    <w:rsid w:val="00211580"/>
    <w:rsid w:val="00237E35"/>
    <w:rsid w:val="00244DA3"/>
    <w:rsid w:val="0024517B"/>
    <w:rsid w:val="00247C5A"/>
    <w:rsid w:val="00261022"/>
    <w:rsid w:val="002628C7"/>
    <w:rsid w:val="00262F62"/>
    <w:rsid w:val="00264870"/>
    <w:rsid w:val="00274F8C"/>
    <w:rsid w:val="002751FA"/>
    <w:rsid w:val="002872ED"/>
    <w:rsid w:val="002D4723"/>
    <w:rsid w:val="002F043D"/>
    <w:rsid w:val="002F3C75"/>
    <w:rsid w:val="00302A15"/>
    <w:rsid w:val="003133FB"/>
    <w:rsid w:val="00344B5F"/>
    <w:rsid w:val="00344FB9"/>
    <w:rsid w:val="00363580"/>
    <w:rsid w:val="00364219"/>
    <w:rsid w:val="00376ED6"/>
    <w:rsid w:val="003923A6"/>
    <w:rsid w:val="00397890"/>
    <w:rsid w:val="003A0F60"/>
    <w:rsid w:val="003C32D3"/>
    <w:rsid w:val="003F0058"/>
    <w:rsid w:val="003F0AF5"/>
    <w:rsid w:val="00405F96"/>
    <w:rsid w:val="00406B9B"/>
    <w:rsid w:val="0041268F"/>
    <w:rsid w:val="004143B7"/>
    <w:rsid w:val="00415BD5"/>
    <w:rsid w:val="004160A2"/>
    <w:rsid w:val="00421865"/>
    <w:rsid w:val="0042259D"/>
    <w:rsid w:val="00425812"/>
    <w:rsid w:val="00427544"/>
    <w:rsid w:val="0045053E"/>
    <w:rsid w:val="00462E40"/>
    <w:rsid w:val="004726F9"/>
    <w:rsid w:val="0048633D"/>
    <w:rsid w:val="00486D37"/>
    <w:rsid w:val="004B5B3E"/>
    <w:rsid w:val="004B6331"/>
    <w:rsid w:val="004B7C8E"/>
    <w:rsid w:val="004C2DA7"/>
    <w:rsid w:val="004C3505"/>
    <w:rsid w:val="004D4927"/>
    <w:rsid w:val="004F46BA"/>
    <w:rsid w:val="0050024C"/>
    <w:rsid w:val="00500AC9"/>
    <w:rsid w:val="00505C81"/>
    <w:rsid w:val="00507974"/>
    <w:rsid w:val="00514168"/>
    <w:rsid w:val="005145C2"/>
    <w:rsid w:val="00530342"/>
    <w:rsid w:val="00537648"/>
    <w:rsid w:val="00543711"/>
    <w:rsid w:val="005648C6"/>
    <w:rsid w:val="00577154"/>
    <w:rsid w:val="00587F6D"/>
    <w:rsid w:val="00595FF0"/>
    <w:rsid w:val="00597927"/>
    <w:rsid w:val="005A4482"/>
    <w:rsid w:val="005C6EC0"/>
    <w:rsid w:val="005D0929"/>
    <w:rsid w:val="005D3238"/>
    <w:rsid w:val="005D48BF"/>
    <w:rsid w:val="005D6096"/>
    <w:rsid w:val="005D6E41"/>
    <w:rsid w:val="005E62F0"/>
    <w:rsid w:val="005E63CA"/>
    <w:rsid w:val="005F5E89"/>
    <w:rsid w:val="00602453"/>
    <w:rsid w:val="006069AA"/>
    <w:rsid w:val="00607E3D"/>
    <w:rsid w:val="00613B7C"/>
    <w:rsid w:val="00621B7E"/>
    <w:rsid w:val="006252E2"/>
    <w:rsid w:val="006379CF"/>
    <w:rsid w:val="00641C04"/>
    <w:rsid w:val="00643E56"/>
    <w:rsid w:val="006449B6"/>
    <w:rsid w:val="00660B4F"/>
    <w:rsid w:val="0066446C"/>
    <w:rsid w:val="006704D5"/>
    <w:rsid w:val="0069652F"/>
    <w:rsid w:val="006A66E2"/>
    <w:rsid w:val="006B655B"/>
    <w:rsid w:val="006C04D6"/>
    <w:rsid w:val="006D48DD"/>
    <w:rsid w:val="006D68B3"/>
    <w:rsid w:val="007040BF"/>
    <w:rsid w:val="00704BF8"/>
    <w:rsid w:val="007204C3"/>
    <w:rsid w:val="007214D9"/>
    <w:rsid w:val="00757723"/>
    <w:rsid w:val="00760688"/>
    <w:rsid w:val="00764018"/>
    <w:rsid w:val="0077479A"/>
    <w:rsid w:val="0078216C"/>
    <w:rsid w:val="00784ABC"/>
    <w:rsid w:val="007B4718"/>
    <w:rsid w:val="007E4A31"/>
    <w:rsid w:val="007F2E27"/>
    <w:rsid w:val="00805016"/>
    <w:rsid w:val="00810D90"/>
    <w:rsid w:val="008116C2"/>
    <w:rsid w:val="0084307B"/>
    <w:rsid w:val="00846AB2"/>
    <w:rsid w:val="008839B3"/>
    <w:rsid w:val="00894AD0"/>
    <w:rsid w:val="008B7985"/>
    <w:rsid w:val="008D3AE1"/>
    <w:rsid w:val="008F0AB4"/>
    <w:rsid w:val="008F2EB3"/>
    <w:rsid w:val="008F33DD"/>
    <w:rsid w:val="0090760B"/>
    <w:rsid w:val="00921821"/>
    <w:rsid w:val="0092359F"/>
    <w:rsid w:val="00925383"/>
    <w:rsid w:val="00925CF0"/>
    <w:rsid w:val="00930CF9"/>
    <w:rsid w:val="00946734"/>
    <w:rsid w:val="00953706"/>
    <w:rsid w:val="00953AE3"/>
    <w:rsid w:val="00955667"/>
    <w:rsid w:val="009678F3"/>
    <w:rsid w:val="00991BF6"/>
    <w:rsid w:val="0099296F"/>
    <w:rsid w:val="009956A1"/>
    <w:rsid w:val="009A69D0"/>
    <w:rsid w:val="009C4DCD"/>
    <w:rsid w:val="009D65D4"/>
    <w:rsid w:val="009F17C0"/>
    <w:rsid w:val="00A173D4"/>
    <w:rsid w:val="00A201B5"/>
    <w:rsid w:val="00A36320"/>
    <w:rsid w:val="00A528A8"/>
    <w:rsid w:val="00A725D8"/>
    <w:rsid w:val="00A823DA"/>
    <w:rsid w:val="00A87753"/>
    <w:rsid w:val="00A91595"/>
    <w:rsid w:val="00A918B8"/>
    <w:rsid w:val="00A94B77"/>
    <w:rsid w:val="00AA5566"/>
    <w:rsid w:val="00AD7DA2"/>
    <w:rsid w:val="00AE164A"/>
    <w:rsid w:val="00AE58A5"/>
    <w:rsid w:val="00B0484E"/>
    <w:rsid w:val="00B374F9"/>
    <w:rsid w:val="00B40D59"/>
    <w:rsid w:val="00B61BE5"/>
    <w:rsid w:val="00B70543"/>
    <w:rsid w:val="00B709DE"/>
    <w:rsid w:val="00B74805"/>
    <w:rsid w:val="00B74A06"/>
    <w:rsid w:val="00B97AFC"/>
    <w:rsid w:val="00BA584A"/>
    <w:rsid w:val="00BB07BC"/>
    <w:rsid w:val="00BC2941"/>
    <w:rsid w:val="00BC3CBC"/>
    <w:rsid w:val="00BC709D"/>
    <w:rsid w:val="00BF11CF"/>
    <w:rsid w:val="00C12E26"/>
    <w:rsid w:val="00C154F7"/>
    <w:rsid w:val="00C211CD"/>
    <w:rsid w:val="00C270B5"/>
    <w:rsid w:val="00C3585D"/>
    <w:rsid w:val="00C40771"/>
    <w:rsid w:val="00C464D6"/>
    <w:rsid w:val="00C51CF7"/>
    <w:rsid w:val="00C64F7A"/>
    <w:rsid w:val="00C77A03"/>
    <w:rsid w:val="00C82F23"/>
    <w:rsid w:val="00C84166"/>
    <w:rsid w:val="00C96757"/>
    <w:rsid w:val="00CA4AB2"/>
    <w:rsid w:val="00CB1156"/>
    <w:rsid w:val="00CB6381"/>
    <w:rsid w:val="00CC6AD6"/>
    <w:rsid w:val="00CD5526"/>
    <w:rsid w:val="00CE16C8"/>
    <w:rsid w:val="00D02E60"/>
    <w:rsid w:val="00D078E7"/>
    <w:rsid w:val="00D10F55"/>
    <w:rsid w:val="00D14E6D"/>
    <w:rsid w:val="00D20C52"/>
    <w:rsid w:val="00D21F23"/>
    <w:rsid w:val="00D25098"/>
    <w:rsid w:val="00D26747"/>
    <w:rsid w:val="00D379DD"/>
    <w:rsid w:val="00D5272C"/>
    <w:rsid w:val="00D65F29"/>
    <w:rsid w:val="00D67B2B"/>
    <w:rsid w:val="00D72EF8"/>
    <w:rsid w:val="00D74CAE"/>
    <w:rsid w:val="00DB58B9"/>
    <w:rsid w:val="00DD458A"/>
    <w:rsid w:val="00DD68C9"/>
    <w:rsid w:val="00DE30F7"/>
    <w:rsid w:val="00DE7B7A"/>
    <w:rsid w:val="00DF04DD"/>
    <w:rsid w:val="00DF733B"/>
    <w:rsid w:val="00E05BC1"/>
    <w:rsid w:val="00E13773"/>
    <w:rsid w:val="00E1413E"/>
    <w:rsid w:val="00E20B29"/>
    <w:rsid w:val="00E20FA5"/>
    <w:rsid w:val="00E2279F"/>
    <w:rsid w:val="00E27995"/>
    <w:rsid w:val="00E33954"/>
    <w:rsid w:val="00E44BF6"/>
    <w:rsid w:val="00E564A6"/>
    <w:rsid w:val="00E579A1"/>
    <w:rsid w:val="00E92AA1"/>
    <w:rsid w:val="00EB0368"/>
    <w:rsid w:val="00EB18EB"/>
    <w:rsid w:val="00EC60F5"/>
    <w:rsid w:val="00EC6BE2"/>
    <w:rsid w:val="00ED5D9E"/>
    <w:rsid w:val="00EF44E1"/>
    <w:rsid w:val="00F35DDD"/>
    <w:rsid w:val="00F360B9"/>
    <w:rsid w:val="00F3655E"/>
    <w:rsid w:val="00F468AA"/>
    <w:rsid w:val="00F56244"/>
    <w:rsid w:val="00F642D8"/>
    <w:rsid w:val="00F654BA"/>
    <w:rsid w:val="00FA3100"/>
    <w:rsid w:val="00FA5FF4"/>
    <w:rsid w:val="00FB5AF2"/>
    <w:rsid w:val="00FD17DB"/>
    <w:rsid w:val="00FD2281"/>
    <w:rsid w:val="00FD45E4"/>
    <w:rsid w:val="00FD5202"/>
    <w:rsid w:val="00FE34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EmbedSmartTags/>
  <w15:chartTrackingRefBased/>
  <w15:docId w15:val="{4D562B75-2094-4A34-9C3B-DECA7C4C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821"/>
    <w:pPr>
      <w:suppressAutoHyphens/>
    </w:pPr>
    <w:rPr>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2z0">
    <w:name w:val="WW8Num2z0"/>
    <w:rPr>
      <w:rFonts w:ascii="Symbol" w:hAnsi="Symbol" w:cs="Symbol" w:hint="default"/>
    </w:rPr>
  </w:style>
  <w:style w:type="character" w:customStyle="1" w:styleId="WW8Num3z0">
    <w:name w:val="WW8Num3z0"/>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3z3">
    <w:name w:val="WW8Num3z3"/>
    <w:rPr>
      <w:rFonts w:ascii="Symbol" w:hAnsi="Symbol" w:cs="Symbol" w:hint="default"/>
    </w:rPr>
  </w:style>
  <w:style w:type="character" w:customStyle="1" w:styleId="WW8Num4z0">
    <w:name w:val="WW8Num4z0"/>
    <w:rPr>
      <w:rFonts w:ascii="Wingdings" w:hAnsi="Wingdings" w:cs="Wingdings" w:hint="default"/>
      <w:sz w:val="22"/>
      <w:szCs w:val="22"/>
    </w:rPr>
  </w:style>
  <w:style w:type="character" w:customStyle="1" w:styleId="WW8Num5z0">
    <w:name w:val="WW8Num5z0"/>
    <w:rPr>
      <w:rFonts w:ascii="Symbol" w:hAnsi="Symbol" w:cs="Symbol" w:hint="default"/>
    </w:rPr>
  </w:style>
  <w:style w:type="character" w:customStyle="1" w:styleId="WW8Num6z0">
    <w:name w:val="WW8Num6z0"/>
    <w:rPr>
      <w:rFonts w:ascii="Wingdings" w:eastAsia="Roboto" w:hAnsi="Wingdings" w:cs="Wingdings" w:hint="default"/>
      <w:color w:val="000000"/>
      <w:sz w:val="22"/>
      <w:szCs w:val="22"/>
    </w:rPr>
  </w:style>
  <w:style w:type="character" w:customStyle="1" w:styleId="WW8Num7z0">
    <w:name w:val="WW8Num7z0"/>
    <w:rPr>
      <w:rFonts w:ascii="Symbol" w:hAnsi="Symbol" w:cs="Symbol" w:hint="default"/>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4z1">
    <w:name w:val="WW8Num4z1"/>
    <w:rPr>
      <w:rFonts w:ascii="Courier New" w:hAnsi="Courier New" w:cs="Courier New" w:hint="default"/>
    </w:rPr>
  </w:style>
  <w:style w:type="character" w:customStyle="1" w:styleId="WW8Num4z3">
    <w:name w:val="WW8Num4z3"/>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sz w:val="24"/>
      <w:szCs w:val="22"/>
    </w:rPr>
  </w:style>
  <w:style w:type="character" w:customStyle="1" w:styleId="WW8Num12z1">
    <w:name w:val="WW8Num12z1"/>
    <w:rPr>
      <w:rFonts w:ascii="Courier New" w:hAnsi="Courier New" w:cs="Courier New" w:hint="default"/>
    </w:rPr>
  </w:style>
  <w:style w:type="character" w:customStyle="1" w:styleId="WW8Num12z3">
    <w:name w:val="WW8Num12z3"/>
    <w:rPr>
      <w:rFonts w:ascii="Symbol" w:hAnsi="Symbol" w:cs="Symbol"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Wingdings" w:hAnsi="Wingdings" w:cs="Wingdings" w:hint="default"/>
    </w:rPr>
  </w:style>
  <w:style w:type="character" w:customStyle="1" w:styleId="WW8Num14z1">
    <w:name w:val="WW8Num14z1"/>
    <w:rPr>
      <w:rFonts w:ascii="Courier New" w:hAnsi="Courier New" w:cs="Courier New" w:hint="default"/>
    </w:rPr>
  </w:style>
  <w:style w:type="character" w:customStyle="1" w:styleId="WW8Num14z3">
    <w:name w:val="WW8Num14z3"/>
    <w:rPr>
      <w:rFonts w:ascii="Symbol" w:hAnsi="Symbol" w:cs="Symbol"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Wingdings" w:hAnsi="Wingdings" w:cs="Wingdings" w:hint="default"/>
    </w:rPr>
  </w:style>
  <w:style w:type="character" w:customStyle="1" w:styleId="WW8Num16z1">
    <w:name w:val="WW8Num16z1"/>
    <w:rPr>
      <w:rFonts w:ascii="Courier New" w:hAnsi="Courier New" w:cs="Courier New" w:hint="default"/>
    </w:rPr>
  </w:style>
  <w:style w:type="character" w:customStyle="1" w:styleId="WW8Num16z3">
    <w:name w:val="WW8Num16z3"/>
    <w:rPr>
      <w:rFonts w:ascii="Symbol" w:hAnsi="Symbol" w:cs="Symbol" w:hint="default"/>
    </w:rPr>
  </w:style>
  <w:style w:type="character" w:customStyle="1" w:styleId="WW8Num17z0">
    <w:name w:val="WW8Num17z0"/>
    <w:rPr>
      <w:rFonts w:ascii="Wingdings" w:hAnsi="Wingdings" w:cs="Wingdings" w:hint="default"/>
    </w:rPr>
  </w:style>
  <w:style w:type="character" w:customStyle="1" w:styleId="WW8Num17z1">
    <w:name w:val="WW8Num17z1"/>
    <w:rPr>
      <w:rFonts w:ascii="Courier New" w:hAnsi="Courier New" w:cs="Courier New" w:hint="default"/>
    </w:rPr>
  </w:style>
  <w:style w:type="character" w:customStyle="1" w:styleId="WW8Num17z3">
    <w:name w:val="WW8Num17z3"/>
    <w:rPr>
      <w:rFonts w:ascii="Symbol" w:hAnsi="Symbol" w:cs="Symbol"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Wingdings" w:hAnsi="Wingdings" w:cs="Wingdings" w:hint="default"/>
    </w:rPr>
  </w:style>
  <w:style w:type="character" w:customStyle="1" w:styleId="WW8Num20z1">
    <w:name w:val="WW8Num20z1"/>
    <w:rPr>
      <w:rFonts w:ascii="Courier New" w:hAnsi="Courier New" w:cs="Courier New" w:hint="default"/>
    </w:rPr>
  </w:style>
  <w:style w:type="character" w:customStyle="1" w:styleId="WW8Num20z3">
    <w:name w:val="WW8Num20z3"/>
    <w:rPr>
      <w:rFonts w:ascii="Symbol" w:hAnsi="Symbol" w:cs="Symbol" w:hint="default"/>
    </w:rPr>
  </w:style>
  <w:style w:type="character" w:customStyle="1" w:styleId="WW8Num21z0">
    <w:name w:val="WW8Num21z0"/>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3">
    <w:name w:val="WW8Num21z3"/>
    <w:rPr>
      <w:rFonts w:ascii="Symbol" w:hAnsi="Symbol" w:cs="Symbol" w:hint="default"/>
    </w:rPr>
  </w:style>
  <w:style w:type="character" w:customStyle="1" w:styleId="WW8Num22z0">
    <w:name w:val="WW8Num22z0"/>
    <w:rPr>
      <w:rFonts w:ascii="Symbol" w:hAnsi="Symbol" w:cs="Symbol"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ascii="Wingdings" w:hAnsi="Wingdings" w:cs="Wingdings" w:hint="default"/>
    </w:rPr>
  </w:style>
  <w:style w:type="character" w:customStyle="1" w:styleId="WW8Num23z1">
    <w:name w:val="WW8Num23z1"/>
    <w:rPr>
      <w:rFonts w:ascii="Courier New" w:hAnsi="Courier New" w:cs="Courier New" w:hint="default"/>
    </w:rPr>
  </w:style>
  <w:style w:type="character" w:customStyle="1" w:styleId="WW8Num23z3">
    <w:name w:val="WW8Num23z3"/>
    <w:rPr>
      <w:rFonts w:ascii="Symbol" w:hAnsi="Symbol" w:cs="Symbol" w:hint="default"/>
    </w:rPr>
  </w:style>
  <w:style w:type="character" w:customStyle="1" w:styleId="WW8Num24z0">
    <w:name w:val="WW8Num24z0"/>
    <w:rPr>
      <w:rFonts w:ascii="Symbol" w:hAnsi="Symbol" w:cs="Symbol"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5z0">
    <w:name w:val="WW8Num25z0"/>
    <w:rPr>
      <w:rFonts w:ascii="Symbol" w:hAnsi="Symbol" w:cs="Symbo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6z0">
    <w:name w:val="WW8Num26z0"/>
    <w:rPr>
      <w:rFonts w:ascii="Wingdings" w:hAnsi="Wingdings" w:cs="Wingdings" w:hint="default"/>
    </w:rPr>
  </w:style>
  <w:style w:type="character" w:customStyle="1" w:styleId="WW8Num26z1">
    <w:name w:val="WW8Num26z1"/>
    <w:rPr>
      <w:rFonts w:ascii="Courier New" w:hAnsi="Courier New" w:cs="Courier New" w:hint="default"/>
    </w:rPr>
  </w:style>
  <w:style w:type="character" w:customStyle="1" w:styleId="WW8Num26z3">
    <w:name w:val="WW8Num26z3"/>
    <w:rPr>
      <w:rFonts w:ascii="Symbol" w:hAnsi="Symbol" w:cs="Symbol" w:hint="default"/>
    </w:rPr>
  </w:style>
  <w:style w:type="character" w:customStyle="1" w:styleId="WW8Num27z0">
    <w:name w:val="WW8Num27z0"/>
    <w:rPr>
      <w:rFonts w:ascii="Wingdings" w:hAnsi="Wingdings" w:cs="Wingdings" w:hint="default"/>
    </w:rPr>
  </w:style>
  <w:style w:type="character" w:customStyle="1" w:styleId="WW8Num27z1">
    <w:name w:val="WW8Num27z1"/>
    <w:rPr>
      <w:rFonts w:ascii="Courier New" w:hAnsi="Courier New" w:cs="Courier New" w:hint="default"/>
    </w:rPr>
  </w:style>
  <w:style w:type="character" w:customStyle="1" w:styleId="WW8Num27z3">
    <w:name w:val="WW8Num27z3"/>
    <w:rPr>
      <w:rFonts w:ascii="Symbol" w:hAnsi="Symbol" w:cs="Symbol" w:hint="default"/>
    </w:rPr>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ascii="Wingdings" w:hAnsi="Wingdings" w:cs="Wingdings" w:hint="default"/>
    </w:rPr>
  </w:style>
  <w:style w:type="character" w:customStyle="1" w:styleId="WW8Num29z1">
    <w:name w:val="WW8Num29z1"/>
    <w:rPr>
      <w:rFonts w:ascii="Courier New" w:hAnsi="Courier New" w:cs="Courier New" w:hint="default"/>
    </w:rPr>
  </w:style>
  <w:style w:type="character" w:customStyle="1" w:styleId="WW8Num29z3">
    <w:name w:val="WW8Num29z3"/>
    <w:rPr>
      <w:rFonts w:ascii="Symbol" w:hAnsi="Symbol" w:cs="Symbol" w:hint="default"/>
    </w:rPr>
  </w:style>
  <w:style w:type="character" w:customStyle="1" w:styleId="WW8Num30z0">
    <w:name w:val="WW8Num30z0"/>
    <w:rPr>
      <w:rFonts w:ascii="Wingdings" w:hAnsi="Wingdings" w:cs="Wingdings" w:hint="default"/>
      <w:sz w:val="22"/>
      <w:szCs w:val="22"/>
    </w:rPr>
  </w:style>
  <w:style w:type="character" w:customStyle="1" w:styleId="WW8Num30z1">
    <w:name w:val="WW8Num30z1"/>
    <w:rPr>
      <w:rFonts w:ascii="Courier New" w:hAnsi="Courier New" w:cs="Courier New" w:hint="default"/>
    </w:rPr>
  </w:style>
  <w:style w:type="character" w:customStyle="1" w:styleId="WW8Num30z3">
    <w:name w:val="WW8Num30z3"/>
    <w:rPr>
      <w:rFonts w:ascii="Symbol" w:hAnsi="Symbol" w:cs="Symbol" w:hint="default"/>
    </w:rPr>
  </w:style>
  <w:style w:type="character" w:customStyle="1" w:styleId="WW8Num31z0">
    <w:name w:val="WW8Num31z0"/>
    <w:rPr>
      <w:rFonts w:ascii="Symbol" w:hAnsi="Symbol" w:cs="Symbol" w:hint="default"/>
    </w:rPr>
  </w:style>
  <w:style w:type="character" w:customStyle="1" w:styleId="WW8Num31z1">
    <w:name w:val="WW8Num31z1"/>
    <w:rPr>
      <w:rFonts w:ascii="Courier New" w:hAnsi="Courier New" w:cs="Courier New" w:hint="default"/>
    </w:rPr>
  </w:style>
  <w:style w:type="character" w:customStyle="1" w:styleId="WW8Num31z2">
    <w:name w:val="WW8Num31z2"/>
    <w:rPr>
      <w:rFonts w:ascii="Wingdings" w:hAnsi="Wingdings" w:cs="Wingdings" w:hint="default"/>
    </w:rPr>
  </w:style>
  <w:style w:type="character" w:customStyle="1" w:styleId="WW8Num32z0">
    <w:name w:val="WW8Num32z0"/>
    <w:rPr>
      <w:rFonts w:ascii="Wingdings" w:hAnsi="Wingdings" w:cs="Wingdings" w:hint="default"/>
    </w:rPr>
  </w:style>
  <w:style w:type="character" w:customStyle="1" w:styleId="WW8Num32z1">
    <w:name w:val="WW8Num32z1"/>
    <w:rPr>
      <w:rFonts w:ascii="Courier New" w:hAnsi="Courier New" w:cs="Courier New" w:hint="default"/>
    </w:rPr>
  </w:style>
  <w:style w:type="character" w:customStyle="1" w:styleId="WW8Num32z3">
    <w:name w:val="WW8Num32z3"/>
    <w:rPr>
      <w:rFonts w:ascii="Symbol" w:hAnsi="Symbol" w:cs="Symbol" w:hint="default"/>
    </w:rPr>
  </w:style>
  <w:style w:type="character" w:customStyle="1" w:styleId="WW8Num33z0">
    <w:name w:val="WW8Num33z0"/>
    <w:rPr>
      <w:rFonts w:ascii="Wingdings" w:hAnsi="Wingdings" w:cs="Wingdings" w:hint="default"/>
    </w:rPr>
  </w:style>
  <w:style w:type="character" w:customStyle="1" w:styleId="WW8Num33z1">
    <w:name w:val="WW8Num33z1"/>
    <w:rPr>
      <w:rFonts w:ascii="Courier New" w:hAnsi="Courier New" w:cs="Courier New" w:hint="default"/>
    </w:rPr>
  </w:style>
  <w:style w:type="character" w:customStyle="1" w:styleId="WW8Num33z3">
    <w:name w:val="WW8Num33z3"/>
    <w:rPr>
      <w:rFonts w:ascii="Symbol" w:hAnsi="Symbol" w:cs="Symbol" w:hint="default"/>
    </w:rPr>
  </w:style>
  <w:style w:type="character" w:customStyle="1" w:styleId="WW8Num34z0">
    <w:name w:val="WW8Num34z0"/>
    <w:rPr>
      <w:rFonts w:ascii="Wingdings" w:hAnsi="Wingdings" w:cs="Wingdings" w:hint="default"/>
    </w:rPr>
  </w:style>
  <w:style w:type="character" w:customStyle="1" w:styleId="WW8Num34z1">
    <w:name w:val="WW8Num34z1"/>
    <w:rPr>
      <w:rFonts w:ascii="Courier New" w:hAnsi="Courier New" w:cs="Courier New" w:hint="default"/>
    </w:rPr>
  </w:style>
  <w:style w:type="character" w:customStyle="1" w:styleId="WW8Num34z3">
    <w:name w:val="WW8Num34z3"/>
    <w:rPr>
      <w:rFonts w:ascii="Symbol" w:hAnsi="Symbol" w:cs="Symbol" w:hint="default"/>
    </w:rPr>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ascii="Wingdings" w:hAnsi="Wingdings" w:cs="Wingdings" w:hint="default"/>
    </w:rPr>
  </w:style>
  <w:style w:type="character" w:customStyle="1" w:styleId="WW8Num36z1">
    <w:name w:val="WW8Num36z1"/>
    <w:rPr>
      <w:rFonts w:ascii="Courier New" w:hAnsi="Courier New" w:cs="Courier New" w:hint="default"/>
    </w:rPr>
  </w:style>
  <w:style w:type="character" w:customStyle="1" w:styleId="WW8Num36z3">
    <w:name w:val="WW8Num36z3"/>
    <w:rPr>
      <w:rFonts w:ascii="Symbol" w:hAnsi="Symbol" w:cs="Symbol" w:hint="default"/>
    </w:rPr>
  </w:style>
  <w:style w:type="character" w:customStyle="1" w:styleId="WW8Num37z0">
    <w:name w:val="WW8Num37z0"/>
    <w:rPr>
      <w:rFonts w:ascii="Symbol" w:hAnsi="Symbol" w:cs="Symbol" w:hint="default"/>
    </w:rPr>
  </w:style>
  <w:style w:type="character" w:customStyle="1" w:styleId="WW8Num37z1">
    <w:name w:val="WW8Num37z1"/>
    <w:rPr>
      <w:rFonts w:ascii="Courier New" w:hAnsi="Courier New" w:cs="Courier New" w:hint="default"/>
    </w:rPr>
  </w:style>
  <w:style w:type="character" w:customStyle="1" w:styleId="WW8Num37z2">
    <w:name w:val="WW8Num37z2"/>
    <w:rPr>
      <w:rFonts w:ascii="Wingdings" w:hAnsi="Wingdings" w:cs="Wingdings" w:hint="default"/>
    </w:rPr>
  </w:style>
  <w:style w:type="character" w:customStyle="1" w:styleId="WW8Num38z0">
    <w:name w:val="WW8Num38z0"/>
    <w:rPr>
      <w:rFonts w:ascii="Symbol" w:hAnsi="Symbol" w:cs="Symbol" w:hint="default"/>
    </w:rPr>
  </w:style>
  <w:style w:type="character" w:customStyle="1" w:styleId="WW8Num38z1">
    <w:name w:val="WW8Num38z1"/>
    <w:rPr>
      <w:rFonts w:ascii="Courier New" w:hAnsi="Courier New" w:cs="Courier New" w:hint="default"/>
    </w:rPr>
  </w:style>
  <w:style w:type="character" w:customStyle="1" w:styleId="WW8Num38z2">
    <w:name w:val="WW8Num38z2"/>
    <w:rPr>
      <w:rFonts w:ascii="Wingdings" w:hAnsi="Wingdings" w:cs="Wingdings" w:hint="default"/>
    </w:rPr>
  </w:style>
  <w:style w:type="character" w:customStyle="1" w:styleId="WW8Num39z0">
    <w:name w:val="WW8Num39z0"/>
    <w:rPr>
      <w:rFonts w:ascii="Wingdings" w:eastAsia="SimSun" w:hAnsi="Wingdings" w:cs="Wingdings" w:hint="default"/>
      <w:color w:val="000000"/>
      <w:sz w:val="24"/>
    </w:rPr>
  </w:style>
  <w:style w:type="character" w:customStyle="1" w:styleId="WW8Num39z1">
    <w:name w:val="WW8Num39z1"/>
    <w:rPr>
      <w:rFonts w:ascii="Courier New" w:hAnsi="Courier New" w:cs="Courier New" w:hint="default"/>
    </w:rPr>
  </w:style>
  <w:style w:type="character" w:customStyle="1" w:styleId="WW8Num39z3">
    <w:name w:val="WW8Num39z3"/>
    <w:rPr>
      <w:rFonts w:ascii="Symbol" w:hAnsi="Symbol" w:cs="Symbol" w:hint="default"/>
    </w:rPr>
  </w:style>
  <w:style w:type="character" w:customStyle="1" w:styleId="WW8Num40z0">
    <w:name w:val="WW8Num40z0"/>
    <w:rPr>
      <w:rFonts w:ascii="Symbol" w:hAnsi="Symbol" w:cs="Symbol" w:hint="default"/>
    </w:rPr>
  </w:style>
  <w:style w:type="character" w:customStyle="1" w:styleId="WW8Num40z1">
    <w:name w:val="WW8Num40z1"/>
    <w:rPr>
      <w:rFonts w:ascii="Courier New" w:hAnsi="Courier New" w:cs="Courier New" w:hint="default"/>
    </w:rPr>
  </w:style>
  <w:style w:type="character" w:customStyle="1" w:styleId="WW8Num40z2">
    <w:name w:val="WW8Num40z2"/>
    <w:rPr>
      <w:rFonts w:ascii="Wingdings" w:hAnsi="Wingdings" w:cs="Wingdings" w:hint="default"/>
    </w:rPr>
  </w:style>
  <w:style w:type="character" w:customStyle="1" w:styleId="WW8Num41z0">
    <w:name w:val="WW8Num41z0"/>
    <w:rPr>
      <w:rFonts w:ascii="Wingdings" w:hAnsi="Wingdings" w:cs="Wingdings" w:hint="default"/>
    </w:rPr>
  </w:style>
  <w:style w:type="character" w:customStyle="1" w:styleId="WW8Num41z1">
    <w:name w:val="WW8Num41z1"/>
    <w:rPr>
      <w:rFonts w:ascii="Courier New" w:hAnsi="Courier New" w:cs="Courier New" w:hint="default"/>
    </w:rPr>
  </w:style>
  <w:style w:type="character" w:customStyle="1" w:styleId="WW8Num41z3">
    <w:name w:val="WW8Num41z3"/>
    <w:rPr>
      <w:rFonts w:ascii="Symbol" w:hAnsi="Symbol" w:cs="Symbol" w:hint="default"/>
    </w:rPr>
  </w:style>
  <w:style w:type="character" w:customStyle="1" w:styleId="WW8Num42z0">
    <w:name w:val="WW8Num42z0"/>
    <w:rPr>
      <w:rFonts w:ascii="Symbol" w:hAnsi="Symbol" w:cs="Symbol" w:hint="default"/>
    </w:rPr>
  </w:style>
  <w:style w:type="character" w:customStyle="1" w:styleId="WW8Num42z1">
    <w:name w:val="WW8Num42z1"/>
    <w:rPr>
      <w:rFonts w:ascii="Courier New" w:hAnsi="Courier New" w:cs="Courier New" w:hint="default"/>
    </w:rPr>
  </w:style>
  <w:style w:type="character" w:customStyle="1" w:styleId="WW8Num42z2">
    <w:name w:val="WW8Num42z2"/>
    <w:rPr>
      <w:rFonts w:ascii="Wingdings" w:hAnsi="Wingdings" w:cs="Wingdings" w:hint="default"/>
    </w:rPr>
  </w:style>
  <w:style w:type="character" w:customStyle="1" w:styleId="WW8Num43z0">
    <w:name w:val="WW8Num43z0"/>
    <w:rPr>
      <w:rFonts w:ascii="Wingdings" w:hAnsi="Wingdings" w:cs="Wingdings" w:hint="default"/>
    </w:rPr>
  </w:style>
  <w:style w:type="character" w:customStyle="1" w:styleId="WW8Num43z1">
    <w:name w:val="WW8Num43z1"/>
    <w:rPr>
      <w:rFonts w:ascii="Courier New" w:hAnsi="Courier New" w:cs="Courier New" w:hint="default"/>
    </w:rPr>
  </w:style>
  <w:style w:type="character" w:customStyle="1" w:styleId="WW8Num43z3">
    <w:name w:val="WW8Num43z3"/>
    <w:rPr>
      <w:rFonts w:ascii="Symbol" w:hAnsi="Symbol" w:cs="Symbol" w:hint="default"/>
    </w:rPr>
  </w:style>
  <w:style w:type="character" w:customStyle="1" w:styleId="WW8Num44z0">
    <w:name w:val="WW8Num44z0"/>
    <w:rPr>
      <w:rFonts w:ascii="Symbol" w:hAnsi="Symbol" w:cs="Symbol" w:hint="default"/>
    </w:rPr>
  </w:style>
  <w:style w:type="character" w:customStyle="1" w:styleId="WW8Num44z1">
    <w:name w:val="WW8Num44z1"/>
    <w:rPr>
      <w:rFonts w:ascii="Courier New" w:hAnsi="Courier New" w:cs="Courier New" w:hint="default"/>
    </w:rPr>
  </w:style>
  <w:style w:type="character" w:customStyle="1" w:styleId="WW8Num44z2">
    <w:name w:val="WW8Num44z2"/>
    <w:rPr>
      <w:rFonts w:ascii="Wingdings" w:hAnsi="Wingdings" w:cs="Wingdings" w:hint="default"/>
    </w:rPr>
  </w:style>
  <w:style w:type="character" w:customStyle="1" w:styleId="WW8Num45z0">
    <w:name w:val="WW8Num45z0"/>
    <w:rPr>
      <w:rFonts w:ascii="Wingdings" w:hAnsi="Wingdings" w:cs="Wingdings" w:hint="default"/>
    </w:rPr>
  </w:style>
  <w:style w:type="character" w:customStyle="1" w:styleId="WW8Num45z1">
    <w:name w:val="WW8Num45z1"/>
    <w:rPr>
      <w:rFonts w:ascii="Courier New" w:hAnsi="Courier New" w:cs="Courier New" w:hint="default"/>
    </w:rPr>
  </w:style>
  <w:style w:type="character" w:customStyle="1" w:styleId="WW8Num45z3">
    <w:name w:val="WW8Num45z3"/>
    <w:rPr>
      <w:rFonts w:ascii="Symbol" w:hAnsi="Symbol" w:cs="Symbol" w:hint="default"/>
    </w:rPr>
  </w:style>
  <w:style w:type="character" w:customStyle="1" w:styleId="WW8Num46z0">
    <w:name w:val="WW8Num46z0"/>
    <w:rPr>
      <w:rFonts w:ascii="Wingdings" w:hAnsi="Wingdings" w:cs="Wingdings" w:hint="default"/>
    </w:rPr>
  </w:style>
  <w:style w:type="character" w:customStyle="1" w:styleId="WW8Num46z1">
    <w:name w:val="WW8Num46z1"/>
    <w:rPr>
      <w:rFonts w:ascii="Courier New" w:hAnsi="Courier New" w:cs="Courier New" w:hint="default"/>
    </w:rPr>
  </w:style>
  <w:style w:type="character" w:customStyle="1" w:styleId="WW8Num46z3">
    <w:name w:val="WW8Num46z3"/>
    <w:rPr>
      <w:rFonts w:ascii="Symbol" w:hAnsi="Symbol" w:cs="Symbol" w:hint="default"/>
    </w:rPr>
  </w:style>
  <w:style w:type="character" w:customStyle="1" w:styleId="WW8Num47z0">
    <w:name w:val="WW8Num47z0"/>
    <w:rPr>
      <w:rFonts w:ascii="Wingdings" w:hAnsi="Wingdings" w:cs="Wingdings" w:hint="default"/>
    </w:rPr>
  </w:style>
  <w:style w:type="character" w:customStyle="1" w:styleId="WW8Num47z1">
    <w:name w:val="WW8Num47z1"/>
    <w:rPr>
      <w:rFonts w:ascii="Courier New" w:hAnsi="Courier New" w:cs="Courier New" w:hint="default"/>
    </w:rPr>
  </w:style>
  <w:style w:type="character" w:customStyle="1" w:styleId="WW8Num47z3">
    <w:name w:val="WW8Num47z3"/>
    <w:rPr>
      <w:rFonts w:ascii="Symbol" w:hAnsi="Symbol" w:cs="Symbol" w:hint="default"/>
    </w:rPr>
  </w:style>
  <w:style w:type="character" w:customStyle="1" w:styleId="DefaultParagraphFont0">
    <w:name w:val="Default Paragraph Font_0"/>
  </w:style>
  <w:style w:type="character" w:customStyle="1" w:styleId="HTMLPreformattedChar">
    <w:name w:val="HTML Preformatted Char"/>
    <w:rPr>
      <w:rFonts w:ascii="Courier New" w:hAnsi="Courier New" w:cs="Courier New"/>
      <w:lang w:eastAsia="ar-SA" w:bidi="ar-SA"/>
    </w:rPr>
  </w:style>
  <w:style w:type="character" w:customStyle="1" w:styleId="BodyTextChar">
    <w:name w:val="Body Text Char"/>
    <w:rPr>
      <w:lang w:eastAsia="ar-SA" w:bidi="ar-SA"/>
    </w:rPr>
  </w:style>
  <w:style w:type="character" w:customStyle="1" w:styleId="HeaderChar">
    <w:name w:val="Header Char"/>
    <w:rPr>
      <w:lang w:val="en-US"/>
    </w:rPr>
  </w:style>
  <w:style w:type="character" w:customStyle="1" w:styleId="FooterChar">
    <w:name w:val="Footer Char"/>
    <w:rPr>
      <w:lang w:val="en-US"/>
    </w:rPr>
  </w:style>
  <w:style w:type="character" w:styleId="Hyperlink">
    <w:name w:val="Hyperlink"/>
    <w:rPr>
      <w:color w:val="0000FF"/>
      <w:u w:val="single"/>
    </w:rPr>
  </w:style>
  <w:style w:type="character" w:customStyle="1" w:styleId="WW8Num12z2">
    <w:name w:val="WW8Num12z2"/>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5z3">
    <w:name w:val="WW8Num15z3"/>
    <w:rPr>
      <w:rFonts w:ascii="Symbol" w:hAnsi="Symbol" w:cs="Symbol" w:hint="default"/>
    </w:r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pPr>
    <w:rPr>
      <w:rFonts w:ascii="Courier New" w:hAnsi="Courier New" w:cs="Courier New"/>
    </w:rPr>
  </w:style>
  <w:style w:type="paragraph" w:customStyle="1" w:styleId="EmptyLayoutCell">
    <w:name w:val="EmptyLayoutCell"/>
    <w:basedOn w:val="Normal"/>
    <w:rPr>
      <w:sz w:val="2"/>
    </w:r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Courier New" w:eastAsia="NSimSun" w:hAnsi="Courier New" w:cs="Courier New"/>
    </w:rPr>
  </w:style>
  <w:style w:type="paragraph" w:customStyle="1" w:styleId="documentsinglecolumn">
    <w:name w:val="document_singlecolumn"/>
    <w:basedOn w:val="Normal"/>
    <w:rsid w:val="001E4D8F"/>
    <w:pPr>
      <w:suppressAutoHyphens w:val="0"/>
      <w:spacing w:line="240" w:lineRule="atLeast"/>
    </w:pPr>
    <w:rPr>
      <w:sz w:val="24"/>
      <w:szCs w:val="24"/>
      <w:lang w:eastAsia="en-US"/>
    </w:rPr>
  </w:style>
  <w:style w:type="character" w:customStyle="1" w:styleId="documentleftBox">
    <w:name w:val="document_leftBox"/>
    <w:basedOn w:val="DefaultParagraphFont"/>
    <w:rsid w:val="001E4D8F"/>
  </w:style>
  <w:style w:type="paragraph" w:styleId="ListParagraph">
    <w:name w:val="List Paragraph"/>
    <w:basedOn w:val="Normal"/>
    <w:uiPriority w:val="34"/>
    <w:qFormat/>
    <w:rsid w:val="00274F8C"/>
    <w:pPr>
      <w:ind w:left="720"/>
      <w:contextualSpacing/>
    </w:pPr>
  </w:style>
  <w:style w:type="character" w:customStyle="1" w:styleId="UnresolvedMention">
    <w:name w:val="Unresolved Mention"/>
    <w:basedOn w:val="DefaultParagraphFont"/>
    <w:uiPriority w:val="99"/>
    <w:semiHidden/>
    <w:unhideWhenUsed/>
    <w:rsid w:val="00925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7eed36b53668743ca62ee8358b1c65c134f530e18705c4458440321091b5b581109180410415d5a0b4356014b4450530401195c1333471b1b1112495a5b0b514c011503504e1c180c571833471b1b061144595400575601514841481f0f2b561358191b1707441750590e541b125b110315475c5e5d564f110b4352404951095c5448130812074744595d0151421758140415475f580d044a100d400616400a5f5b5018160c140b11405e5c0d554b1309430218400a5c5a57580f1b525a4553524f0d5449110010011445514f446&amp;docType=doc" TargetMode="External" /><Relationship Id="rId5" Type="http://schemas.openxmlformats.org/officeDocument/2006/relationships/image" Target="https://rdxfootmark.naukri.com/v2/track/openCv?trackingInfo=98f64ed860060ed3fca199d6256c1428134f4b0419514c4847440321091b5b58120b14071349505e00435601514841481f0f2b561358191b195115495d0c00584e4209430247460c590858184508105042445b0c0f054e4108120211474a411b02154e49405d58380c4f0343421b0015061953444f530e18705c4458440321091b5b58100a160018495a590b4356014a4857034b4a550f5942140b130b15454a10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hyperlink" Target="mailto:kadirepalle.ram198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1784</TotalTime>
  <Pages>4</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ProfileBuilderResume</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ProfileBuilderResume</dc:title>
  <dc:creator>Kumar, Ankit</dc:creator>
  <cp:lastModifiedBy>Ramanjaneyulu Kadirepalle</cp:lastModifiedBy>
  <cp:revision>214</cp:revision>
  <cp:lastPrinted>2026-07-04T03:57:00Z</cp:lastPrinted>
  <dcterms:created xsi:type="dcterms:W3CDTF">2025-04-04T07:12:00Z</dcterms:created>
  <dcterms:modified xsi:type="dcterms:W3CDTF">2026-07-09T07:16:00Z</dcterms:modified>
</cp:coreProperties>
</file>