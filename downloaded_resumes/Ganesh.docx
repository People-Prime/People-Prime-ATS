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4AE542D" w14:textId="7340DCB1" w:rsidR="005B64E5" w:rsidRDefault="008968CA" w:rsidP="005B64E5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Ganesh</w:t>
      </w:r>
      <w:r w:rsidR="008E2A0C">
        <w:rPr>
          <w:rFonts w:ascii="Cambria" w:hAnsi="Cambria" w:cs="Arial"/>
          <w:b/>
        </w:rPr>
        <w:t xml:space="preserve"> Belle</w:t>
      </w:r>
      <w:r w:rsidR="00A342E5">
        <w:rPr>
          <w:rFonts w:ascii="Cambria" w:hAnsi="Cambria" w:cs="Arial"/>
          <w:b/>
        </w:rPr>
        <w:t xml:space="preserve">          </w:t>
      </w:r>
      <w:r w:rsidR="005448AC">
        <w:rPr>
          <w:rFonts w:ascii="Cambria" w:hAnsi="Cambria" w:cs="Arial"/>
          <w:b/>
        </w:rPr>
        <w:t xml:space="preserve">                         </w:t>
      </w:r>
      <w:r w:rsidR="00A342E5">
        <w:rPr>
          <w:rFonts w:ascii="Cambria" w:hAnsi="Cambria" w:cs="Arial"/>
          <w:b/>
        </w:rPr>
        <w:t xml:space="preserve">        </w:t>
      </w:r>
    </w:p>
    <w:p w14:paraId="6EE010CC" w14:textId="236FD436" w:rsidR="004A0F69" w:rsidRPr="005B64E5" w:rsidRDefault="00BC1F2C" w:rsidP="005B64E5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/>
          <w:b/>
        </w:rPr>
        <w:t>Phone: (+91)-</w:t>
      </w:r>
      <w:r w:rsidR="0092591A">
        <w:rPr>
          <w:rFonts w:ascii="Cambria" w:hAnsi="Cambria"/>
          <w:b/>
        </w:rPr>
        <w:t>7020305968</w:t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  <w:r w:rsidR="005B64E5">
        <w:rPr>
          <w:rFonts w:ascii="Cambria" w:hAnsi="Cambria"/>
          <w:b/>
        </w:rPr>
        <w:tab/>
      </w:r>
    </w:p>
    <w:p w14:paraId="24F142C5" w14:textId="2A2918CF" w:rsidR="004A0F69" w:rsidRPr="000B525F" w:rsidRDefault="00753AE0" w:rsidP="00430A50">
      <w:pPr>
        <w:spacing w:after="0"/>
        <w:rPr>
          <w:rFonts w:ascii="Cambria" w:hAnsi="Cambria"/>
          <w:b/>
        </w:rPr>
      </w:pPr>
      <w:hyperlink r:id="rId8" w:history="1">
        <w:r w:rsidR="00B01146" w:rsidRPr="005864BF">
          <w:rPr>
            <w:rStyle w:val="Hyperlink"/>
            <w:rFonts w:ascii="Cambria" w:hAnsi="Cambria"/>
            <w:b/>
          </w:rPr>
          <w:t>Ganeshv.belle@gmail.com</w:t>
        </w:r>
      </w:hyperlink>
      <w:r w:rsidR="0006601E">
        <w:rPr>
          <w:rFonts w:ascii="Cambria" w:hAnsi="Cambria"/>
          <w:b/>
        </w:rPr>
        <w:t xml:space="preserve"> </w:t>
      </w:r>
      <w:r w:rsidR="0006601E">
        <w:rPr>
          <w:rFonts w:ascii="Cambria" w:hAnsi="Cambria"/>
          <w:b/>
        </w:rPr>
        <w:tab/>
      </w:r>
      <w:r w:rsidR="0006601E">
        <w:rPr>
          <w:rFonts w:ascii="Cambria" w:hAnsi="Cambria"/>
          <w:b/>
        </w:rPr>
        <w:tab/>
      </w:r>
      <w:r w:rsidR="0006601E">
        <w:rPr>
          <w:rFonts w:ascii="Cambria" w:hAnsi="Cambria"/>
          <w:b/>
        </w:rPr>
        <w:tab/>
      </w:r>
      <w:r w:rsidR="0006601E">
        <w:rPr>
          <w:rFonts w:ascii="Cambria" w:hAnsi="Cambria"/>
          <w:b/>
        </w:rPr>
        <w:tab/>
      </w:r>
      <w:r w:rsidR="0006601E">
        <w:rPr>
          <w:rFonts w:ascii="Cambria" w:hAnsi="Cambria"/>
          <w:b/>
        </w:rPr>
        <w:tab/>
      </w:r>
      <w:r w:rsidR="0006601E">
        <w:rPr>
          <w:rFonts w:ascii="Cambria" w:hAnsi="Cambria"/>
          <w:b/>
        </w:rPr>
        <w:tab/>
      </w:r>
      <w:r w:rsidR="0006601E">
        <w:rPr>
          <w:rFonts w:ascii="Cambria" w:hAnsi="Cambria"/>
          <w:b/>
        </w:rPr>
        <w:tab/>
      </w:r>
      <w:r w:rsidR="0006601E">
        <w:rPr>
          <w:rFonts w:ascii="Cambria" w:hAnsi="Cambria"/>
          <w:b/>
        </w:rPr>
        <w:tab/>
      </w:r>
    </w:p>
    <w:p w14:paraId="569B3F54" w14:textId="2A4D057B" w:rsidR="004535F6" w:rsidRPr="0006601E" w:rsidRDefault="004535F6" w:rsidP="00430A50">
      <w:pPr>
        <w:pStyle w:val="NoSpacing"/>
        <w:spacing w:line="276" w:lineRule="auto"/>
      </w:pPr>
    </w:p>
    <w:p w14:paraId="5BAF9594" w14:textId="3797E854" w:rsidR="004535F6" w:rsidRPr="000B525F" w:rsidRDefault="004535F6" w:rsidP="005764E4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PROFESSIONAL SUMMARY</w:t>
      </w:r>
      <w:r w:rsidR="009017AD" w:rsidRPr="000B525F">
        <w:rPr>
          <w:rFonts w:ascii="Cambria" w:hAnsi="Cambria" w:cs="Arial"/>
          <w:b/>
        </w:rPr>
        <w:tab/>
      </w:r>
    </w:p>
    <w:p w14:paraId="1F7D66CC" w14:textId="77777777" w:rsidR="00847677" w:rsidRPr="00847677" w:rsidRDefault="00847677" w:rsidP="00847677">
      <w:pPr>
        <w:pStyle w:val="AbinTab1"/>
        <w:numPr>
          <w:ilvl w:val="0"/>
          <w:numId w:val="0"/>
        </w:numPr>
        <w:suppressAutoHyphens w:val="0"/>
        <w:spacing w:line="276" w:lineRule="auto"/>
        <w:ind w:left="360" w:right="0"/>
        <w:jc w:val="both"/>
        <w:rPr>
          <w:rFonts w:ascii="Cambria" w:hAnsi="Cambria" w:cs="Arial"/>
          <w:sz w:val="22"/>
          <w:szCs w:val="22"/>
        </w:rPr>
      </w:pPr>
    </w:p>
    <w:p w14:paraId="7A0A3411" w14:textId="45890AB9" w:rsidR="004535F6" w:rsidRPr="000B525F" w:rsidRDefault="00EB439D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 w:cs="Arial"/>
          <w:b/>
          <w:sz w:val="22"/>
          <w:szCs w:val="22"/>
        </w:rPr>
        <w:t xml:space="preserve">Having </w:t>
      </w:r>
      <w:r w:rsidR="00CC1971">
        <w:rPr>
          <w:rFonts w:ascii="Cambria" w:hAnsi="Cambria" w:cs="Arial"/>
          <w:b/>
          <w:sz w:val="22"/>
          <w:szCs w:val="22"/>
        </w:rPr>
        <w:t>7</w:t>
      </w:r>
      <w:r w:rsidR="001A5CEC">
        <w:rPr>
          <w:rFonts w:ascii="Cambria" w:hAnsi="Cambria" w:cs="Arial"/>
          <w:b/>
          <w:sz w:val="22"/>
          <w:szCs w:val="22"/>
        </w:rPr>
        <w:t xml:space="preserve"> Years</w:t>
      </w:r>
      <w:r w:rsidR="00105480">
        <w:rPr>
          <w:rFonts w:ascii="Cambria" w:hAnsi="Cambria" w:cs="Arial"/>
          <w:sz w:val="22"/>
          <w:szCs w:val="22"/>
        </w:rPr>
        <w:t xml:space="preserve"> of</w:t>
      </w:r>
      <w:r w:rsidR="004535F6" w:rsidRPr="000B525F">
        <w:rPr>
          <w:rFonts w:ascii="Cambria" w:hAnsi="Cambria" w:cs="Arial"/>
          <w:sz w:val="22"/>
          <w:szCs w:val="22"/>
        </w:rPr>
        <w:t xml:space="preserve"> experience in designing, developing and maintaining large business applications such as data migration, in</w:t>
      </w:r>
      <w:r w:rsidR="00226F51">
        <w:rPr>
          <w:rFonts w:ascii="Cambria" w:hAnsi="Cambria" w:cs="Arial"/>
          <w:sz w:val="22"/>
          <w:szCs w:val="22"/>
        </w:rPr>
        <w:t xml:space="preserve">tegration, conversion, </w:t>
      </w:r>
      <w:r w:rsidR="004535F6" w:rsidRPr="000B525F">
        <w:rPr>
          <w:rFonts w:ascii="Cambria" w:hAnsi="Cambria" w:cs="Arial"/>
          <w:sz w:val="22"/>
          <w:szCs w:val="22"/>
        </w:rPr>
        <w:t>and Testing.</w:t>
      </w:r>
    </w:p>
    <w:p w14:paraId="747C6031" w14:textId="10BC8FE2" w:rsidR="00315136" w:rsidRPr="000B525F" w:rsidRDefault="00795702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 xml:space="preserve">Having </w:t>
      </w:r>
      <w:r w:rsidR="00D30909">
        <w:rPr>
          <w:rFonts w:ascii="Cambria" w:hAnsi="Cambria" w:cs="Arial"/>
          <w:b/>
          <w:sz w:val="22"/>
          <w:szCs w:val="22"/>
        </w:rPr>
        <w:t xml:space="preserve">3.6 </w:t>
      </w:r>
      <w:r w:rsidR="00226F51">
        <w:rPr>
          <w:rFonts w:ascii="Cambria" w:hAnsi="Cambria" w:cs="Arial"/>
          <w:b/>
          <w:sz w:val="22"/>
          <w:szCs w:val="22"/>
        </w:rPr>
        <w:t>years</w:t>
      </w:r>
      <w:r w:rsidR="00EB439D" w:rsidRPr="000B525F">
        <w:rPr>
          <w:rFonts w:ascii="Cambria" w:hAnsi="Cambria" w:cs="Arial"/>
          <w:sz w:val="22"/>
          <w:szCs w:val="22"/>
        </w:rPr>
        <w:t xml:space="preserve"> of experience </w:t>
      </w:r>
      <w:r w:rsidR="00390AAA" w:rsidRPr="000B525F">
        <w:rPr>
          <w:rFonts w:ascii="Cambria" w:hAnsi="Cambria" w:cs="Arial"/>
          <w:sz w:val="22"/>
          <w:szCs w:val="22"/>
        </w:rPr>
        <w:t xml:space="preserve">working in </w:t>
      </w:r>
      <w:r w:rsidR="00390AAA" w:rsidRPr="000B525F">
        <w:rPr>
          <w:rFonts w:ascii="Cambria" w:hAnsi="Cambria" w:cs="Arial"/>
          <w:b/>
          <w:sz w:val="22"/>
          <w:szCs w:val="22"/>
        </w:rPr>
        <w:t xml:space="preserve">Hadoop Ecosystem, </w:t>
      </w:r>
      <w:r w:rsidR="00390AAA" w:rsidRPr="00132F2A">
        <w:rPr>
          <w:rFonts w:ascii="Cambria" w:hAnsi="Cambria" w:cs="Arial"/>
          <w:sz w:val="22"/>
          <w:szCs w:val="22"/>
        </w:rPr>
        <w:t>design/developing</w:t>
      </w:r>
      <w:r w:rsidR="00390AAA" w:rsidRPr="000B525F">
        <w:rPr>
          <w:rFonts w:ascii="Cambria" w:hAnsi="Cambria" w:cs="Arial"/>
          <w:sz w:val="22"/>
          <w:szCs w:val="22"/>
        </w:rPr>
        <w:t xml:space="preserve"> applications. </w:t>
      </w:r>
    </w:p>
    <w:p w14:paraId="628326EB" w14:textId="2176FFFF" w:rsidR="00315136" w:rsidRPr="000B525F" w:rsidRDefault="00315136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 w:cs="Arial"/>
          <w:sz w:val="22"/>
          <w:szCs w:val="22"/>
        </w:rPr>
        <w:t xml:space="preserve">Domain </w:t>
      </w:r>
      <w:r w:rsidR="00FA0FAF" w:rsidRPr="000B525F">
        <w:rPr>
          <w:rFonts w:ascii="Cambria" w:hAnsi="Cambria" w:cs="Arial"/>
          <w:sz w:val="22"/>
          <w:szCs w:val="22"/>
        </w:rPr>
        <w:t>experience includes</w:t>
      </w:r>
      <w:r w:rsidR="00226F51">
        <w:rPr>
          <w:rFonts w:ascii="Cambria" w:hAnsi="Cambria" w:cs="Arial"/>
          <w:sz w:val="22"/>
          <w:szCs w:val="22"/>
        </w:rPr>
        <w:t xml:space="preserve"> </w:t>
      </w:r>
      <w:r w:rsidR="0092591A" w:rsidRPr="0092591A">
        <w:rPr>
          <w:rFonts w:ascii="Cambria" w:hAnsi="Cambria" w:cs="Arial"/>
          <w:b/>
          <w:sz w:val="22"/>
          <w:szCs w:val="22"/>
        </w:rPr>
        <w:t>Banking</w:t>
      </w:r>
      <w:r w:rsidR="0092591A">
        <w:rPr>
          <w:rFonts w:ascii="Cambria" w:hAnsi="Cambria" w:cs="Arial"/>
          <w:sz w:val="22"/>
          <w:szCs w:val="22"/>
        </w:rPr>
        <w:t xml:space="preserve">, </w:t>
      </w:r>
      <w:r w:rsidR="00226F51">
        <w:rPr>
          <w:rFonts w:ascii="Cambria" w:hAnsi="Cambria" w:cs="Arial"/>
          <w:b/>
          <w:sz w:val="22"/>
          <w:szCs w:val="22"/>
        </w:rPr>
        <w:t>Finance</w:t>
      </w:r>
      <w:r w:rsidR="00233F9A">
        <w:rPr>
          <w:rFonts w:ascii="Cambria" w:hAnsi="Cambria" w:cs="Arial"/>
          <w:b/>
          <w:sz w:val="22"/>
          <w:szCs w:val="22"/>
        </w:rPr>
        <w:t xml:space="preserve"> and </w:t>
      </w:r>
      <w:r w:rsidR="001A5CEC">
        <w:rPr>
          <w:rFonts w:ascii="Cambria" w:hAnsi="Cambria" w:cs="Arial"/>
          <w:b/>
          <w:sz w:val="22"/>
          <w:szCs w:val="22"/>
        </w:rPr>
        <w:t xml:space="preserve">Social </w:t>
      </w:r>
      <w:proofErr w:type="gramStart"/>
      <w:r w:rsidR="001A5CEC">
        <w:rPr>
          <w:rFonts w:ascii="Cambria" w:hAnsi="Cambria" w:cs="Arial"/>
          <w:b/>
          <w:sz w:val="22"/>
          <w:szCs w:val="22"/>
        </w:rPr>
        <w:t>Network</w:t>
      </w:r>
      <w:r w:rsidR="00D93994">
        <w:rPr>
          <w:rFonts w:ascii="Cambria" w:hAnsi="Cambria" w:cs="Arial"/>
          <w:b/>
          <w:sz w:val="22"/>
          <w:szCs w:val="22"/>
        </w:rPr>
        <w:t xml:space="preserve"> </w:t>
      </w:r>
      <w:r w:rsidR="00F54FB0">
        <w:rPr>
          <w:rFonts w:ascii="Cambria" w:hAnsi="Cambria" w:cs="Arial"/>
          <w:b/>
          <w:sz w:val="22"/>
          <w:szCs w:val="22"/>
        </w:rPr>
        <w:t>.</w:t>
      </w:r>
      <w:proofErr w:type="gramEnd"/>
    </w:p>
    <w:p w14:paraId="3BC02FAF" w14:textId="525E465A" w:rsidR="007D0D98" w:rsidRDefault="00EB439D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 w:cs="Arial"/>
          <w:sz w:val="22"/>
          <w:szCs w:val="22"/>
        </w:rPr>
        <w:t>Exposure</w:t>
      </w:r>
      <w:r w:rsidR="00315136" w:rsidRPr="000B525F">
        <w:rPr>
          <w:rFonts w:ascii="Cambria" w:hAnsi="Cambria" w:cs="Arial"/>
          <w:sz w:val="22"/>
          <w:szCs w:val="22"/>
        </w:rPr>
        <w:t xml:space="preserve"> in design and development of solutions for Big Data using the Hadoop eco system technologies (</w:t>
      </w:r>
      <w:r w:rsidR="00315136" w:rsidRPr="000B525F">
        <w:rPr>
          <w:rFonts w:ascii="Cambria" w:hAnsi="Cambria" w:cs="Arial"/>
          <w:b/>
          <w:sz w:val="22"/>
          <w:szCs w:val="22"/>
        </w:rPr>
        <w:t>HDFS, Hive,</w:t>
      </w:r>
      <w:r w:rsidRPr="000B525F">
        <w:rPr>
          <w:rFonts w:ascii="Cambria" w:hAnsi="Cambria" w:cs="Arial"/>
          <w:b/>
          <w:sz w:val="22"/>
          <w:szCs w:val="22"/>
        </w:rPr>
        <w:t xml:space="preserve"> </w:t>
      </w:r>
      <w:proofErr w:type="spellStart"/>
      <w:r w:rsidRPr="000B525F">
        <w:rPr>
          <w:rFonts w:ascii="Cambria" w:hAnsi="Cambria" w:cs="Arial"/>
          <w:b/>
          <w:sz w:val="22"/>
          <w:szCs w:val="22"/>
        </w:rPr>
        <w:t>Sqoop</w:t>
      </w:r>
      <w:proofErr w:type="spellEnd"/>
      <w:r w:rsidR="002D00DE">
        <w:rPr>
          <w:rFonts w:ascii="Cambria" w:hAnsi="Cambria" w:cs="Arial"/>
          <w:b/>
          <w:sz w:val="22"/>
          <w:szCs w:val="22"/>
        </w:rPr>
        <w:t xml:space="preserve">, </w:t>
      </w:r>
      <w:proofErr w:type="spellStart"/>
      <w:r w:rsidR="002D00DE">
        <w:rPr>
          <w:rFonts w:ascii="Cambria" w:hAnsi="Cambria" w:cs="Arial"/>
          <w:b/>
          <w:sz w:val="22"/>
          <w:szCs w:val="22"/>
        </w:rPr>
        <w:t>Pys</w:t>
      </w:r>
      <w:r w:rsidR="00F30AFE">
        <w:rPr>
          <w:rFonts w:ascii="Cambria" w:hAnsi="Cambria" w:cs="Arial"/>
          <w:b/>
          <w:sz w:val="22"/>
          <w:szCs w:val="22"/>
        </w:rPr>
        <w:t>park</w:t>
      </w:r>
      <w:proofErr w:type="spellEnd"/>
      <w:r w:rsidR="00F30AFE">
        <w:rPr>
          <w:rFonts w:ascii="Cambria" w:hAnsi="Cambria" w:cs="Arial"/>
          <w:b/>
          <w:sz w:val="22"/>
          <w:szCs w:val="22"/>
        </w:rPr>
        <w:t xml:space="preserve">, Azure </w:t>
      </w:r>
      <w:proofErr w:type="spellStart"/>
      <w:r w:rsidR="00F30AFE">
        <w:rPr>
          <w:rFonts w:ascii="Cambria" w:hAnsi="Cambria" w:cs="Arial"/>
          <w:b/>
          <w:sz w:val="22"/>
          <w:szCs w:val="22"/>
        </w:rPr>
        <w:t>Databricks</w:t>
      </w:r>
      <w:proofErr w:type="spellEnd"/>
      <w:r w:rsidR="00714BBD">
        <w:rPr>
          <w:rFonts w:ascii="Cambria" w:hAnsi="Cambria" w:cs="Arial"/>
          <w:b/>
          <w:sz w:val="22"/>
          <w:szCs w:val="22"/>
        </w:rPr>
        <w:t>, CICD Pipeline</w:t>
      </w:r>
      <w:r w:rsidR="00781080">
        <w:rPr>
          <w:rFonts w:ascii="Cambria" w:hAnsi="Cambria" w:cs="Arial"/>
          <w:b/>
          <w:sz w:val="22"/>
          <w:szCs w:val="22"/>
        </w:rPr>
        <w:t>, Jenkins</w:t>
      </w:r>
      <w:r w:rsidR="008261F2">
        <w:rPr>
          <w:rFonts w:ascii="Cambria" w:hAnsi="Cambria" w:cs="Arial"/>
          <w:b/>
          <w:sz w:val="22"/>
          <w:szCs w:val="22"/>
        </w:rPr>
        <w:t xml:space="preserve">, </w:t>
      </w:r>
      <w:proofErr w:type="spellStart"/>
      <w:r w:rsidR="008261F2">
        <w:rPr>
          <w:rFonts w:ascii="Cambria" w:hAnsi="Cambria" w:cs="Arial"/>
          <w:b/>
          <w:sz w:val="22"/>
          <w:szCs w:val="22"/>
        </w:rPr>
        <w:t>Bitbucket</w:t>
      </w:r>
      <w:proofErr w:type="spellEnd"/>
      <w:r w:rsidR="00315136" w:rsidRPr="000B525F">
        <w:rPr>
          <w:rFonts w:ascii="Cambria" w:hAnsi="Cambria" w:cs="Arial"/>
          <w:sz w:val="22"/>
          <w:szCs w:val="22"/>
        </w:rPr>
        <w:t xml:space="preserve">) </w:t>
      </w:r>
    </w:p>
    <w:p w14:paraId="56F21B19" w14:textId="137DBA86" w:rsidR="007D0D98" w:rsidRDefault="007D0D98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Worked with different file formats like </w:t>
      </w:r>
      <w:r w:rsidRPr="00AD2AE1">
        <w:rPr>
          <w:rFonts w:ascii="Cambria" w:hAnsi="Cambria" w:cs="Arial"/>
          <w:b/>
          <w:bCs w:val="0"/>
          <w:sz w:val="22"/>
          <w:szCs w:val="22"/>
        </w:rPr>
        <w:t xml:space="preserve">Parquet, AVRO, </w:t>
      </w:r>
      <w:r w:rsidR="00BA1D92">
        <w:rPr>
          <w:rFonts w:ascii="Cambria" w:hAnsi="Cambria" w:cs="Arial"/>
          <w:b/>
          <w:bCs w:val="0"/>
          <w:sz w:val="22"/>
          <w:szCs w:val="22"/>
        </w:rPr>
        <w:t>O</w:t>
      </w:r>
      <w:r w:rsidRPr="00AD2AE1">
        <w:rPr>
          <w:rFonts w:ascii="Cambria" w:hAnsi="Cambria" w:cs="Arial"/>
          <w:b/>
          <w:bCs w:val="0"/>
          <w:sz w:val="22"/>
          <w:szCs w:val="22"/>
        </w:rPr>
        <w:t>RC</w:t>
      </w:r>
      <w:r>
        <w:rPr>
          <w:rFonts w:ascii="Cambria" w:hAnsi="Cambria" w:cs="Arial"/>
          <w:sz w:val="22"/>
          <w:szCs w:val="22"/>
        </w:rPr>
        <w:t>.</w:t>
      </w:r>
    </w:p>
    <w:p w14:paraId="54A55E81" w14:textId="227EEB61" w:rsidR="008261F2" w:rsidRPr="008261F2" w:rsidRDefault="008261F2" w:rsidP="008261F2">
      <w:pPr>
        <w:numPr>
          <w:ilvl w:val="0"/>
          <w:numId w:val="13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Experience in ETL pipelines using </w:t>
      </w:r>
      <w:r w:rsidR="00080913">
        <w:rPr>
          <w:rFonts w:ascii="Cambria" w:hAnsi="Cambria" w:cs="Arial"/>
          <w:b/>
        </w:rPr>
        <w:t xml:space="preserve">SQL </w:t>
      </w:r>
      <w:r w:rsidRPr="00D12DCD">
        <w:rPr>
          <w:rFonts w:ascii="Cambria" w:hAnsi="Cambria" w:cs="Arial"/>
          <w:b/>
        </w:rPr>
        <w:t>Spark</w:t>
      </w:r>
      <w:r>
        <w:rPr>
          <w:rFonts w:ascii="Cambria" w:hAnsi="Cambria" w:cs="Arial"/>
        </w:rPr>
        <w:t xml:space="preserve"> and </w:t>
      </w:r>
      <w:proofErr w:type="spellStart"/>
      <w:r w:rsidRPr="00D12DCD">
        <w:rPr>
          <w:rFonts w:ascii="Cambria" w:hAnsi="Cambria" w:cs="Arial"/>
          <w:b/>
        </w:rPr>
        <w:t>Pyspark</w:t>
      </w:r>
      <w:proofErr w:type="spellEnd"/>
      <w:r>
        <w:rPr>
          <w:rFonts w:ascii="Cambria" w:hAnsi="Cambria" w:cs="Arial"/>
          <w:b/>
        </w:rPr>
        <w:t xml:space="preserve">. </w:t>
      </w:r>
    </w:p>
    <w:p w14:paraId="51F7967D" w14:textId="6037C91E" w:rsidR="007D0D98" w:rsidRDefault="005B2F56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Working on </w:t>
      </w:r>
      <w:r w:rsidRPr="00E2698C">
        <w:rPr>
          <w:rFonts w:ascii="Cambria" w:hAnsi="Cambria" w:cs="Arial"/>
          <w:b/>
          <w:sz w:val="22"/>
          <w:szCs w:val="22"/>
        </w:rPr>
        <w:t>Jenkins</w:t>
      </w:r>
      <w:r w:rsidR="00E2698C">
        <w:rPr>
          <w:rFonts w:ascii="Cambria" w:hAnsi="Cambria" w:cs="Arial"/>
          <w:sz w:val="22"/>
          <w:szCs w:val="22"/>
        </w:rPr>
        <w:t xml:space="preserve"> </w:t>
      </w:r>
      <w:r>
        <w:rPr>
          <w:rFonts w:ascii="Cambria" w:hAnsi="Cambria" w:cs="Arial"/>
          <w:sz w:val="22"/>
          <w:szCs w:val="22"/>
        </w:rPr>
        <w:t xml:space="preserve">experience in </w:t>
      </w:r>
      <w:r w:rsidRPr="00E2698C">
        <w:rPr>
          <w:rFonts w:ascii="Cambria" w:hAnsi="Cambria" w:cs="Arial"/>
          <w:b/>
          <w:sz w:val="22"/>
          <w:szCs w:val="22"/>
        </w:rPr>
        <w:t>CICD</w:t>
      </w:r>
      <w:r>
        <w:rPr>
          <w:rFonts w:ascii="Cambria" w:hAnsi="Cambria" w:cs="Arial"/>
          <w:sz w:val="22"/>
          <w:szCs w:val="22"/>
        </w:rPr>
        <w:t xml:space="preserve"> </w:t>
      </w:r>
      <w:r w:rsidRPr="00E2698C">
        <w:rPr>
          <w:rFonts w:ascii="Cambria" w:hAnsi="Cambria" w:cs="Arial"/>
          <w:b/>
          <w:sz w:val="22"/>
          <w:szCs w:val="22"/>
        </w:rPr>
        <w:t>Pipeline</w:t>
      </w:r>
      <w:r>
        <w:rPr>
          <w:rFonts w:ascii="Cambria" w:hAnsi="Cambria" w:cs="Arial"/>
          <w:sz w:val="22"/>
          <w:szCs w:val="22"/>
        </w:rPr>
        <w:t xml:space="preserve"> for execution</w:t>
      </w:r>
      <w:r w:rsidR="00E2698C">
        <w:rPr>
          <w:rFonts w:ascii="Cambria" w:hAnsi="Cambria" w:cs="Arial"/>
          <w:sz w:val="22"/>
          <w:szCs w:val="22"/>
        </w:rPr>
        <w:t>.</w:t>
      </w:r>
      <w:r w:rsidR="007D0D98" w:rsidRPr="007D0D98">
        <w:rPr>
          <w:rFonts w:ascii="Cambria" w:hAnsi="Cambria" w:cs="Arial"/>
          <w:sz w:val="22"/>
          <w:szCs w:val="22"/>
        </w:rPr>
        <w:t xml:space="preserve"> </w:t>
      </w:r>
    </w:p>
    <w:p w14:paraId="5E23C83F" w14:textId="32AC44BD" w:rsidR="00C16161" w:rsidRPr="00AE245A" w:rsidRDefault="00F30AFE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>
        <w:rPr>
          <w:rFonts w:ascii="Cambria" w:hAnsi="Cambria" w:cs="Arial"/>
          <w:bCs w:val="0"/>
          <w:sz w:val="22"/>
          <w:szCs w:val="22"/>
        </w:rPr>
        <w:t>Working on Azure</w:t>
      </w:r>
      <w:r w:rsidR="007D0D98">
        <w:rPr>
          <w:rFonts w:ascii="Cambria" w:hAnsi="Cambria" w:cs="Arial"/>
          <w:bCs w:val="0"/>
          <w:sz w:val="22"/>
          <w:szCs w:val="22"/>
        </w:rPr>
        <w:t xml:space="preserve"> Components like </w:t>
      </w:r>
      <w:r>
        <w:rPr>
          <w:rFonts w:ascii="Cambria" w:hAnsi="Cambria" w:cs="Arial"/>
          <w:b/>
          <w:bCs w:val="0"/>
          <w:sz w:val="22"/>
          <w:szCs w:val="22"/>
        </w:rPr>
        <w:t>Azure</w:t>
      </w:r>
      <w:r w:rsidR="008B4BB6">
        <w:rPr>
          <w:rFonts w:ascii="Cambria" w:hAnsi="Cambria" w:cs="Arial"/>
          <w:b/>
          <w:bCs w:val="0"/>
          <w:sz w:val="22"/>
          <w:szCs w:val="22"/>
        </w:rPr>
        <w:t xml:space="preserve"> </w:t>
      </w:r>
      <w:proofErr w:type="spellStart"/>
      <w:r w:rsidR="008B4BB6">
        <w:rPr>
          <w:rFonts w:ascii="Cambria" w:hAnsi="Cambria" w:cs="Arial"/>
          <w:b/>
          <w:bCs w:val="0"/>
          <w:sz w:val="22"/>
          <w:szCs w:val="22"/>
        </w:rPr>
        <w:t>Databrciks</w:t>
      </w:r>
      <w:proofErr w:type="spellEnd"/>
      <w:r w:rsidR="00B07EF3">
        <w:rPr>
          <w:rFonts w:ascii="Cambria" w:hAnsi="Cambria" w:cs="Arial"/>
          <w:b/>
          <w:bCs w:val="0"/>
          <w:sz w:val="22"/>
          <w:szCs w:val="22"/>
        </w:rPr>
        <w:t>,</w:t>
      </w:r>
      <w:r w:rsidR="001A5117">
        <w:rPr>
          <w:rFonts w:ascii="Cambria" w:hAnsi="Cambria" w:cs="Arial"/>
          <w:b/>
          <w:bCs w:val="0"/>
          <w:sz w:val="22"/>
          <w:szCs w:val="22"/>
        </w:rPr>
        <w:t xml:space="preserve"> </w:t>
      </w:r>
      <w:proofErr w:type="spellStart"/>
      <w:r w:rsidR="001A5117">
        <w:rPr>
          <w:rFonts w:ascii="Cambria" w:hAnsi="Cambria" w:cs="Arial"/>
          <w:b/>
          <w:bCs w:val="0"/>
          <w:sz w:val="22"/>
          <w:szCs w:val="22"/>
        </w:rPr>
        <w:t>Bitbucket</w:t>
      </w:r>
      <w:proofErr w:type="spellEnd"/>
      <w:r w:rsidR="002E75B8">
        <w:rPr>
          <w:rFonts w:ascii="Cambria" w:hAnsi="Cambria" w:cs="Arial"/>
          <w:b/>
          <w:bCs w:val="0"/>
          <w:sz w:val="22"/>
          <w:szCs w:val="22"/>
        </w:rPr>
        <w:t>.</w:t>
      </w:r>
    </w:p>
    <w:p w14:paraId="297C267E" w14:textId="545FA9D1" w:rsidR="00AE245A" w:rsidRPr="00AE245A" w:rsidRDefault="00AE245A" w:rsidP="007A0FE4">
      <w:pPr>
        <w:pStyle w:val="ListParagraph"/>
        <w:numPr>
          <w:ilvl w:val="0"/>
          <w:numId w:val="13"/>
        </w:numPr>
        <w:suppressAutoHyphens w:val="0"/>
        <w:spacing w:after="0"/>
        <w:contextualSpacing/>
        <w:jc w:val="both"/>
        <w:rPr>
          <w:rFonts w:ascii="Cambria" w:eastAsiaTheme="minorEastAsia" w:hAnsi="Cambria" w:cstheme="minorBidi"/>
          <w:iCs/>
          <w:lang w:eastAsia="en-IN"/>
        </w:rPr>
      </w:pPr>
      <w:r>
        <w:rPr>
          <w:rFonts w:ascii="Cambria" w:hAnsi="Cambria"/>
          <w:iCs/>
        </w:rPr>
        <w:t xml:space="preserve">Having hands on experience in </w:t>
      </w:r>
      <w:r>
        <w:rPr>
          <w:rFonts w:ascii="Cambria" w:hAnsi="Cambria"/>
          <w:b/>
          <w:bCs/>
          <w:iCs/>
        </w:rPr>
        <w:t>deploying spark jobs</w:t>
      </w:r>
      <w:r>
        <w:rPr>
          <w:rFonts w:ascii="Cambria" w:hAnsi="Cambria"/>
          <w:iCs/>
        </w:rPr>
        <w:t xml:space="preserve"> over </w:t>
      </w:r>
      <w:r w:rsidR="0092591A">
        <w:rPr>
          <w:rFonts w:ascii="Cambria" w:hAnsi="Cambria"/>
          <w:b/>
          <w:bCs/>
          <w:iCs/>
        </w:rPr>
        <w:t>Prod</w:t>
      </w:r>
      <w:r>
        <w:rPr>
          <w:rFonts w:ascii="Cambria" w:hAnsi="Cambria"/>
          <w:b/>
          <w:bCs/>
          <w:iCs/>
        </w:rPr>
        <w:t xml:space="preserve"> cluster</w:t>
      </w:r>
      <w:r>
        <w:rPr>
          <w:rFonts w:ascii="Cambria" w:hAnsi="Cambria"/>
          <w:iCs/>
        </w:rPr>
        <w:t xml:space="preserve"> as a step execution.</w:t>
      </w:r>
    </w:p>
    <w:p w14:paraId="22552469" w14:textId="742246F1" w:rsidR="007D0D98" w:rsidRPr="00C16161" w:rsidRDefault="00C16161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</w:rPr>
      </w:pPr>
      <w:r>
        <w:rPr>
          <w:rFonts w:ascii="Cambria" w:hAnsi="Cambria" w:cs="Arial"/>
          <w:bCs w:val="0"/>
          <w:sz w:val="22"/>
          <w:szCs w:val="22"/>
        </w:rPr>
        <w:t xml:space="preserve">Handled reads and writes with </w:t>
      </w:r>
      <w:r w:rsidR="002D00DE">
        <w:rPr>
          <w:rFonts w:ascii="Cambria" w:hAnsi="Cambria" w:cs="Arial"/>
          <w:b/>
          <w:sz w:val="22"/>
          <w:szCs w:val="22"/>
        </w:rPr>
        <w:t xml:space="preserve">Azure </w:t>
      </w:r>
      <w:proofErr w:type="spellStart"/>
      <w:r w:rsidR="002D00DE">
        <w:rPr>
          <w:rFonts w:ascii="Cambria" w:hAnsi="Cambria" w:cs="Arial"/>
          <w:b/>
          <w:sz w:val="22"/>
          <w:szCs w:val="22"/>
        </w:rPr>
        <w:t>Databricks</w:t>
      </w:r>
      <w:proofErr w:type="spellEnd"/>
      <w:r w:rsidR="002D00DE">
        <w:rPr>
          <w:rFonts w:ascii="Cambria" w:hAnsi="Cambria" w:cs="Arial"/>
          <w:b/>
          <w:sz w:val="22"/>
          <w:szCs w:val="22"/>
        </w:rPr>
        <w:t>,</w:t>
      </w:r>
      <w:r w:rsidR="009B0ED3">
        <w:rPr>
          <w:rFonts w:ascii="Cambria" w:hAnsi="Cambria" w:cs="Arial"/>
          <w:b/>
          <w:sz w:val="22"/>
          <w:szCs w:val="22"/>
        </w:rPr>
        <w:t xml:space="preserve"> </w:t>
      </w:r>
      <w:proofErr w:type="spellStart"/>
      <w:r w:rsidR="009B0ED3">
        <w:rPr>
          <w:rFonts w:ascii="Cambria" w:hAnsi="Cambria" w:cs="Arial"/>
          <w:b/>
          <w:sz w:val="22"/>
          <w:szCs w:val="22"/>
        </w:rPr>
        <w:t>Bitbucket</w:t>
      </w:r>
      <w:proofErr w:type="spellEnd"/>
      <w:r>
        <w:rPr>
          <w:rFonts w:ascii="Cambria" w:hAnsi="Cambria" w:cs="Arial"/>
          <w:bCs w:val="0"/>
          <w:sz w:val="22"/>
          <w:szCs w:val="22"/>
        </w:rPr>
        <w:t>.</w:t>
      </w:r>
      <w:r w:rsidRPr="000B525F">
        <w:rPr>
          <w:rFonts w:ascii="Cambria" w:hAnsi="Cambria" w:cs="Arial"/>
        </w:rPr>
        <w:t xml:space="preserve"> </w:t>
      </w:r>
    </w:p>
    <w:p w14:paraId="35CE438D" w14:textId="6B49A6ED" w:rsidR="007D0D98" w:rsidRDefault="00BA1D92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Worked extensively on </w:t>
      </w:r>
      <w:r w:rsidRPr="00BA1D92">
        <w:rPr>
          <w:rFonts w:ascii="Cambria" w:hAnsi="Cambria" w:cs="Arial"/>
          <w:b/>
          <w:bCs w:val="0"/>
          <w:sz w:val="22"/>
          <w:szCs w:val="22"/>
        </w:rPr>
        <w:t>Spark performance tuning</w:t>
      </w:r>
      <w:r>
        <w:rPr>
          <w:rFonts w:ascii="Cambria" w:hAnsi="Cambria" w:cs="Arial"/>
          <w:sz w:val="22"/>
          <w:szCs w:val="22"/>
        </w:rPr>
        <w:t xml:space="preserve">. </w:t>
      </w:r>
    </w:p>
    <w:p w14:paraId="0F9B8D13" w14:textId="4A26ECFE" w:rsidR="00BA1D92" w:rsidRDefault="00BA1D92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BA1D92">
        <w:rPr>
          <w:rFonts w:ascii="Cambria" w:hAnsi="Cambria" w:cs="Arial"/>
          <w:sz w:val="22"/>
          <w:szCs w:val="22"/>
        </w:rPr>
        <w:t xml:space="preserve">Experienced in the </w:t>
      </w:r>
      <w:r w:rsidRPr="00BA1D92">
        <w:rPr>
          <w:rFonts w:ascii="Cambria" w:hAnsi="Cambria" w:cs="Arial"/>
          <w:b/>
          <w:sz w:val="22"/>
          <w:szCs w:val="22"/>
        </w:rPr>
        <w:t>Spark Integration</w:t>
      </w:r>
      <w:r w:rsidRPr="00BA1D92">
        <w:rPr>
          <w:rFonts w:ascii="Cambria" w:hAnsi="Cambria" w:cs="Arial"/>
          <w:sz w:val="22"/>
          <w:szCs w:val="22"/>
        </w:rPr>
        <w:t xml:space="preserve"> with multiple source and target systems.</w:t>
      </w:r>
    </w:p>
    <w:p w14:paraId="525EA01E" w14:textId="1BA58B14" w:rsidR="007F6D81" w:rsidRPr="00FD68BC" w:rsidRDefault="00FD68BC" w:rsidP="00FD68BC">
      <w:pPr>
        <w:numPr>
          <w:ilvl w:val="0"/>
          <w:numId w:val="13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Performed data cleansing, transformation, and aggregation using </w:t>
      </w:r>
      <w:r w:rsidRPr="00D12DCD">
        <w:rPr>
          <w:rFonts w:ascii="Cambria" w:hAnsi="Cambria" w:cs="Arial"/>
          <w:b/>
        </w:rPr>
        <w:t>Spark</w:t>
      </w:r>
      <w:r>
        <w:rPr>
          <w:rFonts w:ascii="Cambria" w:hAnsi="Cambria" w:cs="Arial"/>
        </w:rPr>
        <w:t xml:space="preserve"> </w:t>
      </w:r>
      <w:r w:rsidRPr="00D12DCD">
        <w:rPr>
          <w:rFonts w:ascii="Cambria" w:hAnsi="Cambria" w:cs="Arial"/>
          <w:b/>
        </w:rPr>
        <w:t>SQL</w:t>
      </w:r>
      <w:r>
        <w:rPr>
          <w:rFonts w:ascii="Cambria" w:hAnsi="Cambria" w:cs="Arial"/>
        </w:rPr>
        <w:t xml:space="preserve">, </w:t>
      </w:r>
      <w:r w:rsidRPr="00D12DCD">
        <w:rPr>
          <w:rFonts w:ascii="Cambria" w:hAnsi="Cambria" w:cs="Arial"/>
          <w:b/>
        </w:rPr>
        <w:t>Hive</w:t>
      </w:r>
      <w:r>
        <w:rPr>
          <w:rFonts w:ascii="Cambria" w:hAnsi="Cambria" w:cs="Arial"/>
        </w:rPr>
        <w:t xml:space="preserve">, and </w:t>
      </w:r>
      <w:proofErr w:type="spellStart"/>
      <w:r w:rsidR="00080913">
        <w:rPr>
          <w:rFonts w:ascii="Cambria" w:hAnsi="Cambria" w:cs="Arial"/>
          <w:b/>
        </w:rPr>
        <w:t>Pyspark</w:t>
      </w:r>
      <w:proofErr w:type="spellEnd"/>
      <w:r>
        <w:rPr>
          <w:rFonts w:ascii="Cambria" w:hAnsi="Cambria" w:cs="Arial"/>
        </w:rPr>
        <w:t>.</w:t>
      </w:r>
      <w:r w:rsidR="007F6D81" w:rsidRPr="00FD68BC">
        <w:rPr>
          <w:rFonts w:ascii="Cambria" w:hAnsi="Cambria" w:cs="Arial"/>
        </w:rPr>
        <w:t xml:space="preserve"> </w:t>
      </w:r>
    </w:p>
    <w:p w14:paraId="5279B715" w14:textId="4B1D3012" w:rsidR="00BA1D92" w:rsidRDefault="00BA1D92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Experienced in data processing using </w:t>
      </w:r>
      <w:r w:rsidRPr="00BA1D92">
        <w:rPr>
          <w:rFonts w:ascii="Cambria" w:hAnsi="Cambria" w:cs="Arial"/>
          <w:b/>
          <w:bCs w:val="0"/>
          <w:sz w:val="22"/>
          <w:szCs w:val="22"/>
        </w:rPr>
        <w:t>Hive</w:t>
      </w:r>
      <w:r w:rsidR="00FD68BC">
        <w:rPr>
          <w:rFonts w:ascii="Cambria" w:hAnsi="Cambria" w:cs="Arial"/>
          <w:b/>
          <w:bCs w:val="0"/>
          <w:sz w:val="22"/>
          <w:szCs w:val="22"/>
        </w:rPr>
        <w:t xml:space="preserve"> </w:t>
      </w:r>
      <w:r w:rsidR="00FD68BC">
        <w:rPr>
          <w:rFonts w:ascii="Cambria" w:hAnsi="Cambria" w:cs="Arial"/>
          <w:bCs w:val="0"/>
          <w:sz w:val="22"/>
          <w:szCs w:val="22"/>
        </w:rPr>
        <w:t xml:space="preserve">and </w:t>
      </w:r>
      <w:r w:rsidR="00FD68BC" w:rsidRPr="00FD68BC">
        <w:rPr>
          <w:rFonts w:ascii="Cambria" w:hAnsi="Cambria" w:cs="Arial"/>
          <w:b/>
          <w:bCs w:val="0"/>
          <w:sz w:val="22"/>
          <w:szCs w:val="22"/>
        </w:rPr>
        <w:t>Hive</w:t>
      </w:r>
      <w:r w:rsidR="00FD68BC">
        <w:rPr>
          <w:rFonts w:ascii="Cambria" w:hAnsi="Cambria" w:cs="Arial"/>
          <w:bCs w:val="0"/>
          <w:sz w:val="22"/>
          <w:szCs w:val="22"/>
        </w:rPr>
        <w:t xml:space="preserve"> </w:t>
      </w:r>
      <w:r w:rsidR="00FD68BC" w:rsidRPr="00FD68BC">
        <w:rPr>
          <w:rFonts w:ascii="Cambria" w:hAnsi="Cambria" w:cs="Arial"/>
          <w:b/>
          <w:bCs w:val="0"/>
          <w:sz w:val="22"/>
          <w:szCs w:val="22"/>
        </w:rPr>
        <w:t>tables</w:t>
      </w:r>
      <w:r w:rsidR="00FD68BC">
        <w:rPr>
          <w:rFonts w:ascii="Cambria" w:hAnsi="Cambria" w:cs="Arial"/>
          <w:bCs w:val="0"/>
          <w:sz w:val="22"/>
          <w:szCs w:val="22"/>
        </w:rPr>
        <w:t xml:space="preserve"> using spark</w:t>
      </w:r>
      <w:r>
        <w:rPr>
          <w:rFonts w:ascii="Cambria" w:hAnsi="Cambria" w:cs="Arial"/>
          <w:sz w:val="22"/>
          <w:szCs w:val="22"/>
        </w:rPr>
        <w:t>.</w:t>
      </w:r>
    </w:p>
    <w:p w14:paraId="415F2181" w14:textId="77777777" w:rsidR="009B2925" w:rsidRDefault="009B2925" w:rsidP="009B2925">
      <w:pPr>
        <w:numPr>
          <w:ilvl w:val="0"/>
          <w:numId w:val="13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Configured </w:t>
      </w:r>
      <w:r w:rsidRPr="00C40E2D">
        <w:rPr>
          <w:rFonts w:ascii="Cambria" w:hAnsi="Cambria" w:cs="Arial"/>
          <w:b/>
        </w:rPr>
        <w:t>Jenkins</w:t>
      </w:r>
      <w:r>
        <w:rPr>
          <w:rFonts w:ascii="Cambria" w:hAnsi="Cambria" w:cs="Arial"/>
        </w:rPr>
        <w:t xml:space="preserve"> for CI/CD, deployment automation, and job execution</w:t>
      </w:r>
      <w:r w:rsidRPr="006E2E7A">
        <w:rPr>
          <w:rFonts w:ascii="Cambria" w:hAnsi="Cambria" w:cs="Arial"/>
        </w:rPr>
        <w:t>.</w:t>
      </w:r>
    </w:p>
    <w:p w14:paraId="4E258808" w14:textId="49254E03" w:rsidR="00BA1D92" w:rsidRPr="00BA1D92" w:rsidRDefault="00BA1D92" w:rsidP="007A0FE4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Experienced in Hive performance tuning like partition, bucketing etc.</w:t>
      </w:r>
    </w:p>
    <w:p w14:paraId="1CDE6A20" w14:textId="77777777" w:rsidR="00080913" w:rsidRPr="00BA1D92" w:rsidRDefault="00080913" w:rsidP="00080913">
      <w:pPr>
        <w:pStyle w:val="AbinTab1"/>
        <w:numPr>
          <w:ilvl w:val="0"/>
          <w:numId w:val="13"/>
        </w:numPr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Experienced in </w:t>
      </w:r>
      <w:proofErr w:type="spellStart"/>
      <w:r>
        <w:rPr>
          <w:rFonts w:ascii="Cambria" w:hAnsi="Cambria" w:cs="Arial"/>
          <w:sz w:val="22"/>
          <w:szCs w:val="22"/>
        </w:rPr>
        <w:t>Pyspark</w:t>
      </w:r>
      <w:proofErr w:type="spellEnd"/>
      <w:r>
        <w:rPr>
          <w:rFonts w:ascii="Cambria" w:hAnsi="Cambria" w:cs="Arial"/>
          <w:sz w:val="22"/>
          <w:szCs w:val="22"/>
        </w:rPr>
        <w:t xml:space="preserve">, and SQL applications using </w:t>
      </w:r>
      <w:r w:rsidRPr="00E42852">
        <w:rPr>
          <w:rFonts w:ascii="Cambria" w:hAnsi="Cambria" w:cs="Arial"/>
          <w:b/>
          <w:sz w:val="22"/>
          <w:szCs w:val="22"/>
        </w:rPr>
        <w:t>Visual</w:t>
      </w:r>
      <w:r>
        <w:rPr>
          <w:rFonts w:ascii="Cambria" w:hAnsi="Cambria" w:cs="Arial"/>
          <w:sz w:val="22"/>
          <w:szCs w:val="22"/>
        </w:rPr>
        <w:t xml:space="preserve"> </w:t>
      </w:r>
      <w:r w:rsidRPr="00E42852">
        <w:rPr>
          <w:rFonts w:ascii="Cambria" w:hAnsi="Cambria" w:cs="Arial"/>
          <w:b/>
          <w:sz w:val="22"/>
          <w:szCs w:val="22"/>
        </w:rPr>
        <w:t>Studio</w:t>
      </w:r>
      <w:r>
        <w:rPr>
          <w:rFonts w:ascii="Cambria" w:hAnsi="Cambria" w:cs="Arial"/>
          <w:sz w:val="22"/>
          <w:szCs w:val="22"/>
        </w:rPr>
        <w:t xml:space="preserve"> </w:t>
      </w:r>
      <w:r w:rsidRPr="00E42852">
        <w:rPr>
          <w:rFonts w:ascii="Cambria" w:hAnsi="Cambria" w:cs="Arial"/>
          <w:b/>
          <w:sz w:val="22"/>
          <w:szCs w:val="22"/>
        </w:rPr>
        <w:t>Code</w:t>
      </w:r>
      <w:r>
        <w:rPr>
          <w:rFonts w:ascii="Cambria" w:hAnsi="Cambria" w:cs="Arial"/>
          <w:sz w:val="22"/>
          <w:szCs w:val="22"/>
        </w:rPr>
        <w:t xml:space="preserve"> (</w:t>
      </w:r>
      <w:r w:rsidRPr="00E42852">
        <w:rPr>
          <w:rFonts w:ascii="Cambria" w:hAnsi="Cambria" w:cs="Arial"/>
          <w:b/>
          <w:sz w:val="22"/>
          <w:szCs w:val="22"/>
        </w:rPr>
        <w:t>VS</w:t>
      </w:r>
      <w:r>
        <w:rPr>
          <w:rFonts w:ascii="Cambria" w:hAnsi="Cambria" w:cs="Arial"/>
          <w:sz w:val="22"/>
          <w:szCs w:val="22"/>
        </w:rPr>
        <w:t xml:space="preserve"> </w:t>
      </w:r>
      <w:r w:rsidRPr="00E42852">
        <w:rPr>
          <w:rFonts w:ascii="Cambria" w:hAnsi="Cambria" w:cs="Arial"/>
          <w:b/>
          <w:sz w:val="22"/>
          <w:szCs w:val="22"/>
        </w:rPr>
        <w:t>Code</w:t>
      </w:r>
      <w:r>
        <w:rPr>
          <w:rFonts w:ascii="Cambria" w:hAnsi="Cambria" w:cs="Arial"/>
          <w:sz w:val="22"/>
          <w:szCs w:val="22"/>
        </w:rPr>
        <w:t>).</w:t>
      </w:r>
    </w:p>
    <w:p w14:paraId="7A632C28" w14:textId="7DE41738" w:rsidR="00FD68BC" w:rsidRDefault="00FD68BC" w:rsidP="00FD68BC">
      <w:pPr>
        <w:numPr>
          <w:ilvl w:val="0"/>
          <w:numId w:val="13"/>
        </w:numPr>
        <w:suppressAutoHyphens w:val="0"/>
        <w:spacing w:after="0"/>
        <w:jc w:val="both"/>
        <w:rPr>
          <w:rFonts w:ascii="Cambria" w:hAnsi="Cambria" w:cs="Arial"/>
        </w:rPr>
      </w:pPr>
      <w:r w:rsidRPr="008261F2">
        <w:rPr>
          <w:rFonts w:ascii="Cambria" w:hAnsi="Cambria" w:cs="Arial"/>
          <w:b/>
        </w:rPr>
        <w:t>Automated</w:t>
      </w:r>
      <w:r>
        <w:rPr>
          <w:rFonts w:ascii="Cambria" w:hAnsi="Cambria" w:cs="Arial"/>
        </w:rPr>
        <w:t xml:space="preserve"> application deployment through </w:t>
      </w:r>
      <w:proofErr w:type="spellStart"/>
      <w:r>
        <w:rPr>
          <w:rFonts w:ascii="Cambria" w:hAnsi="Cambria" w:cs="Arial"/>
        </w:rPr>
        <w:t>Bitbucket</w:t>
      </w:r>
      <w:proofErr w:type="spellEnd"/>
      <w:r>
        <w:rPr>
          <w:rFonts w:ascii="Cambria" w:hAnsi="Cambria" w:cs="Arial"/>
        </w:rPr>
        <w:t xml:space="preserve"> and Jenkins </w:t>
      </w:r>
      <w:r w:rsidRPr="008261F2">
        <w:rPr>
          <w:rFonts w:ascii="Cambria" w:hAnsi="Cambria" w:cs="Arial"/>
          <w:b/>
        </w:rPr>
        <w:t>CI</w:t>
      </w:r>
      <w:r>
        <w:rPr>
          <w:rFonts w:ascii="Cambria" w:hAnsi="Cambria" w:cs="Arial"/>
        </w:rPr>
        <w:t>/</w:t>
      </w:r>
      <w:r w:rsidRPr="008261F2">
        <w:rPr>
          <w:rFonts w:ascii="Cambria" w:hAnsi="Cambria" w:cs="Arial"/>
          <w:b/>
        </w:rPr>
        <w:t>CD</w:t>
      </w:r>
      <w:r>
        <w:rPr>
          <w:rFonts w:ascii="Cambria" w:hAnsi="Cambria" w:cs="Arial"/>
        </w:rPr>
        <w:t xml:space="preserve"> </w:t>
      </w:r>
      <w:r w:rsidRPr="008261F2">
        <w:rPr>
          <w:rFonts w:ascii="Cambria" w:hAnsi="Cambria" w:cs="Arial"/>
          <w:b/>
        </w:rPr>
        <w:t>pipelines</w:t>
      </w:r>
      <w:r>
        <w:rPr>
          <w:rFonts w:ascii="Cambria" w:hAnsi="Cambria" w:cs="Arial"/>
        </w:rPr>
        <w:t>.</w:t>
      </w:r>
    </w:p>
    <w:p w14:paraId="02520C52" w14:textId="77777777" w:rsidR="00080913" w:rsidRPr="004E7EC5" w:rsidRDefault="00080913" w:rsidP="00080913">
      <w:pPr>
        <w:pStyle w:val="ListParagraph"/>
        <w:numPr>
          <w:ilvl w:val="0"/>
          <w:numId w:val="13"/>
        </w:numPr>
        <w:suppressAutoHyphens w:val="0"/>
        <w:spacing w:after="0"/>
        <w:contextualSpacing/>
        <w:jc w:val="both"/>
        <w:rPr>
          <w:rFonts w:ascii="Cambria" w:eastAsia="Times New Roman" w:hAnsi="Cambria" w:cs="Arial"/>
          <w:lang w:val="en-GB"/>
        </w:rPr>
      </w:pPr>
      <w:r>
        <w:rPr>
          <w:rFonts w:ascii="Cambria" w:eastAsia="Times New Roman" w:hAnsi="Cambria" w:cs="Arial"/>
          <w:lang w:val="en-GB"/>
        </w:rPr>
        <w:t xml:space="preserve">Experience in </w:t>
      </w:r>
      <w:r w:rsidRPr="005D7110">
        <w:rPr>
          <w:rFonts w:ascii="Cambria" w:eastAsia="Times New Roman" w:hAnsi="Cambria" w:cs="Arial"/>
          <w:b/>
          <w:lang w:val="en-GB"/>
        </w:rPr>
        <w:t>GitHub</w:t>
      </w:r>
      <w:r>
        <w:rPr>
          <w:rFonts w:ascii="Cambria" w:eastAsia="Times New Roman" w:hAnsi="Cambria" w:cs="Arial"/>
          <w:lang w:val="en-GB"/>
        </w:rPr>
        <w:t xml:space="preserve"> </w:t>
      </w:r>
      <w:proofErr w:type="spellStart"/>
      <w:r w:rsidRPr="005D7110">
        <w:rPr>
          <w:rFonts w:ascii="Cambria" w:eastAsia="Times New Roman" w:hAnsi="Cambria" w:cs="Arial"/>
          <w:b/>
          <w:lang w:val="en-GB"/>
        </w:rPr>
        <w:t>Copilot</w:t>
      </w:r>
      <w:proofErr w:type="spellEnd"/>
      <w:r>
        <w:rPr>
          <w:rFonts w:ascii="Cambria" w:eastAsia="Times New Roman" w:hAnsi="Cambria" w:cs="Arial"/>
          <w:lang w:val="en-GB"/>
        </w:rPr>
        <w:t xml:space="preserve"> to accelerate code development, generate SQL queries, Spark transformations, and utility methods, while reviewing and optimizing all generated code.</w:t>
      </w:r>
    </w:p>
    <w:p w14:paraId="69B287D7" w14:textId="2DE2FA56" w:rsidR="001D3F31" w:rsidRPr="00080913" w:rsidRDefault="006A47F0" w:rsidP="00080913">
      <w:pPr>
        <w:pStyle w:val="ListParagraph"/>
        <w:numPr>
          <w:ilvl w:val="0"/>
          <w:numId w:val="13"/>
        </w:numPr>
        <w:suppressAutoHyphens w:val="0"/>
        <w:spacing w:after="0"/>
        <w:contextualSpacing/>
        <w:jc w:val="both"/>
        <w:rPr>
          <w:rFonts w:ascii="Cambria" w:eastAsia="Times New Roman" w:hAnsi="Cambria" w:cs="Arial"/>
          <w:lang w:val="en-GB"/>
        </w:rPr>
      </w:pPr>
      <w:r w:rsidRPr="000B525F">
        <w:rPr>
          <w:rFonts w:ascii="Cambria" w:eastAsia="Times New Roman" w:hAnsi="Cambria" w:cs="Arial"/>
          <w:lang w:val="en-GB"/>
        </w:rPr>
        <w:t xml:space="preserve">Strong experience </w:t>
      </w:r>
      <w:r w:rsidR="00C16161">
        <w:rPr>
          <w:rFonts w:ascii="Cambria" w:eastAsia="Times New Roman" w:hAnsi="Cambria" w:cs="Arial"/>
          <w:lang w:val="en-GB"/>
        </w:rPr>
        <w:t xml:space="preserve">as </w:t>
      </w:r>
      <w:r w:rsidR="00C16161" w:rsidRPr="00FE0AD7">
        <w:rPr>
          <w:rFonts w:ascii="Cambria" w:eastAsia="Times New Roman" w:hAnsi="Cambria" w:cs="Arial"/>
          <w:b/>
          <w:bCs/>
          <w:lang w:val="en-GB"/>
        </w:rPr>
        <w:t>Database developer</w:t>
      </w:r>
      <w:r w:rsidR="00F83405">
        <w:rPr>
          <w:rFonts w:ascii="Cambria" w:eastAsia="Times New Roman" w:hAnsi="Cambria" w:cs="Arial"/>
          <w:lang w:val="en-GB"/>
        </w:rPr>
        <w:t>.</w:t>
      </w:r>
      <w:r w:rsidR="004652BB" w:rsidRPr="00080913">
        <w:rPr>
          <w:rFonts w:ascii="Cambria" w:eastAsia="Times New Roman" w:hAnsi="Cambria" w:cs="Arial"/>
          <w:lang w:val="en-GB"/>
        </w:rPr>
        <w:t xml:space="preserve"> </w:t>
      </w:r>
    </w:p>
    <w:p w14:paraId="582D5683" w14:textId="69E85649" w:rsidR="00FE0AD7" w:rsidRPr="00E91D40" w:rsidRDefault="007266AB" w:rsidP="007A0FE4">
      <w:pPr>
        <w:pStyle w:val="ListParagraph"/>
        <w:numPr>
          <w:ilvl w:val="0"/>
          <w:numId w:val="13"/>
        </w:numPr>
        <w:suppressAutoHyphens w:val="0"/>
        <w:spacing w:after="0"/>
        <w:contextualSpacing/>
        <w:jc w:val="both"/>
        <w:rPr>
          <w:rFonts w:ascii="Cambria" w:hAnsi="Cambria" w:cs="Arial"/>
        </w:rPr>
      </w:pPr>
      <w:r w:rsidRPr="000B525F">
        <w:rPr>
          <w:rFonts w:ascii="Cambria" w:hAnsi="Cambria"/>
          <w:iCs/>
        </w:rPr>
        <w:t>W</w:t>
      </w:r>
      <w:r w:rsidR="001714D8" w:rsidRPr="000B525F">
        <w:rPr>
          <w:rFonts w:ascii="Cambria" w:hAnsi="Cambria"/>
          <w:iCs/>
        </w:rPr>
        <w:t>orked</w:t>
      </w:r>
      <w:r w:rsidR="000118A1" w:rsidRPr="000B525F">
        <w:rPr>
          <w:rFonts w:ascii="Cambria" w:hAnsi="Cambria"/>
          <w:iCs/>
        </w:rPr>
        <w:t xml:space="preserve"> in</w:t>
      </w:r>
      <w:r w:rsidR="000118A1" w:rsidRPr="000B525F">
        <w:rPr>
          <w:rFonts w:ascii="Cambria" w:hAnsi="Cambria"/>
          <w:b/>
          <w:iCs/>
        </w:rPr>
        <w:t xml:space="preserve"> </w:t>
      </w:r>
      <w:r w:rsidR="00FA0FAF" w:rsidRPr="000B525F">
        <w:rPr>
          <w:rFonts w:ascii="Cambria" w:hAnsi="Cambria"/>
          <w:b/>
          <w:iCs/>
        </w:rPr>
        <w:t>Agile Methodologies</w:t>
      </w:r>
      <w:r w:rsidR="000118A1" w:rsidRPr="000B525F">
        <w:rPr>
          <w:rFonts w:ascii="Cambria" w:hAnsi="Cambria"/>
          <w:b/>
          <w:iCs/>
        </w:rPr>
        <w:t xml:space="preserve">. </w:t>
      </w:r>
    </w:p>
    <w:p w14:paraId="11431553" w14:textId="77777777" w:rsidR="00E91D40" w:rsidRPr="007F6912" w:rsidRDefault="00E91D40" w:rsidP="00E91D40">
      <w:pPr>
        <w:pStyle w:val="ListParagraph"/>
        <w:suppressAutoHyphens w:val="0"/>
        <w:spacing w:after="0"/>
        <w:ind w:left="360"/>
        <w:contextualSpacing/>
        <w:jc w:val="both"/>
        <w:rPr>
          <w:rFonts w:ascii="Cambria" w:hAnsi="Cambria" w:cs="Arial"/>
        </w:rPr>
      </w:pPr>
    </w:p>
    <w:p w14:paraId="59604178" w14:textId="426FDAE5" w:rsidR="004535F6" w:rsidRPr="00FE0AD7" w:rsidRDefault="00FA0FAF" w:rsidP="00FE0AD7">
      <w:pPr>
        <w:suppressAutoHyphens w:val="0"/>
        <w:spacing w:after="0"/>
        <w:contextualSpacing/>
        <w:jc w:val="both"/>
        <w:rPr>
          <w:rFonts w:ascii="Cambria" w:hAnsi="Cambria" w:cs="Arial"/>
        </w:rPr>
      </w:pPr>
      <w:r w:rsidRPr="00FE0AD7">
        <w:rPr>
          <w:rFonts w:ascii="Cambria" w:hAnsi="Cambria"/>
          <w:iCs/>
        </w:rPr>
        <w:tab/>
      </w:r>
    </w:p>
    <w:p w14:paraId="4525967F" w14:textId="73E1C6E3" w:rsidR="004535F6" w:rsidRPr="000B525F" w:rsidRDefault="004535F6" w:rsidP="007F6912">
      <w:pPr>
        <w:pStyle w:val="ListBullet"/>
        <w:shd w:val="clear" w:color="auto" w:fill="BFBFBF"/>
        <w:spacing w:line="276" w:lineRule="auto"/>
        <w:jc w:val="left"/>
        <w:rPr>
          <w:rFonts w:ascii="Cambria" w:hAnsi="Cambria"/>
          <w:sz w:val="22"/>
          <w:szCs w:val="22"/>
        </w:rPr>
      </w:pPr>
      <w:r w:rsidRPr="000B525F">
        <w:rPr>
          <w:rFonts w:ascii="Cambria" w:hAnsi="Cambria"/>
          <w:sz w:val="22"/>
          <w:szCs w:val="22"/>
        </w:rPr>
        <w:t>TECHNICAL SKILLS</w:t>
      </w:r>
    </w:p>
    <w:p w14:paraId="504C371A" w14:textId="77777777" w:rsidR="00847677" w:rsidRDefault="00847677" w:rsidP="007F6912">
      <w:pPr>
        <w:spacing w:after="0"/>
        <w:rPr>
          <w:rFonts w:ascii="Cambria" w:hAnsi="Cambria" w:cs="Arial"/>
          <w:b/>
        </w:rPr>
      </w:pPr>
    </w:p>
    <w:p w14:paraId="510C9E80" w14:textId="329FD4EC" w:rsidR="001C4041" w:rsidRDefault="004652BB" w:rsidP="007F6912">
      <w:pPr>
        <w:spacing w:after="0"/>
        <w:rPr>
          <w:rFonts w:ascii="Cambria" w:hAnsi="Cambria"/>
        </w:rPr>
      </w:pPr>
      <w:r>
        <w:rPr>
          <w:rFonts w:ascii="Cambria" w:hAnsi="Cambria" w:cs="Arial"/>
          <w:b/>
        </w:rPr>
        <w:t xml:space="preserve">Data </w:t>
      </w:r>
      <w:r w:rsidRPr="000B525F">
        <w:rPr>
          <w:rFonts w:ascii="Cambria" w:hAnsi="Cambria" w:cs="Arial"/>
          <w:b/>
        </w:rPr>
        <w:t>Eco</w:t>
      </w:r>
      <w:r w:rsidR="00D24A3D" w:rsidRPr="000B525F">
        <w:rPr>
          <w:rFonts w:ascii="Cambria" w:hAnsi="Cambria" w:cs="Arial"/>
          <w:b/>
        </w:rPr>
        <w:t xml:space="preserve"> System</w:t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D24A3D" w:rsidRPr="000B525F">
        <w:rPr>
          <w:rFonts w:ascii="Cambria" w:hAnsi="Cambria" w:cs="Arial"/>
        </w:rPr>
        <w:t>Hadoop</w:t>
      </w:r>
      <w:r w:rsidR="001C019F" w:rsidRPr="000B525F">
        <w:rPr>
          <w:rFonts w:ascii="Cambria" w:hAnsi="Cambria" w:cs="Arial"/>
        </w:rPr>
        <w:t xml:space="preserve">, </w:t>
      </w:r>
      <w:r w:rsidR="00C9421A">
        <w:rPr>
          <w:rFonts w:ascii="Cambria" w:hAnsi="Cambria"/>
        </w:rPr>
        <w:t>Hive</w:t>
      </w:r>
      <w:r>
        <w:rPr>
          <w:rFonts w:ascii="Cambria" w:hAnsi="Cambria"/>
        </w:rPr>
        <w:t xml:space="preserve"> and </w:t>
      </w:r>
      <w:proofErr w:type="spellStart"/>
      <w:r w:rsidR="000C7FE7">
        <w:rPr>
          <w:rFonts w:ascii="Cambria" w:hAnsi="Cambria"/>
        </w:rPr>
        <w:t>Py</w:t>
      </w:r>
      <w:r w:rsidR="00226F51">
        <w:rPr>
          <w:rFonts w:ascii="Cambria" w:hAnsi="Cambria"/>
        </w:rPr>
        <w:t>Spark</w:t>
      </w:r>
      <w:proofErr w:type="spellEnd"/>
      <w:r w:rsidR="008B4BB6">
        <w:rPr>
          <w:rFonts w:ascii="Cambria" w:hAnsi="Cambria"/>
        </w:rPr>
        <w:t xml:space="preserve">, </w:t>
      </w:r>
      <w:proofErr w:type="spellStart"/>
      <w:r w:rsidR="008B4BB6">
        <w:rPr>
          <w:rFonts w:ascii="Cambria" w:hAnsi="Cambria"/>
        </w:rPr>
        <w:t>Sqoop</w:t>
      </w:r>
      <w:proofErr w:type="spellEnd"/>
      <w:r w:rsidR="003E35BF">
        <w:rPr>
          <w:rFonts w:ascii="Cambria" w:hAnsi="Cambria"/>
        </w:rPr>
        <w:t xml:space="preserve">, Spark SQL, Azure </w:t>
      </w:r>
      <w:proofErr w:type="spellStart"/>
      <w:r w:rsidR="003E35BF">
        <w:rPr>
          <w:rFonts w:ascii="Cambria" w:hAnsi="Cambria"/>
        </w:rPr>
        <w:t>Databricks</w:t>
      </w:r>
      <w:proofErr w:type="spellEnd"/>
      <w:r w:rsidR="003E35BF">
        <w:rPr>
          <w:rFonts w:ascii="Cambria" w:hAnsi="Cambria"/>
        </w:rPr>
        <w:t>.</w:t>
      </w:r>
    </w:p>
    <w:p w14:paraId="24095B88" w14:textId="37B7CE96" w:rsidR="00226F51" w:rsidRPr="000B525F" w:rsidRDefault="001C4041" w:rsidP="001C4041">
      <w:pPr>
        <w:spacing w:after="0"/>
        <w:rPr>
          <w:rFonts w:ascii="Cambria" w:hAnsi="Cambria" w:cs="Arial"/>
        </w:rPr>
      </w:pPr>
      <w:r w:rsidRPr="001C4041">
        <w:rPr>
          <w:rFonts w:ascii="Cambria" w:hAnsi="Cambria"/>
          <w:b/>
          <w:bCs/>
        </w:rPr>
        <w:t>Cloud Skills</w:t>
      </w:r>
      <w:r>
        <w:rPr>
          <w:rFonts w:ascii="Cambria" w:hAnsi="Cambria"/>
        </w:rPr>
        <w:t xml:space="preserve">                  </w:t>
      </w:r>
      <w:proofErr w:type="gramStart"/>
      <w:r>
        <w:rPr>
          <w:rFonts w:ascii="Cambria" w:hAnsi="Cambria"/>
        </w:rPr>
        <w:t xml:space="preserve"> </w:t>
      </w:r>
      <w:r w:rsidR="004652BB">
        <w:rPr>
          <w:rFonts w:ascii="Cambria" w:hAnsi="Cambria"/>
        </w:rPr>
        <w:t xml:space="preserve"> :</w:t>
      </w:r>
      <w:proofErr w:type="gramEnd"/>
      <w:r>
        <w:rPr>
          <w:rFonts w:ascii="Cambria" w:hAnsi="Cambria"/>
        </w:rPr>
        <w:t xml:space="preserve">             </w:t>
      </w:r>
      <w:r w:rsidR="004652BB">
        <w:rPr>
          <w:rFonts w:ascii="Cambria" w:hAnsi="Cambria"/>
        </w:rPr>
        <w:t xml:space="preserve"> </w:t>
      </w:r>
      <w:r w:rsidR="00F30AFE">
        <w:rPr>
          <w:rFonts w:ascii="Cambria" w:hAnsi="Cambria"/>
        </w:rPr>
        <w:t>Microsoft Azure</w:t>
      </w:r>
      <w:r w:rsidR="003E35BF">
        <w:rPr>
          <w:rFonts w:ascii="Cambria" w:hAnsi="Cambria"/>
        </w:rPr>
        <w:t>, Azure Data Lake Storage, Delta Lake</w:t>
      </w:r>
    </w:p>
    <w:p w14:paraId="16092FB9" w14:textId="16EEF52B" w:rsidR="004535F6" w:rsidRPr="000B525F" w:rsidRDefault="00D24A3D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Distribution</w:t>
      </w:r>
      <w:r w:rsidR="004535F6" w:rsidRPr="000B525F">
        <w:rPr>
          <w:rFonts w:ascii="Cambria" w:hAnsi="Cambria" w:cs="Arial"/>
        </w:rPr>
        <w:tab/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5A08EC">
        <w:rPr>
          <w:rFonts w:ascii="Cambria" w:hAnsi="Cambria" w:cs="Arial"/>
        </w:rPr>
        <w:t>Cloudera 5.12</w:t>
      </w:r>
    </w:p>
    <w:p w14:paraId="79789256" w14:textId="5B555AAF" w:rsidR="004535F6" w:rsidRPr="000B525F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Databases</w:t>
      </w:r>
      <w:r w:rsidR="00F33562" w:rsidRPr="000B525F">
        <w:rPr>
          <w:rFonts w:ascii="Cambria" w:hAnsi="Cambria" w:cs="Arial"/>
        </w:rPr>
        <w:tab/>
      </w:r>
      <w:r w:rsidR="00F33562" w:rsidRPr="000B525F">
        <w:rPr>
          <w:rFonts w:ascii="Cambria" w:hAnsi="Cambria" w:cs="Arial"/>
        </w:rPr>
        <w:tab/>
        <w:t>:</w:t>
      </w:r>
      <w:r w:rsidR="00F33562" w:rsidRPr="000B525F">
        <w:rPr>
          <w:rFonts w:ascii="Cambria" w:hAnsi="Cambria" w:cs="Arial"/>
        </w:rPr>
        <w:tab/>
        <w:t>MS SQL Server,</w:t>
      </w:r>
      <w:r w:rsidR="00B54A88" w:rsidRPr="000B525F">
        <w:rPr>
          <w:rFonts w:ascii="Cambria" w:hAnsi="Cambria" w:cs="Arial"/>
        </w:rPr>
        <w:t xml:space="preserve"> My</w:t>
      </w:r>
      <w:r w:rsidR="001C019F" w:rsidRPr="000B525F">
        <w:rPr>
          <w:rFonts w:ascii="Cambria" w:hAnsi="Cambria" w:cs="Arial"/>
        </w:rPr>
        <w:t xml:space="preserve">SQL </w:t>
      </w:r>
    </w:p>
    <w:p w14:paraId="2192EE0C" w14:textId="3E0E9D15" w:rsidR="004535F6" w:rsidRPr="000B525F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Languages</w:t>
      </w:r>
      <w:r w:rsidR="00226F51">
        <w:rPr>
          <w:rFonts w:ascii="Cambria" w:hAnsi="Cambria" w:cs="Arial"/>
        </w:rPr>
        <w:tab/>
      </w:r>
      <w:r w:rsidR="00226F51">
        <w:rPr>
          <w:rFonts w:ascii="Cambria" w:hAnsi="Cambria" w:cs="Arial"/>
        </w:rPr>
        <w:tab/>
        <w:t>:</w:t>
      </w:r>
      <w:r w:rsidR="00226F51">
        <w:rPr>
          <w:rFonts w:ascii="Cambria" w:hAnsi="Cambria" w:cs="Arial"/>
        </w:rPr>
        <w:tab/>
      </w:r>
      <w:r w:rsidR="007A36F9">
        <w:rPr>
          <w:rFonts w:ascii="Cambria" w:hAnsi="Cambria" w:cs="Arial"/>
          <w:b/>
        </w:rPr>
        <w:t>SQL</w:t>
      </w:r>
      <w:r w:rsidR="00226F51">
        <w:rPr>
          <w:rFonts w:ascii="Cambria" w:hAnsi="Cambria" w:cs="Arial"/>
        </w:rPr>
        <w:t xml:space="preserve">, </w:t>
      </w:r>
      <w:proofErr w:type="spellStart"/>
      <w:r w:rsidR="0085192D">
        <w:rPr>
          <w:rFonts w:ascii="Cambria" w:hAnsi="Cambria" w:cs="Arial"/>
          <w:b/>
        </w:rPr>
        <w:t>P</w:t>
      </w:r>
      <w:r w:rsidR="0085192D" w:rsidRPr="0085192D">
        <w:rPr>
          <w:rFonts w:ascii="Cambria" w:hAnsi="Cambria" w:cs="Arial"/>
          <w:b/>
        </w:rPr>
        <w:t>y</w:t>
      </w:r>
      <w:r w:rsidR="00FB29CD">
        <w:rPr>
          <w:rFonts w:ascii="Cambria" w:hAnsi="Cambria" w:cs="Arial"/>
          <w:b/>
        </w:rPr>
        <w:t>s</w:t>
      </w:r>
      <w:r w:rsidR="0085192D" w:rsidRPr="0085192D">
        <w:rPr>
          <w:rFonts w:ascii="Cambria" w:hAnsi="Cambria" w:cs="Arial"/>
          <w:b/>
        </w:rPr>
        <w:t>park</w:t>
      </w:r>
      <w:proofErr w:type="spellEnd"/>
      <w:r w:rsidR="0085192D">
        <w:rPr>
          <w:rFonts w:ascii="Cambria" w:hAnsi="Cambria" w:cs="Arial"/>
        </w:rPr>
        <w:t>,</w:t>
      </w:r>
      <w:r w:rsidR="003E35BF">
        <w:rPr>
          <w:rFonts w:ascii="Cambria" w:hAnsi="Cambria" w:cs="Arial"/>
        </w:rPr>
        <w:t xml:space="preserve"> </w:t>
      </w:r>
      <w:r w:rsidR="003E35BF" w:rsidRPr="003E35BF">
        <w:rPr>
          <w:rFonts w:ascii="Cambria" w:hAnsi="Cambria" w:cs="Arial"/>
          <w:b/>
        </w:rPr>
        <w:t>Python</w:t>
      </w:r>
      <w:r w:rsidR="003E35BF">
        <w:rPr>
          <w:rFonts w:ascii="Cambria" w:hAnsi="Cambria" w:cs="Arial"/>
        </w:rPr>
        <w:t xml:space="preserve">, </w:t>
      </w:r>
      <w:r w:rsidR="003E35BF" w:rsidRPr="003E35BF">
        <w:rPr>
          <w:rFonts w:ascii="Cambria" w:hAnsi="Cambria" w:cs="Arial"/>
          <w:b/>
        </w:rPr>
        <w:t>Scala</w:t>
      </w:r>
      <w:r w:rsidR="003E35BF">
        <w:rPr>
          <w:rFonts w:ascii="Cambria" w:hAnsi="Cambria" w:cs="Arial"/>
        </w:rPr>
        <w:t>,</w:t>
      </w:r>
      <w:r w:rsidR="0085192D">
        <w:rPr>
          <w:rFonts w:ascii="Cambria" w:hAnsi="Cambria" w:cs="Arial"/>
        </w:rPr>
        <w:t xml:space="preserve"> </w:t>
      </w:r>
      <w:r w:rsidR="000C7FE7" w:rsidRPr="008B4BB6">
        <w:rPr>
          <w:rFonts w:ascii="Cambria" w:hAnsi="Cambria" w:cs="Arial"/>
          <w:b/>
        </w:rPr>
        <w:t>Azure</w:t>
      </w:r>
      <w:r w:rsidR="000C7FE7">
        <w:rPr>
          <w:rFonts w:ascii="Cambria" w:hAnsi="Cambria" w:cs="Arial"/>
        </w:rPr>
        <w:t xml:space="preserve"> </w:t>
      </w:r>
      <w:proofErr w:type="spellStart"/>
      <w:r w:rsidR="00FB29CD" w:rsidRPr="008B4BB6">
        <w:rPr>
          <w:rFonts w:ascii="Cambria" w:hAnsi="Cambria" w:cs="Arial"/>
          <w:b/>
        </w:rPr>
        <w:t>Databricks</w:t>
      </w:r>
      <w:proofErr w:type="spellEnd"/>
      <w:r w:rsidR="00FB29CD">
        <w:rPr>
          <w:rFonts w:ascii="Cambria" w:hAnsi="Cambria" w:cs="Arial"/>
        </w:rPr>
        <w:t xml:space="preserve">, </w:t>
      </w:r>
      <w:r w:rsidR="00226F51">
        <w:rPr>
          <w:rFonts w:ascii="Cambria" w:hAnsi="Cambria" w:cs="Arial"/>
        </w:rPr>
        <w:t xml:space="preserve">UNIX </w:t>
      </w:r>
      <w:r w:rsidR="00FE0AD7">
        <w:rPr>
          <w:rFonts w:ascii="Cambria" w:hAnsi="Cambria" w:cs="Arial"/>
        </w:rPr>
        <w:t>commands</w:t>
      </w:r>
      <w:r w:rsidR="001A5117">
        <w:rPr>
          <w:rFonts w:ascii="Cambria" w:hAnsi="Cambria" w:cs="Arial"/>
        </w:rPr>
        <w:t>.</w:t>
      </w:r>
    </w:p>
    <w:p w14:paraId="1CC2FF21" w14:textId="001784EC" w:rsidR="005A7267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Operating Systems</w:t>
      </w:r>
      <w:r w:rsidRPr="000B525F">
        <w:rPr>
          <w:rFonts w:ascii="Cambria" w:hAnsi="Cambria" w:cs="Arial"/>
        </w:rPr>
        <w:tab/>
        <w:t>:</w:t>
      </w:r>
      <w:r w:rsidRPr="000B525F">
        <w:rPr>
          <w:rFonts w:ascii="Cambria" w:hAnsi="Cambria" w:cs="Arial"/>
        </w:rPr>
        <w:tab/>
      </w:r>
      <w:r w:rsidR="007667DC" w:rsidRPr="000B525F">
        <w:rPr>
          <w:rFonts w:ascii="Cambria" w:hAnsi="Cambria" w:cs="Arial"/>
        </w:rPr>
        <w:t>Linux</w:t>
      </w:r>
      <w:r w:rsidR="004652BB">
        <w:rPr>
          <w:rFonts w:ascii="Cambria" w:hAnsi="Cambria" w:cs="Arial"/>
        </w:rPr>
        <w:t xml:space="preserve"> </w:t>
      </w:r>
      <w:r w:rsidR="001C019F" w:rsidRPr="000B525F">
        <w:rPr>
          <w:rFonts w:ascii="Cambria" w:hAnsi="Cambria" w:cs="Arial"/>
        </w:rPr>
        <w:t>and Windows</w:t>
      </w:r>
    </w:p>
    <w:p w14:paraId="766411FF" w14:textId="4F4391A8" w:rsidR="001C019F" w:rsidRDefault="001C019F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/>
          <w:iCs/>
        </w:rPr>
      </w:pPr>
    </w:p>
    <w:p w14:paraId="78134E08" w14:textId="77777777" w:rsidR="004535F6" w:rsidRPr="000B525F" w:rsidRDefault="00F401DD" w:rsidP="00430A50">
      <w:pPr>
        <w:pStyle w:val="NoSpacing"/>
        <w:shd w:val="clear" w:color="auto" w:fill="BFBFBF"/>
        <w:spacing w:line="276" w:lineRule="auto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PROFESSIONAL EXPERIENCE</w:t>
      </w:r>
    </w:p>
    <w:p w14:paraId="00473593" w14:textId="77777777" w:rsidR="00847677" w:rsidRDefault="00847677" w:rsidP="007F6912">
      <w:pPr>
        <w:pStyle w:val="Heading5"/>
        <w:tabs>
          <w:tab w:val="left" w:pos="6120"/>
        </w:tabs>
        <w:spacing w:before="0" w:after="0"/>
        <w:rPr>
          <w:rFonts w:ascii="Cambria" w:eastAsia="Calibri" w:hAnsi="Cambria" w:cs="Arial"/>
          <w:i w:val="0"/>
          <w:sz w:val="22"/>
          <w:szCs w:val="22"/>
        </w:rPr>
      </w:pPr>
    </w:p>
    <w:p w14:paraId="44224D93" w14:textId="17C302E4" w:rsidR="00E73703" w:rsidRPr="007F6912" w:rsidRDefault="002C3659" w:rsidP="007F6912">
      <w:pPr>
        <w:pStyle w:val="Heading5"/>
        <w:tabs>
          <w:tab w:val="left" w:pos="6120"/>
        </w:tabs>
        <w:spacing w:before="0" w:after="0"/>
        <w:rPr>
          <w:rFonts w:ascii="Cambria" w:eastAsia="Calibri" w:hAnsi="Cambria"/>
          <w:color w:val="A6A6A6"/>
          <w:sz w:val="22"/>
          <w:szCs w:val="22"/>
        </w:rPr>
      </w:pPr>
      <w:r>
        <w:rPr>
          <w:rFonts w:ascii="Cambria" w:eastAsia="Calibri" w:hAnsi="Cambria" w:cs="Arial"/>
          <w:i w:val="0"/>
          <w:sz w:val="22"/>
          <w:szCs w:val="22"/>
        </w:rPr>
        <w:t>Client Name</w:t>
      </w:r>
      <w:r w:rsidR="002D0501" w:rsidRPr="000B525F">
        <w:rPr>
          <w:rFonts w:ascii="Cambria" w:eastAsia="Calibri" w:hAnsi="Cambria" w:cs="Arial"/>
          <w:i w:val="0"/>
          <w:sz w:val="22"/>
          <w:szCs w:val="22"/>
        </w:rPr>
        <w:t xml:space="preserve">: </w:t>
      </w:r>
      <w:r w:rsidR="00EA7584">
        <w:rPr>
          <w:rFonts w:ascii="Cambria" w:eastAsia="Calibri" w:hAnsi="Cambria" w:cs="Arial"/>
          <w:i w:val="0"/>
          <w:sz w:val="22"/>
          <w:szCs w:val="22"/>
        </w:rPr>
        <w:t>Barclays</w:t>
      </w:r>
      <w:r w:rsidR="002D0501" w:rsidRPr="000B525F">
        <w:rPr>
          <w:rFonts w:ascii="Cambria" w:eastAsia="Calibri" w:hAnsi="Cambria"/>
          <w:b w:val="0"/>
          <w:sz w:val="22"/>
          <w:szCs w:val="22"/>
        </w:rPr>
        <w:tab/>
      </w:r>
      <w:r w:rsidR="002D0501" w:rsidRPr="000B525F">
        <w:rPr>
          <w:rFonts w:ascii="Cambria" w:eastAsia="Calibri" w:hAnsi="Cambria"/>
          <w:b w:val="0"/>
          <w:sz w:val="22"/>
          <w:szCs w:val="22"/>
        </w:rPr>
        <w:tab/>
      </w:r>
      <w:r w:rsidR="002D0501"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 w:rsidR="008E21A6">
        <w:rPr>
          <w:rFonts w:ascii="Cambria" w:eastAsia="Calibri" w:hAnsi="Cambria"/>
          <w:b w:val="0"/>
          <w:color w:val="A6A6A6"/>
          <w:sz w:val="22"/>
          <w:szCs w:val="22"/>
        </w:rPr>
        <w:tab/>
      </w:r>
      <w:r w:rsidR="008E21A6">
        <w:rPr>
          <w:rFonts w:ascii="Cambria" w:eastAsia="Calibri" w:hAnsi="Cambria"/>
          <w:b w:val="0"/>
          <w:color w:val="A6A6A6"/>
          <w:sz w:val="22"/>
          <w:szCs w:val="22"/>
        </w:rPr>
        <w:tab/>
      </w:r>
      <w:r w:rsidR="004737D6">
        <w:rPr>
          <w:rFonts w:ascii="Cambria" w:eastAsia="Calibri" w:hAnsi="Cambria"/>
          <w:color w:val="A6A6A6"/>
          <w:sz w:val="22"/>
          <w:szCs w:val="22"/>
        </w:rPr>
        <w:t>Jan</w:t>
      </w:r>
      <w:r w:rsidR="008C5689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1C4FCB">
        <w:rPr>
          <w:rFonts w:ascii="Cambria" w:eastAsia="Calibri" w:hAnsi="Cambria"/>
          <w:color w:val="A6A6A6"/>
          <w:sz w:val="22"/>
          <w:szCs w:val="22"/>
        </w:rPr>
        <w:t>20</w:t>
      </w:r>
      <w:r w:rsidR="00FB29CD">
        <w:rPr>
          <w:rFonts w:ascii="Cambria" w:eastAsia="Calibri" w:hAnsi="Cambria"/>
          <w:color w:val="A6A6A6"/>
          <w:sz w:val="22"/>
          <w:szCs w:val="22"/>
        </w:rPr>
        <w:t>25</w:t>
      </w:r>
      <w:r w:rsidR="008E21A6">
        <w:rPr>
          <w:rFonts w:ascii="Cambria" w:eastAsia="Calibri" w:hAnsi="Cambria"/>
          <w:color w:val="A6A6A6"/>
          <w:sz w:val="22"/>
          <w:szCs w:val="22"/>
        </w:rPr>
        <w:t>– Present</w:t>
      </w:r>
    </w:p>
    <w:p w14:paraId="792E6515" w14:textId="690B69AB" w:rsidR="007F6912" w:rsidRPr="00036B3B" w:rsidRDefault="00036B3B" w:rsidP="002D0501">
      <w:pPr>
        <w:spacing w:after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 xml:space="preserve">Project </w:t>
      </w:r>
      <w:r w:rsidR="00EA7584">
        <w:rPr>
          <w:rFonts w:ascii="Cambria" w:hAnsi="Cambria" w:cs="Arial"/>
          <w:b/>
        </w:rPr>
        <w:t>Name: Feature Store</w:t>
      </w:r>
    </w:p>
    <w:p w14:paraId="5A00CFE7" w14:textId="6A078489" w:rsidR="002D0501" w:rsidRPr="000B525F" w:rsidRDefault="002D0501" w:rsidP="002D0501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</w:p>
    <w:p w14:paraId="4CB06A9D" w14:textId="362BADF8" w:rsidR="00EA7584" w:rsidRPr="00181DA8" w:rsidRDefault="00EA7584" w:rsidP="00EA7584">
      <w:pPr>
        <w:pStyle w:val="ListParagraph"/>
        <w:numPr>
          <w:ilvl w:val="0"/>
          <w:numId w:val="15"/>
        </w:numPr>
        <w:suppressAutoHyphens w:val="0"/>
        <w:spacing w:after="0"/>
        <w:contextualSpacing/>
        <w:jc w:val="both"/>
        <w:rPr>
          <w:rFonts w:ascii="Cambria" w:hAnsi="Cambria" w:cs="Arial"/>
        </w:rPr>
      </w:pPr>
      <w:r>
        <w:rPr>
          <w:rFonts w:ascii="Cambria" w:eastAsia="Times New Roman" w:hAnsi="Cambria" w:cs="Arial"/>
        </w:rPr>
        <w:t>Develop</w:t>
      </w:r>
      <w:r w:rsidR="00154CF5">
        <w:rPr>
          <w:rFonts w:ascii="Cambria" w:eastAsia="Times New Roman" w:hAnsi="Cambria" w:cs="Arial"/>
        </w:rPr>
        <w:t xml:space="preserve">ed </w:t>
      </w:r>
      <w:proofErr w:type="spellStart"/>
      <w:r w:rsidR="00154CF5" w:rsidRPr="00154CF5">
        <w:rPr>
          <w:rFonts w:ascii="Cambria" w:eastAsia="Times New Roman" w:hAnsi="Cambria" w:cs="Arial"/>
          <w:b/>
        </w:rPr>
        <w:t>Pyspark</w:t>
      </w:r>
      <w:proofErr w:type="spellEnd"/>
      <w:r w:rsidR="00154CF5">
        <w:rPr>
          <w:rFonts w:ascii="Cambria" w:eastAsia="Times New Roman" w:hAnsi="Cambria" w:cs="Arial"/>
        </w:rPr>
        <w:t xml:space="preserve"> notebooks in </w:t>
      </w:r>
      <w:r w:rsidR="00154CF5" w:rsidRPr="00154CF5">
        <w:rPr>
          <w:rFonts w:ascii="Cambria" w:eastAsia="Times New Roman" w:hAnsi="Cambria" w:cs="Arial"/>
          <w:b/>
        </w:rPr>
        <w:t>Azure</w:t>
      </w:r>
      <w:r w:rsidR="00154CF5">
        <w:rPr>
          <w:rFonts w:ascii="Cambria" w:eastAsia="Times New Roman" w:hAnsi="Cambria" w:cs="Arial"/>
        </w:rPr>
        <w:t xml:space="preserve"> </w:t>
      </w:r>
      <w:proofErr w:type="spellStart"/>
      <w:r w:rsidR="00154CF5" w:rsidRPr="00154CF5">
        <w:rPr>
          <w:rFonts w:ascii="Cambria" w:eastAsia="Times New Roman" w:hAnsi="Cambria" w:cs="Arial"/>
          <w:b/>
        </w:rPr>
        <w:t>Databricks</w:t>
      </w:r>
      <w:proofErr w:type="spellEnd"/>
      <w:r w:rsidRPr="00181DA8">
        <w:rPr>
          <w:rFonts w:ascii="Cambria" w:eastAsia="Times New Roman" w:hAnsi="Cambria" w:cs="Arial"/>
        </w:rPr>
        <w:t xml:space="preserve">. </w:t>
      </w:r>
    </w:p>
    <w:p w14:paraId="26F6F4DC" w14:textId="77777777" w:rsidR="00EA7584" w:rsidRPr="000B525F" w:rsidRDefault="00EA7584" w:rsidP="00EA7584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E10665">
        <w:rPr>
          <w:rFonts w:ascii="Cambria" w:hAnsi="Cambria" w:cs="Arial"/>
          <w:b/>
        </w:rPr>
        <w:t>Designed</w:t>
      </w:r>
      <w:r>
        <w:rPr>
          <w:rFonts w:ascii="Cambria" w:hAnsi="Cambria" w:cs="Arial"/>
        </w:rPr>
        <w:t xml:space="preserve"> and </w:t>
      </w:r>
      <w:r w:rsidRPr="00E10665">
        <w:rPr>
          <w:rFonts w:ascii="Cambria" w:hAnsi="Cambria" w:cs="Arial"/>
          <w:b/>
        </w:rPr>
        <w:t>implemented</w:t>
      </w:r>
      <w:r>
        <w:rPr>
          <w:rFonts w:ascii="Cambria" w:hAnsi="Cambria" w:cs="Arial"/>
        </w:rPr>
        <w:t xml:space="preserve"> reusable feature engineering pipelines for machine learning use cases</w:t>
      </w:r>
      <w:r w:rsidRPr="000B525F">
        <w:rPr>
          <w:rFonts w:ascii="Cambria" w:hAnsi="Cambria" w:cs="Arial"/>
        </w:rPr>
        <w:t>.</w:t>
      </w:r>
    </w:p>
    <w:p w14:paraId="6B1C5E02" w14:textId="77777777" w:rsidR="00EA7584" w:rsidRPr="005E4FD3" w:rsidRDefault="00EA7584" w:rsidP="00EA7584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/>
        </w:rPr>
        <w:lastRenderedPageBreak/>
        <w:t xml:space="preserve">Created and maintained Delta lake tables across </w:t>
      </w:r>
      <w:r w:rsidRPr="00995594">
        <w:rPr>
          <w:rFonts w:ascii="Cambria" w:hAnsi="Cambria"/>
          <w:b/>
        </w:rPr>
        <w:t>Bronze</w:t>
      </w:r>
      <w:r>
        <w:rPr>
          <w:rFonts w:ascii="Cambria" w:hAnsi="Cambria"/>
        </w:rPr>
        <w:t xml:space="preserve">, </w:t>
      </w:r>
      <w:r w:rsidRPr="00995594">
        <w:rPr>
          <w:rFonts w:ascii="Cambria" w:hAnsi="Cambria"/>
          <w:b/>
        </w:rPr>
        <w:t>Silver</w:t>
      </w:r>
      <w:r>
        <w:rPr>
          <w:rFonts w:ascii="Cambria" w:hAnsi="Cambria"/>
        </w:rPr>
        <w:t xml:space="preserve">, and </w:t>
      </w:r>
      <w:r w:rsidRPr="00995594">
        <w:rPr>
          <w:rFonts w:ascii="Cambria" w:hAnsi="Cambria"/>
          <w:b/>
        </w:rPr>
        <w:t>Gold</w:t>
      </w:r>
      <w:r>
        <w:rPr>
          <w:rFonts w:ascii="Cambria" w:hAnsi="Cambria"/>
        </w:rPr>
        <w:t xml:space="preserve"> layers</w:t>
      </w:r>
      <w:r w:rsidRPr="00364614">
        <w:t>.</w:t>
      </w:r>
    </w:p>
    <w:p w14:paraId="3A4F5482" w14:textId="77777777" w:rsidR="00EA7584" w:rsidRDefault="00EA7584" w:rsidP="00EA7584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Developed </w:t>
      </w:r>
      <w:proofErr w:type="spellStart"/>
      <w:r w:rsidRPr="00995594">
        <w:rPr>
          <w:rFonts w:ascii="Cambria" w:hAnsi="Cambria" w:cs="Arial"/>
          <w:b/>
        </w:rPr>
        <w:t>Pyspark</w:t>
      </w:r>
      <w:proofErr w:type="spellEnd"/>
      <w:r>
        <w:rPr>
          <w:rFonts w:ascii="Cambria" w:hAnsi="Cambria" w:cs="Arial"/>
        </w:rPr>
        <w:t xml:space="preserve"> transformations for data cleansing, filtering, aggregations, joins, and feature generation.</w:t>
      </w:r>
    </w:p>
    <w:p w14:paraId="1069DAB8" w14:textId="77777777" w:rsidR="00EA7584" w:rsidRDefault="00EA7584" w:rsidP="00EA7584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995594">
        <w:rPr>
          <w:rFonts w:ascii="Cambria" w:hAnsi="Cambria" w:cs="Arial"/>
          <w:b/>
        </w:rPr>
        <w:t>Performed</w:t>
      </w:r>
      <w:r>
        <w:rPr>
          <w:rFonts w:ascii="Cambria" w:hAnsi="Cambria" w:cs="Arial"/>
        </w:rPr>
        <w:t xml:space="preserve"> data quality validations, schema checks, null handling, and duplicate removal.</w:t>
      </w:r>
    </w:p>
    <w:p w14:paraId="47F87001" w14:textId="77777777" w:rsidR="00EA7584" w:rsidRPr="005E4FD3" w:rsidRDefault="00EA7584" w:rsidP="00EA7584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Wrote complex </w:t>
      </w:r>
      <w:r w:rsidRPr="00995594">
        <w:rPr>
          <w:rFonts w:ascii="Cambria" w:hAnsi="Cambria" w:cs="Arial"/>
          <w:b/>
        </w:rPr>
        <w:t>SQL</w:t>
      </w:r>
      <w:r>
        <w:rPr>
          <w:rFonts w:ascii="Cambria" w:hAnsi="Cambria" w:cs="Arial"/>
        </w:rPr>
        <w:t xml:space="preserve"> queries to generate and validate business feature.</w:t>
      </w:r>
    </w:p>
    <w:p w14:paraId="20EDA1D1" w14:textId="77777777" w:rsidR="00EA7584" w:rsidRPr="006E2E7A" w:rsidRDefault="00EA7584" w:rsidP="00EA7584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Built and maintained </w:t>
      </w:r>
      <w:r w:rsidRPr="00995594">
        <w:rPr>
          <w:rFonts w:ascii="Cambria" w:hAnsi="Cambria" w:cs="Arial"/>
          <w:b/>
        </w:rPr>
        <w:t>Azure Data factory</w:t>
      </w:r>
      <w:r>
        <w:rPr>
          <w:rFonts w:ascii="Cambria" w:hAnsi="Cambria" w:cs="Arial"/>
        </w:rPr>
        <w:t xml:space="preserve"> pipelines for data ingestion, orchestration, and scheduling</w:t>
      </w:r>
      <w:r>
        <w:rPr>
          <w:rFonts w:ascii="Cambria" w:hAnsi="Cambria" w:cs="Arial"/>
          <w:b/>
        </w:rPr>
        <w:t>.</w:t>
      </w:r>
    </w:p>
    <w:p w14:paraId="7186DEB1" w14:textId="6774ED87" w:rsidR="00EA7584" w:rsidRPr="0061675D" w:rsidRDefault="00EA7584" w:rsidP="0061675D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Integrated </w:t>
      </w:r>
      <w:r w:rsidRPr="00995594">
        <w:rPr>
          <w:rFonts w:ascii="Cambria" w:hAnsi="Cambria" w:cs="Arial"/>
          <w:b/>
        </w:rPr>
        <w:t>Azure Data factory</w:t>
      </w:r>
      <w:r>
        <w:rPr>
          <w:rFonts w:ascii="Cambria" w:hAnsi="Cambria" w:cs="Arial"/>
        </w:rPr>
        <w:t xml:space="preserve"> with </w:t>
      </w:r>
      <w:proofErr w:type="spellStart"/>
      <w:r w:rsidRPr="00995594">
        <w:rPr>
          <w:rFonts w:ascii="Cambria" w:hAnsi="Cambria" w:cs="Arial"/>
          <w:b/>
        </w:rPr>
        <w:t>Databricks</w:t>
      </w:r>
      <w:proofErr w:type="spellEnd"/>
      <w:r>
        <w:rPr>
          <w:rFonts w:ascii="Cambria" w:hAnsi="Cambria" w:cs="Arial"/>
        </w:rPr>
        <w:t xml:space="preserve"> notebooks for automated pipeline execution.</w:t>
      </w:r>
    </w:p>
    <w:p w14:paraId="60BF2B22" w14:textId="44BDC69B" w:rsidR="00EA7584" w:rsidRPr="00154CF5" w:rsidRDefault="00EA7584" w:rsidP="00EA7584">
      <w:pPr>
        <w:pStyle w:val="ListParagraph"/>
        <w:numPr>
          <w:ilvl w:val="0"/>
          <w:numId w:val="15"/>
        </w:numPr>
        <w:suppressAutoHyphens w:val="0"/>
        <w:spacing w:after="0"/>
        <w:contextualSpacing/>
        <w:jc w:val="both"/>
        <w:rPr>
          <w:rFonts w:ascii="Cambria" w:eastAsia="Times New Roman" w:hAnsi="Cambria" w:cs="Arial"/>
          <w:spacing w:val="-3"/>
        </w:rPr>
      </w:pPr>
      <w:r w:rsidRPr="00C40E2D">
        <w:rPr>
          <w:rFonts w:ascii="Cambria" w:hAnsi="Cambria" w:cs="Arial"/>
          <w:b/>
        </w:rPr>
        <w:t>Participated</w:t>
      </w:r>
      <w:r>
        <w:rPr>
          <w:rFonts w:ascii="Cambria" w:hAnsi="Cambria" w:cs="Arial"/>
        </w:rPr>
        <w:t xml:space="preserve"> in code reviews, unit testing, deployment activities, and production support</w:t>
      </w:r>
    </w:p>
    <w:p w14:paraId="3F78F509" w14:textId="00A1B1CE" w:rsidR="00154CF5" w:rsidRDefault="00154CF5" w:rsidP="00EA7584">
      <w:pPr>
        <w:pStyle w:val="ListParagraph"/>
        <w:numPr>
          <w:ilvl w:val="0"/>
          <w:numId w:val="15"/>
        </w:numPr>
        <w:suppressAutoHyphens w:val="0"/>
        <w:spacing w:after="0"/>
        <w:contextualSpacing/>
        <w:jc w:val="both"/>
        <w:rPr>
          <w:rFonts w:ascii="Cambria" w:eastAsia="Times New Roman" w:hAnsi="Cambria" w:cs="Arial"/>
          <w:spacing w:val="-3"/>
        </w:rPr>
      </w:pPr>
      <w:r>
        <w:rPr>
          <w:rFonts w:ascii="Cambria" w:hAnsi="Cambria" w:cs="Arial"/>
        </w:rPr>
        <w:t xml:space="preserve">Used </w:t>
      </w:r>
      <w:r w:rsidRPr="00154CF5">
        <w:rPr>
          <w:rFonts w:ascii="Cambria" w:hAnsi="Cambria" w:cs="Arial"/>
          <w:b/>
        </w:rPr>
        <w:t>GitHub</w:t>
      </w:r>
      <w:r>
        <w:rPr>
          <w:rFonts w:ascii="Cambria" w:hAnsi="Cambria" w:cs="Arial"/>
        </w:rPr>
        <w:t xml:space="preserve"> </w:t>
      </w:r>
      <w:r w:rsidRPr="00154CF5">
        <w:rPr>
          <w:rFonts w:ascii="Cambria" w:hAnsi="Cambria" w:cs="Arial"/>
          <w:b/>
        </w:rPr>
        <w:t>Copilot</w:t>
      </w:r>
      <w:r>
        <w:rPr>
          <w:rFonts w:ascii="Cambria" w:hAnsi="Cambria" w:cs="Arial"/>
        </w:rPr>
        <w:t xml:space="preserve"> to speed up development of </w:t>
      </w:r>
      <w:proofErr w:type="spellStart"/>
      <w:r w:rsidRPr="00154CF5">
        <w:rPr>
          <w:rFonts w:ascii="Cambria" w:hAnsi="Cambria" w:cs="Arial"/>
        </w:rPr>
        <w:t>Pyspark</w:t>
      </w:r>
      <w:proofErr w:type="spellEnd"/>
      <w:r>
        <w:rPr>
          <w:rFonts w:ascii="Cambria" w:hAnsi="Cambria" w:cs="Arial"/>
        </w:rPr>
        <w:t xml:space="preserve"> code and SQL, while reviewing all generated code before use</w:t>
      </w:r>
    </w:p>
    <w:p w14:paraId="4B2EE2CA" w14:textId="77777777" w:rsidR="00EA7584" w:rsidRDefault="00EA7584" w:rsidP="00EA7584">
      <w:pPr>
        <w:suppressAutoHyphens w:val="0"/>
        <w:spacing w:after="0"/>
        <w:ind w:left="360"/>
        <w:jc w:val="both"/>
        <w:rPr>
          <w:rFonts w:ascii="Cambria" w:hAnsi="Cambria" w:cs="Arial"/>
        </w:rPr>
      </w:pPr>
    </w:p>
    <w:p w14:paraId="564FE62B" w14:textId="76AF0F8A" w:rsidR="006E2E7A" w:rsidRPr="006E2E7A" w:rsidRDefault="006E2E7A" w:rsidP="006E2E7A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Role:</w:t>
      </w:r>
      <w:r w:rsidRPr="000B525F">
        <w:rPr>
          <w:rFonts w:ascii="Cambria" w:eastAsia="Times New Roman" w:hAnsi="Cambria" w:cs="Arial"/>
        </w:rPr>
        <w:t xml:space="preserve"> </w:t>
      </w:r>
      <w:r w:rsidR="0092591A">
        <w:rPr>
          <w:rFonts w:ascii="Cambria" w:eastAsia="Times New Roman" w:hAnsi="Cambria" w:cs="Arial"/>
          <w:b/>
        </w:rPr>
        <w:t>Data Engineer</w:t>
      </w:r>
    </w:p>
    <w:p w14:paraId="66B3FB86" w14:textId="4317341A" w:rsidR="002D0501" w:rsidRDefault="002D0501" w:rsidP="002D050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 xml:space="preserve">Technologies: </w:t>
      </w:r>
      <w:r w:rsidR="00623684">
        <w:rPr>
          <w:rFonts w:ascii="Cambria" w:hAnsi="Cambria" w:cs="Arial"/>
        </w:rPr>
        <w:t>HDFS, Hive</w:t>
      </w:r>
      <w:r w:rsidR="00EA7584">
        <w:rPr>
          <w:rFonts w:ascii="Cambria" w:hAnsi="Cambria" w:cs="Arial"/>
        </w:rPr>
        <w:t xml:space="preserve">, </w:t>
      </w:r>
      <w:r w:rsidR="00B7770C">
        <w:rPr>
          <w:rFonts w:ascii="Cambria" w:hAnsi="Cambria" w:cs="Arial"/>
        </w:rPr>
        <w:t xml:space="preserve">MySQL, </w:t>
      </w:r>
      <w:proofErr w:type="spellStart"/>
      <w:r w:rsidR="00EA7584">
        <w:rPr>
          <w:rFonts w:ascii="Cambria" w:hAnsi="Cambria" w:cs="Arial"/>
        </w:rPr>
        <w:t>PySpark</w:t>
      </w:r>
      <w:proofErr w:type="spellEnd"/>
      <w:r w:rsidR="00EA7584">
        <w:rPr>
          <w:rFonts w:ascii="Cambria" w:hAnsi="Cambria" w:cs="Arial"/>
        </w:rPr>
        <w:t xml:space="preserve">, Azure </w:t>
      </w:r>
      <w:proofErr w:type="spellStart"/>
      <w:r w:rsidR="00EA7584">
        <w:rPr>
          <w:rFonts w:ascii="Cambria" w:hAnsi="Cambria" w:cs="Arial"/>
        </w:rPr>
        <w:t>Databricks</w:t>
      </w:r>
      <w:proofErr w:type="spellEnd"/>
      <w:r w:rsidR="00154CF5">
        <w:rPr>
          <w:rFonts w:ascii="Cambria" w:hAnsi="Cambria" w:cs="Arial"/>
        </w:rPr>
        <w:t>, ADF,</w:t>
      </w:r>
      <w:r w:rsidR="00B7770C">
        <w:rPr>
          <w:rFonts w:ascii="Cambria" w:hAnsi="Cambria" w:cs="Arial"/>
        </w:rPr>
        <w:t xml:space="preserve"> ADLS,</w:t>
      </w:r>
      <w:r w:rsidR="00154CF5">
        <w:rPr>
          <w:rFonts w:ascii="Cambria" w:hAnsi="Cambria" w:cs="Arial"/>
        </w:rPr>
        <w:t xml:space="preserve"> </w:t>
      </w:r>
      <w:proofErr w:type="spellStart"/>
      <w:r w:rsidR="00154CF5">
        <w:rPr>
          <w:rFonts w:ascii="Cambria" w:hAnsi="Cambria" w:cs="Arial"/>
        </w:rPr>
        <w:t>JupyterH</w:t>
      </w:r>
      <w:bookmarkStart w:id="0" w:name="_GoBack"/>
      <w:bookmarkEnd w:id="0"/>
      <w:r w:rsidR="00154CF5">
        <w:rPr>
          <w:rFonts w:ascii="Cambria" w:hAnsi="Cambria" w:cs="Arial"/>
        </w:rPr>
        <w:t>ub</w:t>
      </w:r>
      <w:proofErr w:type="spellEnd"/>
      <w:r w:rsidR="00154CF5">
        <w:rPr>
          <w:rFonts w:ascii="Cambria" w:hAnsi="Cambria" w:cs="Arial"/>
        </w:rPr>
        <w:t>, Oracle, GitHub Copilot</w:t>
      </w:r>
      <w:r w:rsidR="000B79F3">
        <w:rPr>
          <w:rFonts w:ascii="Cambria" w:hAnsi="Cambria" w:cs="Arial"/>
        </w:rPr>
        <w:t>.</w:t>
      </w:r>
    </w:p>
    <w:p w14:paraId="2731ADA1" w14:textId="77777777" w:rsidR="002D0501" w:rsidRPr="002D0501" w:rsidRDefault="002D0501" w:rsidP="007F6912">
      <w:pPr>
        <w:pStyle w:val="ListParagraph"/>
        <w:pBdr>
          <w:bottom w:val="single" w:sz="4" w:space="1" w:color="auto"/>
        </w:pBdr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4E3C9A9C" w14:textId="3F305D09" w:rsidR="00B30E4F" w:rsidRDefault="00EA7584" w:rsidP="00B30E4F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>
        <w:rPr>
          <w:rFonts w:ascii="Cambria" w:eastAsia="Calibri" w:hAnsi="Cambria" w:cs="Arial"/>
          <w:i w:val="0"/>
          <w:sz w:val="22"/>
          <w:szCs w:val="22"/>
        </w:rPr>
        <w:t>Client Name: AXIS</w:t>
      </w:r>
      <w:r w:rsidR="00B30E4F">
        <w:rPr>
          <w:rFonts w:ascii="Cambria" w:eastAsia="Calibri" w:hAnsi="Cambria" w:cs="Arial"/>
          <w:i w:val="0"/>
          <w:sz w:val="22"/>
          <w:szCs w:val="22"/>
        </w:rPr>
        <w:t xml:space="preserve"> BANK</w:t>
      </w:r>
      <w:r w:rsidR="00B30E4F" w:rsidRPr="000B525F">
        <w:rPr>
          <w:rFonts w:ascii="Cambria" w:eastAsia="Calibri" w:hAnsi="Cambria"/>
          <w:b w:val="0"/>
          <w:sz w:val="22"/>
          <w:szCs w:val="22"/>
        </w:rPr>
        <w:tab/>
      </w:r>
      <w:r w:rsidR="00B30E4F" w:rsidRPr="000B525F">
        <w:rPr>
          <w:rFonts w:ascii="Cambria" w:eastAsia="Calibri" w:hAnsi="Cambria"/>
          <w:b w:val="0"/>
          <w:sz w:val="22"/>
          <w:szCs w:val="22"/>
        </w:rPr>
        <w:tab/>
      </w:r>
      <w:r w:rsidR="00B30E4F">
        <w:rPr>
          <w:rFonts w:ascii="Cambria" w:eastAsia="Calibri" w:hAnsi="Cambria"/>
          <w:b w:val="0"/>
          <w:sz w:val="22"/>
          <w:szCs w:val="22"/>
        </w:rPr>
        <w:tab/>
      </w:r>
      <w:r w:rsidR="00B30E4F"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 w:rsidR="00B30E4F">
        <w:rPr>
          <w:rFonts w:ascii="Cambria" w:eastAsia="Calibri" w:hAnsi="Cambria"/>
          <w:b w:val="0"/>
          <w:color w:val="A6A6A6"/>
          <w:sz w:val="22"/>
          <w:szCs w:val="22"/>
        </w:rPr>
        <w:tab/>
        <w:t xml:space="preserve">           </w:t>
      </w:r>
      <w:r w:rsidR="00B30E4F">
        <w:rPr>
          <w:rFonts w:ascii="Cambria" w:eastAsia="Calibri" w:hAnsi="Cambria"/>
          <w:color w:val="A6A6A6"/>
          <w:sz w:val="22"/>
          <w:szCs w:val="22"/>
        </w:rPr>
        <w:t>May 2023</w:t>
      </w:r>
      <w:r w:rsidR="00B30E4F" w:rsidRPr="000B525F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B30E4F">
        <w:rPr>
          <w:rFonts w:ascii="Cambria" w:eastAsia="Calibri" w:hAnsi="Cambria"/>
          <w:color w:val="A6A6A6"/>
          <w:sz w:val="22"/>
          <w:szCs w:val="22"/>
        </w:rPr>
        <w:t>Jan 2025</w:t>
      </w:r>
    </w:p>
    <w:p w14:paraId="060435BB" w14:textId="7B86D2AB" w:rsidR="00B30E4F" w:rsidRDefault="00EA7584" w:rsidP="00B30E4F">
      <w:pPr>
        <w:spacing w:after="0"/>
        <w:jc w:val="both"/>
        <w:rPr>
          <w:rFonts w:ascii="Cambria" w:eastAsia="Times New Roman" w:hAnsi="Cambria" w:cs="Arial"/>
          <w:b/>
        </w:rPr>
      </w:pPr>
      <w:r>
        <w:rPr>
          <w:rFonts w:ascii="Cambria" w:eastAsia="Times New Roman" w:hAnsi="Cambria" w:cs="Arial"/>
          <w:b/>
        </w:rPr>
        <w:t>Project Name: Personalization</w:t>
      </w:r>
    </w:p>
    <w:p w14:paraId="6A8DFF5A" w14:textId="77777777" w:rsidR="00B30E4F" w:rsidRPr="007F6912" w:rsidRDefault="00B30E4F" w:rsidP="00B30E4F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</w:p>
    <w:p w14:paraId="26689C5F" w14:textId="77777777" w:rsidR="008B4BB6" w:rsidRPr="008261F2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Developed and maintained ETL pipelines using </w:t>
      </w:r>
      <w:r w:rsidRPr="00D12DCD">
        <w:rPr>
          <w:rFonts w:ascii="Cambria" w:hAnsi="Cambria" w:cs="Arial"/>
          <w:b/>
        </w:rPr>
        <w:t>Scala</w:t>
      </w:r>
      <w:r>
        <w:rPr>
          <w:rFonts w:ascii="Cambria" w:hAnsi="Cambria" w:cs="Arial"/>
        </w:rPr>
        <w:t xml:space="preserve"> </w:t>
      </w:r>
      <w:r w:rsidRPr="00D12DCD">
        <w:rPr>
          <w:rFonts w:ascii="Cambria" w:hAnsi="Cambria" w:cs="Arial"/>
          <w:b/>
        </w:rPr>
        <w:t>Spark</w:t>
      </w:r>
      <w:r>
        <w:rPr>
          <w:rFonts w:ascii="Cambria" w:hAnsi="Cambria" w:cs="Arial"/>
        </w:rPr>
        <w:t xml:space="preserve"> and </w:t>
      </w:r>
      <w:proofErr w:type="spellStart"/>
      <w:r w:rsidRPr="00D12DCD">
        <w:rPr>
          <w:rFonts w:ascii="Cambria" w:hAnsi="Cambria" w:cs="Arial"/>
          <w:b/>
        </w:rPr>
        <w:t>Pyspark</w:t>
      </w:r>
      <w:proofErr w:type="spellEnd"/>
      <w:r>
        <w:rPr>
          <w:rFonts w:ascii="Cambria" w:hAnsi="Cambria" w:cs="Arial"/>
          <w:b/>
        </w:rPr>
        <w:t xml:space="preserve">. </w:t>
      </w:r>
    </w:p>
    <w:p w14:paraId="1643A5A8" w14:textId="77777777" w:rsid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D12DCD">
        <w:rPr>
          <w:rFonts w:ascii="Cambria" w:hAnsi="Cambria" w:cs="Arial"/>
          <w:b/>
        </w:rPr>
        <w:t>Extracted</w:t>
      </w:r>
      <w:r>
        <w:rPr>
          <w:rFonts w:ascii="Cambria" w:hAnsi="Cambria" w:cs="Arial"/>
        </w:rPr>
        <w:t xml:space="preserve"> data from Oracle and other transactional systems.</w:t>
      </w:r>
    </w:p>
    <w:p w14:paraId="3C36D9E6" w14:textId="77777777" w:rsid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Performed data cleansing, transformation, and aggregation using </w:t>
      </w:r>
      <w:r w:rsidRPr="00D12DCD">
        <w:rPr>
          <w:rFonts w:ascii="Cambria" w:hAnsi="Cambria" w:cs="Arial"/>
          <w:b/>
        </w:rPr>
        <w:t>Spark</w:t>
      </w:r>
      <w:r>
        <w:rPr>
          <w:rFonts w:ascii="Cambria" w:hAnsi="Cambria" w:cs="Arial"/>
        </w:rPr>
        <w:t xml:space="preserve"> </w:t>
      </w:r>
      <w:r w:rsidRPr="00D12DCD">
        <w:rPr>
          <w:rFonts w:ascii="Cambria" w:hAnsi="Cambria" w:cs="Arial"/>
          <w:b/>
        </w:rPr>
        <w:t>SQL</w:t>
      </w:r>
      <w:r>
        <w:rPr>
          <w:rFonts w:ascii="Cambria" w:hAnsi="Cambria" w:cs="Arial"/>
        </w:rPr>
        <w:t xml:space="preserve">, </w:t>
      </w:r>
      <w:r w:rsidRPr="00D12DCD">
        <w:rPr>
          <w:rFonts w:ascii="Cambria" w:hAnsi="Cambria" w:cs="Arial"/>
          <w:b/>
        </w:rPr>
        <w:t>Hive</w:t>
      </w:r>
      <w:r>
        <w:rPr>
          <w:rFonts w:ascii="Cambria" w:hAnsi="Cambria" w:cs="Arial"/>
        </w:rPr>
        <w:t xml:space="preserve">, and </w:t>
      </w:r>
      <w:r w:rsidRPr="00D12DCD">
        <w:rPr>
          <w:rFonts w:ascii="Cambria" w:hAnsi="Cambria" w:cs="Arial"/>
          <w:b/>
        </w:rPr>
        <w:t>Scala</w:t>
      </w:r>
      <w:r>
        <w:rPr>
          <w:rFonts w:ascii="Cambria" w:hAnsi="Cambria" w:cs="Arial"/>
        </w:rPr>
        <w:t>.</w:t>
      </w:r>
    </w:p>
    <w:p w14:paraId="2E5859B3" w14:textId="600966F5" w:rsidR="008B4BB6" w:rsidRP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D12DCD">
        <w:rPr>
          <w:rFonts w:ascii="Cambria" w:hAnsi="Cambria" w:cs="Arial"/>
          <w:b/>
        </w:rPr>
        <w:t>Implemented</w:t>
      </w:r>
      <w:r>
        <w:rPr>
          <w:rFonts w:ascii="Cambria" w:hAnsi="Cambria" w:cs="Arial"/>
        </w:rPr>
        <w:t xml:space="preserve"> business logic to generate personalized customer nudges.</w:t>
      </w:r>
    </w:p>
    <w:p w14:paraId="0E75F9DA" w14:textId="77777777" w:rsid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D12DCD">
        <w:rPr>
          <w:rFonts w:ascii="Cambria" w:hAnsi="Cambria" w:cs="Arial"/>
          <w:b/>
        </w:rPr>
        <w:t>Executed</w:t>
      </w:r>
      <w:r>
        <w:rPr>
          <w:rFonts w:ascii="Cambria" w:hAnsi="Cambria" w:cs="Arial"/>
        </w:rPr>
        <w:t xml:space="preserve"> Spark jobs through shell scripts and scheduled them using </w:t>
      </w:r>
      <w:proofErr w:type="spellStart"/>
      <w:r>
        <w:rPr>
          <w:rFonts w:ascii="Cambria" w:hAnsi="Cambria" w:cs="Arial"/>
        </w:rPr>
        <w:t>Cron</w:t>
      </w:r>
      <w:proofErr w:type="spellEnd"/>
      <w:r>
        <w:rPr>
          <w:rFonts w:ascii="Cambria" w:hAnsi="Cambria" w:cs="Arial"/>
        </w:rPr>
        <w:t>.</w:t>
      </w:r>
    </w:p>
    <w:p w14:paraId="5EFEE128" w14:textId="77777777" w:rsid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8261F2">
        <w:rPr>
          <w:rFonts w:ascii="Cambria" w:hAnsi="Cambria" w:cs="Arial"/>
          <w:b/>
        </w:rPr>
        <w:t>Validated</w:t>
      </w:r>
      <w:r>
        <w:rPr>
          <w:rFonts w:ascii="Cambria" w:hAnsi="Cambria" w:cs="Arial"/>
        </w:rPr>
        <w:t xml:space="preserve"> data using </w:t>
      </w:r>
      <w:proofErr w:type="spellStart"/>
      <w:r w:rsidRPr="00D12DCD">
        <w:rPr>
          <w:rFonts w:ascii="Cambria" w:hAnsi="Cambria" w:cs="Arial"/>
          <w:b/>
        </w:rPr>
        <w:t>JupyterHub</w:t>
      </w:r>
      <w:proofErr w:type="spellEnd"/>
      <w:r>
        <w:rPr>
          <w:rFonts w:ascii="Cambria" w:hAnsi="Cambria" w:cs="Arial"/>
        </w:rPr>
        <w:t xml:space="preserve">, </w:t>
      </w:r>
      <w:r w:rsidRPr="00D12DCD">
        <w:rPr>
          <w:rFonts w:ascii="Cambria" w:hAnsi="Cambria" w:cs="Arial"/>
          <w:b/>
        </w:rPr>
        <w:t>Hive</w:t>
      </w:r>
      <w:r>
        <w:rPr>
          <w:rFonts w:ascii="Cambria" w:hAnsi="Cambria" w:cs="Arial"/>
        </w:rPr>
        <w:t xml:space="preserve"> </w:t>
      </w:r>
      <w:r w:rsidRPr="00D12DCD">
        <w:rPr>
          <w:rFonts w:ascii="Cambria" w:hAnsi="Cambria" w:cs="Arial"/>
          <w:b/>
        </w:rPr>
        <w:t>CLI</w:t>
      </w:r>
      <w:r>
        <w:rPr>
          <w:rFonts w:ascii="Cambria" w:hAnsi="Cambria" w:cs="Arial"/>
        </w:rPr>
        <w:t xml:space="preserve">, and </w:t>
      </w:r>
      <w:r w:rsidRPr="00D12DCD">
        <w:rPr>
          <w:rFonts w:ascii="Cambria" w:hAnsi="Cambria" w:cs="Arial"/>
          <w:b/>
        </w:rPr>
        <w:t>Impala</w:t>
      </w:r>
      <w:r>
        <w:rPr>
          <w:rFonts w:ascii="Cambria" w:hAnsi="Cambria" w:cs="Arial"/>
        </w:rPr>
        <w:t xml:space="preserve">. </w:t>
      </w:r>
    </w:p>
    <w:p w14:paraId="7310A7E0" w14:textId="77777777" w:rsid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D12DCD">
        <w:rPr>
          <w:rFonts w:ascii="Cambria" w:hAnsi="Cambria" w:cs="Arial"/>
          <w:b/>
        </w:rPr>
        <w:t>Optimized</w:t>
      </w:r>
      <w:r>
        <w:rPr>
          <w:rFonts w:ascii="Cambria" w:hAnsi="Cambria" w:cs="Arial"/>
        </w:rPr>
        <w:t xml:space="preserve"> spark jobs by reducing shuffles, using partitioning, and caching reusable </w:t>
      </w:r>
      <w:proofErr w:type="spellStart"/>
      <w:r>
        <w:rPr>
          <w:rFonts w:ascii="Cambria" w:hAnsi="Cambria" w:cs="Arial"/>
        </w:rPr>
        <w:t>DataFrames</w:t>
      </w:r>
      <w:proofErr w:type="spellEnd"/>
      <w:r>
        <w:rPr>
          <w:rFonts w:ascii="Cambria" w:hAnsi="Cambria" w:cs="Arial"/>
        </w:rPr>
        <w:t>.</w:t>
      </w:r>
    </w:p>
    <w:p w14:paraId="61052F3D" w14:textId="77777777" w:rsid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8261F2">
        <w:rPr>
          <w:rFonts w:ascii="Cambria" w:hAnsi="Cambria" w:cs="Arial"/>
          <w:b/>
        </w:rPr>
        <w:t>Automated</w:t>
      </w:r>
      <w:r>
        <w:rPr>
          <w:rFonts w:ascii="Cambria" w:hAnsi="Cambria" w:cs="Arial"/>
        </w:rPr>
        <w:t xml:space="preserve"> application deployment through </w:t>
      </w:r>
      <w:proofErr w:type="spellStart"/>
      <w:r>
        <w:rPr>
          <w:rFonts w:ascii="Cambria" w:hAnsi="Cambria" w:cs="Arial"/>
        </w:rPr>
        <w:t>Bitbucket</w:t>
      </w:r>
      <w:proofErr w:type="spellEnd"/>
      <w:r>
        <w:rPr>
          <w:rFonts w:ascii="Cambria" w:hAnsi="Cambria" w:cs="Arial"/>
        </w:rPr>
        <w:t xml:space="preserve"> and Jenkins </w:t>
      </w:r>
      <w:r w:rsidRPr="008261F2">
        <w:rPr>
          <w:rFonts w:ascii="Cambria" w:hAnsi="Cambria" w:cs="Arial"/>
          <w:b/>
        </w:rPr>
        <w:t>CI</w:t>
      </w:r>
      <w:r>
        <w:rPr>
          <w:rFonts w:ascii="Cambria" w:hAnsi="Cambria" w:cs="Arial"/>
        </w:rPr>
        <w:t>/</w:t>
      </w:r>
      <w:r w:rsidRPr="008261F2">
        <w:rPr>
          <w:rFonts w:ascii="Cambria" w:hAnsi="Cambria" w:cs="Arial"/>
          <w:b/>
        </w:rPr>
        <w:t>CD</w:t>
      </w:r>
      <w:r>
        <w:rPr>
          <w:rFonts w:ascii="Cambria" w:hAnsi="Cambria" w:cs="Arial"/>
        </w:rPr>
        <w:t xml:space="preserve"> </w:t>
      </w:r>
      <w:r w:rsidRPr="008261F2">
        <w:rPr>
          <w:rFonts w:ascii="Cambria" w:hAnsi="Cambria" w:cs="Arial"/>
          <w:b/>
        </w:rPr>
        <w:t>pipelines</w:t>
      </w:r>
      <w:r>
        <w:rPr>
          <w:rFonts w:ascii="Cambria" w:hAnsi="Cambria" w:cs="Arial"/>
        </w:rPr>
        <w:t>.</w:t>
      </w:r>
    </w:p>
    <w:p w14:paraId="1EF22289" w14:textId="77777777" w:rsid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8261F2">
        <w:rPr>
          <w:rFonts w:ascii="Cambria" w:hAnsi="Cambria" w:cs="Arial"/>
          <w:b/>
        </w:rPr>
        <w:t>Worked</w:t>
      </w:r>
      <w:r>
        <w:rPr>
          <w:rFonts w:ascii="Cambria" w:hAnsi="Cambria" w:cs="Arial"/>
        </w:rPr>
        <w:t xml:space="preserve"> closely with business analysts and QA teams to validate business rules and data quality.</w:t>
      </w:r>
    </w:p>
    <w:p w14:paraId="3C7B035B" w14:textId="64C8F0A9" w:rsidR="00B30E4F" w:rsidRPr="008B4BB6" w:rsidRDefault="008B4BB6" w:rsidP="008B4BB6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  <w:b/>
        </w:rPr>
        <w:t xml:space="preserve">Monitored </w:t>
      </w:r>
      <w:r>
        <w:rPr>
          <w:rFonts w:ascii="Cambria" w:hAnsi="Cambria" w:cs="Arial"/>
        </w:rPr>
        <w:t xml:space="preserve">production jobs, investigated failures, and </w:t>
      </w:r>
      <w:r w:rsidRPr="008261F2">
        <w:rPr>
          <w:rFonts w:ascii="Cambria" w:hAnsi="Cambria" w:cs="Arial"/>
          <w:b/>
        </w:rPr>
        <w:t>resolved</w:t>
      </w:r>
      <w:r>
        <w:rPr>
          <w:rFonts w:ascii="Cambria" w:hAnsi="Cambria" w:cs="Arial"/>
        </w:rPr>
        <w:t xml:space="preserve"> performance issues.</w:t>
      </w:r>
    </w:p>
    <w:p w14:paraId="563C891B" w14:textId="77777777" w:rsidR="00B30E4F" w:rsidRPr="00BE28CD" w:rsidRDefault="00B30E4F" w:rsidP="00B30E4F">
      <w:pPr>
        <w:spacing w:after="0"/>
        <w:jc w:val="both"/>
        <w:rPr>
          <w:rFonts w:ascii="Cambria" w:eastAsia="Times New Roman" w:hAnsi="Cambria" w:cs="Arial"/>
          <w:b/>
        </w:rPr>
      </w:pPr>
    </w:p>
    <w:p w14:paraId="6B64C2D9" w14:textId="77777777" w:rsidR="00B30E4F" w:rsidRPr="00BE28CD" w:rsidRDefault="00B30E4F" w:rsidP="00B30E4F">
      <w:pPr>
        <w:spacing w:after="0"/>
        <w:jc w:val="both"/>
        <w:rPr>
          <w:rFonts w:ascii="Cambria" w:eastAsia="Times New Roman" w:hAnsi="Cambria" w:cs="Arial"/>
          <w:b/>
        </w:rPr>
      </w:pPr>
      <w:r w:rsidRPr="00BE28CD">
        <w:rPr>
          <w:rFonts w:ascii="Cambria" w:eastAsia="Times New Roman" w:hAnsi="Cambria" w:cs="Arial"/>
          <w:b/>
        </w:rPr>
        <w:t>Role:</w:t>
      </w:r>
      <w:r>
        <w:rPr>
          <w:rFonts w:ascii="Cambria" w:eastAsia="Times New Roman" w:hAnsi="Cambria" w:cs="Arial"/>
          <w:b/>
        </w:rPr>
        <w:t xml:space="preserve"> Spark</w:t>
      </w:r>
      <w:r w:rsidRPr="00BE28CD">
        <w:rPr>
          <w:rFonts w:ascii="Cambria" w:eastAsia="Times New Roman" w:hAnsi="Cambria" w:cs="Arial"/>
          <w:b/>
        </w:rPr>
        <w:t xml:space="preserve"> Developer</w:t>
      </w:r>
    </w:p>
    <w:p w14:paraId="1393EA35" w14:textId="3A508339" w:rsidR="00B30E4F" w:rsidRDefault="00B30E4F" w:rsidP="00B30E4F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 w:rsidRPr="000B525F">
        <w:rPr>
          <w:rFonts w:ascii="Cambria" w:hAnsi="Cambria" w:cs="Arial"/>
          <w:b/>
        </w:rPr>
        <w:t xml:space="preserve">Technologies: </w:t>
      </w:r>
      <w:r w:rsidR="008261F2">
        <w:rPr>
          <w:rFonts w:ascii="Cambria" w:hAnsi="Cambria" w:cs="Arial"/>
        </w:rPr>
        <w:t xml:space="preserve"> HDFS,</w:t>
      </w:r>
      <w:r w:rsidR="005157E1">
        <w:rPr>
          <w:rFonts w:ascii="Cambria" w:hAnsi="Cambria" w:cs="Arial"/>
        </w:rPr>
        <w:t xml:space="preserve"> Hive</w:t>
      </w:r>
      <w:r>
        <w:rPr>
          <w:rFonts w:ascii="Cambria" w:hAnsi="Cambria" w:cs="Arial"/>
        </w:rPr>
        <w:t xml:space="preserve">, </w:t>
      </w:r>
      <w:proofErr w:type="spellStart"/>
      <w:r w:rsidR="005157E1">
        <w:rPr>
          <w:rFonts w:ascii="Cambria" w:hAnsi="Cambria" w:cs="Arial"/>
        </w:rPr>
        <w:t>Pyspark</w:t>
      </w:r>
      <w:proofErr w:type="spellEnd"/>
      <w:r w:rsidRPr="000B525F">
        <w:rPr>
          <w:rFonts w:ascii="Cambria" w:hAnsi="Cambria" w:cs="Arial"/>
        </w:rPr>
        <w:t>,</w:t>
      </w:r>
      <w:r>
        <w:rPr>
          <w:rFonts w:ascii="Cambria" w:hAnsi="Cambria" w:cs="Arial"/>
        </w:rPr>
        <w:t xml:space="preserve"> </w:t>
      </w:r>
      <w:r w:rsidRPr="006A142D">
        <w:rPr>
          <w:rFonts w:ascii="Cambria" w:hAnsi="Cambria" w:cs="Arial"/>
          <w:b/>
          <w:bCs/>
        </w:rPr>
        <w:t>Spark</w:t>
      </w:r>
      <w:r w:rsidR="005157E1">
        <w:rPr>
          <w:rFonts w:ascii="Cambria" w:hAnsi="Cambria" w:cs="Arial"/>
          <w:b/>
          <w:bCs/>
        </w:rPr>
        <w:t xml:space="preserve">, Scala, </w:t>
      </w:r>
      <w:r>
        <w:rPr>
          <w:rFonts w:ascii="Cambria" w:hAnsi="Cambria" w:cs="Arial"/>
          <w:b/>
          <w:bCs/>
        </w:rPr>
        <w:t xml:space="preserve">and </w:t>
      </w:r>
      <w:r w:rsidRPr="006A142D">
        <w:rPr>
          <w:rFonts w:ascii="Cambria" w:hAnsi="Cambria" w:cs="Arial"/>
          <w:b/>
          <w:bCs/>
        </w:rPr>
        <w:t>SQL</w:t>
      </w:r>
      <w:r>
        <w:rPr>
          <w:rFonts w:ascii="Cambria" w:hAnsi="Cambria" w:cs="Arial"/>
          <w:b/>
          <w:bCs/>
        </w:rPr>
        <w:t>, Jenkins.</w:t>
      </w:r>
    </w:p>
    <w:p w14:paraId="6D4EF65B" w14:textId="77777777" w:rsidR="007F6912" w:rsidRPr="00743F28" w:rsidRDefault="007F6912" w:rsidP="007F6912">
      <w:pPr>
        <w:pStyle w:val="ListParagraph"/>
        <w:pBdr>
          <w:bottom w:val="single" w:sz="4" w:space="1" w:color="auto"/>
        </w:pBdr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79B73E5A" w14:textId="77777777" w:rsidR="00A555AA" w:rsidRPr="000B525F" w:rsidRDefault="00A555AA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2ABD2C1E" w14:textId="023945B1" w:rsidR="00C57465" w:rsidRDefault="00C57465" w:rsidP="00C57465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>
        <w:rPr>
          <w:rFonts w:ascii="Cambria" w:eastAsia="Calibri" w:hAnsi="Cambria" w:cs="Arial"/>
          <w:i w:val="0"/>
          <w:sz w:val="22"/>
          <w:szCs w:val="22"/>
        </w:rPr>
        <w:t>Client Name: DNB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b w:val="0"/>
          <w:color w:val="A6A6A6"/>
          <w:sz w:val="22"/>
          <w:szCs w:val="22"/>
        </w:rPr>
        <w:tab/>
        <w:t xml:space="preserve">           </w:t>
      </w:r>
      <w:r w:rsidR="003E35BF">
        <w:rPr>
          <w:rFonts w:ascii="Cambria" w:eastAsia="Calibri" w:hAnsi="Cambria"/>
          <w:color w:val="A6A6A6"/>
          <w:sz w:val="22"/>
          <w:szCs w:val="22"/>
        </w:rPr>
        <w:t>Dec</w:t>
      </w:r>
      <w:r>
        <w:rPr>
          <w:rFonts w:ascii="Cambria" w:eastAsia="Calibri" w:hAnsi="Cambria"/>
          <w:color w:val="A6A6A6"/>
          <w:sz w:val="22"/>
          <w:szCs w:val="22"/>
        </w:rPr>
        <w:t xml:space="preserve"> 2021</w:t>
      </w:r>
      <w:r w:rsidRPr="000B525F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814006">
        <w:rPr>
          <w:rFonts w:ascii="Cambria" w:eastAsia="Calibri" w:hAnsi="Cambria"/>
          <w:color w:val="A6A6A6"/>
          <w:sz w:val="22"/>
          <w:szCs w:val="22"/>
        </w:rPr>
        <w:t>Ju</w:t>
      </w:r>
      <w:r>
        <w:rPr>
          <w:rFonts w:ascii="Cambria" w:eastAsia="Calibri" w:hAnsi="Cambria"/>
          <w:color w:val="A6A6A6"/>
          <w:sz w:val="22"/>
          <w:szCs w:val="22"/>
        </w:rPr>
        <w:t>n 2022</w:t>
      </w:r>
    </w:p>
    <w:p w14:paraId="3652520A" w14:textId="499A1E97" w:rsidR="00C57465" w:rsidRDefault="007C4E24" w:rsidP="00C57465">
      <w:pPr>
        <w:spacing w:after="0"/>
        <w:jc w:val="both"/>
        <w:rPr>
          <w:rFonts w:ascii="Cambria" w:eastAsia="Times New Roman" w:hAnsi="Cambria" w:cs="Arial"/>
          <w:b/>
        </w:rPr>
      </w:pPr>
      <w:r>
        <w:rPr>
          <w:rFonts w:ascii="Cambria" w:eastAsia="Times New Roman" w:hAnsi="Cambria" w:cs="Arial"/>
          <w:b/>
        </w:rPr>
        <w:t>Project Name: Control tower</w:t>
      </w:r>
    </w:p>
    <w:p w14:paraId="0F222CFE" w14:textId="77777777" w:rsidR="00C57465" w:rsidRPr="007F6912" w:rsidRDefault="00C57465" w:rsidP="00C57465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</w:p>
    <w:p w14:paraId="2D24BA35" w14:textId="77777777" w:rsidR="00C57465" w:rsidRPr="00181DA8" w:rsidRDefault="00C57465" w:rsidP="00C57465">
      <w:pPr>
        <w:pStyle w:val="ListParagraph"/>
        <w:numPr>
          <w:ilvl w:val="0"/>
          <w:numId w:val="15"/>
        </w:numPr>
        <w:suppressAutoHyphens w:val="0"/>
        <w:spacing w:after="0"/>
        <w:contextualSpacing/>
        <w:jc w:val="both"/>
        <w:rPr>
          <w:rFonts w:ascii="Cambria" w:hAnsi="Cambria" w:cs="Arial"/>
        </w:rPr>
      </w:pPr>
      <w:r>
        <w:rPr>
          <w:rFonts w:ascii="Cambria" w:eastAsia="Times New Roman" w:hAnsi="Cambria" w:cs="Arial"/>
        </w:rPr>
        <w:t>R</w:t>
      </w:r>
      <w:r w:rsidRPr="00181DA8">
        <w:rPr>
          <w:rFonts w:ascii="Cambria" w:eastAsia="Times New Roman" w:hAnsi="Cambria" w:cs="Arial"/>
        </w:rPr>
        <w:t xml:space="preserve">esponsible for </w:t>
      </w:r>
      <w:r>
        <w:rPr>
          <w:rFonts w:ascii="Cambria" w:eastAsia="Times New Roman" w:hAnsi="Cambria" w:cs="Arial"/>
          <w:b/>
        </w:rPr>
        <w:t>o</w:t>
      </w:r>
      <w:r w:rsidRPr="00181DA8">
        <w:rPr>
          <w:rFonts w:ascii="Cambria" w:eastAsia="Times New Roman" w:hAnsi="Cambria" w:cs="Arial"/>
          <w:b/>
        </w:rPr>
        <w:t xml:space="preserve">ptimizing Spark </w:t>
      </w:r>
      <w:r>
        <w:rPr>
          <w:rFonts w:ascii="Cambria" w:eastAsia="Times New Roman" w:hAnsi="Cambria" w:cs="Arial"/>
          <w:b/>
        </w:rPr>
        <w:t>SQL</w:t>
      </w:r>
      <w:r w:rsidRPr="00181DA8">
        <w:rPr>
          <w:rFonts w:ascii="Cambria" w:eastAsia="Times New Roman" w:hAnsi="Cambria" w:cs="Arial"/>
        </w:rPr>
        <w:t xml:space="preserve"> queries that helped in saving Cost to the project. </w:t>
      </w:r>
    </w:p>
    <w:p w14:paraId="750843FD" w14:textId="77777777" w:rsidR="00C57465" w:rsidRPr="000B525F" w:rsidRDefault="00C57465" w:rsidP="00C57465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Loaded and transformed</w:t>
      </w:r>
      <w:r w:rsidRPr="000B525F">
        <w:rPr>
          <w:rFonts w:ascii="Cambria" w:hAnsi="Cambria" w:cs="Arial"/>
        </w:rPr>
        <w:t xml:space="preserve"> large sets of semi structured data</w:t>
      </w:r>
      <w:r>
        <w:rPr>
          <w:rFonts w:ascii="Cambria" w:hAnsi="Cambria" w:cs="Arial"/>
        </w:rPr>
        <w:t xml:space="preserve"> using Spark</w:t>
      </w:r>
      <w:r w:rsidRPr="000B525F">
        <w:rPr>
          <w:rFonts w:ascii="Cambria" w:hAnsi="Cambria" w:cs="Arial"/>
        </w:rPr>
        <w:t>.</w:t>
      </w:r>
    </w:p>
    <w:p w14:paraId="59253EB7" w14:textId="77777777" w:rsidR="00C57465" w:rsidRPr="005E4FD3" w:rsidRDefault="00C57465" w:rsidP="00C57465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364614">
        <w:t xml:space="preserve">Queried data using </w:t>
      </w:r>
      <w:r w:rsidRPr="00364614">
        <w:rPr>
          <w:b/>
          <w:bCs/>
        </w:rPr>
        <w:t>Spark</w:t>
      </w:r>
      <w:r>
        <w:rPr>
          <w:b/>
          <w:bCs/>
        </w:rPr>
        <w:t xml:space="preserve"> </w:t>
      </w:r>
      <w:r w:rsidRPr="00364614">
        <w:rPr>
          <w:b/>
          <w:bCs/>
        </w:rPr>
        <w:t>SQL</w:t>
      </w:r>
      <w:r w:rsidRPr="00364614">
        <w:t xml:space="preserve"> on top </w:t>
      </w:r>
      <w:r>
        <w:t>of Spark engine for faster data</w:t>
      </w:r>
      <w:r w:rsidRPr="00364614">
        <w:t>sets processing.</w:t>
      </w:r>
    </w:p>
    <w:p w14:paraId="04E3CB6D" w14:textId="77777777" w:rsidR="00C57465" w:rsidRDefault="00C57465" w:rsidP="00C57465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Involved in creation of Hive tables and do data processing.</w:t>
      </w:r>
    </w:p>
    <w:p w14:paraId="3A698C92" w14:textId="183A7FF7" w:rsidR="00C57465" w:rsidRPr="007C4E24" w:rsidRDefault="00C57465" w:rsidP="007C4E24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Implemented different </w:t>
      </w:r>
      <w:r w:rsidRPr="005E4FD3">
        <w:rPr>
          <w:rFonts w:ascii="Cambria" w:hAnsi="Cambria" w:cs="Arial"/>
          <w:b/>
          <w:bCs/>
        </w:rPr>
        <w:t>performance tuning</w:t>
      </w:r>
      <w:r>
        <w:rPr>
          <w:rFonts w:ascii="Cambria" w:hAnsi="Cambria" w:cs="Arial"/>
        </w:rPr>
        <w:t xml:space="preserve"> technique in Hive for better performance.</w:t>
      </w:r>
    </w:p>
    <w:p w14:paraId="7E4286C4" w14:textId="77777777" w:rsidR="00C57465" w:rsidRPr="006E2E7A" w:rsidRDefault="00C57465" w:rsidP="00C57465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6A4C3B">
        <w:rPr>
          <w:rFonts w:ascii="Cambria" w:hAnsi="Cambria" w:cs="Arial"/>
        </w:rPr>
        <w:t xml:space="preserve">Performed </w:t>
      </w:r>
      <w:r w:rsidRPr="006A4C3B">
        <w:rPr>
          <w:rFonts w:ascii="Cambria" w:hAnsi="Cambria" w:cs="Arial"/>
          <w:b/>
        </w:rPr>
        <w:t>Import and Export</w:t>
      </w:r>
      <w:r w:rsidRPr="006A4C3B">
        <w:rPr>
          <w:rFonts w:ascii="Cambria" w:hAnsi="Cambria" w:cs="Arial"/>
        </w:rPr>
        <w:t xml:space="preserve"> of RD</w:t>
      </w:r>
      <w:r>
        <w:rPr>
          <w:rFonts w:ascii="Cambria" w:hAnsi="Cambria" w:cs="Arial"/>
        </w:rPr>
        <w:t>B</w:t>
      </w:r>
      <w:r w:rsidRPr="006A4C3B">
        <w:rPr>
          <w:rFonts w:ascii="Cambria" w:hAnsi="Cambria" w:cs="Arial"/>
        </w:rPr>
        <w:t xml:space="preserve">MS data into </w:t>
      </w:r>
      <w:r>
        <w:rPr>
          <w:rFonts w:ascii="Cambria" w:hAnsi="Cambria" w:cs="Arial"/>
          <w:b/>
        </w:rPr>
        <w:t>HDFS</w:t>
      </w:r>
      <w:r w:rsidRPr="006A4C3B">
        <w:rPr>
          <w:rFonts w:ascii="Cambria" w:hAnsi="Cambria" w:cs="Arial"/>
          <w:b/>
        </w:rPr>
        <w:t xml:space="preserve"> through</w:t>
      </w:r>
      <w:r>
        <w:rPr>
          <w:rFonts w:ascii="Cambria" w:hAnsi="Cambria" w:cs="Arial"/>
          <w:b/>
        </w:rPr>
        <w:t xml:space="preserve"> </w:t>
      </w:r>
      <w:proofErr w:type="spellStart"/>
      <w:r>
        <w:rPr>
          <w:rFonts w:ascii="Cambria" w:hAnsi="Cambria" w:cs="Arial"/>
          <w:b/>
        </w:rPr>
        <w:t>Sqoop</w:t>
      </w:r>
      <w:proofErr w:type="spellEnd"/>
      <w:r>
        <w:rPr>
          <w:rFonts w:ascii="Cambria" w:hAnsi="Cambria" w:cs="Arial"/>
          <w:b/>
        </w:rPr>
        <w:t>.</w:t>
      </w:r>
    </w:p>
    <w:p w14:paraId="7B3D321D" w14:textId="2D506921" w:rsidR="00C57465" w:rsidRPr="007C4E24" w:rsidRDefault="00C57465" w:rsidP="007C4E24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6E2E7A">
        <w:rPr>
          <w:rFonts w:ascii="Cambria" w:hAnsi="Cambria" w:cs="Arial"/>
        </w:rPr>
        <w:t xml:space="preserve">Worked on </w:t>
      </w:r>
      <w:proofErr w:type="spellStart"/>
      <w:r w:rsidRPr="006E2E7A">
        <w:rPr>
          <w:rFonts w:ascii="Cambria" w:hAnsi="Cambria" w:cs="Arial"/>
        </w:rPr>
        <w:t>Sqoop</w:t>
      </w:r>
      <w:proofErr w:type="spellEnd"/>
      <w:r w:rsidRPr="006E2E7A">
        <w:rPr>
          <w:rFonts w:ascii="Cambria" w:hAnsi="Cambria" w:cs="Arial"/>
        </w:rPr>
        <w:t xml:space="preserve"> incremental import</w:t>
      </w:r>
      <w:r>
        <w:rPr>
          <w:rFonts w:ascii="Cambria" w:hAnsi="Cambria" w:cs="Arial"/>
        </w:rPr>
        <w:t xml:space="preserve"> with different file format like parquet, Avro etc.</w:t>
      </w:r>
    </w:p>
    <w:p w14:paraId="75B87A45" w14:textId="77777777" w:rsidR="00C57465" w:rsidRPr="000B525F" w:rsidRDefault="00C57465" w:rsidP="00C57465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Involved with client to understand the requirements.  </w:t>
      </w:r>
    </w:p>
    <w:p w14:paraId="41378D19" w14:textId="77777777" w:rsidR="00C57465" w:rsidRPr="007F6912" w:rsidRDefault="00C57465" w:rsidP="00C57465">
      <w:pPr>
        <w:numPr>
          <w:ilvl w:val="0"/>
          <w:numId w:val="15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Code</w:t>
      </w:r>
      <w:r w:rsidRPr="000B525F">
        <w:rPr>
          <w:rFonts w:ascii="Cambria" w:hAnsi="Cambria" w:cs="Arial"/>
        </w:rPr>
        <w:t xml:space="preserve"> &amp; </w:t>
      </w:r>
      <w:r w:rsidRPr="000B525F">
        <w:rPr>
          <w:rFonts w:ascii="Cambria" w:hAnsi="Cambria" w:cs="Arial"/>
          <w:b/>
        </w:rPr>
        <w:t>peer review</w:t>
      </w:r>
      <w:r w:rsidRPr="000B525F">
        <w:rPr>
          <w:rFonts w:ascii="Cambria" w:hAnsi="Cambria" w:cs="Arial"/>
        </w:rPr>
        <w:t xml:space="preserve"> of assigned task. Unit testing and Bug fixing.</w:t>
      </w:r>
    </w:p>
    <w:p w14:paraId="0B2CBE71" w14:textId="77777777" w:rsidR="00C57465" w:rsidRPr="00BE28CD" w:rsidRDefault="00C57465" w:rsidP="00C57465">
      <w:pPr>
        <w:spacing w:after="0"/>
        <w:jc w:val="both"/>
        <w:rPr>
          <w:rFonts w:ascii="Cambria" w:eastAsia="Times New Roman" w:hAnsi="Cambria" w:cs="Arial"/>
          <w:b/>
        </w:rPr>
      </w:pPr>
    </w:p>
    <w:p w14:paraId="4E92BE08" w14:textId="13F0AEBD" w:rsidR="00C57465" w:rsidRPr="00BE28CD" w:rsidRDefault="00C57465" w:rsidP="00C57465">
      <w:pPr>
        <w:spacing w:after="0"/>
        <w:jc w:val="both"/>
        <w:rPr>
          <w:rFonts w:ascii="Cambria" w:eastAsia="Times New Roman" w:hAnsi="Cambria" w:cs="Arial"/>
          <w:b/>
        </w:rPr>
      </w:pPr>
      <w:r w:rsidRPr="00BE28CD">
        <w:rPr>
          <w:rFonts w:ascii="Cambria" w:eastAsia="Times New Roman" w:hAnsi="Cambria" w:cs="Arial"/>
          <w:b/>
        </w:rPr>
        <w:t>Role:</w:t>
      </w:r>
      <w:r>
        <w:rPr>
          <w:rFonts w:ascii="Cambria" w:eastAsia="Times New Roman" w:hAnsi="Cambria" w:cs="Arial"/>
          <w:b/>
        </w:rPr>
        <w:t xml:space="preserve"> Hadoop</w:t>
      </w:r>
      <w:r w:rsidRPr="00BE28CD">
        <w:rPr>
          <w:rFonts w:ascii="Cambria" w:eastAsia="Times New Roman" w:hAnsi="Cambria" w:cs="Arial"/>
          <w:b/>
        </w:rPr>
        <w:t xml:space="preserve"> Developer</w:t>
      </w:r>
    </w:p>
    <w:p w14:paraId="2EC2C1CB" w14:textId="5EB5AC7C" w:rsidR="004A264F" w:rsidRDefault="00C57465" w:rsidP="00C57465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Hadoop, </w:t>
      </w:r>
      <w:r>
        <w:rPr>
          <w:rFonts w:ascii="Cambria" w:hAnsi="Cambria" w:cs="Arial"/>
        </w:rPr>
        <w:t xml:space="preserve">HDFS, Hive, </w:t>
      </w:r>
      <w:proofErr w:type="spellStart"/>
      <w:r>
        <w:rPr>
          <w:rFonts w:ascii="Cambria" w:hAnsi="Cambria" w:cs="Arial"/>
        </w:rPr>
        <w:t>Sqoop</w:t>
      </w:r>
      <w:proofErr w:type="spellEnd"/>
      <w:r w:rsidRPr="000B525F">
        <w:rPr>
          <w:rFonts w:ascii="Cambria" w:hAnsi="Cambria" w:cs="Arial"/>
        </w:rPr>
        <w:t>,</w:t>
      </w:r>
      <w:r>
        <w:rPr>
          <w:rFonts w:ascii="Cambria" w:hAnsi="Cambria" w:cs="Arial"/>
        </w:rPr>
        <w:t xml:space="preserve"> </w:t>
      </w:r>
      <w:r w:rsidRPr="006A142D">
        <w:rPr>
          <w:rFonts w:ascii="Cambria" w:hAnsi="Cambria" w:cs="Arial"/>
          <w:b/>
          <w:bCs/>
        </w:rPr>
        <w:t>Spark</w:t>
      </w:r>
      <w:r>
        <w:rPr>
          <w:rFonts w:ascii="Cambria" w:hAnsi="Cambria" w:cs="Arial"/>
          <w:b/>
          <w:bCs/>
        </w:rPr>
        <w:t xml:space="preserve">, Scala and </w:t>
      </w:r>
      <w:r w:rsidRPr="006A142D">
        <w:rPr>
          <w:rFonts w:ascii="Cambria" w:hAnsi="Cambria" w:cs="Arial"/>
          <w:b/>
          <w:bCs/>
        </w:rPr>
        <w:t>SQL</w:t>
      </w:r>
      <w:r w:rsidR="00A60242">
        <w:rPr>
          <w:rFonts w:ascii="Cambria" w:hAnsi="Cambria" w:cs="Arial"/>
          <w:b/>
          <w:bCs/>
        </w:rPr>
        <w:t>, Jenkins</w:t>
      </w:r>
    </w:p>
    <w:p w14:paraId="00914A76" w14:textId="77777777" w:rsidR="004A264F" w:rsidRPr="00743F28" w:rsidRDefault="004A264F" w:rsidP="004A264F">
      <w:pPr>
        <w:pStyle w:val="ListParagraph"/>
        <w:pBdr>
          <w:bottom w:val="single" w:sz="4" w:space="1" w:color="auto"/>
        </w:pBdr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05E007FF" w14:textId="77777777" w:rsidR="003B69B0" w:rsidRPr="000B525F" w:rsidRDefault="003B69B0" w:rsidP="00430A50">
      <w:pPr>
        <w:shd w:val="clear" w:color="auto" w:fill="BFBFBF"/>
        <w:spacing w:after="0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WORK EXPERIENCE</w:t>
      </w:r>
    </w:p>
    <w:p w14:paraId="7E9F7A81" w14:textId="77777777" w:rsidR="003B69B0" w:rsidRPr="000B525F" w:rsidRDefault="003B69B0" w:rsidP="00430A50">
      <w:pPr>
        <w:pStyle w:val="ListParagraph"/>
        <w:widowControl w:val="0"/>
        <w:spacing w:after="0"/>
        <w:ind w:left="634" w:right="86"/>
        <w:rPr>
          <w:rFonts w:ascii="Cambria" w:hAnsi="Cambria"/>
          <w:bCs/>
        </w:rPr>
      </w:pPr>
    </w:p>
    <w:p w14:paraId="36C5879A" w14:textId="3E1C38B2" w:rsidR="00922334" w:rsidRDefault="00CC1971" w:rsidP="008E2A0C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proofErr w:type="spellStart"/>
      <w:r>
        <w:rPr>
          <w:rFonts w:ascii="Cambria" w:hAnsi="Cambria"/>
          <w:bCs/>
        </w:rPr>
        <w:t>Capgemini</w:t>
      </w:r>
      <w:proofErr w:type="spellEnd"/>
      <w:r>
        <w:rPr>
          <w:rFonts w:ascii="Cambria" w:hAnsi="Cambria"/>
          <w:bCs/>
        </w:rPr>
        <w:t xml:space="preserve"> Technology Services India </w:t>
      </w:r>
      <w:r w:rsidR="00D02287">
        <w:rPr>
          <w:rFonts w:ascii="Cambria" w:hAnsi="Cambria"/>
          <w:bCs/>
        </w:rPr>
        <w:t>Ltd</w:t>
      </w:r>
      <w:r>
        <w:rPr>
          <w:rFonts w:ascii="Cambria" w:hAnsi="Cambria"/>
          <w:bCs/>
        </w:rPr>
        <w:t xml:space="preserve">           Jan 2025</w:t>
      </w:r>
      <w:r w:rsidR="00D02287">
        <w:rPr>
          <w:rFonts w:ascii="Cambria" w:hAnsi="Cambria"/>
          <w:bCs/>
        </w:rPr>
        <w:t xml:space="preserve"> –</w:t>
      </w:r>
      <w:r w:rsidR="00B33945">
        <w:rPr>
          <w:rFonts w:ascii="Cambria" w:hAnsi="Cambria"/>
          <w:bCs/>
        </w:rPr>
        <w:t xml:space="preserve"> July 2026</w:t>
      </w:r>
    </w:p>
    <w:p w14:paraId="5E18E8FD" w14:textId="43A54193" w:rsidR="008E2A0C" w:rsidRPr="00655309" w:rsidRDefault="00CC1971" w:rsidP="008E2A0C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RA </w:t>
      </w:r>
      <w:proofErr w:type="spellStart"/>
      <w:r>
        <w:rPr>
          <w:rFonts w:ascii="Cambria" w:hAnsi="Cambria"/>
          <w:bCs/>
        </w:rPr>
        <w:t>Infotech</w:t>
      </w:r>
      <w:proofErr w:type="spellEnd"/>
      <w:r w:rsidR="00856CC8">
        <w:rPr>
          <w:rFonts w:ascii="Cambria" w:hAnsi="Cambria"/>
          <w:bCs/>
        </w:rPr>
        <w:t xml:space="preserve"> </w:t>
      </w:r>
      <w:proofErr w:type="spellStart"/>
      <w:r w:rsidR="00856CC8">
        <w:rPr>
          <w:rFonts w:ascii="Cambria" w:hAnsi="Cambria"/>
          <w:bCs/>
        </w:rPr>
        <w:t>Pvt</w:t>
      </w:r>
      <w:proofErr w:type="spellEnd"/>
      <w:r w:rsidR="00856CC8">
        <w:rPr>
          <w:rFonts w:ascii="Cambria" w:hAnsi="Cambria"/>
          <w:bCs/>
        </w:rPr>
        <w:t xml:space="preserve"> Ltd     </w:t>
      </w:r>
      <w:r w:rsidR="009A6DAE">
        <w:rPr>
          <w:rFonts w:ascii="Cambria" w:hAnsi="Cambria"/>
          <w:bCs/>
        </w:rPr>
        <w:tab/>
        <w:t xml:space="preserve">               </w:t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  <w:t>May 2023</w:t>
      </w:r>
      <w:r w:rsidR="000C4596">
        <w:rPr>
          <w:rFonts w:ascii="Cambria" w:hAnsi="Cambria"/>
          <w:bCs/>
        </w:rPr>
        <w:t xml:space="preserve"> – J</w:t>
      </w:r>
      <w:r>
        <w:rPr>
          <w:rFonts w:ascii="Cambria" w:hAnsi="Cambria"/>
          <w:bCs/>
        </w:rPr>
        <w:t>an 2025</w:t>
      </w:r>
    </w:p>
    <w:p w14:paraId="472BA1E5" w14:textId="5FEDF07A" w:rsidR="003B69B0" w:rsidRDefault="00CC1971" w:rsidP="008E2A0C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>I – process services(India)</w:t>
      </w:r>
      <w:r w:rsidR="002C3659">
        <w:rPr>
          <w:rFonts w:ascii="Cambria" w:hAnsi="Cambria"/>
          <w:bCs/>
        </w:rPr>
        <w:t xml:space="preserve"> </w:t>
      </w:r>
      <w:proofErr w:type="spellStart"/>
      <w:r w:rsidR="002C3659">
        <w:rPr>
          <w:rFonts w:ascii="Cambria" w:hAnsi="Cambria"/>
          <w:bCs/>
        </w:rPr>
        <w:t>Pvt</w:t>
      </w:r>
      <w:proofErr w:type="spellEnd"/>
      <w:r w:rsidR="002C3659">
        <w:rPr>
          <w:rFonts w:ascii="Cambria" w:hAnsi="Cambria"/>
          <w:bCs/>
        </w:rPr>
        <w:t xml:space="preserve"> L</w:t>
      </w:r>
      <w:r w:rsidR="008E2A0C">
        <w:rPr>
          <w:rFonts w:ascii="Cambria" w:hAnsi="Cambria"/>
          <w:bCs/>
        </w:rPr>
        <w:t>td</w:t>
      </w:r>
      <w:r w:rsidR="002C3659">
        <w:rPr>
          <w:rFonts w:ascii="Cambria" w:hAnsi="Cambria"/>
          <w:bCs/>
        </w:rPr>
        <w:t>.</w:t>
      </w:r>
      <w:r w:rsidR="008E2A0C">
        <w:rPr>
          <w:rFonts w:ascii="Cambria" w:hAnsi="Cambria"/>
          <w:bCs/>
        </w:rPr>
        <w:t xml:space="preserve"> </w:t>
      </w:r>
      <w:r w:rsidR="008E2A0C">
        <w:rPr>
          <w:rFonts w:ascii="Cambria" w:hAnsi="Cambria"/>
          <w:bCs/>
        </w:rPr>
        <w:tab/>
      </w:r>
      <w:r w:rsidR="00856CC8">
        <w:rPr>
          <w:rFonts w:ascii="Cambria" w:hAnsi="Cambria"/>
          <w:bCs/>
        </w:rPr>
        <w:t xml:space="preserve">               </w:t>
      </w:r>
      <w:r>
        <w:rPr>
          <w:rFonts w:ascii="Cambria" w:hAnsi="Cambria"/>
          <w:bCs/>
        </w:rPr>
        <w:t>Oct 2017 – June 2022</w:t>
      </w:r>
    </w:p>
    <w:p w14:paraId="7EB87678" w14:textId="5BB1CAA1" w:rsidR="00CC1971" w:rsidRPr="008E2A0C" w:rsidRDefault="00CC1971" w:rsidP="008E2A0C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>Soft</w:t>
      </w:r>
      <w:r w:rsidR="00E05D22">
        <w:rPr>
          <w:rFonts w:ascii="Cambria" w:hAnsi="Cambria"/>
          <w:bCs/>
        </w:rPr>
        <w:t>-</w:t>
      </w:r>
      <w:proofErr w:type="spellStart"/>
      <w:r>
        <w:rPr>
          <w:rFonts w:ascii="Cambria" w:hAnsi="Cambria"/>
          <w:bCs/>
        </w:rPr>
        <w:t>servio</w:t>
      </w:r>
      <w:proofErr w:type="spellEnd"/>
      <w:r>
        <w:rPr>
          <w:rFonts w:ascii="Cambria" w:hAnsi="Cambria"/>
          <w:bCs/>
        </w:rPr>
        <w:t xml:space="preserve"> Technologies </w:t>
      </w:r>
      <w:proofErr w:type="spellStart"/>
      <w:r>
        <w:rPr>
          <w:rFonts w:ascii="Cambria" w:hAnsi="Cambria"/>
          <w:bCs/>
        </w:rPr>
        <w:t>pvt.ltd</w:t>
      </w:r>
      <w:proofErr w:type="spellEnd"/>
      <w:r>
        <w:rPr>
          <w:rFonts w:ascii="Cambria" w:hAnsi="Cambria"/>
          <w:bCs/>
        </w:rPr>
        <w:t xml:space="preserve">                                Oct 2015 – Mar 2017 (</w:t>
      </w:r>
      <w:proofErr w:type="spellStart"/>
      <w:r>
        <w:rPr>
          <w:rFonts w:ascii="Cambria" w:hAnsi="Cambria"/>
          <w:bCs/>
        </w:rPr>
        <w:t>Intrenship</w:t>
      </w:r>
      <w:proofErr w:type="spellEnd"/>
      <w:r>
        <w:rPr>
          <w:rFonts w:ascii="Cambria" w:hAnsi="Cambria"/>
          <w:bCs/>
        </w:rPr>
        <w:t>)</w:t>
      </w:r>
    </w:p>
    <w:p w14:paraId="144295B9" w14:textId="77777777" w:rsidR="001714D8" w:rsidRPr="000B525F" w:rsidRDefault="001714D8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59768477" w14:textId="77777777" w:rsidR="001714D8" w:rsidRPr="000B525F" w:rsidRDefault="001714D8" w:rsidP="00430A50">
      <w:pPr>
        <w:shd w:val="clear" w:color="auto" w:fill="BFBFBF"/>
        <w:spacing w:after="0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EDUCATION</w:t>
      </w:r>
    </w:p>
    <w:p w14:paraId="32C4B427" w14:textId="77777777" w:rsidR="001714D8" w:rsidRPr="000B525F" w:rsidRDefault="001714D8" w:rsidP="00430A50">
      <w:pPr>
        <w:spacing w:after="0"/>
        <w:rPr>
          <w:rFonts w:ascii="Cambria" w:hAnsi="Cambria" w:cs="Arial"/>
        </w:rPr>
      </w:pPr>
    </w:p>
    <w:tbl>
      <w:tblPr>
        <w:tblW w:w="9109" w:type="dxa"/>
        <w:tblInd w:w="93" w:type="dxa"/>
        <w:tblLook w:val="04A0" w:firstRow="1" w:lastRow="0" w:firstColumn="1" w:lastColumn="0" w:noHBand="0" w:noVBand="1"/>
      </w:tblPr>
      <w:tblGrid>
        <w:gridCol w:w="4950"/>
        <w:gridCol w:w="1714"/>
        <w:gridCol w:w="2445"/>
      </w:tblGrid>
      <w:tr w:rsidR="00FF0803" w:rsidRPr="000B525F" w14:paraId="32F97E86" w14:textId="77777777" w:rsidTr="00C00F03">
        <w:trPr>
          <w:trHeight w:val="327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01DBA" w14:textId="07ED421B" w:rsidR="00FF0803" w:rsidRPr="000B525F" w:rsidRDefault="00FF0803" w:rsidP="003D3A81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2F15" w14:textId="2EC2F2E7" w:rsidR="00FF0803" w:rsidRPr="000B525F" w:rsidRDefault="00FF0803" w:rsidP="003D3A81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E92F" w14:textId="77777777" w:rsidR="00FF0803" w:rsidRPr="000B525F" w:rsidRDefault="00FF0803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 w:rsidR="00FF0803" w:rsidRPr="000B525F" w14:paraId="574B2CA6" w14:textId="77777777" w:rsidTr="00C00F03">
        <w:trPr>
          <w:trHeight w:val="327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BB57" w14:textId="75DDDE9B" w:rsidR="00FF0803" w:rsidRPr="000B525F" w:rsidRDefault="00DA01EC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D</w:t>
            </w:r>
            <w:r w:rsidR="00E05D22">
              <w:rPr>
                <w:rFonts w:ascii="Cambria" w:eastAsia="Times New Roman" w:hAnsi="Cambria" w:cs="Times New Roman"/>
                <w:color w:val="000000"/>
                <w:lang w:eastAsia="en-US"/>
              </w:rPr>
              <w:t>egree in Computer science &amp; engineering</w:t>
            </w: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.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AB839" w14:textId="23890DFC" w:rsidR="00FF0803" w:rsidRPr="000B525F" w:rsidRDefault="00FF0803" w:rsidP="00C00F03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C00F03">
              <w:rPr>
                <w:rFonts w:ascii="Cambria" w:eastAsia="Times New Roman" w:hAnsi="Cambria" w:cs="Times New Roman"/>
                <w:color w:val="000000"/>
                <w:lang w:eastAsia="en-US"/>
              </w:rPr>
              <w:t>12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-20</w:t>
            </w:r>
            <w:r w:rsidR="00C00F03">
              <w:rPr>
                <w:rFonts w:ascii="Cambria" w:eastAsia="Times New Roman" w:hAnsi="Cambria" w:cs="Times New Roman"/>
                <w:color w:val="000000"/>
                <w:lang w:eastAsia="en-US"/>
              </w:rPr>
              <w:t>15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A1E59" w14:textId="2FA1F0D2" w:rsidR="00FF0803" w:rsidRPr="000B525F" w:rsidRDefault="008E2A0C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63.07</w:t>
            </w:r>
          </w:p>
        </w:tc>
      </w:tr>
      <w:tr w:rsidR="00FF0803" w:rsidRPr="000B525F" w14:paraId="5DDB8F56" w14:textId="77777777" w:rsidTr="00C00F03">
        <w:trPr>
          <w:trHeight w:val="327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CC0EE" w14:textId="064061B0" w:rsidR="00FF0803" w:rsidRPr="000B525F" w:rsidRDefault="00DA01EC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Diploma in computer engineering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687D" w14:textId="2A370FE7" w:rsidR="00FF0803" w:rsidRPr="000B525F" w:rsidRDefault="00FF0803" w:rsidP="00C00F03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200</w:t>
            </w:r>
            <w:r w:rsidR="00C00F03">
              <w:rPr>
                <w:rFonts w:ascii="Cambria" w:eastAsia="Times New Roman" w:hAnsi="Cambria" w:cs="Times New Roman"/>
                <w:color w:val="000000"/>
                <w:lang w:eastAsia="en-US"/>
              </w:rPr>
              <w:t>9</w:t>
            </w:r>
            <w:r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-20</w:t>
            </w:r>
            <w:r w:rsidR="00C00F03">
              <w:rPr>
                <w:rFonts w:ascii="Cambria" w:eastAsia="Times New Roman" w:hAnsi="Cambria" w:cs="Times New Roman"/>
                <w:color w:val="000000"/>
                <w:lang w:eastAsia="en-US"/>
              </w:rPr>
              <w:t>12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F7154" w14:textId="5E214C78" w:rsidR="00FF0803" w:rsidRPr="000B525F" w:rsidRDefault="008E2A0C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67.23</w:t>
            </w:r>
          </w:p>
        </w:tc>
      </w:tr>
      <w:tr w:rsidR="00BC1F2C" w:rsidRPr="000B525F" w14:paraId="279F2B8D" w14:textId="77777777" w:rsidTr="00C00F03">
        <w:trPr>
          <w:trHeight w:val="327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6BEB1" w14:textId="45F6E0D1" w:rsidR="00BC1F2C" w:rsidRPr="000B525F" w:rsidRDefault="00C00F03" w:rsidP="00B87B15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HSC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E6E15" w14:textId="19DA7051" w:rsidR="00BC1F2C" w:rsidRPr="000B525F" w:rsidRDefault="00C00F03" w:rsidP="00C00F03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2008-2009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1F70A" w14:textId="3C14966D" w:rsidR="00BC1F2C" w:rsidRPr="000B525F" w:rsidRDefault="008E2A0C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54.67</w:t>
            </w:r>
          </w:p>
        </w:tc>
      </w:tr>
      <w:tr w:rsidR="00C00F03" w:rsidRPr="000B525F" w14:paraId="4656BBB1" w14:textId="77777777" w:rsidTr="00C00F03">
        <w:trPr>
          <w:trHeight w:val="327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315CD" w14:textId="3F8661DB" w:rsidR="00C00F03" w:rsidRPr="000B525F" w:rsidRDefault="00C00F03" w:rsidP="00B87B15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SSC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820CF" w14:textId="66169C80" w:rsidR="00C00F03" w:rsidRDefault="00C00F03" w:rsidP="00C00F03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2006-2007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0F55AD" w14:textId="62DE0C70" w:rsidR="00C00F03" w:rsidRDefault="008E2A0C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79.84</w:t>
            </w:r>
          </w:p>
        </w:tc>
      </w:tr>
    </w:tbl>
    <w:p w14:paraId="20568FCC" w14:textId="77777777" w:rsidR="001714D8" w:rsidRPr="000B525F" w:rsidRDefault="001714D8" w:rsidP="00430A50">
      <w:pPr>
        <w:rPr>
          <w:rFonts w:ascii="Cambria" w:hAnsi="Cambria"/>
        </w:rPr>
      </w:pPr>
    </w:p>
    <w:p w14:paraId="67D2A86A" w14:textId="18D99E64" w:rsidR="004366B7" w:rsidRPr="00655309" w:rsidRDefault="004366B7" w:rsidP="00655309">
      <w:pPr>
        <w:spacing w:after="0"/>
        <w:rPr>
          <w:rFonts w:ascii="Cambria" w:eastAsia="Cambria" w:hAnsi="Cambria" w:cs="Cambria"/>
          <w:color w:val="000000"/>
        </w:rPr>
      </w:pPr>
    </w:p>
    <w:sectPr w:rsidR="004366B7" w:rsidRPr="00655309" w:rsidSect="00832C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5" w:h="16837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9ACAF7" w14:textId="77777777" w:rsidR="00753AE0" w:rsidRDefault="00753AE0" w:rsidP="00F43480">
      <w:pPr>
        <w:spacing w:after="0" w:line="240" w:lineRule="auto"/>
      </w:pPr>
      <w:r>
        <w:separator/>
      </w:r>
    </w:p>
  </w:endnote>
  <w:endnote w:type="continuationSeparator" w:id="0">
    <w:p w14:paraId="0575CAA6" w14:textId="77777777" w:rsidR="00753AE0" w:rsidRDefault="00753AE0" w:rsidP="00F4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dvance">
    <w:altName w:val="Segoe Print"/>
    <w:charset w:val="00"/>
    <w:family w:val="swiss"/>
    <w:pitch w:val="variable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B859A7" w14:textId="77777777" w:rsidR="00F43480" w:rsidRDefault="00F434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A8ACB" w14:textId="77777777" w:rsidR="00F43480" w:rsidRDefault="00F434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27EA27" w14:textId="77777777" w:rsidR="00F43480" w:rsidRDefault="00F43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A1A828" w14:textId="77777777" w:rsidR="00753AE0" w:rsidRDefault="00753AE0" w:rsidP="00F43480">
      <w:pPr>
        <w:spacing w:after="0" w:line="240" w:lineRule="auto"/>
      </w:pPr>
      <w:r>
        <w:separator/>
      </w:r>
    </w:p>
  </w:footnote>
  <w:footnote w:type="continuationSeparator" w:id="0">
    <w:p w14:paraId="4E0C3642" w14:textId="77777777" w:rsidR="00753AE0" w:rsidRDefault="00753AE0" w:rsidP="00F43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7AA2A" w14:textId="77777777" w:rsidR="00F43480" w:rsidRDefault="00F434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E282F2" w14:textId="77777777" w:rsidR="00F43480" w:rsidRDefault="00F434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F31BBF" w14:textId="77777777" w:rsidR="00F43480" w:rsidRDefault="00F43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23"/>
    <w:lvl w:ilvl="0">
      <w:start w:val="1"/>
      <w:numFmt w:val="bullet"/>
      <w:pStyle w:val="NormalAdvan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8" w15:restartNumberingAfterBreak="0">
    <w:nsid w:val="00000009"/>
    <w:multiLevelType w:val="singleLevel"/>
    <w:tmpl w:val="0000000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ADD6216"/>
    <w:multiLevelType w:val="hybridMultilevel"/>
    <w:tmpl w:val="DAB4E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13890"/>
    <w:multiLevelType w:val="hybridMultilevel"/>
    <w:tmpl w:val="95BE419A"/>
    <w:lvl w:ilvl="0" w:tplc="2D068AD6">
      <w:start w:val="1"/>
      <w:numFmt w:val="decimal"/>
      <w:lvlText w:val="%1."/>
      <w:lvlJc w:val="left"/>
      <w:pPr>
        <w:ind w:left="720" w:hanging="360"/>
      </w:pPr>
      <w:rPr>
        <w:rFonts w:cs="Arial" w:hint="default"/>
        <w:i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C7B14"/>
    <w:multiLevelType w:val="hybridMultilevel"/>
    <w:tmpl w:val="00C60A28"/>
    <w:lvl w:ilvl="0" w:tplc="40090001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6507E"/>
    <w:multiLevelType w:val="hybridMultilevel"/>
    <w:tmpl w:val="0750E902"/>
    <w:lvl w:ilvl="0" w:tplc="8044218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86DAD"/>
    <w:multiLevelType w:val="hybridMultilevel"/>
    <w:tmpl w:val="CD4A2FF6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0173"/>
    <w:multiLevelType w:val="hybridMultilevel"/>
    <w:tmpl w:val="A36A997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E64F9A"/>
    <w:multiLevelType w:val="hybridMultilevel"/>
    <w:tmpl w:val="1026C426"/>
    <w:lvl w:ilvl="0" w:tplc="0000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81C11"/>
    <w:multiLevelType w:val="hybridMultilevel"/>
    <w:tmpl w:val="BB8A20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D42DD7"/>
    <w:multiLevelType w:val="hybridMultilevel"/>
    <w:tmpl w:val="84DA2378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850B9"/>
    <w:multiLevelType w:val="hybridMultilevel"/>
    <w:tmpl w:val="FC20ED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F134F6"/>
    <w:multiLevelType w:val="hybridMultilevel"/>
    <w:tmpl w:val="0652CE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5"/>
  </w:num>
  <w:num w:numId="5">
    <w:abstractNumId w:val="9"/>
  </w:num>
  <w:num w:numId="6">
    <w:abstractNumId w:val="12"/>
  </w:num>
  <w:num w:numId="7">
    <w:abstractNumId w:val="13"/>
  </w:num>
  <w:num w:numId="8">
    <w:abstractNumId w:val="16"/>
  </w:num>
  <w:num w:numId="9">
    <w:abstractNumId w:val="17"/>
  </w:num>
  <w:num w:numId="10">
    <w:abstractNumId w:val="10"/>
  </w:num>
  <w:num w:numId="11">
    <w:abstractNumId w:val="14"/>
  </w:num>
  <w:num w:numId="12">
    <w:abstractNumId w:val="13"/>
  </w:num>
  <w:num w:numId="13">
    <w:abstractNumId w:val="11"/>
  </w:num>
  <w:num w:numId="14">
    <w:abstractNumId w:val="19"/>
  </w:num>
  <w:num w:numId="15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75B"/>
    <w:rsid w:val="00005DCF"/>
    <w:rsid w:val="000118A1"/>
    <w:rsid w:val="00022986"/>
    <w:rsid w:val="00030FAB"/>
    <w:rsid w:val="00036B3B"/>
    <w:rsid w:val="00042B23"/>
    <w:rsid w:val="000478E8"/>
    <w:rsid w:val="00050902"/>
    <w:rsid w:val="000548B0"/>
    <w:rsid w:val="00061463"/>
    <w:rsid w:val="00065C82"/>
    <w:rsid w:val="0006601E"/>
    <w:rsid w:val="00066C6F"/>
    <w:rsid w:val="00080913"/>
    <w:rsid w:val="00085818"/>
    <w:rsid w:val="00085923"/>
    <w:rsid w:val="000A4535"/>
    <w:rsid w:val="000B3240"/>
    <w:rsid w:val="000B525F"/>
    <w:rsid w:val="000B79F3"/>
    <w:rsid w:val="000C4596"/>
    <w:rsid w:val="000C7FE7"/>
    <w:rsid w:val="000D79E0"/>
    <w:rsid w:val="000E1C16"/>
    <w:rsid w:val="000F6247"/>
    <w:rsid w:val="00105480"/>
    <w:rsid w:val="00110C4E"/>
    <w:rsid w:val="00112337"/>
    <w:rsid w:val="0012251A"/>
    <w:rsid w:val="00132F2A"/>
    <w:rsid w:val="0014146B"/>
    <w:rsid w:val="0015021B"/>
    <w:rsid w:val="0015070A"/>
    <w:rsid w:val="00151856"/>
    <w:rsid w:val="001521DA"/>
    <w:rsid w:val="00154CF5"/>
    <w:rsid w:val="00170C86"/>
    <w:rsid w:val="00171127"/>
    <w:rsid w:val="001714D8"/>
    <w:rsid w:val="00173006"/>
    <w:rsid w:val="001747C0"/>
    <w:rsid w:val="00181471"/>
    <w:rsid w:val="00183522"/>
    <w:rsid w:val="00186622"/>
    <w:rsid w:val="00187702"/>
    <w:rsid w:val="0019077B"/>
    <w:rsid w:val="00190EEC"/>
    <w:rsid w:val="00193DF3"/>
    <w:rsid w:val="001A5117"/>
    <w:rsid w:val="001A5CEC"/>
    <w:rsid w:val="001B0C61"/>
    <w:rsid w:val="001B6F88"/>
    <w:rsid w:val="001C019F"/>
    <w:rsid w:val="001C4041"/>
    <w:rsid w:val="001C4FCB"/>
    <w:rsid w:val="001D3F31"/>
    <w:rsid w:val="001D4B4A"/>
    <w:rsid w:val="001E780D"/>
    <w:rsid w:val="002040D6"/>
    <w:rsid w:val="00204173"/>
    <w:rsid w:val="0021183B"/>
    <w:rsid w:val="002162B5"/>
    <w:rsid w:val="00217BEE"/>
    <w:rsid w:val="00226C74"/>
    <w:rsid w:val="00226F51"/>
    <w:rsid w:val="00233DF9"/>
    <w:rsid w:val="00233F9A"/>
    <w:rsid w:val="0023468A"/>
    <w:rsid w:val="00234951"/>
    <w:rsid w:val="002508DF"/>
    <w:rsid w:val="00257181"/>
    <w:rsid w:val="002773A5"/>
    <w:rsid w:val="00290519"/>
    <w:rsid w:val="00291269"/>
    <w:rsid w:val="00291BBC"/>
    <w:rsid w:val="002A6F01"/>
    <w:rsid w:val="002B2C3F"/>
    <w:rsid w:val="002B32A2"/>
    <w:rsid w:val="002C3659"/>
    <w:rsid w:val="002C3EC9"/>
    <w:rsid w:val="002D00DE"/>
    <w:rsid w:val="002D0501"/>
    <w:rsid w:val="002D0E7C"/>
    <w:rsid w:val="002D26EB"/>
    <w:rsid w:val="002E6AAD"/>
    <w:rsid w:val="002E75B8"/>
    <w:rsid w:val="002F7035"/>
    <w:rsid w:val="003100F7"/>
    <w:rsid w:val="00315136"/>
    <w:rsid w:val="003164FE"/>
    <w:rsid w:val="0034109D"/>
    <w:rsid w:val="00356541"/>
    <w:rsid w:val="00373EB6"/>
    <w:rsid w:val="00380E98"/>
    <w:rsid w:val="00382AC9"/>
    <w:rsid w:val="00382DDE"/>
    <w:rsid w:val="0038314D"/>
    <w:rsid w:val="00386BF6"/>
    <w:rsid w:val="00390AAA"/>
    <w:rsid w:val="00395E53"/>
    <w:rsid w:val="003A04AF"/>
    <w:rsid w:val="003A130C"/>
    <w:rsid w:val="003B65AE"/>
    <w:rsid w:val="003B69B0"/>
    <w:rsid w:val="003C1D3E"/>
    <w:rsid w:val="003C50CF"/>
    <w:rsid w:val="003C54F7"/>
    <w:rsid w:val="003C6946"/>
    <w:rsid w:val="003D3A81"/>
    <w:rsid w:val="003D439C"/>
    <w:rsid w:val="003D43B4"/>
    <w:rsid w:val="003E220E"/>
    <w:rsid w:val="003E35BF"/>
    <w:rsid w:val="003F1B7C"/>
    <w:rsid w:val="003F5B28"/>
    <w:rsid w:val="004055D3"/>
    <w:rsid w:val="00426330"/>
    <w:rsid w:val="00430A50"/>
    <w:rsid w:val="0043376D"/>
    <w:rsid w:val="004366B7"/>
    <w:rsid w:val="00441320"/>
    <w:rsid w:val="00442F53"/>
    <w:rsid w:val="004535F6"/>
    <w:rsid w:val="00455F41"/>
    <w:rsid w:val="004652BB"/>
    <w:rsid w:val="00465CCC"/>
    <w:rsid w:val="00471025"/>
    <w:rsid w:val="004737D6"/>
    <w:rsid w:val="0047677F"/>
    <w:rsid w:val="0049035B"/>
    <w:rsid w:val="00490CE8"/>
    <w:rsid w:val="004A0F69"/>
    <w:rsid w:val="004A264F"/>
    <w:rsid w:val="004C4395"/>
    <w:rsid w:val="004D4D2C"/>
    <w:rsid w:val="004E7EC5"/>
    <w:rsid w:val="004F5D2A"/>
    <w:rsid w:val="005039D2"/>
    <w:rsid w:val="005157E1"/>
    <w:rsid w:val="0053084E"/>
    <w:rsid w:val="00537717"/>
    <w:rsid w:val="005448AC"/>
    <w:rsid w:val="00544CB4"/>
    <w:rsid w:val="00546FE7"/>
    <w:rsid w:val="005548D9"/>
    <w:rsid w:val="005548DA"/>
    <w:rsid w:val="00565995"/>
    <w:rsid w:val="005761A3"/>
    <w:rsid w:val="005764E4"/>
    <w:rsid w:val="0057743E"/>
    <w:rsid w:val="00583A67"/>
    <w:rsid w:val="005A08EC"/>
    <w:rsid w:val="005A7267"/>
    <w:rsid w:val="005A7FE4"/>
    <w:rsid w:val="005B2F56"/>
    <w:rsid w:val="005B64E5"/>
    <w:rsid w:val="005B65C7"/>
    <w:rsid w:val="005C34AD"/>
    <w:rsid w:val="005D1FF1"/>
    <w:rsid w:val="005E0ABB"/>
    <w:rsid w:val="005E2AAC"/>
    <w:rsid w:val="005E3355"/>
    <w:rsid w:val="005E4FD3"/>
    <w:rsid w:val="005E563A"/>
    <w:rsid w:val="005E77F3"/>
    <w:rsid w:val="005F238C"/>
    <w:rsid w:val="005F6A0D"/>
    <w:rsid w:val="00601FE8"/>
    <w:rsid w:val="00603317"/>
    <w:rsid w:val="00604B61"/>
    <w:rsid w:val="0061675D"/>
    <w:rsid w:val="00623684"/>
    <w:rsid w:val="0063306A"/>
    <w:rsid w:val="00640880"/>
    <w:rsid w:val="00651F8D"/>
    <w:rsid w:val="00655309"/>
    <w:rsid w:val="006638B0"/>
    <w:rsid w:val="00667113"/>
    <w:rsid w:val="0068595B"/>
    <w:rsid w:val="00687C7F"/>
    <w:rsid w:val="00691B77"/>
    <w:rsid w:val="006A05E9"/>
    <w:rsid w:val="006A142D"/>
    <w:rsid w:val="006A47F0"/>
    <w:rsid w:val="006A4B9B"/>
    <w:rsid w:val="006A4C3B"/>
    <w:rsid w:val="006A4C59"/>
    <w:rsid w:val="006C1CC1"/>
    <w:rsid w:val="006E198A"/>
    <w:rsid w:val="006E2E7A"/>
    <w:rsid w:val="006E3103"/>
    <w:rsid w:val="006F051F"/>
    <w:rsid w:val="006F4DE2"/>
    <w:rsid w:val="006F5D70"/>
    <w:rsid w:val="007072B7"/>
    <w:rsid w:val="007079F8"/>
    <w:rsid w:val="00710FC9"/>
    <w:rsid w:val="00714BBD"/>
    <w:rsid w:val="007266AB"/>
    <w:rsid w:val="007357AF"/>
    <w:rsid w:val="00736BBE"/>
    <w:rsid w:val="00740B55"/>
    <w:rsid w:val="00741A1D"/>
    <w:rsid w:val="00743F28"/>
    <w:rsid w:val="00744913"/>
    <w:rsid w:val="007472EE"/>
    <w:rsid w:val="00753AE0"/>
    <w:rsid w:val="007614B8"/>
    <w:rsid w:val="007667DC"/>
    <w:rsid w:val="00771862"/>
    <w:rsid w:val="00775205"/>
    <w:rsid w:val="00781080"/>
    <w:rsid w:val="00783FB5"/>
    <w:rsid w:val="007868E6"/>
    <w:rsid w:val="007873AE"/>
    <w:rsid w:val="007928D1"/>
    <w:rsid w:val="00795702"/>
    <w:rsid w:val="007A08EE"/>
    <w:rsid w:val="007A0FE4"/>
    <w:rsid w:val="007A207C"/>
    <w:rsid w:val="007A32FD"/>
    <w:rsid w:val="007A36F9"/>
    <w:rsid w:val="007A3ABB"/>
    <w:rsid w:val="007B68FE"/>
    <w:rsid w:val="007C4E24"/>
    <w:rsid w:val="007D0D98"/>
    <w:rsid w:val="007D68D8"/>
    <w:rsid w:val="007E01CB"/>
    <w:rsid w:val="007E0ECC"/>
    <w:rsid w:val="007E2C91"/>
    <w:rsid w:val="007E7F92"/>
    <w:rsid w:val="007F6912"/>
    <w:rsid w:val="007F6D81"/>
    <w:rsid w:val="007F7376"/>
    <w:rsid w:val="008039BF"/>
    <w:rsid w:val="00814006"/>
    <w:rsid w:val="008151C0"/>
    <w:rsid w:val="00815C4A"/>
    <w:rsid w:val="00816AA5"/>
    <w:rsid w:val="0082469D"/>
    <w:rsid w:val="008261F2"/>
    <w:rsid w:val="00832C31"/>
    <w:rsid w:val="00840A47"/>
    <w:rsid w:val="008416A5"/>
    <w:rsid w:val="008475D1"/>
    <w:rsid w:val="00847677"/>
    <w:rsid w:val="008501DE"/>
    <w:rsid w:val="0085192D"/>
    <w:rsid w:val="00854BF7"/>
    <w:rsid w:val="00856CC8"/>
    <w:rsid w:val="0086393A"/>
    <w:rsid w:val="00881B86"/>
    <w:rsid w:val="00881EF0"/>
    <w:rsid w:val="00882754"/>
    <w:rsid w:val="008905A8"/>
    <w:rsid w:val="008968CA"/>
    <w:rsid w:val="008B4BB6"/>
    <w:rsid w:val="008B56D9"/>
    <w:rsid w:val="008C30F4"/>
    <w:rsid w:val="008C5689"/>
    <w:rsid w:val="008D6E37"/>
    <w:rsid w:val="008E21A6"/>
    <w:rsid w:val="008E2A0C"/>
    <w:rsid w:val="009017AD"/>
    <w:rsid w:val="00912BE1"/>
    <w:rsid w:val="009170ED"/>
    <w:rsid w:val="00922334"/>
    <w:rsid w:val="009247FD"/>
    <w:rsid w:val="0092591A"/>
    <w:rsid w:val="00926B01"/>
    <w:rsid w:val="009413D7"/>
    <w:rsid w:val="0094747F"/>
    <w:rsid w:val="009655F8"/>
    <w:rsid w:val="0096720D"/>
    <w:rsid w:val="009A5169"/>
    <w:rsid w:val="009A6DAE"/>
    <w:rsid w:val="009B0ED3"/>
    <w:rsid w:val="009B268E"/>
    <w:rsid w:val="009B2925"/>
    <w:rsid w:val="009B5E5C"/>
    <w:rsid w:val="009D006F"/>
    <w:rsid w:val="009E338D"/>
    <w:rsid w:val="009E5D57"/>
    <w:rsid w:val="00A1231A"/>
    <w:rsid w:val="00A22C8A"/>
    <w:rsid w:val="00A342E5"/>
    <w:rsid w:val="00A54093"/>
    <w:rsid w:val="00A555AA"/>
    <w:rsid w:val="00A60242"/>
    <w:rsid w:val="00A60DD3"/>
    <w:rsid w:val="00A84A6E"/>
    <w:rsid w:val="00AA7567"/>
    <w:rsid w:val="00AB2380"/>
    <w:rsid w:val="00AC2368"/>
    <w:rsid w:val="00AD2AE1"/>
    <w:rsid w:val="00AD59FF"/>
    <w:rsid w:val="00AE245A"/>
    <w:rsid w:val="00AE3E19"/>
    <w:rsid w:val="00AF1F87"/>
    <w:rsid w:val="00B01146"/>
    <w:rsid w:val="00B02A60"/>
    <w:rsid w:val="00B07EF3"/>
    <w:rsid w:val="00B110BB"/>
    <w:rsid w:val="00B30E4F"/>
    <w:rsid w:val="00B32188"/>
    <w:rsid w:val="00B33945"/>
    <w:rsid w:val="00B40394"/>
    <w:rsid w:val="00B43ECA"/>
    <w:rsid w:val="00B54A88"/>
    <w:rsid w:val="00B623AA"/>
    <w:rsid w:val="00B7770C"/>
    <w:rsid w:val="00B82F56"/>
    <w:rsid w:val="00B87B15"/>
    <w:rsid w:val="00B97F9F"/>
    <w:rsid w:val="00BA1D92"/>
    <w:rsid w:val="00BB12EE"/>
    <w:rsid w:val="00BB17F8"/>
    <w:rsid w:val="00BB4665"/>
    <w:rsid w:val="00BC020B"/>
    <w:rsid w:val="00BC1F2C"/>
    <w:rsid w:val="00BE1409"/>
    <w:rsid w:val="00BE28CD"/>
    <w:rsid w:val="00BE67AD"/>
    <w:rsid w:val="00BE74BD"/>
    <w:rsid w:val="00BF0024"/>
    <w:rsid w:val="00BF2B51"/>
    <w:rsid w:val="00C0044B"/>
    <w:rsid w:val="00C00F03"/>
    <w:rsid w:val="00C05DB8"/>
    <w:rsid w:val="00C07209"/>
    <w:rsid w:val="00C10A4C"/>
    <w:rsid w:val="00C10FE3"/>
    <w:rsid w:val="00C12536"/>
    <w:rsid w:val="00C16161"/>
    <w:rsid w:val="00C245F1"/>
    <w:rsid w:val="00C45EC9"/>
    <w:rsid w:val="00C475A6"/>
    <w:rsid w:val="00C57465"/>
    <w:rsid w:val="00C74FCA"/>
    <w:rsid w:val="00C84FCA"/>
    <w:rsid w:val="00C9421A"/>
    <w:rsid w:val="00CA74F2"/>
    <w:rsid w:val="00CB12AD"/>
    <w:rsid w:val="00CC0B7B"/>
    <w:rsid w:val="00CC1971"/>
    <w:rsid w:val="00CC1AAA"/>
    <w:rsid w:val="00CE471E"/>
    <w:rsid w:val="00CE5168"/>
    <w:rsid w:val="00CF2226"/>
    <w:rsid w:val="00D018E9"/>
    <w:rsid w:val="00D01960"/>
    <w:rsid w:val="00D02287"/>
    <w:rsid w:val="00D0453D"/>
    <w:rsid w:val="00D04A09"/>
    <w:rsid w:val="00D07404"/>
    <w:rsid w:val="00D12DCD"/>
    <w:rsid w:val="00D15B80"/>
    <w:rsid w:val="00D22407"/>
    <w:rsid w:val="00D24A3D"/>
    <w:rsid w:val="00D27644"/>
    <w:rsid w:val="00D30909"/>
    <w:rsid w:val="00D35AB0"/>
    <w:rsid w:val="00D37E9A"/>
    <w:rsid w:val="00D509CD"/>
    <w:rsid w:val="00D6766F"/>
    <w:rsid w:val="00D7159B"/>
    <w:rsid w:val="00D93994"/>
    <w:rsid w:val="00DA01EC"/>
    <w:rsid w:val="00DC63EE"/>
    <w:rsid w:val="00DD765E"/>
    <w:rsid w:val="00DE0799"/>
    <w:rsid w:val="00DE72E9"/>
    <w:rsid w:val="00E0022D"/>
    <w:rsid w:val="00E05D22"/>
    <w:rsid w:val="00E20475"/>
    <w:rsid w:val="00E25693"/>
    <w:rsid w:val="00E25D2E"/>
    <w:rsid w:val="00E2698C"/>
    <w:rsid w:val="00E326D9"/>
    <w:rsid w:val="00E36FA4"/>
    <w:rsid w:val="00E41A02"/>
    <w:rsid w:val="00E428B8"/>
    <w:rsid w:val="00E5211C"/>
    <w:rsid w:val="00E5675B"/>
    <w:rsid w:val="00E73703"/>
    <w:rsid w:val="00E7682B"/>
    <w:rsid w:val="00E76F8A"/>
    <w:rsid w:val="00E77A37"/>
    <w:rsid w:val="00E91D40"/>
    <w:rsid w:val="00EA5DAD"/>
    <w:rsid w:val="00EA7584"/>
    <w:rsid w:val="00EB439D"/>
    <w:rsid w:val="00EB6537"/>
    <w:rsid w:val="00EC20A3"/>
    <w:rsid w:val="00ED6CCC"/>
    <w:rsid w:val="00EE60C7"/>
    <w:rsid w:val="00EF1478"/>
    <w:rsid w:val="00F10D79"/>
    <w:rsid w:val="00F12093"/>
    <w:rsid w:val="00F201AF"/>
    <w:rsid w:val="00F30AFE"/>
    <w:rsid w:val="00F33562"/>
    <w:rsid w:val="00F36273"/>
    <w:rsid w:val="00F401DD"/>
    <w:rsid w:val="00F43480"/>
    <w:rsid w:val="00F448A5"/>
    <w:rsid w:val="00F50C91"/>
    <w:rsid w:val="00F523EB"/>
    <w:rsid w:val="00F54FB0"/>
    <w:rsid w:val="00F61532"/>
    <w:rsid w:val="00F62036"/>
    <w:rsid w:val="00F7007E"/>
    <w:rsid w:val="00F72686"/>
    <w:rsid w:val="00F7308B"/>
    <w:rsid w:val="00F7622D"/>
    <w:rsid w:val="00F83405"/>
    <w:rsid w:val="00F91D5C"/>
    <w:rsid w:val="00FA0FAF"/>
    <w:rsid w:val="00FB04C1"/>
    <w:rsid w:val="00FB0730"/>
    <w:rsid w:val="00FB29CD"/>
    <w:rsid w:val="00FB7137"/>
    <w:rsid w:val="00FC3F34"/>
    <w:rsid w:val="00FC5824"/>
    <w:rsid w:val="00FD68BC"/>
    <w:rsid w:val="00FE0551"/>
    <w:rsid w:val="00FE0AD7"/>
    <w:rsid w:val="00FE4BF4"/>
    <w:rsid w:val="00FE4F69"/>
    <w:rsid w:val="00FF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02B4792"/>
  <w15:docId w15:val="{2507F895-ED1B-4FF1-8DA6-AEE46244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after="0" w:line="240" w:lineRule="auto"/>
      <w:outlineLvl w:val="2"/>
    </w:pPr>
    <w:rPr>
      <w:rFonts w:ascii="Times New Roman" w:eastAsia="Times New Roman" w:hAnsi="Times New Roman"/>
      <w:b/>
      <w:sz w:val="20"/>
      <w:szCs w:val="20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3B4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  <w:b w:val="0"/>
      <w:color w:val="000000"/>
      <w:sz w:val="17"/>
      <w:szCs w:val="17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Times New Roman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Symbol" w:hAnsi="Symbol"/>
      <w:sz w:val="24"/>
      <w:szCs w:val="24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1">
    <w:name w:val="WW8Num43z1"/>
    <w:rPr>
      <w:rFonts w:ascii="Courier New" w:hAnsi="Courier New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Wingdings" w:hAnsi="Wingdings"/>
    </w:rPr>
  </w:style>
  <w:style w:type="character" w:customStyle="1" w:styleId="WW8Num46z1">
    <w:name w:val="WW8Num46z1"/>
    <w:rPr>
      <w:rFonts w:ascii="Courier New" w:hAnsi="Courier New" w:cs="Courier New"/>
    </w:rPr>
  </w:style>
  <w:style w:type="character" w:customStyle="1" w:styleId="WW8Num46z3">
    <w:name w:val="WW8Num46z3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/>
    </w:rPr>
  </w:style>
  <w:style w:type="character" w:customStyle="1" w:styleId="WW8NumSt26z0">
    <w:name w:val="WW8NumSt26z0"/>
    <w:rPr>
      <w:rFonts w:ascii="Symbol" w:hAnsi="Symbol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BodyText3Char">
    <w:name w:val="Body Text 3 Char"/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FootnoteCharacters">
    <w:name w:val="Footnote Characters"/>
  </w:style>
  <w:style w:type="character" w:styleId="Hyperlink">
    <w:name w:val="Hyperlink"/>
    <w:rPr>
      <w:color w:val="0000FF"/>
      <w:u w:val="single"/>
    </w:rPr>
  </w:style>
  <w:style w:type="character" w:customStyle="1" w:styleId="2ColBoldChar">
    <w:name w:val="2ColBold Char"/>
    <w:rPr>
      <w:rFonts w:ascii="Tms Rmn" w:eastAsia="Times New Roman" w:hAnsi="Tms Rmn"/>
      <w:b/>
      <w:sz w:val="24"/>
    </w:rPr>
  </w:style>
  <w:style w:type="character" w:customStyle="1" w:styleId="FooterChar">
    <w:name w:val="Footer Char"/>
    <w:rPr>
      <w:sz w:val="22"/>
      <w:szCs w:val="22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Normal11ptChar">
    <w:name w:val="Normal + 11 pt Char"/>
    <w:rPr>
      <w:rFonts w:ascii="Advance" w:eastAsia="Times New Roman" w:hAnsi="Advance"/>
      <w:sz w:val="22"/>
      <w:szCs w:val="22"/>
    </w:rPr>
  </w:style>
  <w:style w:type="character" w:customStyle="1" w:styleId="placeholder">
    <w:name w:val="placeholder"/>
    <w:basedOn w:val="DefaultParagraphFont"/>
  </w:style>
  <w:style w:type="character" w:styleId="BookTitle">
    <w:name w:val="Book Title"/>
    <w:qFormat/>
    <w:rPr>
      <w:b/>
      <w:bCs/>
      <w:smallCaps/>
      <w:spacing w:val="5"/>
    </w:rPr>
  </w:style>
  <w:style w:type="character" w:customStyle="1" w:styleId="BodyText2Char">
    <w:name w:val="Body Text 2 Char"/>
    <w:rPr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AbinTab1">
    <w:name w:val="AbinTab1"/>
    <w:qFormat/>
    <w:pPr>
      <w:numPr>
        <w:numId w:val="3"/>
      </w:numPr>
      <w:suppressAutoHyphens/>
      <w:ind w:right="-180"/>
    </w:pPr>
    <w:rPr>
      <w:rFonts w:cs="Calibri"/>
      <w:bCs/>
      <w:lang w:val="en-GB" w:eastAsia="ar-SA"/>
    </w:rPr>
  </w:style>
  <w:style w:type="paragraph" w:customStyle="1" w:styleId="levnl11">
    <w:name w:val="_levnl11"/>
    <w:basedOn w:val="Normal"/>
    <w:pPr>
      <w:widowControl w:val="0"/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/>
    </w:rPr>
  </w:style>
  <w:style w:type="paragraph" w:styleId="ListBullet">
    <w:name w:val="List Bullet"/>
    <w:basedOn w:val="Normal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customStyle="1" w:styleId="CharCharCharCharCharCharCharCharCharChar">
    <w:name w:val="Char Char Char Char Char Char Char Char Char Char"/>
    <w:basedOn w:val="Normal"/>
    <w:pPr>
      <w:spacing w:after="160"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AbinNoTab">
    <w:name w:val="AbinNoTab"/>
    <w:pPr>
      <w:suppressAutoHyphens/>
    </w:pPr>
    <w:rPr>
      <w:rFonts w:cs="Calibri"/>
      <w:b/>
      <w:bCs/>
      <w:lang w:eastAsia="ar-SA"/>
    </w:rPr>
  </w:style>
  <w:style w:type="paragraph" w:styleId="BodyText3">
    <w:name w:val="Body Text 3"/>
    <w:basedOn w:val="Normal"/>
    <w:pPr>
      <w:spacing w:after="0" w:line="240" w:lineRule="auto"/>
    </w:pPr>
    <w:rPr>
      <w:rFonts w:ascii="Verdana" w:eastAsia="Times New Roman" w:hAnsi="Verdana"/>
      <w:sz w:val="20"/>
      <w:szCs w:val="24"/>
      <w:lang w:val="x-none"/>
    </w:rPr>
  </w:style>
  <w:style w:type="paragraph" w:styleId="ListParagraph">
    <w:name w:val="List Paragraph"/>
    <w:basedOn w:val="Normal"/>
    <w:link w:val="ListParagraphChar"/>
    <w:qFormat/>
    <w:pPr>
      <w:ind w:left="720"/>
    </w:pPr>
  </w:style>
  <w:style w:type="paragraph" w:styleId="ListBullet2">
    <w:name w:val="List Bullet 2"/>
    <w:basedOn w:val="Normal"/>
    <w:pPr>
      <w:spacing w:after="0" w:line="240" w:lineRule="auto"/>
      <w:jc w:val="both"/>
    </w:pPr>
    <w:rPr>
      <w:rFonts w:ascii="Book Antiqua" w:eastAsia="Times New Roman" w:hAnsi="Book Antiqua" w:cs="Arial"/>
      <w:bCs/>
    </w:rPr>
  </w:style>
  <w:style w:type="paragraph" w:styleId="NormalWeb">
    <w:name w:val="Normal (Web)"/>
    <w:basedOn w:val="Normal"/>
    <w:pPr>
      <w:widowControl w:val="0"/>
      <w:spacing w:after="97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WW-Default">
    <w:name w:val="WW-Default"/>
    <w:pPr>
      <w:suppressAutoHyphens/>
      <w:autoSpaceDE w:val="0"/>
    </w:pPr>
    <w:rPr>
      <w:rFonts w:ascii="Verdana" w:hAnsi="Verdana" w:cs="Verdana"/>
      <w:color w:val="000000"/>
      <w:sz w:val="24"/>
      <w:szCs w:val="24"/>
      <w:lang w:eastAsia="ar-SA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2ColBold">
    <w:name w:val="2ColBold"/>
    <w:basedOn w:val="Normal"/>
    <w:pPr>
      <w:tabs>
        <w:tab w:val="left" w:pos="2160"/>
        <w:tab w:val="left" w:pos="3600"/>
        <w:tab w:val="left" w:pos="5040"/>
        <w:tab w:val="left" w:pos="6480"/>
      </w:tabs>
      <w:spacing w:after="0" w:line="240" w:lineRule="auto"/>
      <w:ind w:right="180"/>
      <w:jc w:val="both"/>
    </w:pPr>
    <w:rPr>
      <w:rFonts w:ascii="Tms Rmn" w:eastAsia="Times New Roman" w:hAnsi="Tms Rmn"/>
      <w:b/>
      <w:sz w:val="24"/>
      <w:szCs w:val="20"/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NormalAdvance">
    <w:name w:val="Normal + Advance"/>
    <w:basedOn w:val="Normal"/>
    <w:pPr>
      <w:numPr>
        <w:numId w:val="2"/>
      </w:numPr>
      <w:tabs>
        <w:tab w:val="left" w:pos="360"/>
      </w:tabs>
      <w:spacing w:after="0" w:line="240" w:lineRule="auto"/>
      <w:jc w:val="both"/>
    </w:pPr>
    <w:rPr>
      <w:rFonts w:ascii="Advance" w:eastAsia="Times New Roman" w:hAnsi="Advance"/>
      <w:lang w:val="x-none"/>
    </w:rPr>
  </w:style>
  <w:style w:type="paragraph" w:styleId="BodyText2">
    <w:name w:val="Body Text 2"/>
    <w:basedOn w:val="Normal"/>
    <w:pPr>
      <w:spacing w:after="120" w:line="480" w:lineRule="auto"/>
    </w:pPr>
    <w:rPr>
      <w:lang w:val="x-none"/>
    </w:rPr>
  </w:style>
  <w:style w:type="paragraph" w:customStyle="1" w:styleId="CompanyNameAndAddress">
    <w:name w:val="CompanyNameAndAddress"/>
    <w:basedOn w:val="Normal"/>
    <w:next w:val="Normal"/>
    <w:uiPriority w:val="99"/>
    <w:rsid w:val="009413D7"/>
    <w:pPr>
      <w:tabs>
        <w:tab w:val="right" w:pos="8640"/>
      </w:tabs>
      <w:suppressAutoHyphens w:val="0"/>
      <w:spacing w:after="0" w:line="240" w:lineRule="auto"/>
    </w:pPr>
    <w:rPr>
      <w:rFonts w:ascii="Arial" w:eastAsia="Times New Roman" w:hAnsi="Arial" w:cs="Times New Roman"/>
      <w:sz w:val="24"/>
      <w:szCs w:val="20"/>
      <w:lang w:eastAsia="en-US"/>
    </w:rPr>
  </w:style>
  <w:style w:type="paragraph" w:customStyle="1" w:styleId="Position">
    <w:name w:val="Position"/>
    <w:basedOn w:val="Normal"/>
    <w:uiPriority w:val="99"/>
    <w:rsid w:val="009413D7"/>
    <w:pPr>
      <w:suppressAutoHyphens w:val="0"/>
      <w:spacing w:after="0" w:line="240" w:lineRule="auto"/>
      <w:ind w:left="720"/>
    </w:pPr>
    <w:rPr>
      <w:rFonts w:ascii="Arial" w:eastAsia="Times New Roman" w:hAnsi="Arial" w:cs="Times New Roman"/>
      <w:i/>
      <w:sz w:val="24"/>
      <w:szCs w:val="20"/>
      <w:lang w:eastAsia="en-US"/>
    </w:rPr>
  </w:style>
  <w:style w:type="paragraph" w:customStyle="1" w:styleId="Default">
    <w:name w:val="Default"/>
    <w:rsid w:val="00E7682B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465CCC"/>
    <w:rPr>
      <w:b/>
      <w:bCs/>
    </w:rPr>
  </w:style>
  <w:style w:type="character" w:customStyle="1" w:styleId="Heading5Char">
    <w:name w:val="Heading 5 Char"/>
    <w:link w:val="Heading5"/>
    <w:uiPriority w:val="9"/>
    <w:rsid w:val="003D43B4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locked/>
    <w:rsid w:val="005E4FD3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neshv.belle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3BDFB-7294-4CEE-A28B-451442F78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5796</CharactersWithSpaces>
  <SharedDoc>false</SharedDoc>
  <HLinks>
    <vt:vector size="66" baseType="variant">
      <vt:variant>
        <vt:i4>6226042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6226042</vt:i4>
      </vt:variant>
      <vt:variant>
        <vt:i4>27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5636113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https://en.wikipedia.org/wiki/Wholly_owned_subsidiary</vt:lpwstr>
      </vt:variant>
      <vt:variant>
        <vt:lpwstr/>
      </vt:variant>
      <vt:variant>
        <vt:i4>2031726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https://en.wikipedia.org/wiki/Federal_Deposit_Insurance_Corporation</vt:lpwstr>
      </vt:variant>
      <vt:variant>
        <vt:lpwstr/>
      </vt:variant>
      <vt:variant>
        <vt:i4>2424903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https://en.wikipedia.org/wiki/Credit_(finance)</vt:lpwstr>
      </vt:variant>
      <vt:variant>
        <vt:lpwstr/>
      </vt:variant>
      <vt:variant>
        <vt:i4>5767168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https://en.wikipedia.org/wiki/Synchrony_Financial</vt:lpwstr>
      </vt:variant>
      <vt:variant>
        <vt:lpwstr>cite_note-10K-2</vt:lpwstr>
      </vt:variant>
      <vt:variant>
        <vt:i4>2359378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https://en.wikipedia.org/wiki/United_States</vt:lpwstr>
      </vt:variant>
      <vt:variant>
        <vt:lpwstr/>
      </vt:variant>
      <vt:variant>
        <vt:i4>1966113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https://en.wikipedia.org/wiki/Stamford,_Connecticut</vt:lpwstr>
      </vt:variant>
      <vt:variant>
        <vt:lpwstr/>
      </vt:variant>
      <vt:variant>
        <vt:i4>8060954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https://en.wikipedia.org/wiki/Financial_services</vt:lpwstr>
      </vt:variant>
      <vt:variant>
        <vt:lpwstr/>
      </vt:variant>
      <vt:variant>
        <vt:i4>4849688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https://en.wikipedia.org/wiki/Telecommunications</vt:lpwstr>
      </vt:variant>
      <vt:variant>
        <vt:lpwstr/>
      </vt:variant>
      <vt:variant>
        <vt:i4>1572971</vt:i4>
      </vt:variant>
      <vt:variant>
        <vt:i4>0</vt:i4>
      </vt:variant>
      <vt:variant>
        <vt:i4>0</vt:i4>
      </vt:variant>
      <vt:variant>
        <vt:i4>5</vt:i4>
      </vt:variant>
      <vt:variant>
        <vt:lpwstr>mailto:saiaditya4u@gmail.com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Vinodh Sukumaran</dc:creator>
  <cp:lastModifiedBy>GANESH</cp:lastModifiedBy>
  <cp:revision>27</cp:revision>
  <cp:lastPrinted>1900-12-31T18:30:00Z</cp:lastPrinted>
  <dcterms:created xsi:type="dcterms:W3CDTF">2026-06-24T07:49:00Z</dcterms:created>
  <dcterms:modified xsi:type="dcterms:W3CDTF">2026-07-13T06:04:00Z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-714414312</vt:i4>
  </property>
</Properties>
</file>