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A88534" w14:textId="77777777" w:rsidR="0000677D" w:rsidRPr="00D00CED" w:rsidRDefault="00DB45EE" w:rsidP="0000677D">
      <w:pPr>
        <w:pStyle w:val="Heading8"/>
        <w:jc w:val="left"/>
        <w:rPr>
          <w:rFonts w:ascii="Calibri" w:hAnsi="Calibri" w:cs="Calibri"/>
          <w:sz w:val="22"/>
          <w:szCs w:val="22"/>
        </w:rPr>
      </w:pPr>
      <w:r w:rsidRPr="00D00CED">
        <w:rPr>
          <w:rFonts w:ascii="Calibri" w:hAnsi="Calibri" w:cs="Calibri"/>
          <w:sz w:val="22"/>
          <w:szCs w:val="22"/>
        </w:rPr>
        <w:t xml:space="preserve">SRINIVASAN </w:t>
      </w:r>
      <w:r w:rsidR="0000677D" w:rsidRPr="00D00CED">
        <w:rPr>
          <w:rFonts w:ascii="Calibri" w:hAnsi="Calibri" w:cs="Calibri"/>
          <w:sz w:val="22"/>
          <w:szCs w:val="22"/>
        </w:rPr>
        <w:t>J</w:t>
      </w:r>
      <w:r w:rsidRPr="00D00CED">
        <w:rPr>
          <w:rFonts w:ascii="Calibri" w:hAnsi="Calibri" w:cs="Calibri"/>
          <w:sz w:val="22"/>
          <w:szCs w:val="22"/>
        </w:rPr>
        <w:t>AYARAJ</w:t>
      </w:r>
      <w:r w:rsidR="00DA0DC6">
        <w:rPr>
          <w:rFonts w:ascii="Calibri" w:hAnsi="Calibri" w:cs="Calibri"/>
          <w:sz w:val="22"/>
          <w:szCs w:val="22"/>
        </w:rPr>
        <w:t xml:space="preserve">                                                                                                                               </w:t>
      </w:r>
    </w:p>
    <w:p w14:paraId="650AD31C" w14:textId="77777777" w:rsidR="0000677D" w:rsidRPr="00D00CED" w:rsidRDefault="0000677D" w:rsidP="0000677D">
      <w:pPr>
        <w:rPr>
          <w:rFonts w:ascii="Calibri" w:hAnsi="Calibri" w:cs="Calibri"/>
          <w:b/>
          <w:sz w:val="22"/>
          <w:szCs w:val="22"/>
        </w:rPr>
      </w:pPr>
      <w:r w:rsidRPr="00D00CED">
        <w:rPr>
          <w:rFonts w:ascii="Calibri" w:hAnsi="Calibri" w:cs="Calibri"/>
          <w:b/>
          <w:sz w:val="22"/>
          <w:szCs w:val="22"/>
        </w:rPr>
        <w:t>Email ID: srini</w:t>
      </w:r>
      <w:r w:rsidR="00327190" w:rsidRPr="00D00CED">
        <w:rPr>
          <w:rFonts w:ascii="Calibri" w:hAnsi="Calibri" w:cs="Calibri"/>
          <w:b/>
          <w:sz w:val="22"/>
          <w:szCs w:val="22"/>
        </w:rPr>
        <w:t>jayaraj@gmail.</w:t>
      </w:r>
      <w:r w:rsidRPr="00D00CED">
        <w:rPr>
          <w:rFonts w:ascii="Calibri" w:hAnsi="Calibri" w:cs="Calibri"/>
          <w:b/>
          <w:sz w:val="22"/>
          <w:szCs w:val="22"/>
        </w:rPr>
        <w:t>com</w:t>
      </w:r>
    </w:p>
    <w:p w14:paraId="6B51D45A" w14:textId="77777777" w:rsidR="0000677D" w:rsidRPr="00D00CED" w:rsidRDefault="0000677D" w:rsidP="0000677D">
      <w:pPr>
        <w:rPr>
          <w:rFonts w:ascii="Calibri" w:hAnsi="Calibri" w:cs="Calibri"/>
          <w:sz w:val="22"/>
          <w:szCs w:val="22"/>
        </w:rPr>
      </w:pPr>
      <w:r w:rsidRPr="00D00CED">
        <w:rPr>
          <w:rFonts w:ascii="Calibri" w:hAnsi="Calibri" w:cs="Calibri"/>
          <w:sz w:val="22"/>
          <w:szCs w:val="22"/>
        </w:rPr>
        <w:t xml:space="preserve">Mobile: +919789336227                                                    </w:t>
      </w:r>
    </w:p>
    <w:p w14:paraId="3D4C7236" w14:textId="77777777" w:rsidR="0000677D" w:rsidRPr="00D00CED" w:rsidRDefault="0000677D" w:rsidP="0000677D">
      <w:pPr>
        <w:rPr>
          <w:rFonts w:ascii="Calibri" w:hAnsi="Calibri" w:cs="Calibri"/>
          <w:sz w:val="22"/>
          <w:szCs w:val="22"/>
        </w:rPr>
      </w:pPr>
    </w:p>
    <w:p w14:paraId="38C662A6" w14:textId="77777777" w:rsidR="0000677D" w:rsidRPr="00D00CED" w:rsidRDefault="0000677D" w:rsidP="0000677D">
      <w:pPr>
        <w:widowControl w:val="0"/>
        <w:tabs>
          <w:tab w:val="left" w:pos="90"/>
          <w:tab w:val="left" w:pos="2700"/>
          <w:tab w:val="left" w:pos="2790"/>
          <w:tab w:val="center" w:pos="3119"/>
          <w:tab w:val="left" w:pos="3240"/>
          <w:tab w:val="center" w:pos="3402"/>
          <w:tab w:val="left" w:pos="3600"/>
          <w:tab w:val="left" w:pos="3870"/>
          <w:tab w:val="left" w:pos="3960"/>
          <w:tab w:val="left" w:pos="5040"/>
          <w:tab w:val="left" w:pos="8550"/>
          <w:tab w:val="left" w:pos="8640"/>
        </w:tabs>
        <w:rPr>
          <w:rFonts w:ascii="Calibri" w:hAnsi="Calibri" w:cs="Calibri"/>
          <w:sz w:val="22"/>
          <w:szCs w:val="22"/>
        </w:rPr>
      </w:pPr>
      <w:r w:rsidRPr="00D00CED">
        <w:rPr>
          <w:rFonts w:ascii="Calibri" w:hAnsi="Calibri" w:cs="Calibri"/>
          <w:b/>
          <w:bCs/>
          <w:sz w:val="22"/>
          <w:szCs w:val="22"/>
        </w:rPr>
        <w:t>Experience Summary</w:t>
      </w:r>
    </w:p>
    <w:p w14:paraId="2DC35CC3" w14:textId="77777777" w:rsidR="0000677D" w:rsidRPr="00D00CED" w:rsidRDefault="000B2D53" w:rsidP="0000677D">
      <w:pPr>
        <w:rPr>
          <w:rFonts w:ascii="Calibri" w:hAnsi="Calibri" w:cs="Calibri"/>
          <w:b/>
          <w:bCs/>
          <w:sz w:val="22"/>
          <w:szCs w:val="22"/>
        </w:rPr>
      </w:pPr>
      <w:r>
        <w:rPr>
          <w:rFonts w:ascii="Calibri" w:hAnsi="Calibri" w:cs="Calibri"/>
          <w:sz w:val="22"/>
          <w:szCs w:val="22"/>
        </w:rPr>
        <mc:AlternateContent>
          <mc:Choice Requires="wps">
            <w:drawing>
              <wp:anchor distT="0" distB="0" distL="114300" distR="114300" simplePos="0" relativeHeight="251655168" behindDoc="0" locked="0" layoutInCell="0" allowOverlap="1" wp14:anchorId="17FE4829" wp14:editId="1122FF40">
                <wp:simplePos x="0" y="0"/>
                <wp:positionH relativeFrom="column">
                  <wp:posOffset>0</wp:posOffset>
                </wp:positionH>
                <wp:positionV relativeFrom="paragraph">
                  <wp:posOffset>104140</wp:posOffset>
                </wp:positionV>
                <wp:extent cx="6236970" cy="0"/>
                <wp:effectExtent l="38100" t="38100" r="11430" b="19050"/>
                <wp:wrapNone/>
                <wp:docPr id="1469746507" nam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36970" cy="0"/>
                        </a:xfrm>
                        <a:prstGeom prst="line">
                          <a:avLst/>
                        </a:prstGeom>
                        <a:noFill/>
                        <a:ln w="31680" cap="sq">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7FB9D" id=" 9"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91.1pt,8.2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" o:allowincell="f" strokeweight=".88mm">
                <v:stroke endcap="square"/>
                <o:lock v:ext="edit" shapetype="f"/>
              </v:line>
            </w:pict>
          </mc:Fallback>
        </mc:AlternateContent>
      </w:r>
    </w:p>
    <w:p w14:paraId="3ACA723E" w14:textId="77777777" w:rsidR="0000677D" w:rsidRPr="002A20F5" w:rsidRDefault="002A20F5" w:rsidP="002A20F5">
      <w:pPr>
        <w:pStyle w:val="ListParagraph"/>
        <w:numPr>
          <w:ilvl w:val="0"/>
          <w:numId w:val="35"/>
        </w:numPr>
        <w:spacing w:before="100" w:beforeAutospacing="1" w:after="100" w:afterAutospacing="1"/>
        <w:rPr>
          <w:rFonts w:asciiTheme="minorHAnsi" w:hAnsiTheme="minorHAnsi" w:cstheme="minorHAnsi"/>
          <w:noProof w:val="0"/>
          <w:sz w:val="22"/>
          <w:szCs w:val="22"/>
        </w:rPr>
      </w:pPr>
      <w:r w:rsidRPr="002A20F5">
        <w:rPr>
          <w:rFonts w:asciiTheme="minorHAnsi" w:hAnsiTheme="minorHAnsi" w:cstheme="minorHAnsi"/>
          <w:noProof w:val="0"/>
          <w:sz w:val="22"/>
          <w:szCs w:val="22"/>
        </w:rPr>
        <w:t xml:space="preserve">Working as </w:t>
      </w:r>
      <w:r w:rsidRPr="002A20F5">
        <w:rPr>
          <w:rFonts w:asciiTheme="minorHAnsi" w:hAnsiTheme="minorHAnsi" w:cstheme="minorHAnsi"/>
          <w:b/>
          <w:bCs/>
          <w:noProof w:val="0"/>
          <w:sz w:val="22"/>
          <w:szCs w:val="22"/>
        </w:rPr>
        <w:t xml:space="preserve">a senior software engineer </w:t>
      </w:r>
      <w:r w:rsidRPr="005B5C52">
        <w:rPr>
          <w:rFonts w:asciiTheme="minorHAnsi" w:hAnsiTheme="minorHAnsi" w:cstheme="minorHAnsi"/>
          <w:bCs/>
          <w:noProof w:val="0"/>
          <w:sz w:val="22"/>
          <w:szCs w:val="22"/>
        </w:rPr>
        <w:t>at</w:t>
      </w:r>
      <w:r w:rsidRPr="002A20F5">
        <w:rPr>
          <w:rFonts w:asciiTheme="minorHAnsi" w:hAnsiTheme="minorHAnsi" w:cstheme="minorHAnsi"/>
          <w:noProof w:val="0"/>
          <w:sz w:val="22"/>
          <w:szCs w:val="22"/>
        </w:rPr>
        <w:t xml:space="preserve"> A</w:t>
      </w:r>
      <w:r w:rsidR="005B5C52">
        <w:rPr>
          <w:rFonts w:asciiTheme="minorHAnsi" w:hAnsiTheme="minorHAnsi" w:cstheme="minorHAnsi"/>
          <w:noProof w:val="0"/>
          <w:sz w:val="22"/>
          <w:szCs w:val="22"/>
        </w:rPr>
        <w:t>SCENDION.COM</w:t>
      </w:r>
      <w:r w:rsidRPr="002A20F5">
        <w:rPr>
          <w:rFonts w:asciiTheme="minorHAnsi" w:hAnsiTheme="minorHAnsi" w:cstheme="minorHAnsi"/>
          <w:noProof w:val="0"/>
          <w:sz w:val="22"/>
          <w:szCs w:val="22"/>
        </w:rPr>
        <w:t>, Bangalore, from 05th Nov 2025 till now.</w:t>
      </w:r>
    </w:p>
    <w:p w14:paraId="038D805B" w14:textId="77777777" w:rsidR="002A20F5" w:rsidRPr="002A20F5" w:rsidRDefault="002A20F5" w:rsidP="002A20F5">
      <w:pPr>
        <w:numPr>
          <w:ilvl w:val="0"/>
          <w:numId w:val="35"/>
        </w:numPr>
        <w:rPr>
          <w:rFonts w:ascii="Calibri" w:hAnsi="Calibri" w:cs="Calibri"/>
          <w:sz w:val="22"/>
          <w:szCs w:val="22"/>
        </w:rPr>
      </w:pPr>
      <w:r>
        <w:rPr>
          <w:rFonts w:ascii="Calibri" w:hAnsi="Calibri" w:cs="Calibri"/>
          <w:sz w:val="22"/>
          <w:szCs w:val="22"/>
        </w:rPr>
        <w:t>Worked</w:t>
      </w:r>
      <w:r w:rsidRPr="00D00CED">
        <w:rPr>
          <w:rFonts w:ascii="Calibri" w:hAnsi="Calibri" w:cs="Calibri"/>
          <w:sz w:val="22"/>
          <w:szCs w:val="22"/>
        </w:rPr>
        <w:t xml:space="preserve"> as </w:t>
      </w:r>
      <w:r w:rsidRPr="00D00CED">
        <w:rPr>
          <w:rFonts w:ascii="Calibri" w:hAnsi="Calibri" w:cs="Calibri"/>
          <w:b/>
          <w:sz w:val="22"/>
          <w:szCs w:val="22"/>
        </w:rPr>
        <w:t>Senior Software Engineer</w:t>
      </w:r>
      <w:r w:rsidRPr="00D00CED">
        <w:rPr>
          <w:rFonts w:ascii="Calibri" w:hAnsi="Calibri" w:cs="Calibri"/>
          <w:sz w:val="22"/>
          <w:szCs w:val="22"/>
        </w:rPr>
        <w:t xml:space="preserve"> in HCL Technologies Ltd, Chennai </w:t>
      </w:r>
      <w:r>
        <w:rPr>
          <w:rFonts w:ascii="Calibri" w:hAnsi="Calibri" w:cs="Calibri"/>
          <w:sz w:val="22"/>
          <w:szCs w:val="22"/>
        </w:rPr>
        <w:t xml:space="preserve"> </w:t>
      </w:r>
      <w:r w:rsidRPr="00D00CED">
        <w:rPr>
          <w:rFonts w:ascii="Calibri" w:hAnsi="Calibri" w:cs="Calibri"/>
          <w:sz w:val="22"/>
          <w:szCs w:val="22"/>
        </w:rPr>
        <w:t>from 20</w:t>
      </w:r>
      <w:r w:rsidRPr="00D00CED">
        <w:rPr>
          <w:rFonts w:ascii="Calibri" w:hAnsi="Calibri" w:cs="Calibri"/>
          <w:sz w:val="22"/>
          <w:szCs w:val="22"/>
          <w:vertAlign w:val="superscript"/>
        </w:rPr>
        <w:t>th</w:t>
      </w:r>
      <w:r w:rsidRPr="00D00CED">
        <w:rPr>
          <w:rFonts w:ascii="Calibri" w:hAnsi="Calibri" w:cs="Calibri"/>
          <w:sz w:val="22"/>
          <w:szCs w:val="22"/>
        </w:rPr>
        <w:t xml:space="preserve"> August 2021 to </w:t>
      </w:r>
      <w:r>
        <w:rPr>
          <w:rFonts w:ascii="Calibri" w:hAnsi="Calibri" w:cs="Calibri"/>
          <w:sz w:val="22"/>
          <w:szCs w:val="22"/>
        </w:rPr>
        <w:t>30</w:t>
      </w:r>
      <w:r w:rsidRPr="00F369C5">
        <w:rPr>
          <w:rFonts w:ascii="Calibri" w:hAnsi="Calibri" w:cs="Calibri"/>
          <w:sz w:val="22"/>
          <w:szCs w:val="22"/>
          <w:vertAlign w:val="superscript"/>
        </w:rPr>
        <w:t>th</w:t>
      </w:r>
      <w:r>
        <w:rPr>
          <w:rFonts w:ascii="Calibri" w:hAnsi="Calibri" w:cs="Calibri"/>
          <w:sz w:val="22"/>
          <w:szCs w:val="22"/>
        </w:rPr>
        <w:t xml:space="preserve"> May 2025</w:t>
      </w:r>
      <w:r w:rsidRPr="00D00CED">
        <w:rPr>
          <w:rFonts w:ascii="Calibri" w:hAnsi="Calibri" w:cs="Calibri"/>
          <w:sz w:val="22"/>
          <w:szCs w:val="22"/>
        </w:rPr>
        <w:t>.</w:t>
      </w:r>
    </w:p>
    <w:p w14:paraId="6681CFA4" w14:textId="77777777" w:rsidR="0000677D" w:rsidRPr="00D00CED" w:rsidRDefault="0000677D" w:rsidP="005B4D67">
      <w:pPr>
        <w:numPr>
          <w:ilvl w:val="0"/>
          <w:numId w:val="35"/>
        </w:numPr>
        <w:rPr>
          <w:rFonts w:ascii="Calibri" w:hAnsi="Calibri" w:cs="Calibri"/>
          <w:sz w:val="22"/>
          <w:szCs w:val="22"/>
        </w:rPr>
      </w:pPr>
      <w:r w:rsidRPr="00D00CED">
        <w:rPr>
          <w:rFonts w:ascii="Calibri" w:hAnsi="Calibri" w:cs="Calibri"/>
          <w:sz w:val="22"/>
          <w:szCs w:val="22"/>
        </w:rPr>
        <w:t xml:space="preserve">Worked as </w:t>
      </w:r>
      <w:r w:rsidRPr="00D00CED">
        <w:rPr>
          <w:rFonts w:ascii="Calibri" w:hAnsi="Calibri" w:cs="Calibri"/>
          <w:b/>
          <w:bCs/>
          <w:sz w:val="22"/>
          <w:szCs w:val="22"/>
        </w:rPr>
        <w:t>Software Engineer</w:t>
      </w:r>
      <w:r w:rsidRPr="00D00CED">
        <w:rPr>
          <w:rFonts w:ascii="Calibri" w:hAnsi="Calibri" w:cs="Calibri"/>
          <w:sz w:val="22"/>
          <w:szCs w:val="22"/>
        </w:rPr>
        <w:t xml:space="preserve"> in Nextbrain Technologies</w:t>
      </w:r>
      <w:r w:rsidR="0028138E">
        <w:rPr>
          <w:rFonts w:ascii="Calibri" w:hAnsi="Calibri" w:cs="Calibri"/>
          <w:sz w:val="22"/>
          <w:szCs w:val="22"/>
        </w:rPr>
        <w:t xml:space="preserve"> Pvt Ltd, Banglore from </w:t>
      </w:r>
      <w:r w:rsidR="00CE76BC">
        <w:rPr>
          <w:rFonts w:ascii="Calibri" w:hAnsi="Calibri" w:cs="Calibri"/>
          <w:sz w:val="22"/>
          <w:szCs w:val="22"/>
        </w:rPr>
        <w:t>27</w:t>
      </w:r>
      <w:r w:rsidR="0028138E" w:rsidRPr="0028138E">
        <w:rPr>
          <w:rFonts w:ascii="Calibri" w:hAnsi="Calibri" w:cs="Calibri"/>
          <w:sz w:val="22"/>
          <w:szCs w:val="22"/>
          <w:vertAlign w:val="superscript"/>
        </w:rPr>
        <w:t>th</w:t>
      </w:r>
      <w:r w:rsidR="0028138E">
        <w:rPr>
          <w:rFonts w:ascii="Calibri" w:hAnsi="Calibri" w:cs="Calibri"/>
          <w:sz w:val="22"/>
          <w:szCs w:val="22"/>
        </w:rPr>
        <w:t xml:space="preserve"> </w:t>
      </w:r>
      <w:r w:rsidR="00CE76BC">
        <w:rPr>
          <w:rFonts w:ascii="Calibri" w:hAnsi="Calibri" w:cs="Calibri"/>
          <w:sz w:val="22"/>
          <w:szCs w:val="22"/>
        </w:rPr>
        <w:t>March</w:t>
      </w:r>
      <w:r w:rsidR="004613BA" w:rsidRPr="00D00CED">
        <w:rPr>
          <w:rFonts w:ascii="Calibri" w:hAnsi="Calibri" w:cs="Calibri"/>
          <w:b/>
          <w:bCs/>
          <w:sz w:val="22"/>
          <w:szCs w:val="22"/>
        </w:rPr>
        <w:t xml:space="preserve"> </w:t>
      </w:r>
      <w:r w:rsidR="00EA1F94">
        <w:rPr>
          <w:rFonts w:ascii="Calibri" w:hAnsi="Calibri" w:cs="Calibri"/>
          <w:bCs/>
          <w:sz w:val="22"/>
          <w:szCs w:val="22"/>
        </w:rPr>
        <w:t>2019</w:t>
      </w:r>
      <w:r w:rsidRPr="00D00CED">
        <w:rPr>
          <w:rFonts w:ascii="Calibri" w:hAnsi="Calibri" w:cs="Calibri"/>
          <w:sz w:val="22"/>
          <w:szCs w:val="22"/>
        </w:rPr>
        <w:t xml:space="preserve"> to 18</w:t>
      </w:r>
      <w:r w:rsidRPr="00D00CED">
        <w:rPr>
          <w:rFonts w:ascii="Calibri" w:hAnsi="Calibri" w:cs="Calibri"/>
          <w:sz w:val="22"/>
          <w:szCs w:val="22"/>
          <w:vertAlign w:val="superscript"/>
        </w:rPr>
        <w:t>th</w:t>
      </w:r>
      <w:r w:rsidRPr="00D00CED">
        <w:rPr>
          <w:rFonts w:ascii="Calibri" w:hAnsi="Calibri" w:cs="Calibri"/>
          <w:sz w:val="22"/>
          <w:szCs w:val="22"/>
        </w:rPr>
        <w:t xml:space="preserve"> August 2021.</w:t>
      </w:r>
    </w:p>
    <w:p w14:paraId="1D07A358" w14:textId="77777777" w:rsidR="0000677D" w:rsidRPr="00D00CED" w:rsidRDefault="0000677D" w:rsidP="0000677D">
      <w:pPr>
        <w:tabs>
          <w:tab w:val="left" w:pos="10170"/>
          <w:tab w:val="left" w:pos="10260"/>
          <w:tab w:val="left" w:pos="10350"/>
        </w:tabs>
        <w:rPr>
          <w:rFonts w:ascii="Calibri" w:hAnsi="Calibri" w:cs="Calibri"/>
          <w:b/>
          <w:bCs/>
          <w:sz w:val="22"/>
          <w:szCs w:val="22"/>
        </w:rPr>
      </w:pPr>
    </w:p>
    <w:p w14:paraId="49121580" w14:textId="77777777" w:rsidR="0000677D" w:rsidRPr="00D00CED" w:rsidRDefault="0000677D" w:rsidP="0000677D">
      <w:pPr>
        <w:tabs>
          <w:tab w:val="left" w:pos="10170"/>
          <w:tab w:val="left" w:pos="10260"/>
          <w:tab w:val="left" w:pos="10350"/>
        </w:tabs>
        <w:rPr>
          <w:rFonts w:ascii="Calibri" w:hAnsi="Calibri" w:cs="Calibri"/>
          <w:sz w:val="22"/>
          <w:szCs w:val="22"/>
        </w:rPr>
      </w:pPr>
      <w:r w:rsidRPr="00D00CED">
        <w:rPr>
          <w:rFonts w:ascii="Calibri" w:hAnsi="Calibri" w:cs="Calibri"/>
          <w:b/>
          <w:bCs/>
          <w:sz w:val="22"/>
          <w:szCs w:val="22"/>
        </w:rPr>
        <w:t>Core Competency</w:t>
      </w:r>
    </w:p>
    <w:p w14:paraId="55CFA19F" w14:textId="77777777" w:rsidR="0000677D" w:rsidRPr="00F24772" w:rsidRDefault="000B2D53" w:rsidP="00F24772">
      <w:pPr>
        <w:tabs>
          <w:tab w:val="left" w:pos="10170"/>
          <w:tab w:val="left" w:pos="10260"/>
          <w:tab w:val="left" w:pos="10350"/>
        </w:tabs>
        <w:rPr>
          <w:rFonts w:ascii="Calibri" w:hAnsi="Calibri" w:cs="Calibri"/>
          <w:b/>
          <w:bCs/>
          <w:sz w:val="22"/>
          <w:szCs w:val="22"/>
        </w:rPr>
      </w:pPr>
      <w:r>
        <w:rPr>
          <w:rFonts w:ascii="Calibri" w:hAnsi="Calibri" w:cs="Calibri"/>
          <w:sz w:val="22"/>
          <w:szCs w:val="22"/>
        </w:rPr>
        <mc:AlternateContent>
          <mc:Choice Requires="wps">
            <w:drawing>
              <wp:anchor distT="0" distB="0" distL="114300" distR="114300" simplePos="0" relativeHeight="251656192" behindDoc="0" locked="0" layoutInCell="0" allowOverlap="1" wp14:anchorId="06A6F021" wp14:editId="4D56C61A">
                <wp:simplePos x="0" y="0"/>
                <wp:positionH relativeFrom="column">
                  <wp:posOffset>0</wp:posOffset>
                </wp:positionH>
                <wp:positionV relativeFrom="paragraph">
                  <wp:posOffset>111760</wp:posOffset>
                </wp:positionV>
                <wp:extent cx="6236970" cy="0"/>
                <wp:effectExtent l="38100" t="38100" r="11430" b="19050"/>
                <wp:wrapNone/>
                <wp:docPr id="389684812" nam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36970" cy="0"/>
                        </a:xfrm>
                        <a:prstGeom prst="line">
                          <a:avLst/>
                        </a:prstGeom>
                        <a:noFill/>
                        <a:ln w="31680" cap="sq">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41769" id="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8pt" to="491.1pt,8.8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" o:allowincell="f" strokeweight=".88mm">
                <v:stroke endcap="square"/>
                <o:lock v:ext="edit" shapetype="f"/>
              </v:line>
            </w:pict>
          </mc:Fallback>
        </mc:AlternateContent>
      </w:r>
    </w:p>
    <w:p w14:paraId="19782D9A" w14:textId="77777777" w:rsidR="00F24772" w:rsidRPr="00F24772" w:rsidRDefault="00F24772" w:rsidP="00F24772">
      <w:pPr>
        <w:numPr>
          <w:ilvl w:val="0"/>
          <w:numId w:val="3"/>
        </w:numPr>
        <w:shd w:val="clear" w:color="auto" w:fill="FFFFFF"/>
        <w:spacing w:before="100" w:beforeAutospacing="1" w:after="100" w:afterAutospacing="1"/>
        <w:rPr>
          <w:rFonts w:ascii="Calibri" w:hAnsi="Calibri" w:cs="Calibri"/>
          <w:noProof w:val="0"/>
          <w:color w:val="222222"/>
          <w:sz w:val="22"/>
          <w:szCs w:val="22"/>
        </w:rPr>
      </w:pPr>
      <w:r>
        <w:rPr>
          <w:rFonts w:ascii="Calibri" w:hAnsi="Calibri" w:cs="Calibri"/>
          <w:noProof w:val="0"/>
          <w:color w:val="222222"/>
          <w:sz w:val="22"/>
          <w:szCs w:val="22"/>
        </w:rPr>
        <w:t>6.</w:t>
      </w:r>
      <w:r w:rsidR="002A20F5">
        <w:rPr>
          <w:rFonts w:ascii="Calibri" w:hAnsi="Calibri" w:cs="Calibri"/>
          <w:noProof w:val="0"/>
          <w:color w:val="222222"/>
          <w:sz w:val="22"/>
          <w:szCs w:val="22"/>
        </w:rPr>
        <w:t>9</w:t>
      </w:r>
      <w:r w:rsidRPr="00F24772">
        <w:rPr>
          <w:rFonts w:ascii="Calibri" w:hAnsi="Calibri" w:cs="Calibri"/>
          <w:noProof w:val="0"/>
          <w:color w:val="222222"/>
          <w:sz w:val="22"/>
          <w:szCs w:val="22"/>
        </w:rPr>
        <w:t xml:space="preserve"> years of strong experience in </w:t>
      </w:r>
      <w:r w:rsidRPr="00F24772">
        <w:rPr>
          <w:rFonts w:ascii="Calibri" w:hAnsi="Calibri" w:cs="Calibri"/>
          <w:b/>
          <w:bCs/>
          <w:noProof w:val="0"/>
          <w:color w:val="222222"/>
          <w:sz w:val="22"/>
          <w:szCs w:val="22"/>
        </w:rPr>
        <w:t>Mainframe application development</w:t>
      </w:r>
      <w:r w:rsidRPr="00F24772">
        <w:rPr>
          <w:rFonts w:ascii="Calibri" w:hAnsi="Calibri" w:cs="Calibri"/>
          <w:noProof w:val="0"/>
          <w:color w:val="222222"/>
          <w:sz w:val="22"/>
          <w:szCs w:val="22"/>
        </w:rPr>
        <w:t>, enhancement, and maintenance across </w:t>
      </w:r>
      <w:r w:rsidRPr="00F24772">
        <w:rPr>
          <w:rFonts w:ascii="Calibri" w:hAnsi="Calibri" w:cs="Calibri"/>
          <w:b/>
          <w:bCs/>
          <w:noProof w:val="0"/>
          <w:color w:val="222222"/>
          <w:sz w:val="22"/>
          <w:szCs w:val="22"/>
        </w:rPr>
        <w:t>Banking and Retail domains</w:t>
      </w:r>
      <w:r w:rsidRPr="00F24772">
        <w:rPr>
          <w:rFonts w:ascii="Calibri" w:hAnsi="Calibri" w:cs="Calibri"/>
          <w:noProof w:val="0"/>
          <w:color w:val="222222"/>
          <w:sz w:val="22"/>
          <w:szCs w:val="22"/>
        </w:rPr>
        <w:t>.</w:t>
      </w:r>
    </w:p>
    <w:p w14:paraId="327A2272" w14:textId="77777777" w:rsidR="0000677D" w:rsidRPr="00D00CED" w:rsidRDefault="0000677D" w:rsidP="00F24772">
      <w:pPr>
        <w:numPr>
          <w:ilvl w:val="0"/>
          <w:numId w:val="3"/>
        </w:numPr>
        <w:spacing w:after="120"/>
        <w:rPr>
          <w:rFonts w:ascii="Calibri" w:hAnsi="Calibri" w:cs="Calibri"/>
          <w:sz w:val="22"/>
          <w:szCs w:val="22"/>
        </w:rPr>
      </w:pPr>
      <w:r w:rsidRPr="00D00CED">
        <w:rPr>
          <w:rFonts w:ascii="Calibri" w:hAnsi="Calibri" w:cs="Calibri"/>
          <w:sz w:val="22"/>
          <w:szCs w:val="22"/>
        </w:rPr>
        <w:t>Worked on various aspects such as Requirement Analysis, Application Maintenance and Testing.</w:t>
      </w:r>
    </w:p>
    <w:p w14:paraId="12883D6B" w14:textId="77777777" w:rsidR="0000677D" w:rsidRPr="00F24772" w:rsidRDefault="0000677D" w:rsidP="00F24772">
      <w:pPr>
        <w:widowControl w:val="0"/>
        <w:numPr>
          <w:ilvl w:val="0"/>
          <w:numId w:val="3"/>
        </w:numPr>
        <w:tabs>
          <w:tab w:val="left" w:pos="360"/>
        </w:tabs>
        <w:autoSpaceDE w:val="0"/>
        <w:rPr>
          <w:noProof w:val="0"/>
          <w:sz w:val="20"/>
          <w:szCs w:val="20"/>
        </w:rPr>
      </w:pPr>
      <w:r w:rsidRPr="00D00CED">
        <w:rPr>
          <w:rFonts w:ascii="Calibri" w:hAnsi="Calibri" w:cs="Calibri"/>
          <w:sz w:val="22"/>
          <w:szCs w:val="22"/>
        </w:rPr>
        <w:t>Deep knowledge in component testing and batch processing, integration testing.</w:t>
      </w:r>
    </w:p>
    <w:p w14:paraId="0FA8E8B9" w14:textId="77777777" w:rsidR="0000677D" w:rsidRPr="00F24772" w:rsidRDefault="00F24772" w:rsidP="00F24772">
      <w:pPr>
        <w:numPr>
          <w:ilvl w:val="0"/>
          <w:numId w:val="3"/>
        </w:numPr>
        <w:shd w:val="clear" w:color="auto" w:fill="FFFFFF"/>
        <w:spacing w:before="100" w:beforeAutospacing="1" w:after="100" w:afterAutospacing="1"/>
        <w:rPr>
          <w:rFonts w:ascii="Calibri" w:hAnsi="Calibri" w:cs="Calibri"/>
          <w:noProof w:val="0"/>
          <w:color w:val="222222"/>
          <w:sz w:val="22"/>
          <w:szCs w:val="22"/>
        </w:rPr>
      </w:pPr>
      <w:r w:rsidRPr="00F24772">
        <w:rPr>
          <w:rFonts w:ascii="Calibri" w:hAnsi="Calibri" w:cs="Calibri"/>
          <w:noProof w:val="0"/>
          <w:color w:val="222222"/>
          <w:sz w:val="22"/>
          <w:szCs w:val="22"/>
        </w:rPr>
        <w:t>Proficient in </w:t>
      </w:r>
      <w:r w:rsidRPr="00F24772">
        <w:rPr>
          <w:rFonts w:ascii="Calibri" w:hAnsi="Calibri" w:cs="Calibri"/>
          <w:b/>
          <w:bCs/>
          <w:noProof w:val="0"/>
          <w:color w:val="222222"/>
          <w:sz w:val="22"/>
          <w:szCs w:val="22"/>
        </w:rPr>
        <w:t>design, development, testing, and implementation</w:t>
      </w:r>
      <w:r w:rsidRPr="00F24772">
        <w:rPr>
          <w:rFonts w:ascii="Calibri" w:hAnsi="Calibri" w:cs="Calibri"/>
          <w:noProof w:val="0"/>
          <w:color w:val="222222"/>
          <w:sz w:val="22"/>
          <w:szCs w:val="22"/>
        </w:rPr>
        <w:t> of COBOL-DB2 batch and CICS online applications.</w:t>
      </w:r>
    </w:p>
    <w:p w14:paraId="5DF4B32F" w14:textId="77777777" w:rsidR="0000677D" w:rsidRPr="00D00CED" w:rsidRDefault="0000677D" w:rsidP="0000677D">
      <w:pPr>
        <w:numPr>
          <w:ilvl w:val="0"/>
          <w:numId w:val="3"/>
        </w:numPr>
        <w:shd w:val="clear" w:color="auto" w:fill="FFFFFF"/>
        <w:tabs>
          <w:tab w:val="left" w:pos="360"/>
        </w:tabs>
        <w:textAlignment w:val="baseline"/>
        <w:rPr>
          <w:rFonts w:ascii="Calibri" w:hAnsi="Calibri" w:cs="Calibri"/>
          <w:color w:val="242424"/>
          <w:sz w:val="22"/>
          <w:szCs w:val="22"/>
        </w:rPr>
      </w:pPr>
      <w:r w:rsidRPr="00D00CED">
        <w:rPr>
          <w:rFonts w:ascii="Calibri" w:hAnsi="Calibri" w:cs="Calibri"/>
          <w:color w:val="242424"/>
          <w:sz w:val="22"/>
          <w:szCs w:val="22"/>
        </w:rPr>
        <w:t>Come up with new ideas to overcome performance issues, repeated issues, and process-oriented enhancements, work on Ad-hoc job requests,</w:t>
      </w:r>
      <w:r w:rsidRPr="00D00CED">
        <w:rPr>
          <w:rFonts w:ascii="Calibri" w:hAnsi="Calibri" w:cs="Calibri"/>
          <w:color w:val="242424"/>
          <w:sz w:val="22"/>
          <w:szCs w:val="22"/>
          <w:bdr w:val="none" w:sz="0" w:space="0" w:color="auto" w:frame="1"/>
        </w:rPr>
        <w:t xml:space="preserve"> c</w:t>
      </w:r>
      <w:r w:rsidRPr="00D00CED">
        <w:rPr>
          <w:rFonts w:ascii="Calibri" w:hAnsi="Calibri" w:cs="Calibri"/>
          <w:color w:val="242424"/>
          <w:sz w:val="22"/>
          <w:szCs w:val="22"/>
        </w:rPr>
        <w:t>ritical job monitor,</w:t>
      </w:r>
      <w:r w:rsidRPr="00D00CED">
        <w:rPr>
          <w:rFonts w:ascii="Calibri" w:hAnsi="Calibri" w:cs="Calibri"/>
          <w:color w:val="242424"/>
          <w:sz w:val="22"/>
          <w:szCs w:val="22"/>
          <w:bdr w:val="none" w:sz="0" w:space="0" w:color="auto" w:frame="1"/>
        </w:rPr>
        <w:t xml:space="preserve"> </w:t>
      </w:r>
      <w:r w:rsidRPr="00D00CED">
        <w:rPr>
          <w:rFonts w:ascii="Calibri" w:hAnsi="Calibri" w:cs="Calibri"/>
          <w:color w:val="242424"/>
          <w:sz w:val="22"/>
          <w:szCs w:val="22"/>
        </w:rPr>
        <w:t>SLA jobs monitor,</w:t>
      </w:r>
      <w:r w:rsidRPr="00D00CED">
        <w:rPr>
          <w:rFonts w:ascii="Calibri" w:hAnsi="Calibri" w:cs="Calibri"/>
          <w:color w:val="242424"/>
          <w:sz w:val="22"/>
          <w:szCs w:val="22"/>
          <w:bdr w:val="none" w:sz="0" w:space="0" w:color="auto" w:frame="1"/>
        </w:rPr>
        <w:t xml:space="preserve"> o</w:t>
      </w:r>
      <w:r w:rsidRPr="00D00CED">
        <w:rPr>
          <w:rFonts w:ascii="Calibri" w:hAnsi="Calibri" w:cs="Calibri"/>
          <w:color w:val="242424"/>
          <w:sz w:val="22"/>
          <w:szCs w:val="22"/>
        </w:rPr>
        <w:t>nline job monitor, Application jobs completion monitor.</w:t>
      </w:r>
    </w:p>
    <w:p w14:paraId="0F8AF1D6" w14:textId="77777777" w:rsidR="0000677D" w:rsidRPr="00D00CED" w:rsidRDefault="0000677D" w:rsidP="0000677D">
      <w:pPr>
        <w:numPr>
          <w:ilvl w:val="0"/>
          <w:numId w:val="3"/>
        </w:numPr>
        <w:shd w:val="clear" w:color="auto" w:fill="FFFFFF"/>
        <w:tabs>
          <w:tab w:val="left" w:pos="360"/>
        </w:tabs>
        <w:textAlignment w:val="baseline"/>
        <w:rPr>
          <w:rFonts w:ascii="Calibri" w:hAnsi="Calibri" w:cs="Calibri"/>
          <w:color w:val="242424"/>
          <w:sz w:val="22"/>
          <w:szCs w:val="22"/>
        </w:rPr>
      </w:pPr>
      <w:r w:rsidRPr="00D00CED">
        <w:rPr>
          <w:rFonts w:ascii="Calibri" w:hAnsi="Calibri" w:cs="Calibri"/>
          <w:color w:val="242424"/>
          <w:sz w:val="22"/>
          <w:szCs w:val="22"/>
        </w:rPr>
        <w:t>Deploy to production with respect to change tickets,</w:t>
      </w:r>
      <w:r w:rsidRPr="00D00CED">
        <w:rPr>
          <w:rFonts w:ascii="Calibri" w:hAnsi="Calibri" w:cs="Calibri"/>
          <w:color w:val="242424"/>
          <w:sz w:val="22"/>
          <w:szCs w:val="22"/>
          <w:bdr w:val="none" w:sz="0" w:space="0" w:color="auto" w:frame="1"/>
        </w:rPr>
        <w:t xml:space="preserve"> f</w:t>
      </w:r>
      <w:r w:rsidRPr="00D00CED">
        <w:rPr>
          <w:rFonts w:ascii="Calibri" w:hAnsi="Calibri" w:cs="Calibri"/>
          <w:color w:val="242424"/>
          <w:sz w:val="22"/>
          <w:szCs w:val="22"/>
        </w:rPr>
        <w:t>ixing failed jobs and restart jobs. And work with Scheduling team, incident management, service management and SLAs UMITS Team, UMIDB/DBA support, MQ support and MQ development.</w:t>
      </w:r>
    </w:p>
    <w:p w14:paraId="606C5776" w14:textId="77777777" w:rsidR="0000677D" w:rsidRPr="00D00CED" w:rsidRDefault="0000677D" w:rsidP="0000677D">
      <w:pPr>
        <w:widowControl w:val="0"/>
        <w:numPr>
          <w:ilvl w:val="0"/>
          <w:numId w:val="3"/>
        </w:numPr>
        <w:tabs>
          <w:tab w:val="left" w:pos="360"/>
        </w:tabs>
        <w:autoSpaceDE w:val="0"/>
        <w:rPr>
          <w:rFonts w:ascii="Calibri" w:hAnsi="Calibri" w:cs="Calibri"/>
          <w:sz w:val="22"/>
          <w:szCs w:val="22"/>
        </w:rPr>
      </w:pPr>
      <w:r w:rsidRPr="00D00CED">
        <w:rPr>
          <w:rFonts w:ascii="Calibri" w:hAnsi="Calibri" w:cs="Calibri"/>
          <w:sz w:val="22"/>
          <w:szCs w:val="22"/>
        </w:rPr>
        <w:t>Have adequate exposure to programming languages JCL, COBOL , DB2, SQL Server and utilities like Service Now, TWS, IDCAMS,VSAM,SPUFI, QMF.</w:t>
      </w:r>
    </w:p>
    <w:p w14:paraId="376436F7" w14:textId="77777777" w:rsidR="0000677D" w:rsidRPr="00D00CED" w:rsidRDefault="0000677D" w:rsidP="0000677D">
      <w:pPr>
        <w:widowControl w:val="0"/>
        <w:numPr>
          <w:ilvl w:val="0"/>
          <w:numId w:val="3"/>
        </w:numPr>
        <w:tabs>
          <w:tab w:val="left" w:pos="360"/>
        </w:tabs>
        <w:autoSpaceDE w:val="0"/>
        <w:rPr>
          <w:rFonts w:ascii="Calibri" w:hAnsi="Calibri" w:cs="Calibri"/>
          <w:sz w:val="22"/>
          <w:szCs w:val="22"/>
        </w:rPr>
      </w:pPr>
      <w:r w:rsidRPr="00D00CED">
        <w:rPr>
          <w:rFonts w:ascii="Calibri" w:hAnsi="Calibri" w:cs="Calibri"/>
          <w:sz w:val="22"/>
          <w:szCs w:val="22"/>
        </w:rPr>
        <w:t>Experienced with implementing various production techniques to improve productivity.</w:t>
      </w:r>
    </w:p>
    <w:p w14:paraId="1A9D6731" w14:textId="77777777" w:rsidR="0000677D" w:rsidRPr="00D00CED" w:rsidRDefault="0000677D" w:rsidP="0000677D">
      <w:pPr>
        <w:widowControl w:val="0"/>
        <w:numPr>
          <w:ilvl w:val="0"/>
          <w:numId w:val="3"/>
        </w:numPr>
        <w:tabs>
          <w:tab w:val="left" w:pos="360"/>
        </w:tabs>
        <w:autoSpaceDE w:val="0"/>
        <w:rPr>
          <w:rFonts w:ascii="Calibri" w:hAnsi="Calibri" w:cs="Calibri"/>
          <w:sz w:val="22"/>
          <w:szCs w:val="22"/>
        </w:rPr>
      </w:pPr>
      <w:r w:rsidRPr="00D00CED">
        <w:rPr>
          <w:rFonts w:ascii="Calibri" w:hAnsi="Calibri" w:cs="Calibri"/>
          <w:sz w:val="22"/>
          <w:szCs w:val="22"/>
        </w:rPr>
        <w:t>Conducted UAT/Witness testing to obtain the client’s comments and documenting the same and distributed to various stakeholders.</w:t>
      </w:r>
    </w:p>
    <w:p w14:paraId="238C84E4" w14:textId="77777777" w:rsidR="0000677D" w:rsidRPr="00D00CED" w:rsidRDefault="0000677D" w:rsidP="0000677D">
      <w:pPr>
        <w:widowControl w:val="0"/>
        <w:numPr>
          <w:ilvl w:val="0"/>
          <w:numId w:val="3"/>
        </w:numPr>
        <w:tabs>
          <w:tab w:val="left" w:pos="360"/>
        </w:tabs>
        <w:autoSpaceDE w:val="0"/>
        <w:rPr>
          <w:rFonts w:ascii="Calibri" w:hAnsi="Calibri" w:cs="Calibri"/>
          <w:sz w:val="22"/>
          <w:szCs w:val="22"/>
        </w:rPr>
      </w:pPr>
      <w:r w:rsidRPr="00D00CED">
        <w:rPr>
          <w:rFonts w:ascii="Calibri" w:hAnsi="Calibri" w:cs="Calibri"/>
          <w:sz w:val="22"/>
          <w:szCs w:val="22"/>
        </w:rPr>
        <w:t>Continuously keeping track of the active tickets and arranging incident review meetings with on-site team regularly.</w:t>
      </w:r>
    </w:p>
    <w:p w14:paraId="60D2DA3F" w14:textId="77777777" w:rsidR="0000677D" w:rsidRPr="00D00CED" w:rsidRDefault="0000677D" w:rsidP="0000677D">
      <w:pPr>
        <w:numPr>
          <w:ilvl w:val="0"/>
          <w:numId w:val="3"/>
        </w:numPr>
        <w:spacing w:after="120"/>
        <w:rPr>
          <w:rFonts w:ascii="Calibri" w:hAnsi="Calibri" w:cs="Calibri"/>
          <w:noProof w:val="0"/>
          <w:sz w:val="22"/>
          <w:szCs w:val="22"/>
        </w:rPr>
      </w:pPr>
      <w:r w:rsidRPr="00D00CED">
        <w:rPr>
          <w:rFonts w:ascii="Calibri" w:hAnsi="Calibri" w:cs="Calibri"/>
          <w:sz w:val="22"/>
          <w:szCs w:val="22"/>
        </w:rPr>
        <w:t xml:space="preserve">Considerable knowledge in </w:t>
      </w:r>
      <w:r w:rsidRPr="00D00CED">
        <w:rPr>
          <w:rFonts w:ascii="Calibri" w:hAnsi="Calibri" w:cs="Calibri"/>
          <w:b/>
          <w:bCs/>
          <w:sz w:val="22"/>
          <w:szCs w:val="22"/>
        </w:rPr>
        <w:t xml:space="preserve">MF-COBOL </w:t>
      </w:r>
      <w:r w:rsidRPr="00D00CED">
        <w:rPr>
          <w:rFonts w:ascii="Calibri" w:hAnsi="Calibri" w:cs="Calibri"/>
          <w:sz w:val="22"/>
          <w:szCs w:val="22"/>
        </w:rPr>
        <w:t>and</w:t>
      </w:r>
      <w:r w:rsidRPr="00D00CED">
        <w:rPr>
          <w:rFonts w:ascii="Calibri" w:hAnsi="Calibri" w:cs="Calibri"/>
          <w:b/>
          <w:bCs/>
          <w:sz w:val="22"/>
          <w:szCs w:val="22"/>
        </w:rPr>
        <w:t xml:space="preserve"> IMS DB DC </w:t>
      </w:r>
      <w:r w:rsidRPr="00D00CED">
        <w:rPr>
          <w:rFonts w:ascii="Calibri" w:hAnsi="Calibri" w:cs="Calibri"/>
          <w:bCs/>
          <w:sz w:val="22"/>
          <w:szCs w:val="22"/>
        </w:rPr>
        <w:t>and</w:t>
      </w:r>
      <w:r w:rsidRPr="00D00CED">
        <w:rPr>
          <w:rFonts w:ascii="Calibri" w:hAnsi="Calibri" w:cs="Calibri"/>
          <w:b/>
          <w:bCs/>
          <w:sz w:val="22"/>
          <w:szCs w:val="22"/>
        </w:rPr>
        <w:t xml:space="preserve"> PL/1</w:t>
      </w:r>
      <w:r w:rsidRPr="00D00CED">
        <w:rPr>
          <w:rFonts w:ascii="Calibri" w:hAnsi="Calibri" w:cs="Calibri"/>
          <w:sz w:val="22"/>
          <w:szCs w:val="22"/>
        </w:rPr>
        <w:t>.</w:t>
      </w:r>
    </w:p>
    <w:p w14:paraId="140B7E4D" w14:textId="77777777" w:rsidR="00DB45EE" w:rsidRPr="00D00CED" w:rsidRDefault="00DB45EE" w:rsidP="00DB45EE">
      <w:pPr>
        <w:numPr>
          <w:ilvl w:val="0"/>
          <w:numId w:val="3"/>
        </w:numPr>
        <w:autoSpaceDE w:val="0"/>
        <w:autoSpaceDN w:val="0"/>
        <w:adjustRightInd w:val="0"/>
        <w:rPr>
          <w:rFonts w:ascii="Calibri" w:hAnsi="Calibri" w:cs="Calibri"/>
          <w:noProof w:val="0"/>
          <w:sz w:val="22"/>
          <w:szCs w:val="22"/>
        </w:rPr>
      </w:pPr>
      <w:r w:rsidRPr="00D00CED">
        <w:rPr>
          <w:rFonts w:ascii="Calibri" w:hAnsi="Calibri" w:cs="Calibri"/>
          <w:noProof w:val="0"/>
          <w:sz w:val="22"/>
          <w:szCs w:val="22"/>
        </w:rPr>
        <w:t>Does coding for fixes and enhancement activities, Unit test cases and change related documentation in the Development region and deploying them into Production Environment.</w:t>
      </w:r>
    </w:p>
    <w:p w14:paraId="17F91A87" w14:textId="77777777" w:rsidR="00DB45EE" w:rsidRPr="005B5C52" w:rsidRDefault="00DB45EE" w:rsidP="00DB45EE">
      <w:pPr>
        <w:numPr>
          <w:ilvl w:val="0"/>
          <w:numId w:val="3"/>
        </w:numPr>
        <w:autoSpaceDE w:val="0"/>
        <w:autoSpaceDN w:val="0"/>
        <w:adjustRightInd w:val="0"/>
        <w:rPr>
          <w:rFonts w:ascii="Calibri" w:hAnsi="Calibri" w:cs="Calibri"/>
          <w:sz w:val="22"/>
          <w:szCs w:val="22"/>
        </w:rPr>
      </w:pPr>
      <w:r w:rsidRPr="005B5C52">
        <w:rPr>
          <w:rFonts w:ascii="Calibri" w:hAnsi="Calibri" w:cs="Calibri"/>
          <w:noProof w:val="0"/>
          <w:sz w:val="22"/>
          <w:szCs w:val="22"/>
        </w:rPr>
        <w:t>Handles code analysis on the issues reported from business to find the root cause and will drive towards permanent fix if needed.</w:t>
      </w:r>
    </w:p>
    <w:p w14:paraId="4A7B7C9E" w14:textId="77777777" w:rsidR="0000677D" w:rsidRPr="00D00CED" w:rsidRDefault="0000677D" w:rsidP="0000677D">
      <w:pPr>
        <w:spacing w:after="60" w:line="220" w:lineRule="atLeast"/>
        <w:rPr>
          <w:rFonts w:ascii="Calibri" w:hAnsi="Calibri" w:cs="Calibri"/>
          <w:sz w:val="22"/>
          <w:szCs w:val="22"/>
        </w:rPr>
      </w:pPr>
    </w:p>
    <w:p w14:paraId="7E688F7D" w14:textId="77777777" w:rsidR="0000677D" w:rsidRPr="00D00CED" w:rsidRDefault="0000677D" w:rsidP="0000677D">
      <w:pPr>
        <w:tabs>
          <w:tab w:val="left" w:pos="1080"/>
        </w:tabs>
        <w:jc w:val="both"/>
        <w:rPr>
          <w:rFonts w:ascii="Calibri" w:hAnsi="Calibri" w:cs="Calibri"/>
          <w:sz w:val="22"/>
          <w:szCs w:val="22"/>
        </w:rPr>
      </w:pPr>
      <w:r w:rsidRPr="00D00CED">
        <w:rPr>
          <w:rFonts w:ascii="Calibri" w:hAnsi="Calibri" w:cs="Calibri"/>
          <w:b/>
          <w:bCs/>
          <w:sz w:val="22"/>
          <w:szCs w:val="22"/>
        </w:rPr>
        <w:t>Skill Set</w:t>
      </w:r>
    </w:p>
    <w:p w14:paraId="0C55A34D" w14:textId="77777777" w:rsidR="0000677D" w:rsidRPr="00D00CED" w:rsidRDefault="000B2D53" w:rsidP="0000677D">
      <w:pPr>
        <w:tabs>
          <w:tab w:val="left" w:pos="360"/>
          <w:tab w:val="left" w:pos="10080"/>
          <w:tab w:val="left" w:pos="10170"/>
        </w:tabs>
        <w:spacing w:before="100" w:line="120" w:lineRule="auto"/>
        <w:jc w:val="both"/>
        <w:rPr>
          <w:rFonts w:ascii="Calibri" w:hAnsi="Calibri" w:cs="Calibri"/>
          <w:b/>
          <w:bCs/>
          <w:sz w:val="22"/>
          <w:szCs w:val="22"/>
        </w:rPr>
      </w:pPr>
      <w:r>
        <w:rPr>
          <w:rFonts w:ascii="Calibri" w:hAnsi="Calibri" w:cs="Calibri"/>
          <w:sz w:val="22"/>
          <w:szCs w:val="22"/>
        </w:rPr>
        <mc:AlternateContent>
          <mc:Choice Requires="wps">
            <w:drawing>
              <wp:anchor distT="0" distB="0" distL="114300" distR="114300" simplePos="0" relativeHeight="251657216" behindDoc="0" locked="0" layoutInCell="0" allowOverlap="1" wp14:anchorId="14FAC26B" wp14:editId="730136B8">
                <wp:simplePos x="0" y="0"/>
                <wp:positionH relativeFrom="column">
                  <wp:posOffset>0</wp:posOffset>
                </wp:positionH>
                <wp:positionV relativeFrom="paragraph">
                  <wp:posOffset>71120</wp:posOffset>
                </wp:positionV>
                <wp:extent cx="6236970" cy="0"/>
                <wp:effectExtent l="38100" t="38100" r="11430" b="19050"/>
                <wp:wrapNone/>
                <wp:docPr id="979053224" nam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36970" cy="0"/>
                        </a:xfrm>
                        <a:prstGeom prst="line">
                          <a:avLst/>
                        </a:prstGeom>
                        <a:noFill/>
                        <a:ln w="31680" cap="sq">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8D6D9" id="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pt" to="491.1pt,5.6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" o:allowincell="f" strokeweight=".88mm">
                <v:stroke endcap="square"/>
                <o:lock v:ext="edit" shapetype="f"/>
              </v:line>
            </w:pict>
          </mc:Fallback>
        </mc:AlternateContent>
      </w:r>
    </w:p>
    <w:p w14:paraId="4C66823C" w14:textId="77777777" w:rsidR="0000677D" w:rsidRPr="00583004" w:rsidRDefault="00583004" w:rsidP="00583004">
      <w:pPr>
        <w:pStyle w:val="HTMLPreformatted"/>
        <w:shd w:val="clear" w:color="auto" w:fill="FFFFFF"/>
        <w:rPr>
          <w:rFonts w:ascii="Calibri" w:hAnsi="Calibri" w:cs="Calibri"/>
          <w:sz w:val="22"/>
          <w:szCs w:val="22"/>
        </w:rPr>
      </w:pPr>
      <w:r w:rsidRPr="00583004">
        <w:rPr>
          <w:rFonts w:ascii="Calibri" w:hAnsi="Calibri" w:cs="Calibri"/>
          <w:b/>
          <w:bCs/>
          <w:sz w:val="22"/>
          <w:szCs w:val="22"/>
        </w:rPr>
        <w:t xml:space="preserve">Languages   </w:t>
      </w:r>
      <w:r w:rsidR="0000677D" w:rsidRPr="00583004">
        <w:rPr>
          <w:rFonts w:ascii="Calibri" w:hAnsi="Calibri" w:cs="Calibri"/>
          <w:b/>
          <w:bCs/>
          <w:sz w:val="22"/>
          <w:szCs w:val="22"/>
        </w:rPr>
        <w:t>:</w:t>
      </w:r>
      <w:r w:rsidR="0000677D" w:rsidRPr="00583004">
        <w:rPr>
          <w:rFonts w:ascii="Calibri" w:hAnsi="Calibri" w:cs="Calibri"/>
          <w:sz w:val="22"/>
          <w:szCs w:val="22"/>
        </w:rPr>
        <w:t xml:space="preserve"> </w:t>
      </w:r>
      <w:r w:rsidR="008B611D" w:rsidRPr="00583004">
        <w:rPr>
          <w:rFonts w:ascii="Calibri" w:hAnsi="Calibri" w:cs="Calibri"/>
          <w:sz w:val="22"/>
          <w:szCs w:val="22"/>
        </w:rPr>
        <w:t xml:space="preserve">IBM </w:t>
      </w:r>
      <w:r w:rsidR="00F2492B" w:rsidRPr="00583004">
        <w:rPr>
          <w:rFonts w:ascii="Calibri" w:hAnsi="Calibri" w:cs="Calibri"/>
          <w:sz w:val="22"/>
          <w:szCs w:val="22"/>
        </w:rPr>
        <w:t>Mainframe (JCL, COBOL, PL/1, CICS, REXX, TACL</w:t>
      </w:r>
      <w:r w:rsidR="00F2492B" w:rsidRPr="00583004">
        <w:rPr>
          <w:rFonts w:ascii="Calibri" w:hAnsi="Calibri" w:cs="Calibri"/>
          <w:b/>
          <w:bCs/>
          <w:sz w:val="22"/>
          <w:szCs w:val="22"/>
        </w:rPr>
        <w:t xml:space="preserve">) </w:t>
      </w:r>
      <w:r w:rsidR="008B611D" w:rsidRPr="00583004">
        <w:rPr>
          <w:rFonts w:ascii="Calibri" w:hAnsi="Calibri" w:cs="Calibri"/>
          <w:sz w:val="22"/>
          <w:szCs w:val="22"/>
        </w:rPr>
        <w:t xml:space="preserve">&amp; Tandem </w:t>
      </w:r>
      <w:r w:rsidRPr="00583004">
        <w:rPr>
          <w:rFonts w:ascii="Calibri" w:hAnsi="Calibri" w:cs="Calibri"/>
          <w:sz w:val="22"/>
          <w:szCs w:val="22"/>
        </w:rPr>
        <w:t xml:space="preserve">Mainframe </w:t>
      </w:r>
    </w:p>
    <w:p w14:paraId="139F19A8" w14:textId="77777777" w:rsidR="0000677D" w:rsidRPr="00583004" w:rsidRDefault="0000677D" w:rsidP="00583004">
      <w:pPr>
        <w:pStyle w:val="HTMLPreformatted"/>
        <w:shd w:val="clear" w:color="auto" w:fill="FFFFFF"/>
        <w:rPr>
          <w:rFonts w:ascii="Calibri" w:hAnsi="Calibri" w:cs="Calibri"/>
          <w:color w:val="222222"/>
          <w:sz w:val="22"/>
          <w:szCs w:val="22"/>
        </w:rPr>
      </w:pPr>
      <w:r w:rsidRPr="00583004">
        <w:rPr>
          <w:rFonts w:ascii="Calibri" w:hAnsi="Calibri" w:cs="Calibri"/>
          <w:b/>
          <w:bCs/>
          <w:sz w:val="22"/>
          <w:szCs w:val="22"/>
        </w:rPr>
        <w:t>Database</w:t>
      </w:r>
      <w:r w:rsidR="00583004">
        <w:rPr>
          <w:rFonts w:ascii="Calibri" w:hAnsi="Calibri" w:cs="Calibri"/>
          <w:b/>
          <w:bCs/>
          <w:sz w:val="22"/>
          <w:szCs w:val="22"/>
        </w:rPr>
        <w:t xml:space="preserve">     : </w:t>
      </w:r>
      <w:r w:rsidR="00583004" w:rsidRPr="00583004">
        <w:rPr>
          <w:rFonts w:ascii="Calibri" w:hAnsi="Calibri" w:cs="Calibri"/>
          <w:bCs/>
          <w:sz w:val="22"/>
          <w:szCs w:val="22"/>
        </w:rPr>
        <w:t>DB2, VSAM</w:t>
      </w:r>
      <w:r w:rsidR="00F2492B" w:rsidRPr="00583004">
        <w:rPr>
          <w:rFonts w:ascii="Calibri" w:hAnsi="Calibri" w:cs="Calibri"/>
          <w:bCs/>
          <w:sz w:val="22"/>
          <w:szCs w:val="22"/>
        </w:rPr>
        <w:t>, IMS</w:t>
      </w:r>
      <w:r w:rsidR="002E2F5F" w:rsidRPr="00583004">
        <w:rPr>
          <w:rFonts w:ascii="Calibri" w:hAnsi="Calibri" w:cs="Calibri"/>
          <w:bCs/>
          <w:sz w:val="22"/>
          <w:szCs w:val="22"/>
        </w:rPr>
        <w:t xml:space="preserve"> DB,</w:t>
      </w:r>
      <w:r w:rsidR="002E2F5F" w:rsidRPr="00583004">
        <w:rPr>
          <w:rFonts w:ascii="Calibri" w:hAnsi="Calibri" w:cs="Calibri"/>
          <w:b/>
          <w:bCs/>
          <w:sz w:val="22"/>
          <w:szCs w:val="22"/>
        </w:rPr>
        <w:t xml:space="preserve"> </w:t>
      </w:r>
      <w:r w:rsidR="00626AEF" w:rsidRPr="00583004">
        <w:rPr>
          <w:rFonts w:ascii="Calibri" w:hAnsi="Calibri" w:cs="Calibri"/>
          <w:bCs/>
          <w:sz w:val="22"/>
          <w:szCs w:val="22"/>
        </w:rPr>
        <w:t>SQL</w:t>
      </w:r>
      <w:r w:rsidR="002E2F5F" w:rsidRPr="00583004">
        <w:rPr>
          <w:rFonts w:ascii="Calibri" w:hAnsi="Calibri" w:cs="Calibri"/>
          <w:bCs/>
          <w:sz w:val="22"/>
          <w:szCs w:val="22"/>
        </w:rPr>
        <w:t>/MX</w:t>
      </w:r>
      <w:r w:rsidR="00F2492B" w:rsidRPr="00583004">
        <w:rPr>
          <w:rFonts w:ascii="Calibri" w:hAnsi="Calibri" w:cs="Calibri"/>
          <w:bCs/>
          <w:sz w:val="22"/>
          <w:szCs w:val="22"/>
        </w:rPr>
        <w:t>, SQL</w:t>
      </w:r>
      <w:r w:rsidR="00583004" w:rsidRPr="00583004">
        <w:rPr>
          <w:rFonts w:ascii="Calibri" w:hAnsi="Calibri" w:cs="Calibri"/>
          <w:bCs/>
          <w:sz w:val="22"/>
          <w:szCs w:val="22"/>
        </w:rPr>
        <w:t>/MP</w:t>
      </w:r>
    </w:p>
    <w:p w14:paraId="59A7FE0C" w14:textId="77777777" w:rsidR="0000677D" w:rsidRPr="00583004" w:rsidRDefault="0000677D" w:rsidP="00583004">
      <w:pPr>
        <w:pStyle w:val="HTMLPreformatted"/>
        <w:shd w:val="clear" w:color="auto" w:fill="FFFFFF"/>
        <w:rPr>
          <w:rFonts w:ascii="Calibri" w:hAnsi="Calibri" w:cs="Calibri"/>
          <w:sz w:val="22"/>
          <w:szCs w:val="22"/>
        </w:rPr>
      </w:pPr>
      <w:r w:rsidRPr="00583004">
        <w:rPr>
          <w:rFonts w:ascii="Calibri" w:hAnsi="Calibri" w:cs="Calibri"/>
          <w:b/>
          <w:bCs/>
          <w:sz w:val="22"/>
          <w:szCs w:val="22"/>
        </w:rPr>
        <w:t>Platforms</w:t>
      </w:r>
      <w:r w:rsidR="00583004">
        <w:rPr>
          <w:rFonts w:ascii="Calibri" w:hAnsi="Calibri" w:cs="Calibri"/>
          <w:b/>
          <w:bCs/>
          <w:sz w:val="22"/>
          <w:szCs w:val="22"/>
        </w:rPr>
        <w:t xml:space="preserve">    </w:t>
      </w:r>
      <w:r w:rsidRPr="00583004">
        <w:rPr>
          <w:rFonts w:ascii="Calibri" w:hAnsi="Calibri" w:cs="Calibri"/>
          <w:b/>
          <w:bCs/>
          <w:sz w:val="22"/>
          <w:szCs w:val="22"/>
        </w:rPr>
        <w:t>:</w:t>
      </w:r>
      <w:r w:rsidRPr="00583004">
        <w:rPr>
          <w:rFonts w:ascii="Calibri" w:hAnsi="Calibri" w:cs="Calibri"/>
          <w:sz w:val="22"/>
          <w:szCs w:val="22"/>
        </w:rPr>
        <w:t xml:space="preserve"> </w:t>
      </w:r>
      <w:r w:rsidR="002E2F5F" w:rsidRPr="00583004">
        <w:rPr>
          <w:rFonts w:ascii="Calibri" w:hAnsi="Calibri" w:cs="Calibri"/>
          <w:sz w:val="22"/>
          <w:szCs w:val="22"/>
        </w:rPr>
        <w:t>IBM Z/OS</w:t>
      </w:r>
      <w:r w:rsidR="00583004" w:rsidRPr="00583004">
        <w:rPr>
          <w:rFonts w:ascii="Calibri" w:hAnsi="Calibri" w:cs="Calibri"/>
          <w:sz w:val="22"/>
          <w:szCs w:val="22"/>
        </w:rPr>
        <w:t>,</w:t>
      </w:r>
      <w:r w:rsidR="00251169">
        <w:rPr>
          <w:rFonts w:ascii="Calibri" w:hAnsi="Calibri" w:cs="Calibri"/>
          <w:sz w:val="22"/>
          <w:szCs w:val="22"/>
        </w:rPr>
        <w:t>AS/400,</w:t>
      </w:r>
      <w:r w:rsidR="002E2F5F" w:rsidRPr="00583004">
        <w:rPr>
          <w:rFonts w:ascii="Calibri" w:hAnsi="Calibri" w:cs="Calibri"/>
          <w:sz w:val="22"/>
          <w:szCs w:val="22"/>
        </w:rPr>
        <w:t xml:space="preserve"> </w:t>
      </w:r>
      <w:r w:rsidR="00251169">
        <w:rPr>
          <w:rFonts w:ascii="Calibri" w:hAnsi="Calibri" w:cs="Calibri"/>
          <w:sz w:val="22"/>
          <w:szCs w:val="22"/>
        </w:rPr>
        <w:t>OS/390, UNIX,</w:t>
      </w:r>
      <w:r w:rsidR="002E2F5F" w:rsidRPr="00583004">
        <w:rPr>
          <w:rFonts w:ascii="Calibri" w:hAnsi="Calibri" w:cs="Calibri"/>
          <w:sz w:val="22"/>
          <w:szCs w:val="22"/>
        </w:rPr>
        <w:t xml:space="preserve"> </w:t>
      </w:r>
      <w:r w:rsidR="00583004" w:rsidRPr="00583004">
        <w:rPr>
          <w:rFonts w:ascii="Calibri" w:hAnsi="Calibri" w:cs="Calibri"/>
          <w:sz w:val="22"/>
          <w:szCs w:val="22"/>
        </w:rPr>
        <w:t>Tandem (</w:t>
      </w:r>
      <w:r w:rsidR="002E2F5F" w:rsidRPr="00583004">
        <w:rPr>
          <w:rFonts w:ascii="Calibri" w:hAnsi="Calibri" w:cs="Calibri"/>
          <w:sz w:val="22"/>
          <w:szCs w:val="22"/>
        </w:rPr>
        <w:t xml:space="preserve">HPE </w:t>
      </w:r>
      <w:r w:rsidR="00583004" w:rsidRPr="00583004">
        <w:rPr>
          <w:rFonts w:ascii="Calibri" w:hAnsi="Calibri" w:cs="Calibri"/>
          <w:sz w:val="22"/>
          <w:szCs w:val="22"/>
        </w:rPr>
        <w:t>Nonstop)</w:t>
      </w:r>
    </w:p>
    <w:p w14:paraId="1CC9FF28" w14:textId="77777777" w:rsidR="00583004" w:rsidRPr="00D00CED" w:rsidRDefault="0000677D" w:rsidP="00583004">
      <w:pPr>
        <w:pStyle w:val="HTMLPreformatted"/>
        <w:shd w:val="clear" w:color="auto" w:fill="FFFFFF"/>
        <w:rPr>
          <w:rFonts w:ascii="Calibri" w:hAnsi="Calibri" w:cs="Calibri"/>
          <w:sz w:val="22"/>
          <w:szCs w:val="22"/>
        </w:rPr>
      </w:pPr>
      <w:r w:rsidRPr="00583004">
        <w:rPr>
          <w:rFonts w:ascii="Calibri" w:hAnsi="Calibri" w:cs="Calibri"/>
          <w:b/>
          <w:bCs/>
          <w:sz w:val="22"/>
          <w:szCs w:val="22"/>
        </w:rPr>
        <w:t>Tools</w:t>
      </w:r>
      <w:r w:rsidRPr="00583004">
        <w:rPr>
          <w:rFonts w:ascii="Calibri" w:hAnsi="Calibri" w:cs="Calibri"/>
          <w:b/>
          <w:bCs/>
          <w:sz w:val="22"/>
          <w:szCs w:val="22"/>
        </w:rPr>
        <w:tab/>
        <w:t xml:space="preserve">    :</w:t>
      </w:r>
      <w:r w:rsidRPr="00583004">
        <w:rPr>
          <w:rFonts w:ascii="Calibri" w:hAnsi="Calibri" w:cs="Calibri"/>
          <w:sz w:val="22"/>
          <w:szCs w:val="22"/>
        </w:rPr>
        <w:t xml:space="preserve"> </w:t>
      </w:r>
      <w:r w:rsidR="00583004" w:rsidRPr="00583004">
        <w:rPr>
          <w:rStyle w:val="HTMLCode"/>
          <w:rFonts w:ascii="Calibri" w:hAnsi="Calibri" w:cs="Calibri"/>
          <w:color w:val="222222"/>
          <w:sz w:val="22"/>
          <w:szCs w:val="22"/>
        </w:rPr>
        <w:t>Endevor, Changeman, TWS, Control-M, CA7, File-Aid, SPUFI, QMF, XPEDITER, ISPF, SDSF,</w:t>
      </w:r>
      <w:r w:rsidR="00583004">
        <w:rPr>
          <w:rStyle w:val="HTMLCode"/>
          <w:rFonts w:ascii="Calibri" w:hAnsi="Calibri" w:cs="Calibri"/>
          <w:color w:val="222222"/>
          <w:sz w:val="22"/>
          <w:szCs w:val="22"/>
        </w:rPr>
        <w:t xml:space="preserve"> MQ Series, </w:t>
      </w:r>
      <w:r w:rsidR="00583004" w:rsidRPr="00583004">
        <w:rPr>
          <w:rStyle w:val="HTMLCode"/>
          <w:rFonts w:ascii="Calibri" w:hAnsi="Calibri" w:cs="Calibri"/>
          <w:color w:val="222222"/>
          <w:sz w:val="22"/>
          <w:szCs w:val="22"/>
        </w:rPr>
        <w:t xml:space="preserve"> </w:t>
      </w:r>
      <w:r w:rsidR="00F2492B">
        <w:rPr>
          <w:rStyle w:val="HTMLCode"/>
          <w:rFonts w:ascii="Calibri" w:hAnsi="Calibri" w:cs="Calibri"/>
          <w:color w:val="222222"/>
          <w:sz w:val="22"/>
          <w:szCs w:val="22"/>
        </w:rPr>
        <w:t xml:space="preserve">        </w:t>
      </w:r>
      <w:r w:rsidR="00583004" w:rsidRPr="00583004">
        <w:rPr>
          <w:rStyle w:val="HTMLCode"/>
          <w:rFonts w:ascii="Calibri" w:hAnsi="Calibri" w:cs="Calibri"/>
          <w:color w:val="222222"/>
          <w:sz w:val="22"/>
          <w:szCs w:val="22"/>
        </w:rPr>
        <w:t>EMS</w:t>
      </w:r>
      <w:r w:rsidR="00F2492B">
        <w:rPr>
          <w:rStyle w:val="HTMLCode"/>
          <w:rFonts w:ascii="Calibri" w:hAnsi="Calibri" w:cs="Calibri"/>
          <w:color w:val="222222"/>
          <w:sz w:val="22"/>
          <w:szCs w:val="22"/>
        </w:rPr>
        <w:t>, ViewPoint.</w:t>
      </w:r>
    </w:p>
    <w:p w14:paraId="0C4E717C" w14:textId="77777777" w:rsidR="00DB45EE" w:rsidRPr="00D00CED" w:rsidRDefault="00DB45EE" w:rsidP="00DB45EE">
      <w:pPr>
        <w:rPr>
          <w:rFonts w:ascii="Calibri" w:hAnsi="Calibri" w:cs="Calibri"/>
          <w:sz w:val="22"/>
          <w:szCs w:val="22"/>
        </w:rPr>
      </w:pPr>
    </w:p>
    <w:p w14:paraId="38644E41" w14:textId="77777777" w:rsidR="0000677D" w:rsidRPr="00D00CED" w:rsidRDefault="0000677D" w:rsidP="0000677D">
      <w:pPr>
        <w:tabs>
          <w:tab w:val="left" w:pos="1080"/>
        </w:tabs>
        <w:jc w:val="both"/>
        <w:rPr>
          <w:rFonts w:ascii="Calibri" w:hAnsi="Calibri" w:cs="Calibri"/>
          <w:sz w:val="22"/>
          <w:szCs w:val="22"/>
        </w:rPr>
      </w:pPr>
      <w:r w:rsidRPr="00D00CED">
        <w:rPr>
          <w:rFonts w:ascii="Calibri" w:hAnsi="Calibri" w:cs="Calibri"/>
          <w:b/>
          <w:bCs/>
          <w:sz w:val="22"/>
          <w:szCs w:val="22"/>
        </w:rPr>
        <w:t>Educational Qualifications</w:t>
      </w:r>
    </w:p>
    <w:p w14:paraId="7B1AF3E5" w14:textId="77777777" w:rsidR="0000677D" w:rsidRPr="00D00CED" w:rsidRDefault="000B2D53" w:rsidP="0000677D">
      <w:pPr>
        <w:rPr>
          <w:rFonts w:ascii="Calibri" w:hAnsi="Calibri" w:cs="Calibri"/>
          <w:b/>
          <w:bCs/>
          <w:sz w:val="22"/>
          <w:szCs w:val="22"/>
        </w:rPr>
      </w:pPr>
      <w:r>
        <w:rPr>
          <w:rFonts w:ascii="Calibri" w:hAnsi="Calibri" w:cs="Calibri"/>
          <w:sz w:val="22"/>
          <w:szCs w:val="22"/>
        </w:rPr>
        <mc:AlternateContent>
          <mc:Choice Requires="wps">
            <w:drawing>
              <wp:anchor distT="0" distB="0" distL="114300" distR="114300" simplePos="0" relativeHeight="251658240" behindDoc="0" locked="0" layoutInCell="0" allowOverlap="1" wp14:anchorId="109D255C" wp14:editId="77AEFF47">
                <wp:simplePos x="0" y="0"/>
                <wp:positionH relativeFrom="column">
                  <wp:posOffset>0</wp:posOffset>
                </wp:positionH>
                <wp:positionV relativeFrom="paragraph">
                  <wp:posOffset>66040</wp:posOffset>
                </wp:positionV>
                <wp:extent cx="6236970" cy="0"/>
                <wp:effectExtent l="38100" t="38100" r="11430" b="19050"/>
                <wp:wrapNone/>
                <wp:docPr id="1566642157" nam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36970" cy="0"/>
                        </a:xfrm>
                        <a:prstGeom prst="line">
                          <a:avLst/>
                        </a:prstGeom>
                        <a:noFill/>
                        <a:ln w="31680" cap="sq">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78A4DA" id="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2pt" to="491.1pt,5.2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" o:allowincell="f" strokeweight=".88mm">
                <v:stroke endcap="square"/>
                <o:lock v:ext="edit" shapetype="f"/>
              </v:line>
            </w:pict>
          </mc:Fallback>
        </mc:AlternateContent>
      </w:r>
    </w:p>
    <w:p w14:paraId="540B81B1" w14:textId="77777777" w:rsidR="0000677D" w:rsidRPr="00D00CED" w:rsidRDefault="0000677D" w:rsidP="0000677D">
      <w:pPr>
        <w:rPr>
          <w:rFonts w:ascii="Calibri" w:hAnsi="Calibri" w:cs="Calibri"/>
          <w:sz w:val="22"/>
          <w:szCs w:val="22"/>
        </w:rPr>
      </w:pPr>
      <w:r w:rsidRPr="00D00CED">
        <w:rPr>
          <w:rFonts w:ascii="Calibri" w:hAnsi="Calibri" w:cs="Calibri"/>
          <w:b/>
          <w:bCs/>
          <w:sz w:val="22"/>
          <w:szCs w:val="22"/>
        </w:rPr>
        <w:t>Bachelor of Technology (B-Tech)</w:t>
      </w:r>
    </w:p>
    <w:p w14:paraId="587B338C" w14:textId="77777777" w:rsidR="0000677D" w:rsidRPr="00D00CED" w:rsidRDefault="0000677D" w:rsidP="0000677D">
      <w:pPr>
        <w:rPr>
          <w:rFonts w:ascii="Calibri" w:hAnsi="Calibri" w:cs="Calibri"/>
          <w:sz w:val="22"/>
          <w:szCs w:val="22"/>
        </w:rPr>
      </w:pPr>
      <w:r w:rsidRPr="00D00CED">
        <w:rPr>
          <w:rFonts w:ascii="Calibri" w:hAnsi="Calibri" w:cs="Calibri"/>
          <w:sz w:val="22"/>
          <w:szCs w:val="22"/>
        </w:rPr>
        <w:t>Branch</w:t>
      </w:r>
      <w:r w:rsidRPr="00D00CED">
        <w:rPr>
          <w:rFonts w:ascii="Calibri" w:hAnsi="Calibri" w:cs="Calibri"/>
          <w:sz w:val="22"/>
          <w:szCs w:val="22"/>
        </w:rPr>
        <w:tab/>
      </w:r>
      <w:r w:rsidRPr="00D00CED">
        <w:rPr>
          <w:rFonts w:ascii="Calibri" w:hAnsi="Calibri" w:cs="Calibri"/>
          <w:sz w:val="22"/>
          <w:szCs w:val="22"/>
        </w:rPr>
        <w:tab/>
      </w:r>
      <w:r w:rsidRPr="00D00CED">
        <w:rPr>
          <w:rFonts w:ascii="Calibri" w:hAnsi="Calibri" w:cs="Calibri"/>
          <w:sz w:val="22"/>
          <w:szCs w:val="22"/>
        </w:rPr>
        <w:tab/>
      </w:r>
      <w:r w:rsidRPr="00D00CED">
        <w:rPr>
          <w:rFonts w:ascii="Calibri" w:hAnsi="Calibri" w:cs="Calibri"/>
          <w:sz w:val="22"/>
          <w:szCs w:val="22"/>
        </w:rPr>
        <w:tab/>
        <w:t>:    Information Technology</w:t>
      </w:r>
    </w:p>
    <w:p w14:paraId="0975704F" w14:textId="77777777" w:rsidR="0000677D" w:rsidRPr="00D00CED" w:rsidRDefault="0000677D" w:rsidP="0000677D">
      <w:pPr>
        <w:rPr>
          <w:rFonts w:ascii="Calibri" w:hAnsi="Calibri" w:cs="Calibri"/>
          <w:sz w:val="22"/>
          <w:szCs w:val="22"/>
        </w:rPr>
      </w:pPr>
      <w:r w:rsidRPr="00D00CED">
        <w:rPr>
          <w:rFonts w:ascii="Calibri" w:hAnsi="Calibri" w:cs="Calibri"/>
          <w:sz w:val="22"/>
          <w:szCs w:val="22"/>
        </w:rPr>
        <w:t>Percentage</w:t>
      </w:r>
      <w:r w:rsidRPr="00D00CED">
        <w:rPr>
          <w:rFonts w:ascii="Calibri" w:hAnsi="Calibri" w:cs="Calibri"/>
          <w:sz w:val="22"/>
          <w:szCs w:val="22"/>
        </w:rPr>
        <w:tab/>
      </w:r>
      <w:r w:rsidRPr="00D00CED">
        <w:rPr>
          <w:rFonts w:ascii="Calibri" w:hAnsi="Calibri" w:cs="Calibri"/>
          <w:sz w:val="22"/>
          <w:szCs w:val="22"/>
        </w:rPr>
        <w:tab/>
      </w:r>
      <w:r w:rsidRPr="00D00CED">
        <w:rPr>
          <w:rFonts w:ascii="Calibri" w:hAnsi="Calibri" w:cs="Calibri"/>
          <w:sz w:val="22"/>
          <w:szCs w:val="22"/>
        </w:rPr>
        <w:tab/>
        <w:t xml:space="preserve">:    </w:t>
      </w:r>
      <w:r w:rsidRPr="00D00CED">
        <w:rPr>
          <w:rFonts w:ascii="Calibri" w:hAnsi="Calibri" w:cs="Calibri"/>
          <w:b/>
          <w:bCs/>
          <w:sz w:val="22"/>
          <w:szCs w:val="22"/>
        </w:rPr>
        <w:t>62%</w:t>
      </w:r>
    </w:p>
    <w:p w14:paraId="79623022" w14:textId="77777777" w:rsidR="0000677D" w:rsidRPr="00D00CED" w:rsidRDefault="0000677D" w:rsidP="0000677D">
      <w:pPr>
        <w:rPr>
          <w:rFonts w:ascii="Calibri" w:hAnsi="Calibri" w:cs="Calibri"/>
          <w:sz w:val="22"/>
          <w:szCs w:val="22"/>
        </w:rPr>
      </w:pPr>
      <w:r w:rsidRPr="00D00CED">
        <w:rPr>
          <w:rFonts w:ascii="Calibri" w:hAnsi="Calibri" w:cs="Calibri"/>
          <w:sz w:val="22"/>
          <w:szCs w:val="22"/>
        </w:rPr>
        <w:t>University</w:t>
      </w:r>
      <w:r w:rsidRPr="00D00CED">
        <w:rPr>
          <w:rFonts w:ascii="Calibri" w:hAnsi="Calibri" w:cs="Calibri"/>
          <w:sz w:val="22"/>
          <w:szCs w:val="22"/>
        </w:rPr>
        <w:tab/>
      </w:r>
      <w:r w:rsidRPr="00D00CED">
        <w:rPr>
          <w:rFonts w:ascii="Calibri" w:hAnsi="Calibri" w:cs="Calibri"/>
          <w:sz w:val="22"/>
          <w:szCs w:val="22"/>
        </w:rPr>
        <w:tab/>
      </w:r>
      <w:r w:rsidRPr="00D00CED">
        <w:rPr>
          <w:rFonts w:ascii="Calibri" w:hAnsi="Calibri" w:cs="Calibri"/>
          <w:sz w:val="22"/>
          <w:szCs w:val="22"/>
        </w:rPr>
        <w:tab/>
        <w:t>:    Anna University, Chennai</w:t>
      </w:r>
    </w:p>
    <w:p w14:paraId="46DD7359" w14:textId="77777777" w:rsidR="0000677D" w:rsidRPr="00D00CED" w:rsidRDefault="0000677D" w:rsidP="0000677D">
      <w:pPr>
        <w:rPr>
          <w:rFonts w:ascii="Calibri" w:hAnsi="Calibri" w:cs="Calibri"/>
          <w:sz w:val="22"/>
          <w:szCs w:val="22"/>
        </w:rPr>
      </w:pPr>
      <w:r w:rsidRPr="00D00CED">
        <w:rPr>
          <w:rFonts w:ascii="Calibri" w:hAnsi="Calibri" w:cs="Calibri"/>
          <w:sz w:val="22"/>
          <w:szCs w:val="22"/>
        </w:rPr>
        <w:t>Year</w:t>
      </w:r>
      <w:r w:rsidRPr="00D00CED">
        <w:rPr>
          <w:rFonts w:ascii="Calibri" w:hAnsi="Calibri" w:cs="Calibri"/>
          <w:sz w:val="22"/>
          <w:szCs w:val="22"/>
        </w:rPr>
        <w:tab/>
      </w:r>
      <w:r w:rsidRPr="00D00CED">
        <w:rPr>
          <w:rFonts w:ascii="Calibri" w:hAnsi="Calibri" w:cs="Calibri"/>
          <w:sz w:val="22"/>
          <w:szCs w:val="22"/>
        </w:rPr>
        <w:tab/>
      </w:r>
      <w:r w:rsidRPr="00D00CED">
        <w:rPr>
          <w:rFonts w:ascii="Calibri" w:hAnsi="Calibri" w:cs="Calibri"/>
          <w:sz w:val="22"/>
          <w:szCs w:val="22"/>
        </w:rPr>
        <w:tab/>
      </w:r>
      <w:r w:rsidRPr="00D00CED">
        <w:rPr>
          <w:rFonts w:ascii="Calibri" w:hAnsi="Calibri" w:cs="Calibri"/>
          <w:sz w:val="22"/>
          <w:szCs w:val="22"/>
        </w:rPr>
        <w:tab/>
        <w:t>:    2006 – 2010</w:t>
      </w:r>
    </w:p>
    <w:p w14:paraId="389F05DC" w14:textId="77777777" w:rsidR="0000677D" w:rsidRPr="00D00CED" w:rsidRDefault="0000677D" w:rsidP="0000677D">
      <w:pPr>
        <w:tabs>
          <w:tab w:val="left" w:pos="1080"/>
        </w:tabs>
        <w:jc w:val="both"/>
        <w:rPr>
          <w:rFonts w:ascii="Calibri" w:hAnsi="Calibri" w:cs="Calibri"/>
          <w:b/>
          <w:bCs/>
          <w:sz w:val="22"/>
          <w:szCs w:val="22"/>
        </w:rPr>
      </w:pPr>
    </w:p>
    <w:p w14:paraId="47B08B4F" w14:textId="77777777" w:rsidR="0000677D" w:rsidRPr="00D00CED" w:rsidRDefault="0000677D" w:rsidP="0000677D">
      <w:pPr>
        <w:tabs>
          <w:tab w:val="left" w:pos="1080"/>
        </w:tabs>
        <w:jc w:val="both"/>
        <w:rPr>
          <w:rFonts w:ascii="Calibri" w:hAnsi="Calibri" w:cs="Calibri"/>
          <w:sz w:val="22"/>
          <w:szCs w:val="22"/>
        </w:rPr>
      </w:pPr>
      <w:r w:rsidRPr="00D00CED">
        <w:rPr>
          <w:rFonts w:ascii="Calibri" w:hAnsi="Calibri" w:cs="Calibri"/>
          <w:b/>
          <w:bCs/>
          <w:sz w:val="22"/>
          <w:szCs w:val="22"/>
        </w:rPr>
        <w:t>Certifications</w:t>
      </w:r>
    </w:p>
    <w:p w14:paraId="5ADD2CFD" w14:textId="77777777" w:rsidR="0000677D" w:rsidRPr="00D00CED" w:rsidRDefault="000B2D53" w:rsidP="0000677D">
      <w:pPr>
        <w:pStyle w:val="Heading8"/>
        <w:numPr>
          <w:ilvl w:val="7"/>
          <w:numId w:val="6"/>
        </w:numPr>
        <w:spacing w:before="100" w:line="120" w:lineRule="auto"/>
        <w:jc w:val="center"/>
        <w:rPr>
          <w:rFonts w:ascii="Calibri" w:hAnsi="Calibri" w:cs="Calibri"/>
          <w:sz w:val="22"/>
          <w:szCs w:val="22"/>
        </w:rPr>
      </w:pPr>
      <w:r>
        <w:rPr>
          <w:rFonts w:ascii="Calibri" w:hAnsi="Calibri" w:cs="Calibri"/>
          <w:sz w:val="22"/>
          <w:szCs w:val="22"/>
        </w:rPr>
        <mc:AlternateContent>
          <mc:Choice Requires="wps">
            <w:drawing>
              <wp:anchor distT="0" distB="0" distL="114300" distR="114300" simplePos="0" relativeHeight="251660288" behindDoc="0" locked="0" layoutInCell="0" allowOverlap="1" wp14:anchorId="0F84443A" wp14:editId="603A1B18">
                <wp:simplePos x="0" y="0"/>
                <wp:positionH relativeFrom="column">
                  <wp:posOffset>0</wp:posOffset>
                </wp:positionH>
                <wp:positionV relativeFrom="paragraph">
                  <wp:posOffset>27305</wp:posOffset>
                </wp:positionV>
                <wp:extent cx="6236970" cy="0"/>
                <wp:effectExtent l="38100" t="38100" r="11430" b="19050"/>
                <wp:wrapNone/>
                <wp:docPr id="2047052579" nam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36970" cy="0"/>
                        </a:xfrm>
                        <a:prstGeom prst="line">
                          <a:avLst/>
                        </a:prstGeom>
                        <a:noFill/>
                        <a:ln w="31680" cap="sq">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D5DC6" id=" 1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15pt" to="491.1pt,2.1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" o:allowincell="f" strokeweight=".88mm">
                <v:stroke endcap="square"/>
                <o:lock v:ext="edit" shapetype="f"/>
              </v:line>
            </w:pict>
          </mc:Fallback>
        </mc:AlternateContent>
      </w:r>
    </w:p>
    <w:p w14:paraId="7213D733" w14:textId="77777777" w:rsidR="0000677D" w:rsidRPr="009B0E77" w:rsidRDefault="0000677D" w:rsidP="00F12534">
      <w:pPr>
        <w:pStyle w:val="Heading8"/>
        <w:spacing w:before="100" w:line="120" w:lineRule="auto"/>
        <w:rPr>
          <w:rFonts w:ascii="Calibri" w:hAnsi="Calibri" w:cs="Calibri"/>
          <w:sz w:val="22"/>
          <w:szCs w:val="22"/>
        </w:rPr>
      </w:pPr>
      <w:r w:rsidRPr="009B0E77">
        <w:rPr>
          <w:rFonts w:ascii="Calibri" w:hAnsi="Calibri" w:cs="Calibri"/>
          <w:sz w:val="22"/>
          <w:szCs w:val="22"/>
        </w:rPr>
        <w:t>Technical certificates</w:t>
      </w:r>
    </w:p>
    <w:p w14:paraId="7E33B1F0" w14:textId="77777777" w:rsidR="0000677D" w:rsidRPr="009B0E77" w:rsidRDefault="0000677D" w:rsidP="0000677D">
      <w:pPr>
        <w:tabs>
          <w:tab w:val="left" w:pos="1080"/>
        </w:tabs>
        <w:jc w:val="both"/>
        <w:rPr>
          <w:rFonts w:ascii="Calibri" w:hAnsi="Calibri" w:cs="Calibri"/>
          <w:sz w:val="22"/>
          <w:szCs w:val="22"/>
        </w:rPr>
      </w:pPr>
      <w:r w:rsidRPr="009B0E77">
        <w:rPr>
          <w:rFonts w:ascii="Calibri" w:hAnsi="Calibri" w:cs="Calibri"/>
          <w:sz w:val="22"/>
          <w:szCs w:val="22"/>
        </w:rPr>
        <w:t>Completed Mainframe Application Programming (Mainframe Certification) in Maples ESM Technologies, Chennai.</w:t>
      </w:r>
    </w:p>
    <w:p w14:paraId="203E527B" w14:textId="77777777" w:rsidR="006A6E94" w:rsidRPr="009B0E77" w:rsidRDefault="0000677D" w:rsidP="00043328">
      <w:pPr>
        <w:tabs>
          <w:tab w:val="left" w:pos="1080"/>
        </w:tabs>
        <w:jc w:val="both"/>
        <w:rPr>
          <w:rFonts w:ascii="Calibri" w:hAnsi="Calibri" w:cs="Calibri"/>
          <w:b/>
          <w:bCs/>
          <w:color w:val="000000"/>
          <w:sz w:val="22"/>
          <w:szCs w:val="22"/>
        </w:rPr>
      </w:pPr>
      <w:r w:rsidRPr="009B0E77">
        <w:rPr>
          <w:rFonts w:ascii="Calibri" w:hAnsi="Calibri" w:cs="Calibri"/>
          <w:b/>
          <w:bCs/>
          <w:sz w:val="22"/>
          <w:szCs w:val="22"/>
        </w:rPr>
        <w:t xml:space="preserve">Duration:  </w:t>
      </w:r>
      <w:r w:rsidR="00BC7565" w:rsidRPr="009B0E77">
        <w:rPr>
          <w:rFonts w:ascii="Calibri" w:hAnsi="Calibri" w:cs="Calibri"/>
          <w:sz w:val="22"/>
          <w:szCs w:val="22"/>
        </w:rPr>
        <w:t>6 Months (Dec 2010- May</w:t>
      </w:r>
      <w:r w:rsidR="00F12534" w:rsidRPr="009B0E77">
        <w:rPr>
          <w:rFonts w:ascii="Calibri" w:hAnsi="Calibri" w:cs="Calibri"/>
          <w:sz w:val="22"/>
          <w:szCs w:val="22"/>
        </w:rPr>
        <w:t xml:space="preserve"> 2011)</w:t>
      </w:r>
    </w:p>
    <w:p w14:paraId="11EEE9C4" w14:textId="77777777" w:rsidR="009B0E77" w:rsidRPr="009B0E77" w:rsidRDefault="009B0E77" w:rsidP="00AB35B8">
      <w:pPr>
        <w:widowControl w:val="0"/>
        <w:tabs>
          <w:tab w:val="left" w:pos="360"/>
        </w:tabs>
        <w:autoSpaceDE w:val="0"/>
        <w:spacing w:line="266" w:lineRule="auto"/>
        <w:rPr>
          <w:rFonts w:ascii="Calibri" w:hAnsi="Calibri" w:cs="Calibri"/>
          <w:b/>
          <w:bCs/>
          <w:color w:val="000000"/>
          <w:sz w:val="22"/>
          <w:szCs w:val="22"/>
        </w:rPr>
      </w:pPr>
    </w:p>
    <w:p w14:paraId="158AB6B5" w14:textId="77777777" w:rsidR="0000677D" w:rsidRPr="009B0E77" w:rsidRDefault="0000677D" w:rsidP="00AB35B8">
      <w:pPr>
        <w:widowControl w:val="0"/>
        <w:tabs>
          <w:tab w:val="left" w:pos="360"/>
        </w:tabs>
        <w:autoSpaceDE w:val="0"/>
        <w:spacing w:line="266" w:lineRule="auto"/>
        <w:rPr>
          <w:rFonts w:ascii="Calibri" w:hAnsi="Calibri" w:cs="Calibri"/>
          <w:sz w:val="22"/>
          <w:szCs w:val="22"/>
        </w:rPr>
      </w:pPr>
      <w:r w:rsidRPr="009B0E77">
        <w:rPr>
          <w:rFonts w:ascii="Calibri" w:hAnsi="Calibri" w:cs="Calibri"/>
          <w:b/>
          <w:bCs/>
          <w:color w:val="000000"/>
          <w:sz w:val="22"/>
          <w:szCs w:val="22"/>
        </w:rPr>
        <w:t>Experience:</w:t>
      </w:r>
    </w:p>
    <w:p w14:paraId="05900191" w14:textId="77777777" w:rsidR="009B0E77" w:rsidRPr="009B0E77" w:rsidRDefault="009B0E77" w:rsidP="009B0E77">
      <w:pPr>
        <w:pStyle w:val="ListParagraph"/>
        <w:numPr>
          <w:ilvl w:val="0"/>
          <w:numId w:val="8"/>
        </w:numPr>
        <w:tabs>
          <w:tab w:val="left" w:pos="7740"/>
          <w:tab w:val="left" w:pos="8370"/>
          <w:tab w:val="left" w:pos="8730"/>
        </w:tabs>
        <w:spacing w:before="100" w:beforeAutospacing="1" w:after="100" w:afterAutospacing="1"/>
        <w:rPr>
          <w:rFonts w:ascii="Calibri" w:hAnsi="Calibri" w:cs="Calibri"/>
          <w:noProof w:val="0"/>
          <w:sz w:val="22"/>
          <w:szCs w:val="22"/>
        </w:rPr>
      </w:pPr>
      <w:r w:rsidRPr="009B0E77">
        <w:rPr>
          <w:rFonts w:ascii="Calibri" w:hAnsi="Calibri" w:cs="Calibri"/>
          <w:noProof w:val="0"/>
          <w:sz w:val="22"/>
          <w:szCs w:val="22"/>
        </w:rPr>
        <w:t xml:space="preserve">Working as </w:t>
      </w:r>
      <w:r w:rsidRPr="009B0E77">
        <w:rPr>
          <w:rFonts w:ascii="Calibri" w:hAnsi="Calibri" w:cs="Calibri"/>
          <w:b/>
          <w:bCs/>
          <w:noProof w:val="0"/>
          <w:sz w:val="22"/>
          <w:szCs w:val="22"/>
        </w:rPr>
        <w:t xml:space="preserve">a senior software engineer </w:t>
      </w:r>
      <w:r w:rsidRPr="009B0E77">
        <w:rPr>
          <w:rFonts w:ascii="Calibri" w:hAnsi="Calibri" w:cs="Calibri"/>
          <w:bCs/>
          <w:noProof w:val="0"/>
          <w:sz w:val="22"/>
          <w:szCs w:val="22"/>
        </w:rPr>
        <w:t>at</w:t>
      </w:r>
      <w:r w:rsidRPr="009B0E77">
        <w:rPr>
          <w:rFonts w:ascii="Calibri" w:hAnsi="Calibri" w:cs="Calibri"/>
          <w:noProof w:val="0"/>
          <w:sz w:val="22"/>
          <w:szCs w:val="22"/>
        </w:rPr>
        <w:t xml:space="preserve"> ASCENDION.COM, Bangalore, from 05th Nov 2025 till now.</w:t>
      </w:r>
    </w:p>
    <w:p w14:paraId="0098D9EB" w14:textId="77777777" w:rsidR="0000677D" w:rsidRPr="00E242F2" w:rsidRDefault="00E242F2" w:rsidP="00EE6731">
      <w:pPr>
        <w:numPr>
          <w:ilvl w:val="0"/>
          <w:numId w:val="8"/>
        </w:numPr>
        <w:spacing w:before="100" w:beforeAutospacing="1" w:after="100" w:afterAutospacing="1"/>
        <w:jc w:val="both"/>
        <w:rPr>
          <w:rFonts w:ascii="Calibri" w:hAnsi="Calibri" w:cs="Calibri"/>
          <w:sz w:val="22"/>
          <w:szCs w:val="22"/>
        </w:rPr>
      </w:pPr>
      <w:r w:rsidRPr="00E242F2">
        <w:rPr>
          <w:rFonts w:ascii="Calibri" w:hAnsi="Calibri" w:cs="Calibri"/>
          <w:sz w:val="22"/>
          <w:szCs w:val="22"/>
        </w:rPr>
        <w:t xml:space="preserve">I worked as a Senior software engineer at </w:t>
      </w:r>
      <w:r w:rsidRPr="00E242F2">
        <w:rPr>
          <w:rFonts w:ascii="Calibri" w:hAnsi="Calibri" w:cs="Calibri"/>
          <w:b/>
          <w:sz w:val="22"/>
          <w:szCs w:val="22"/>
        </w:rPr>
        <w:t>HCL Technologies Ltd</w:t>
      </w:r>
      <w:r w:rsidRPr="00E242F2">
        <w:rPr>
          <w:rFonts w:ascii="Calibri" w:hAnsi="Calibri" w:cs="Calibri"/>
          <w:sz w:val="22"/>
          <w:szCs w:val="22"/>
        </w:rPr>
        <w:t>. in Chennai</w:t>
      </w:r>
      <w:r>
        <w:rPr>
          <w:rFonts w:ascii="Calibri" w:hAnsi="Calibri" w:cs="Calibri"/>
          <w:sz w:val="22"/>
          <w:szCs w:val="22"/>
        </w:rPr>
        <w:t xml:space="preserve">, </w:t>
      </w:r>
      <w:r w:rsidRPr="00E242F2">
        <w:rPr>
          <w:rFonts w:ascii="Calibri" w:hAnsi="Calibri" w:cs="Calibri"/>
          <w:sz w:val="22"/>
          <w:szCs w:val="22"/>
        </w:rPr>
        <w:t xml:space="preserve">From </w:t>
      </w:r>
      <w:r w:rsidR="0000677D" w:rsidRPr="00E242F2">
        <w:rPr>
          <w:rFonts w:ascii="Calibri" w:hAnsi="Calibri" w:cs="Calibri"/>
          <w:sz w:val="22"/>
          <w:szCs w:val="22"/>
        </w:rPr>
        <w:t xml:space="preserve"> August 20, 2021</w:t>
      </w:r>
      <w:r w:rsidRPr="00E242F2">
        <w:rPr>
          <w:rFonts w:ascii="Calibri" w:hAnsi="Calibri" w:cs="Calibri"/>
          <w:sz w:val="22"/>
          <w:szCs w:val="22"/>
        </w:rPr>
        <w:t xml:space="preserve"> to 30</w:t>
      </w:r>
      <w:r w:rsidRPr="00E242F2">
        <w:rPr>
          <w:rFonts w:ascii="Calibri" w:hAnsi="Calibri" w:cs="Calibri"/>
          <w:sz w:val="22"/>
          <w:szCs w:val="22"/>
          <w:vertAlign w:val="superscript"/>
        </w:rPr>
        <w:t>th</w:t>
      </w:r>
      <w:r w:rsidRPr="00E242F2">
        <w:rPr>
          <w:rFonts w:ascii="Calibri" w:hAnsi="Calibri" w:cs="Calibri"/>
          <w:sz w:val="22"/>
          <w:szCs w:val="22"/>
        </w:rPr>
        <w:t xml:space="preserve"> May 2025</w:t>
      </w:r>
      <w:r>
        <w:rPr>
          <w:rFonts w:ascii="Calibri" w:hAnsi="Calibri" w:cs="Calibri"/>
          <w:sz w:val="22"/>
          <w:szCs w:val="22"/>
        </w:rPr>
        <w:t>.</w:t>
      </w:r>
    </w:p>
    <w:p w14:paraId="02ECAF5E" w14:textId="77777777" w:rsidR="00E242F2" w:rsidRPr="00E242F2" w:rsidRDefault="0000677D" w:rsidP="00E242F2">
      <w:pPr>
        <w:numPr>
          <w:ilvl w:val="0"/>
          <w:numId w:val="8"/>
        </w:numPr>
        <w:spacing w:before="100" w:beforeAutospacing="1" w:after="100" w:afterAutospacing="1"/>
        <w:jc w:val="both"/>
        <w:rPr>
          <w:rFonts w:ascii="Calibri" w:eastAsia="MS Mincho" w:hAnsi="Calibri" w:cs="Calibri"/>
          <w:b/>
          <w:bCs/>
        </w:rPr>
      </w:pPr>
      <w:r w:rsidRPr="00E242F2">
        <w:rPr>
          <w:rFonts w:ascii="Calibri" w:hAnsi="Calibri" w:cs="Calibri"/>
          <w:sz w:val="22"/>
          <w:szCs w:val="22"/>
        </w:rPr>
        <w:t xml:space="preserve">I worked as a software engineer </w:t>
      </w:r>
      <w:r w:rsidR="00CD0CDB" w:rsidRPr="00E242F2">
        <w:rPr>
          <w:rFonts w:ascii="Calibri" w:hAnsi="Calibri" w:cs="Calibri"/>
          <w:sz w:val="22"/>
          <w:szCs w:val="22"/>
        </w:rPr>
        <w:t>From 2</w:t>
      </w:r>
      <w:r w:rsidR="00CD0CDB" w:rsidRPr="00E242F2">
        <w:rPr>
          <w:rFonts w:ascii="Calibri" w:hAnsi="Calibri" w:cs="Calibri"/>
          <w:sz w:val="22"/>
          <w:szCs w:val="22"/>
          <w:vertAlign w:val="superscript"/>
        </w:rPr>
        <w:t>7th</w:t>
      </w:r>
      <w:r w:rsidR="00CD0CDB" w:rsidRPr="00E242F2">
        <w:rPr>
          <w:rFonts w:ascii="Calibri" w:hAnsi="Calibri" w:cs="Calibri"/>
          <w:sz w:val="22"/>
          <w:szCs w:val="22"/>
        </w:rPr>
        <w:t xml:space="preserve"> Marc</w:t>
      </w:r>
      <w:r w:rsidR="00CD0CDB" w:rsidRPr="00E242F2">
        <w:rPr>
          <w:rFonts w:ascii="Calibri" w:hAnsi="Calibri" w:cs="Calibri"/>
          <w:b/>
          <w:bCs/>
          <w:sz w:val="22"/>
          <w:szCs w:val="22"/>
        </w:rPr>
        <w:t xml:space="preserve">h </w:t>
      </w:r>
      <w:r w:rsidR="00CD0CDB" w:rsidRPr="00E242F2">
        <w:rPr>
          <w:rFonts w:ascii="Calibri" w:hAnsi="Calibri" w:cs="Calibri"/>
          <w:bCs/>
          <w:sz w:val="22"/>
          <w:szCs w:val="22"/>
        </w:rPr>
        <w:t>2019</w:t>
      </w:r>
      <w:r w:rsidR="00CD0CDB" w:rsidRPr="00E242F2">
        <w:rPr>
          <w:rFonts w:ascii="Calibri" w:hAnsi="Calibri" w:cs="Calibri"/>
          <w:sz w:val="22"/>
          <w:szCs w:val="22"/>
        </w:rPr>
        <w:t xml:space="preserve"> to 1</w:t>
      </w:r>
      <w:r w:rsidR="00CD0CDB" w:rsidRPr="00E242F2">
        <w:rPr>
          <w:rFonts w:ascii="Calibri" w:hAnsi="Calibri" w:cs="Calibri"/>
          <w:sz w:val="22"/>
          <w:szCs w:val="22"/>
          <w:vertAlign w:val="superscript"/>
        </w:rPr>
        <w:t>8th</w:t>
      </w:r>
      <w:r w:rsidR="00CD0CDB" w:rsidRPr="00E242F2">
        <w:rPr>
          <w:rFonts w:ascii="Calibri" w:hAnsi="Calibri" w:cs="Calibri"/>
          <w:sz w:val="22"/>
          <w:szCs w:val="22"/>
        </w:rPr>
        <w:t xml:space="preserve"> August 2021 a</w:t>
      </w:r>
      <w:r w:rsidRPr="00E242F2">
        <w:rPr>
          <w:rFonts w:ascii="Calibri" w:hAnsi="Calibri" w:cs="Calibri"/>
          <w:sz w:val="22"/>
          <w:szCs w:val="22"/>
        </w:rPr>
        <w:t>t</w:t>
      </w:r>
      <w:r w:rsidRPr="00E242F2">
        <w:rPr>
          <w:rFonts w:ascii="Calibri" w:hAnsi="Calibri" w:cs="Calibri"/>
          <w:b/>
          <w:sz w:val="22"/>
          <w:szCs w:val="22"/>
        </w:rPr>
        <w:t xml:space="preserve"> Nextbrain Technology Pvt. Ltd</w:t>
      </w:r>
      <w:r w:rsidRPr="00E242F2">
        <w:rPr>
          <w:rFonts w:ascii="Calibri" w:hAnsi="Calibri" w:cs="Calibri"/>
          <w:sz w:val="22"/>
          <w:szCs w:val="22"/>
        </w:rPr>
        <w:t>. in Bangalore</w:t>
      </w:r>
      <w:r w:rsidRPr="00E242F2">
        <w:rPr>
          <w:rFonts w:ascii="Calibri" w:eastAsia="MS Mincho" w:hAnsi="Calibri" w:cs="Calibri"/>
          <w:b/>
          <w:bCs/>
          <w:sz w:val="22"/>
          <w:szCs w:val="22"/>
        </w:rPr>
        <w:t>.</w:t>
      </w:r>
    </w:p>
    <w:p w14:paraId="4D1055F5" w14:textId="77777777" w:rsidR="002A20F5" w:rsidRPr="009B0E77" w:rsidRDefault="00EE6731" w:rsidP="002A20F5">
      <w:pPr>
        <w:tabs>
          <w:tab w:val="left" w:pos="3480"/>
        </w:tabs>
        <w:jc w:val="both"/>
        <w:rPr>
          <w:rFonts w:ascii="Calibri" w:eastAsia="MS Mincho" w:hAnsi="Calibri" w:cs="Calibri"/>
          <w:b/>
          <w:bCs/>
          <w:sz w:val="28"/>
          <w:szCs w:val="28"/>
        </w:rPr>
      </w:pPr>
      <w:r w:rsidRPr="009B0E77">
        <w:rPr>
          <w:rFonts w:ascii="Calibri" w:eastAsia="MS Mincho" w:hAnsi="Calibri" w:cs="Calibri"/>
          <w:b/>
          <w:bCs/>
          <w:sz w:val="28"/>
          <w:szCs w:val="28"/>
        </w:rPr>
        <w:t>Project Details:</w:t>
      </w:r>
    </w:p>
    <w:p w14:paraId="06BE6ECF" w14:textId="77777777" w:rsidR="002A20F5" w:rsidRPr="009B0E77" w:rsidRDefault="00330649" w:rsidP="002A20F5">
      <w:pPr>
        <w:rPr>
          <w:rFonts w:ascii="Calibri" w:eastAsia="MS Mincho" w:hAnsi="Calibri" w:cs="Calibri"/>
          <w:b/>
          <w:sz w:val="22"/>
          <w:szCs w:val="22"/>
        </w:rPr>
      </w:pPr>
      <w:r w:rsidRPr="009B0E77">
        <w:rPr>
          <w:rFonts w:ascii="Calibri" w:hAnsi="Calibri" w:cs="Calibri"/>
          <w:b/>
          <w:sz w:val="22"/>
          <w:szCs w:val="22"/>
        </w:rPr>
        <w:t>A.</w:t>
      </w:r>
      <w:r w:rsidR="002A20F5" w:rsidRPr="009B0E77">
        <w:rPr>
          <w:rFonts w:ascii="Calibri" w:hAnsi="Calibri" w:cs="Calibri"/>
          <w:b/>
          <w:sz w:val="22"/>
          <w:szCs w:val="22"/>
        </w:rPr>
        <w:t xml:space="preserve">Application development and Support </w:t>
      </w:r>
      <w:r w:rsidR="002A20F5" w:rsidRPr="009B0E77">
        <w:rPr>
          <w:rFonts w:ascii="Calibri" w:eastAsia="MS Mincho" w:hAnsi="Calibri" w:cs="Calibri"/>
          <w:b/>
          <w:bCs/>
          <w:sz w:val="22"/>
          <w:szCs w:val="22"/>
        </w:rPr>
        <w:t xml:space="preserve">Projects for </w:t>
      </w:r>
      <w:r w:rsidR="002A20F5" w:rsidRPr="009B0E77">
        <w:rPr>
          <w:rFonts w:ascii="Calibri" w:hAnsi="Calibri" w:cs="Calibri"/>
          <w:b/>
          <w:sz w:val="22"/>
          <w:szCs w:val="22"/>
        </w:rPr>
        <w:t>ASCENDION  – AS/400 Support &amp; Development</w:t>
      </w:r>
      <w:r w:rsidR="002A20F5" w:rsidRPr="009B0E77">
        <w:rPr>
          <w:rFonts w:ascii="Calibri" w:eastAsia="MS Mincho" w:hAnsi="Calibri" w:cs="Calibri"/>
          <w:b/>
          <w:bCs/>
          <w:sz w:val="22"/>
          <w:szCs w:val="22"/>
        </w:rPr>
        <w:t>.</w:t>
      </w:r>
    </w:p>
    <w:p w14:paraId="52ADBB69" w14:textId="77777777" w:rsidR="002A20F5" w:rsidRPr="009B0E77" w:rsidRDefault="002A20F5" w:rsidP="002A20F5">
      <w:pPr>
        <w:rPr>
          <w:rFonts w:ascii="Calibri" w:hAnsi="Calibri" w:cs="Calibri"/>
          <w:sz w:val="22"/>
          <w:szCs w:val="22"/>
        </w:rPr>
      </w:pPr>
      <w:r w:rsidRPr="009B0E77">
        <w:rPr>
          <w:rFonts w:ascii="Calibri" w:eastAsia="SimSun" w:hAnsi="Calibri" w:cs="Calibri"/>
          <w:sz w:val="22"/>
          <w:szCs w:val="22"/>
        </w:rPr>
        <w:t xml:space="preserve">1. </w:t>
      </w:r>
      <w:r w:rsidRPr="009B0E77">
        <w:rPr>
          <w:rFonts w:ascii="Calibri" w:hAnsi="Calibri" w:cs="Calibri"/>
          <w:sz w:val="22"/>
          <w:szCs w:val="22"/>
        </w:rPr>
        <w:t xml:space="preserve">Project    </w:t>
      </w:r>
      <w:r w:rsidRPr="009B0E77">
        <w:rPr>
          <w:rFonts w:ascii="Calibri" w:hAnsi="Calibri" w:cs="Calibri"/>
          <w:b/>
          <w:bCs/>
          <w:sz w:val="22"/>
          <w:szCs w:val="22"/>
        </w:rPr>
        <w:tab/>
        <w:t xml:space="preserve">       : AXA Insurance (AS/400 Support &amp; Development)</w:t>
      </w:r>
    </w:p>
    <w:p w14:paraId="6DFB9E88" w14:textId="77777777" w:rsidR="002A20F5" w:rsidRPr="009B0E77" w:rsidRDefault="002A20F5" w:rsidP="002A20F5">
      <w:pPr>
        <w:rPr>
          <w:rFonts w:ascii="Calibri" w:hAnsi="Calibri" w:cs="Calibri"/>
          <w:sz w:val="22"/>
          <w:szCs w:val="22"/>
        </w:rPr>
      </w:pPr>
      <w:r w:rsidRPr="009B0E77">
        <w:rPr>
          <w:rFonts w:ascii="Calibri" w:eastAsia="Calibri" w:hAnsi="Calibri" w:cs="Calibri"/>
          <w:sz w:val="22"/>
          <w:szCs w:val="22"/>
        </w:rPr>
        <w:t xml:space="preserve">    </w:t>
      </w:r>
      <w:r w:rsidRPr="009B0E77">
        <w:rPr>
          <w:rFonts w:ascii="Calibri" w:hAnsi="Calibri" w:cs="Calibri"/>
          <w:sz w:val="22"/>
          <w:szCs w:val="22"/>
        </w:rPr>
        <w:t>Scope of Project   : EIS(Enterprise Information System), project involves the development and enhancement.</w:t>
      </w:r>
    </w:p>
    <w:p w14:paraId="68FDBD1E" w14:textId="77777777" w:rsidR="002A20F5" w:rsidRPr="009B0E77" w:rsidRDefault="002A20F5" w:rsidP="002A20F5">
      <w:pPr>
        <w:rPr>
          <w:rFonts w:ascii="Calibri" w:hAnsi="Calibri" w:cs="Calibri"/>
          <w:sz w:val="22"/>
          <w:szCs w:val="22"/>
        </w:rPr>
      </w:pPr>
      <w:r w:rsidRPr="009B0E77">
        <w:rPr>
          <w:rFonts w:ascii="Calibri" w:eastAsia="Calibri" w:hAnsi="Calibri" w:cs="Calibri"/>
          <w:sz w:val="22"/>
          <w:szCs w:val="22"/>
        </w:rPr>
        <w:t xml:space="preserve">    </w:t>
      </w:r>
      <w:r w:rsidRPr="009B0E77">
        <w:rPr>
          <w:rFonts w:ascii="Calibri" w:hAnsi="Calibri" w:cs="Calibri"/>
          <w:sz w:val="22"/>
          <w:szCs w:val="22"/>
        </w:rPr>
        <w:t>Platform</w:t>
      </w:r>
      <w:r w:rsidRPr="009B0E77">
        <w:rPr>
          <w:rFonts w:ascii="Calibri" w:hAnsi="Calibri" w:cs="Calibri"/>
          <w:sz w:val="22"/>
          <w:szCs w:val="22"/>
        </w:rPr>
        <w:tab/>
        <w:t xml:space="preserve">       :  IBM AS/400 (IBM iSerie).</w:t>
      </w:r>
    </w:p>
    <w:p w14:paraId="694D0F86" w14:textId="77777777" w:rsidR="002A20F5" w:rsidRPr="009B0E77" w:rsidRDefault="002A20F5" w:rsidP="002A20F5">
      <w:pPr>
        <w:rPr>
          <w:rFonts w:ascii="Calibri" w:hAnsi="Calibri" w:cs="Calibri"/>
          <w:sz w:val="22"/>
          <w:szCs w:val="22"/>
        </w:rPr>
      </w:pPr>
      <w:r w:rsidRPr="009B0E77">
        <w:rPr>
          <w:rFonts w:ascii="Calibri" w:hAnsi="Calibri" w:cs="Calibri"/>
          <w:sz w:val="22"/>
          <w:szCs w:val="22"/>
        </w:rPr>
        <w:t xml:space="preserve">    Operating System: IBM i(OS/400)</w:t>
      </w:r>
    </w:p>
    <w:p w14:paraId="4C596989" w14:textId="77777777" w:rsidR="002A20F5" w:rsidRPr="009B0E77" w:rsidRDefault="002A20F5" w:rsidP="002A20F5">
      <w:pPr>
        <w:rPr>
          <w:rFonts w:ascii="Calibri" w:hAnsi="Calibri" w:cs="Calibri"/>
          <w:sz w:val="22"/>
          <w:szCs w:val="22"/>
        </w:rPr>
      </w:pPr>
      <w:r w:rsidRPr="009B0E77">
        <w:rPr>
          <w:rFonts w:ascii="Calibri" w:hAnsi="Calibri" w:cs="Calibri"/>
          <w:sz w:val="22"/>
          <w:szCs w:val="22"/>
        </w:rPr>
        <w:t xml:space="preserve">    Programming Languages: RPGLE, COBOL/400, SQL/400, CLLE.</w:t>
      </w:r>
    </w:p>
    <w:p w14:paraId="1D328F27" w14:textId="77777777" w:rsidR="002A20F5" w:rsidRPr="009B0E77" w:rsidRDefault="002A20F5" w:rsidP="002A20F5">
      <w:pPr>
        <w:rPr>
          <w:rFonts w:ascii="Calibri" w:hAnsi="Calibri" w:cs="Calibri"/>
          <w:sz w:val="22"/>
          <w:szCs w:val="22"/>
        </w:rPr>
      </w:pPr>
      <w:r w:rsidRPr="009B0E77">
        <w:rPr>
          <w:rFonts w:ascii="Calibri" w:hAnsi="Calibri" w:cs="Calibri"/>
          <w:sz w:val="22"/>
          <w:szCs w:val="22"/>
        </w:rPr>
        <w:t xml:space="preserve">    Database                : DB2/400</w:t>
      </w:r>
    </w:p>
    <w:p w14:paraId="37AA919A" w14:textId="77777777" w:rsidR="002A20F5" w:rsidRPr="009B0E77" w:rsidRDefault="002A20F5" w:rsidP="002A20F5">
      <w:pPr>
        <w:rPr>
          <w:rFonts w:ascii="Calibri" w:hAnsi="Calibri" w:cs="Calibri"/>
          <w:sz w:val="22"/>
          <w:szCs w:val="22"/>
        </w:rPr>
      </w:pPr>
      <w:r w:rsidRPr="009B0E77">
        <w:rPr>
          <w:rFonts w:ascii="Calibri" w:hAnsi="Calibri" w:cs="Calibri"/>
          <w:sz w:val="22"/>
          <w:szCs w:val="22"/>
        </w:rPr>
        <w:t xml:space="preserve">    Duration                 :  05/11/2025 to Till now.</w:t>
      </w:r>
    </w:p>
    <w:p w14:paraId="25A090E5" w14:textId="77777777" w:rsidR="002A20F5" w:rsidRPr="009B0E77" w:rsidRDefault="002A20F5" w:rsidP="002A20F5">
      <w:pPr>
        <w:rPr>
          <w:rFonts w:ascii="Calibri" w:hAnsi="Calibri" w:cs="Calibri"/>
          <w:sz w:val="22"/>
          <w:szCs w:val="22"/>
        </w:rPr>
      </w:pPr>
      <w:r w:rsidRPr="009B0E77">
        <w:rPr>
          <w:rFonts w:ascii="Calibri" w:eastAsia="Calibri" w:hAnsi="Calibri" w:cs="Calibri"/>
          <w:sz w:val="22"/>
          <w:szCs w:val="22"/>
        </w:rPr>
        <w:t xml:space="preserve">    </w:t>
      </w:r>
      <w:r w:rsidRPr="009B0E77">
        <w:rPr>
          <w:rFonts w:ascii="Calibri" w:hAnsi="Calibri" w:cs="Calibri"/>
          <w:sz w:val="22"/>
          <w:szCs w:val="22"/>
        </w:rPr>
        <w:t>Tools</w:t>
      </w:r>
      <w:r w:rsidRPr="009B0E77">
        <w:rPr>
          <w:rFonts w:ascii="Calibri" w:hAnsi="Calibri" w:cs="Calibri"/>
          <w:sz w:val="22"/>
          <w:szCs w:val="22"/>
        </w:rPr>
        <w:tab/>
      </w:r>
      <w:r w:rsidRPr="009B0E77">
        <w:rPr>
          <w:rFonts w:ascii="Calibri" w:hAnsi="Calibri" w:cs="Calibri"/>
          <w:sz w:val="22"/>
          <w:szCs w:val="22"/>
        </w:rPr>
        <w:tab/>
        <w:t xml:space="preserve">        :  WRKQRY, STRSQL, TWS.</w:t>
      </w:r>
    </w:p>
    <w:p w14:paraId="1BE373C4" w14:textId="77777777" w:rsidR="002A20F5" w:rsidRPr="009B0E77" w:rsidRDefault="002A20F5" w:rsidP="002A20F5">
      <w:pPr>
        <w:spacing w:line="360" w:lineRule="auto"/>
        <w:rPr>
          <w:rFonts w:ascii="Calibri" w:hAnsi="Calibri" w:cs="Calibri"/>
          <w:b/>
          <w:sz w:val="22"/>
          <w:szCs w:val="22"/>
        </w:rPr>
      </w:pPr>
      <w:r w:rsidRPr="009B0E77">
        <w:rPr>
          <w:rFonts w:ascii="Calibri" w:eastAsia="Calibri" w:hAnsi="Calibri" w:cs="Calibri"/>
          <w:sz w:val="22"/>
          <w:szCs w:val="22"/>
        </w:rPr>
        <w:t xml:space="preserve">    </w:t>
      </w:r>
      <w:r w:rsidRPr="009B0E77">
        <w:rPr>
          <w:rFonts w:ascii="Calibri" w:hAnsi="Calibri" w:cs="Calibri"/>
          <w:sz w:val="22"/>
          <w:szCs w:val="22"/>
        </w:rPr>
        <w:t>Role</w:t>
      </w:r>
      <w:r w:rsidRPr="009B0E77">
        <w:rPr>
          <w:rFonts w:ascii="Calibri" w:hAnsi="Calibri" w:cs="Calibri"/>
          <w:sz w:val="22"/>
          <w:szCs w:val="22"/>
        </w:rPr>
        <w:tab/>
      </w:r>
      <w:r w:rsidRPr="009B0E77">
        <w:rPr>
          <w:rFonts w:ascii="Calibri" w:hAnsi="Calibri" w:cs="Calibri"/>
          <w:sz w:val="22"/>
          <w:szCs w:val="22"/>
        </w:rPr>
        <w:tab/>
        <w:t xml:space="preserve">        :  Senior Software Engineer(AS/400 Support &amp; Development).</w:t>
      </w:r>
    </w:p>
    <w:p w14:paraId="7FDCE01E" w14:textId="77777777" w:rsidR="002A20F5" w:rsidRPr="009B0E77" w:rsidRDefault="002A20F5" w:rsidP="002A20F5">
      <w:pPr>
        <w:rPr>
          <w:rFonts w:ascii="Calibri" w:hAnsi="Calibri" w:cs="Calibri"/>
          <w:b/>
          <w:sz w:val="22"/>
          <w:szCs w:val="22"/>
        </w:rPr>
      </w:pPr>
      <w:r w:rsidRPr="009B0E77">
        <w:rPr>
          <w:rFonts w:ascii="Calibri" w:hAnsi="Calibri" w:cs="Calibri"/>
          <w:b/>
          <w:sz w:val="22"/>
          <w:szCs w:val="22"/>
        </w:rPr>
        <w:t>Description:</w:t>
      </w:r>
      <w:r w:rsidRPr="009B0E77">
        <w:rPr>
          <w:rFonts w:ascii="Calibri" w:hAnsi="Calibri" w:cs="Calibri"/>
          <w:sz w:val="22"/>
          <w:szCs w:val="22"/>
        </w:rPr>
        <w:t xml:space="preserve"> Provided production support and enhancement development for AXA Insurance policy administration and claims processing applications. Responsible for incident resolution, batch monitoring, DB2 support, and application enhancements in the AS/400 environment.</w:t>
      </w:r>
      <w:r w:rsidRPr="009B0E77">
        <w:rPr>
          <w:rFonts w:ascii="Calibri" w:hAnsi="Calibri" w:cs="Calibri"/>
          <w:sz w:val="22"/>
          <w:szCs w:val="22"/>
        </w:rPr>
        <w:br/>
      </w:r>
      <w:r w:rsidRPr="009B0E77">
        <w:rPr>
          <w:rFonts w:ascii="Calibri" w:hAnsi="Calibri" w:cs="Calibri"/>
        </w:rPr>
        <w:br/>
      </w:r>
      <w:r w:rsidRPr="009B0E77">
        <w:rPr>
          <w:rFonts w:ascii="Calibri" w:hAnsi="Calibri" w:cs="Calibri"/>
          <w:b/>
          <w:sz w:val="22"/>
          <w:szCs w:val="22"/>
        </w:rPr>
        <w:t>Responsibilities:</w:t>
      </w:r>
    </w:p>
    <w:p w14:paraId="578EEEC2" w14:textId="77777777" w:rsidR="002A20F5" w:rsidRPr="009B0E77" w:rsidRDefault="002A20F5" w:rsidP="002A20F5">
      <w:pPr>
        <w:numPr>
          <w:ilvl w:val="0"/>
          <w:numId w:val="36"/>
        </w:numPr>
        <w:rPr>
          <w:rFonts w:ascii="Calibri" w:hAnsi="Calibri" w:cs="Calibri"/>
          <w:sz w:val="22"/>
          <w:szCs w:val="22"/>
        </w:rPr>
      </w:pPr>
      <w:r w:rsidRPr="009B0E77">
        <w:rPr>
          <w:rFonts w:ascii="Calibri" w:hAnsi="Calibri" w:cs="Calibri"/>
          <w:sz w:val="22"/>
          <w:szCs w:val="22"/>
        </w:rPr>
        <w:t>Provided L2/L3 production support for insurance policy, claims, and billing applications..</w:t>
      </w:r>
    </w:p>
    <w:p w14:paraId="216A7F17" w14:textId="77777777" w:rsidR="002A20F5" w:rsidRPr="009B0E77" w:rsidRDefault="002A20F5" w:rsidP="002A20F5">
      <w:pPr>
        <w:numPr>
          <w:ilvl w:val="0"/>
          <w:numId w:val="36"/>
        </w:numPr>
        <w:spacing w:before="100" w:beforeAutospacing="1" w:after="100" w:afterAutospacing="1"/>
        <w:rPr>
          <w:rFonts w:ascii="Calibri" w:hAnsi="Calibri" w:cs="Calibri"/>
          <w:sz w:val="22"/>
          <w:szCs w:val="22"/>
        </w:rPr>
      </w:pPr>
      <w:r w:rsidRPr="009B0E77">
        <w:rPr>
          <w:rFonts w:ascii="Calibri" w:hAnsi="Calibri" w:cs="Calibri"/>
          <w:sz w:val="22"/>
          <w:szCs w:val="22"/>
        </w:rPr>
        <w:t>Monitor batch jobs via WRKACTJOB, WRKOUTQ, and Robot Scheduler, Identify and resolve abends or job delays.- Re-run failed jobs using SBMJOB.</w:t>
      </w:r>
    </w:p>
    <w:p w14:paraId="0D9A5D71" w14:textId="77777777" w:rsidR="002A20F5" w:rsidRPr="009B0E77" w:rsidRDefault="002A20F5" w:rsidP="002A20F5">
      <w:pPr>
        <w:numPr>
          <w:ilvl w:val="0"/>
          <w:numId w:val="36"/>
        </w:numPr>
        <w:spacing w:before="100" w:beforeAutospacing="1" w:after="100" w:afterAutospacing="1"/>
        <w:rPr>
          <w:rFonts w:ascii="Calibri" w:hAnsi="Calibri" w:cs="Calibri"/>
          <w:sz w:val="22"/>
          <w:szCs w:val="22"/>
        </w:rPr>
      </w:pPr>
      <w:r w:rsidRPr="009B0E77">
        <w:rPr>
          <w:rFonts w:ascii="Calibri" w:hAnsi="Calibri" w:cs="Calibri"/>
          <w:sz w:val="22"/>
          <w:szCs w:val="22"/>
        </w:rPr>
        <w:t>Monitored and managed batch jobs using ROBOT Scheduler and AS/400 job management commands.</w:t>
      </w:r>
      <w:r w:rsidRPr="009B0E77">
        <w:rPr>
          <w:rFonts w:ascii="Calibri" w:hAnsi="Calibri" w:cs="Calibri"/>
          <w:sz w:val="22"/>
          <w:szCs w:val="22"/>
        </w:rPr>
        <w:br/>
        <w:t>Investigated and resolved production issues, job failures, and data mismatches.</w:t>
      </w:r>
    </w:p>
    <w:p w14:paraId="75FF617C" w14:textId="77777777" w:rsidR="002A20F5" w:rsidRPr="009B0E77" w:rsidRDefault="002A20F5" w:rsidP="002A20F5">
      <w:pPr>
        <w:numPr>
          <w:ilvl w:val="0"/>
          <w:numId w:val="36"/>
        </w:numPr>
        <w:spacing w:before="100" w:beforeAutospacing="1" w:after="100" w:afterAutospacing="1"/>
        <w:rPr>
          <w:rFonts w:ascii="Calibri" w:hAnsi="Calibri" w:cs="Calibri"/>
          <w:sz w:val="22"/>
          <w:szCs w:val="22"/>
        </w:rPr>
      </w:pPr>
      <w:r w:rsidRPr="009B0E77">
        <w:rPr>
          <w:rFonts w:ascii="Calibri" w:hAnsi="Calibri" w:cs="Calibri"/>
          <w:sz w:val="22"/>
          <w:szCs w:val="22"/>
        </w:rPr>
        <w:t>Create or modify physical/logical files.- Optimize SQL queries.- Reorganize files using RGZPFM.- Manage indexes and constraints.</w:t>
      </w:r>
    </w:p>
    <w:p w14:paraId="614BBD0B" w14:textId="77777777" w:rsidR="002A20F5" w:rsidRPr="009B0E77" w:rsidRDefault="002A20F5" w:rsidP="002A20F5">
      <w:pPr>
        <w:numPr>
          <w:ilvl w:val="0"/>
          <w:numId w:val="36"/>
        </w:numPr>
        <w:spacing w:before="100" w:beforeAutospacing="1" w:after="100" w:afterAutospacing="1"/>
        <w:rPr>
          <w:rFonts w:ascii="Calibri" w:hAnsi="Calibri" w:cs="Calibri"/>
          <w:sz w:val="22"/>
          <w:szCs w:val="22"/>
        </w:rPr>
      </w:pPr>
      <w:r w:rsidRPr="009B0E77">
        <w:rPr>
          <w:rFonts w:ascii="Calibri" w:hAnsi="Calibri" w:cs="Calibri"/>
          <w:sz w:val="22"/>
          <w:szCs w:val="22"/>
        </w:rPr>
        <w:t>Generate business reports using Query/400.- Export data using CPYTOIMPF for business users.</w:t>
      </w:r>
    </w:p>
    <w:p w14:paraId="31A03786" w14:textId="77777777" w:rsidR="002A20F5" w:rsidRPr="009B0E77" w:rsidRDefault="002A20F5" w:rsidP="002A20F5">
      <w:pPr>
        <w:numPr>
          <w:ilvl w:val="0"/>
          <w:numId w:val="36"/>
        </w:numPr>
        <w:spacing w:before="100" w:beforeAutospacing="1" w:after="100" w:afterAutospacing="1"/>
        <w:rPr>
          <w:rFonts w:ascii="Calibri" w:hAnsi="Calibri" w:cs="Calibri"/>
          <w:sz w:val="22"/>
          <w:szCs w:val="22"/>
        </w:rPr>
      </w:pPr>
      <w:r w:rsidRPr="009B0E77">
        <w:rPr>
          <w:rFonts w:ascii="Calibri" w:hAnsi="Calibri" w:cs="Calibri"/>
          <w:sz w:val="22"/>
          <w:szCs w:val="22"/>
        </w:rPr>
        <w:t>Monitor system resources using WRKACTJOB / WRKSYSSTS - Check message queues with WRKMSGQ.</w:t>
      </w:r>
    </w:p>
    <w:p w14:paraId="6A7ED210" w14:textId="77777777" w:rsidR="002A20F5" w:rsidRPr="009B0E77" w:rsidRDefault="002A20F5" w:rsidP="002A20F5">
      <w:pPr>
        <w:numPr>
          <w:ilvl w:val="0"/>
          <w:numId w:val="36"/>
        </w:numPr>
        <w:spacing w:before="100" w:beforeAutospacing="1" w:after="100" w:afterAutospacing="1"/>
        <w:rPr>
          <w:rFonts w:ascii="Calibri" w:hAnsi="Calibri" w:cs="Calibri"/>
          <w:sz w:val="22"/>
          <w:szCs w:val="22"/>
        </w:rPr>
      </w:pPr>
      <w:r w:rsidRPr="009B0E77">
        <w:rPr>
          <w:rFonts w:ascii="Calibri" w:hAnsi="Calibri" w:cs="Calibri"/>
          <w:sz w:val="22"/>
          <w:szCs w:val="22"/>
        </w:rPr>
        <w:t>Analyze long-running jobs - Adjust commitment control and journaling.</w:t>
      </w:r>
    </w:p>
    <w:p w14:paraId="1E4DAD78" w14:textId="77777777" w:rsidR="002A20F5" w:rsidRPr="009B0E77" w:rsidRDefault="002A20F5" w:rsidP="002A20F5">
      <w:pPr>
        <w:numPr>
          <w:ilvl w:val="0"/>
          <w:numId w:val="36"/>
        </w:numPr>
        <w:spacing w:before="100" w:beforeAutospacing="1" w:after="100" w:afterAutospacing="1"/>
        <w:rPr>
          <w:rFonts w:ascii="Calibri" w:hAnsi="Calibri" w:cs="Calibri"/>
          <w:b/>
          <w:sz w:val="22"/>
          <w:szCs w:val="22"/>
        </w:rPr>
      </w:pPr>
      <w:r w:rsidRPr="009B0E77">
        <w:rPr>
          <w:rFonts w:ascii="Calibri" w:hAnsi="Calibri" w:cs="Calibri"/>
          <w:sz w:val="22"/>
          <w:szCs w:val="22"/>
        </w:rPr>
        <w:t>Worked closely with business users, QA teams, and onsite coordinators for issue resolution.</w:t>
      </w:r>
      <w:r w:rsidRPr="009B0E77">
        <w:rPr>
          <w:rFonts w:ascii="Calibri" w:hAnsi="Calibri" w:cs="Calibri"/>
          <w:sz w:val="22"/>
          <w:szCs w:val="22"/>
        </w:rPr>
        <w:br/>
        <w:t>Prepared test cases, conducted unit testing, and supported UAT activities. Participated in 24x7 production support and critical issue handling.</w:t>
      </w:r>
    </w:p>
    <w:p w14:paraId="25049F86" w14:textId="77777777" w:rsidR="00E242F2" w:rsidRDefault="00E242F2" w:rsidP="00E242F2">
      <w:pPr>
        <w:pStyle w:val="Normal1"/>
        <w:rPr>
          <w:rFonts w:ascii="Calibri" w:eastAsia="Calibri" w:hAnsi="Calibri" w:cs="Calibri"/>
          <w:sz w:val="22"/>
          <w:szCs w:val="22"/>
        </w:rPr>
      </w:pPr>
      <w:r>
        <w:rPr>
          <w:rFonts w:ascii="Calibri" w:eastAsia="Calibri" w:hAnsi="Calibri" w:cs="Calibri"/>
          <w:b/>
          <w:sz w:val="22"/>
          <w:szCs w:val="22"/>
        </w:rPr>
        <w:t>B. Development Projects for Deutsche Bank, German.</w:t>
      </w:r>
    </w:p>
    <w:p w14:paraId="3D68A3BB" w14:textId="77777777" w:rsidR="00E242F2" w:rsidRDefault="00E242F2" w:rsidP="00E242F2">
      <w:pPr>
        <w:pStyle w:val="Normal1"/>
        <w:rPr>
          <w:rFonts w:ascii="Calibri" w:eastAsia="Calibri" w:hAnsi="Calibri" w:cs="Calibri"/>
          <w:sz w:val="22"/>
          <w:szCs w:val="22"/>
        </w:rPr>
      </w:pPr>
      <w:r>
        <w:rPr>
          <w:rFonts w:ascii="Calibri" w:eastAsia="Calibri" w:hAnsi="Calibri" w:cs="Calibri"/>
          <w:sz w:val="22"/>
          <w:szCs w:val="22"/>
        </w:rPr>
        <w:t>2.Project Name</w:t>
      </w:r>
      <w:r>
        <w:rPr>
          <w:rFonts w:ascii="Calibri" w:eastAsia="Calibri" w:hAnsi="Calibri" w:cs="Calibri"/>
          <w:b/>
          <w:sz w:val="22"/>
          <w:szCs w:val="22"/>
        </w:rPr>
        <w:tab/>
        <w:t xml:space="preserve">     : DB(Deutsche Bank)</w:t>
      </w:r>
    </w:p>
    <w:p w14:paraId="725E24C8" w14:textId="77777777" w:rsidR="00E242F2" w:rsidRDefault="00E242F2" w:rsidP="00E242F2">
      <w:pPr>
        <w:pStyle w:val="Normal1"/>
        <w:rPr>
          <w:rFonts w:ascii="Calibri" w:eastAsia="Calibri" w:hAnsi="Calibri" w:cs="Calibri"/>
          <w:sz w:val="22"/>
          <w:szCs w:val="22"/>
        </w:rPr>
      </w:pPr>
      <w:r>
        <w:rPr>
          <w:rFonts w:ascii="Calibri" w:eastAsia="Calibri" w:hAnsi="Calibri" w:cs="Calibri"/>
          <w:sz w:val="22"/>
          <w:szCs w:val="22"/>
        </w:rPr>
        <w:t xml:space="preserve">   Team Size</w:t>
      </w:r>
      <w:r>
        <w:rPr>
          <w:rFonts w:ascii="Calibri" w:eastAsia="Calibri" w:hAnsi="Calibri" w:cs="Calibri"/>
          <w:sz w:val="22"/>
          <w:szCs w:val="22"/>
        </w:rPr>
        <w:tab/>
        <w:t xml:space="preserve">     : 11</w:t>
      </w:r>
      <w:r>
        <w:rPr>
          <w:rFonts w:ascii="Calibri" w:eastAsia="Calibri" w:hAnsi="Calibri" w:cs="Calibri"/>
          <w:sz w:val="22"/>
          <w:szCs w:val="22"/>
        </w:rPr>
        <w:tab/>
      </w:r>
    </w:p>
    <w:p w14:paraId="20B6036B" w14:textId="77777777" w:rsidR="00E242F2" w:rsidRDefault="00E242F2" w:rsidP="00E242F2">
      <w:pPr>
        <w:pStyle w:val="Normal1"/>
        <w:rPr>
          <w:rFonts w:ascii="Calibri" w:eastAsia="Calibri" w:hAnsi="Calibri" w:cs="Calibri"/>
          <w:sz w:val="22"/>
          <w:szCs w:val="22"/>
        </w:rPr>
      </w:pPr>
      <w:r>
        <w:rPr>
          <w:rFonts w:ascii="Calibri" w:eastAsia="Calibri" w:hAnsi="Calibri" w:cs="Calibri"/>
          <w:sz w:val="22"/>
          <w:szCs w:val="22"/>
        </w:rPr>
        <w:t xml:space="preserve">   Scope of Project  : EIS(Enterprise Information System), Project involves the design and development.</w:t>
      </w:r>
    </w:p>
    <w:p w14:paraId="01ADF5F8" w14:textId="77777777" w:rsidR="00E242F2" w:rsidRDefault="00E242F2" w:rsidP="00E242F2">
      <w:pPr>
        <w:pStyle w:val="Normal1"/>
        <w:rPr>
          <w:rFonts w:ascii="Calibri" w:eastAsia="Calibri" w:hAnsi="Calibri" w:cs="Calibri"/>
          <w:sz w:val="22"/>
          <w:szCs w:val="22"/>
        </w:rPr>
      </w:pPr>
      <w:r>
        <w:rPr>
          <w:rFonts w:ascii="Calibri" w:eastAsia="Calibri" w:hAnsi="Calibri" w:cs="Calibri"/>
          <w:sz w:val="22"/>
          <w:szCs w:val="22"/>
        </w:rPr>
        <w:t xml:space="preserve">   Platform</w:t>
      </w:r>
      <w:r>
        <w:rPr>
          <w:rFonts w:ascii="Calibri" w:eastAsia="Calibri" w:hAnsi="Calibri" w:cs="Calibri"/>
          <w:sz w:val="22"/>
          <w:szCs w:val="22"/>
        </w:rPr>
        <w:tab/>
        <w:t xml:space="preserve">     : IBM Mainframes (COBOL,JCL, VSAM, CICS, DB2).</w:t>
      </w:r>
    </w:p>
    <w:p w14:paraId="09C1D342" w14:textId="77777777" w:rsidR="00E242F2" w:rsidRDefault="00E242F2" w:rsidP="00E242F2">
      <w:pPr>
        <w:pStyle w:val="Normal1"/>
        <w:rPr>
          <w:rFonts w:ascii="Calibri" w:eastAsia="Calibri" w:hAnsi="Calibri" w:cs="Calibri"/>
          <w:sz w:val="22"/>
          <w:szCs w:val="22"/>
        </w:rPr>
      </w:pPr>
      <w:r>
        <w:rPr>
          <w:rFonts w:ascii="Calibri" w:eastAsia="Calibri" w:hAnsi="Calibri" w:cs="Calibri"/>
          <w:sz w:val="22"/>
          <w:szCs w:val="22"/>
        </w:rPr>
        <w:t xml:space="preserve">   Duration               : 23/11/2023 to 30/05/2025.</w:t>
      </w:r>
    </w:p>
    <w:p w14:paraId="6BD24C3D" w14:textId="77777777" w:rsidR="00E242F2" w:rsidRDefault="00E242F2" w:rsidP="00E242F2">
      <w:pPr>
        <w:pStyle w:val="Normal1"/>
        <w:rPr>
          <w:rFonts w:ascii="Calibri" w:eastAsia="Calibri" w:hAnsi="Calibri" w:cs="Calibri"/>
          <w:sz w:val="22"/>
          <w:szCs w:val="22"/>
        </w:rPr>
      </w:pPr>
      <w:r>
        <w:rPr>
          <w:rFonts w:ascii="Calibri" w:eastAsia="Calibri" w:hAnsi="Calibri" w:cs="Calibri"/>
          <w:sz w:val="22"/>
          <w:szCs w:val="22"/>
        </w:rPr>
        <w:t xml:space="preserve">   Tools</w:t>
      </w:r>
      <w:r>
        <w:rPr>
          <w:rFonts w:ascii="Calibri" w:eastAsia="Calibri" w:hAnsi="Calibri" w:cs="Calibri"/>
          <w:sz w:val="22"/>
          <w:szCs w:val="22"/>
        </w:rPr>
        <w:tab/>
      </w:r>
      <w:r>
        <w:rPr>
          <w:rFonts w:ascii="Calibri" w:eastAsia="Calibri" w:hAnsi="Calibri" w:cs="Calibri"/>
          <w:sz w:val="22"/>
          <w:szCs w:val="22"/>
        </w:rPr>
        <w:tab/>
        <w:t xml:space="preserve">     : CA7.</w:t>
      </w:r>
    </w:p>
    <w:p w14:paraId="7DC3B902" w14:textId="77777777" w:rsidR="00E242F2" w:rsidRDefault="00E242F2" w:rsidP="00E242F2">
      <w:pPr>
        <w:pStyle w:val="Normal1"/>
        <w:spacing w:line="360" w:lineRule="auto"/>
        <w:rPr>
          <w:rFonts w:ascii="Calibri" w:eastAsia="Calibri" w:hAnsi="Calibri" w:cs="Calibri"/>
          <w:color w:val="000000"/>
          <w:sz w:val="22"/>
          <w:szCs w:val="22"/>
        </w:rPr>
      </w:pPr>
      <w:r>
        <w:rPr>
          <w:rFonts w:ascii="Calibri" w:eastAsia="Calibri" w:hAnsi="Calibri" w:cs="Calibri"/>
          <w:sz w:val="22"/>
          <w:szCs w:val="22"/>
        </w:rPr>
        <w:t xml:space="preserve">   Role</w:t>
      </w:r>
      <w:r>
        <w:rPr>
          <w:rFonts w:ascii="Calibri" w:eastAsia="Calibri" w:hAnsi="Calibri" w:cs="Calibri"/>
          <w:sz w:val="22"/>
          <w:szCs w:val="22"/>
        </w:rPr>
        <w:tab/>
      </w:r>
      <w:r>
        <w:rPr>
          <w:rFonts w:ascii="Calibri" w:eastAsia="Calibri" w:hAnsi="Calibri" w:cs="Calibri"/>
          <w:sz w:val="22"/>
          <w:szCs w:val="22"/>
        </w:rPr>
        <w:tab/>
        <w:t xml:space="preserve">     : Senior Software Engineer.</w:t>
      </w:r>
    </w:p>
    <w:p w14:paraId="589D7231" w14:textId="77777777" w:rsidR="00E242F2" w:rsidRDefault="00E242F2" w:rsidP="00E242F2">
      <w:pPr>
        <w:pStyle w:val="Normal1"/>
        <w:rPr>
          <w:rFonts w:ascii="Calibri" w:eastAsia="Calibri" w:hAnsi="Calibri" w:cs="Calibri"/>
          <w:color w:val="000000"/>
          <w:sz w:val="22"/>
          <w:szCs w:val="22"/>
        </w:rPr>
      </w:pPr>
      <w:r>
        <w:rPr>
          <w:rFonts w:ascii="Calibri" w:eastAsia="Calibri" w:hAnsi="Calibri" w:cs="Calibri"/>
          <w:b/>
          <w:color w:val="000000"/>
          <w:sz w:val="22"/>
          <w:szCs w:val="22"/>
        </w:rPr>
        <w:t>Description:</w:t>
      </w:r>
    </w:p>
    <w:p w14:paraId="2B32B45E" w14:textId="77777777" w:rsidR="00E242F2" w:rsidRDefault="00E242F2" w:rsidP="00E242F2">
      <w:pPr>
        <w:pStyle w:val="Normal1"/>
        <w:rPr>
          <w:rFonts w:ascii="Calibri" w:eastAsia="Calibri" w:hAnsi="Calibri" w:cs="Calibri"/>
          <w:sz w:val="22"/>
          <w:szCs w:val="22"/>
        </w:rPr>
      </w:pPr>
      <w:r>
        <w:rPr>
          <w:rFonts w:ascii="Calibri" w:eastAsia="Calibri" w:hAnsi="Calibri" w:cs="Calibri"/>
          <w:sz w:val="22"/>
          <w:szCs w:val="22"/>
        </w:rPr>
        <w:t>Deutsche Bank AG, German Banking House founded in 1870 in Berlin and Headquartered since 1957 in Frankfurt am Main. One of the world’s largest banks, it has a number of Foreign offices and has acquired controlling interests in several foreign banks in Europe, North &amp; South America.</w:t>
      </w:r>
    </w:p>
    <w:p w14:paraId="533E4992" w14:textId="77777777" w:rsidR="00E242F2" w:rsidRDefault="00E242F2" w:rsidP="00E242F2">
      <w:pPr>
        <w:pStyle w:val="Normal1"/>
        <w:rPr>
          <w:rFonts w:ascii="Calibri" w:eastAsia="Calibri" w:hAnsi="Calibri" w:cs="Calibri"/>
          <w:sz w:val="22"/>
          <w:szCs w:val="22"/>
        </w:rPr>
      </w:pPr>
    </w:p>
    <w:p w14:paraId="17995490" w14:textId="77777777" w:rsidR="00E242F2" w:rsidRDefault="00E242F2" w:rsidP="00E242F2">
      <w:pPr>
        <w:pStyle w:val="Normal1"/>
        <w:rPr>
          <w:rFonts w:ascii="Calibri" w:eastAsia="Calibri" w:hAnsi="Calibri" w:cs="Calibri"/>
          <w:sz w:val="22"/>
          <w:szCs w:val="22"/>
        </w:rPr>
      </w:pPr>
      <w:r>
        <w:rPr>
          <w:rFonts w:ascii="Calibri" w:eastAsia="Calibri" w:hAnsi="Calibri" w:cs="Calibri"/>
          <w:b/>
          <w:sz w:val="22"/>
          <w:szCs w:val="22"/>
        </w:rPr>
        <w:t>Responsibilities:</w:t>
      </w:r>
    </w:p>
    <w:p w14:paraId="704DC8B7" w14:textId="77777777" w:rsidR="00E242F2" w:rsidRDefault="00E242F2" w:rsidP="00E242F2">
      <w:pPr>
        <w:pStyle w:val="Normal1"/>
        <w:numPr>
          <w:ilvl w:val="0"/>
          <w:numId w:val="37"/>
        </w:numPr>
        <w:shd w:val="clear" w:color="auto" w:fill="FFFFFF"/>
        <w:spacing w:before="280"/>
        <w:rPr>
          <w:sz w:val="20"/>
          <w:szCs w:val="20"/>
        </w:rPr>
      </w:pPr>
      <w:r>
        <w:rPr>
          <w:rFonts w:ascii="Calibri" w:eastAsia="Calibri" w:hAnsi="Calibri" w:cs="Calibri"/>
          <w:color w:val="222222"/>
          <w:sz w:val="22"/>
          <w:szCs w:val="22"/>
        </w:rPr>
        <w:t>Designed and developed COBOL-DB2 programs for core banking modules handling customer transactions, account maintenance, and loan processing.</w:t>
      </w:r>
    </w:p>
    <w:p w14:paraId="7319FB5B" w14:textId="77777777" w:rsidR="00E242F2" w:rsidRDefault="00E242F2" w:rsidP="00E242F2">
      <w:pPr>
        <w:pStyle w:val="Normal1"/>
        <w:numPr>
          <w:ilvl w:val="0"/>
          <w:numId w:val="37"/>
        </w:numPr>
        <w:shd w:val="clear" w:color="auto" w:fill="FFFFFF"/>
        <w:rPr>
          <w:rFonts w:ascii="Calibri" w:eastAsia="Calibri" w:hAnsi="Calibri" w:cs="Calibri"/>
          <w:color w:val="222222"/>
          <w:sz w:val="22"/>
          <w:szCs w:val="22"/>
        </w:rPr>
      </w:pPr>
      <w:r>
        <w:rPr>
          <w:rFonts w:ascii="Calibri" w:eastAsia="Calibri" w:hAnsi="Calibri" w:cs="Calibri"/>
          <w:color w:val="222222"/>
          <w:sz w:val="22"/>
          <w:szCs w:val="22"/>
        </w:rPr>
        <w:t>Developed </w:t>
      </w:r>
      <w:r>
        <w:rPr>
          <w:rFonts w:ascii="Calibri" w:eastAsia="Calibri" w:hAnsi="Calibri" w:cs="Calibri"/>
          <w:b/>
          <w:color w:val="222222"/>
          <w:sz w:val="22"/>
          <w:szCs w:val="22"/>
        </w:rPr>
        <w:t>CICS programs</w:t>
      </w:r>
      <w:r>
        <w:rPr>
          <w:rFonts w:ascii="Calibri" w:eastAsia="Calibri" w:hAnsi="Calibri" w:cs="Calibri"/>
          <w:color w:val="222222"/>
          <w:sz w:val="22"/>
          <w:szCs w:val="22"/>
        </w:rPr>
        <w:t> for transaction processing, screen navigation (BMS maps), error handling, and online inquiry modules.</w:t>
      </w:r>
    </w:p>
    <w:p w14:paraId="46CCBB08" w14:textId="77777777" w:rsidR="00E242F2" w:rsidRDefault="00E242F2" w:rsidP="00E242F2">
      <w:pPr>
        <w:pStyle w:val="Normal1"/>
        <w:numPr>
          <w:ilvl w:val="0"/>
          <w:numId w:val="37"/>
        </w:numPr>
        <w:shd w:val="clear" w:color="auto" w:fill="FFFFFF"/>
        <w:rPr>
          <w:rFonts w:ascii="Calibri" w:eastAsia="Calibri" w:hAnsi="Calibri" w:cs="Calibri"/>
          <w:color w:val="222222"/>
          <w:sz w:val="22"/>
          <w:szCs w:val="22"/>
        </w:rPr>
      </w:pPr>
      <w:r>
        <w:rPr>
          <w:rFonts w:ascii="Calibri" w:eastAsia="Calibri" w:hAnsi="Calibri" w:cs="Calibri"/>
          <w:color w:val="222222"/>
          <w:sz w:val="22"/>
          <w:szCs w:val="22"/>
        </w:rPr>
        <w:t>Prepared </w:t>
      </w:r>
      <w:r>
        <w:rPr>
          <w:rFonts w:ascii="Calibri" w:eastAsia="Calibri" w:hAnsi="Calibri" w:cs="Calibri"/>
          <w:b/>
          <w:color w:val="222222"/>
          <w:sz w:val="22"/>
          <w:szCs w:val="22"/>
        </w:rPr>
        <w:t>Low-Level Design (LLD)</w:t>
      </w:r>
      <w:r>
        <w:rPr>
          <w:rFonts w:ascii="Calibri" w:eastAsia="Calibri" w:hAnsi="Calibri" w:cs="Calibri"/>
          <w:color w:val="222222"/>
          <w:sz w:val="22"/>
          <w:szCs w:val="22"/>
        </w:rPr>
        <w:t> and </w:t>
      </w:r>
      <w:r>
        <w:rPr>
          <w:rFonts w:ascii="Calibri" w:eastAsia="Calibri" w:hAnsi="Calibri" w:cs="Calibri"/>
          <w:b/>
          <w:color w:val="222222"/>
          <w:sz w:val="22"/>
          <w:szCs w:val="22"/>
        </w:rPr>
        <w:t>Technical Specification Documents (TSD)</w:t>
      </w:r>
      <w:r>
        <w:rPr>
          <w:rFonts w:ascii="Calibri" w:eastAsia="Calibri" w:hAnsi="Calibri" w:cs="Calibri"/>
          <w:color w:val="222222"/>
          <w:sz w:val="22"/>
          <w:szCs w:val="22"/>
        </w:rPr>
        <w:t> for newly developed modules.</w:t>
      </w:r>
    </w:p>
    <w:p w14:paraId="37300E2E" w14:textId="77777777" w:rsidR="00E242F2" w:rsidRDefault="00E242F2" w:rsidP="00E242F2">
      <w:pPr>
        <w:pStyle w:val="Normal1"/>
        <w:numPr>
          <w:ilvl w:val="0"/>
          <w:numId w:val="37"/>
        </w:numPr>
        <w:shd w:val="clear" w:color="auto" w:fill="FFFFFF"/>
        <w:rPr>
          <w:rFonts w:ascii="Calibri" w:eastAsia="Calibri" w:hAnsi="Calibri" w:cs="Calibri"/>
          <w:color w:val="222222"/>
          <w:sz w:val="22"/>
          <w:szCs w:val="22"/>
        </w:rPr>
      </w:pPr>
      <w:r>
        <w:rPr>
          <w:rFonts w:ascii="Calibri" w:eastAsia="Calibri" w:hAnsi="Calibri" w:cs="Calibri"/>
          <w:color w:val="222222"/>
          <w:sz w:val="22"/>
          <w:szCs w:val="22"/>
        </w:rPr>
        <w:t>Performed </w:t>
      </w:r>
      <w:r>
        <w:rPr>
          <w:rFonts w:ascii="Calibri" w:eastAsia="Calibri" w:hAnsi="Calibri" w:cs="Calibri"/>
          <w:b/>
          <w:color w:val="222222"/>
          <w:sz w:val="22"/>
          <w:szCs w:val="22"/>
        </w:rPr>
        <w:t>code walkthroughs, peer reviews</w:t>
      </w:r>
      <w:r>
        <w:rPr>
          <w:rFonts w:ascii="Calibri" w:eastAsia="Calibri" w:hAnsi="Calibri" w:cs="Calibri"/>
          <w:color w:val="222222"/>
          <w:sz w:val="22"/>
          <w:szCs w:val="22"/>
        </w:rPr>
        <w:t>, and adhered to </w:t>
      </w:r>
      <w:r>
        <w:rPr>
          <w:rFonts w:ascii="Calibri" w:eastAsia="Calibri" w:hAnsi="Calibri" w:cs="Calibri"/>
          <w:b/>
          <w:color w:val="222222"/>
          <w:sz w:val="22"/>
          <w:szCs w:val="22"/>
        </w:rPr>
        <w:t>coding standards and quality guidelines</w:t>
      </w:r>
      <w:r>
        <w:rPr>
          <w:rFonts w:ascii="Calibri" w:eastAsia="Calibri" w:hAnsi="Calibri" w:cs="Calibri"/>
          <w:color w:val="222222"/>
          <w:sz w:val="22"/>
          <w:szCs w:val="22"/>
        </w:rPr>
        <w:t>.</w:t>
      </w:r>
    </w:p>
    <w:p w14:paraId="499CC03E" w14:textId="77777777" w:rsidR="00E242F2" w:rsidRDefault="00E242F2" w:rsidP="00E242F2">
      <w:pPr>
        <w:pStyle w:val="Normal1"/>
        <w:numPr>
          <w:ilvl w:val="0"/>
          <w:numId w:val="37"/>
        </w:numPr>
        <w:shd w:val="clear" w:color="auto" w:fill="FFFFFF"/>
        <w:rPr>
          <w:rFonts w:ascii="Calibri" w:eastAsia="Calibri" w:hAnsi="Calibri" w:cs="Calibri"/>
          <w:color w:val="222222"/>
          <w:sz w:val="22"/>
          <w:szCs w:val="22"/>
        </w:rPr>
      </w:pPr>
      <w:r>
        <w:rPr>
          <w:rFonts w:ascii="Calibri" w:eastAsia="Calibri" w:hAnsi="Calibri" w:cs="Calibri"/>
          <w:color w:val="222222"/>
          <w:sz w:val="22"/>
          <w:szCs w:val="22"/>
        </w:rPr>
        <w:t>Used tools such as </w:t>
      </w:r>
      <w:r>
        <w:rPr>
          <w:rFonts w:ascii="Calibri" w:eastAsia="Calibri" w:hAnsi="Calibri" w:cs="Calibri"/>
          <w:b/>
          <w:color w:val="222222"/>
          <w:sz w:val="22"/>
          <w:szCs w:val="22"/>
        </w:rPr>
        <w:t>Endevor</w:t>
      </w:r>
      <w:r>
        <w:rPr>
          <w:rFonts w:ascii="Calibri" w:eastAsia="Calibri" w:hAnsi="Calibri" w:cs="Calibri"/>
          <w:color w:val="222222"/>
          <w:sz w:val="22"/>
          <w:szCs w:val="22"/>
        </w:rPr>
        <w:t> for version control and code promotion, </w:t>
      </w:r>
      <w:r>
        <w:rPr>
          <w:rFonts w:ascii="Calibri" w:eastAsia="Calibri" w:hAnsi="Calibri" w:cs="Calibri"/>
          <w:b/>
          <w:color w:val="222222"/>
          <w:sz w:val="22"/>
          <w:szCs w:val="22"/>
        </w:rPr>
        <w:t>Abend-AID</w:t>
      </w:r>
      <w:r>
        <w:rPr>
          <w:rFonts w:ascii="Calibri" w:eastAsia="Calibri" w:hAnsi="Calibri" w:cs="Calibri"/>
          <w:color w:val="222222"/>
          <w:sz w:val="22"/>
          <w:szCs w:val="22"/>
        </w:rPr>
        <w:t> for debugging, </w:t>
      </w:r>
      <w:r>
        <w:rPr>
          <w:rFonts w:ascii="Calibri" w:eastAsia="Calibri" w:hAnsi="Calibri" w:cs="Calibri"/>
          <w:b/>
          <w:color w:val="222222"/>
          <w:sz w:val="22"/>
          <w:szCs w:val="22"/>
        </w:rPr>
        <w:t>File-Aid</w:t>
      </w:r>
      <w:r>
        <w:rPr>
          <w:rFonts w:ascii="Calibri" w:eastAsia="Calibri" w:hAnsi="Calibri" w:cs="Calibri"/>
          <w:color w:val="222222"/>
          <w:sz w:val="22"/>
          <w:szCs w:val="22"/>
        </w:rPr>
        <w:t> for test data preparation.</w:t>
      </w:r>
    </w:p>
    <w:p w14:paraId="1D87F9F2" w14:textId="77777777" w:rsidR="00E242F2" w:rsidRDefault="00E242F2" w:rsidP="00E242F2">
      <w:pPr>
        <w:pStyle w:val="Normal1"/>
        <w:numPr>
          <w:ilvl w:val="0"/>
          <w:numId w:val="37"/>
        </w:numPr>
        <w:shd w:val="clear" w:color="auto" w:fill="FFFFFF"/>
        <w:rPr>
          <w:rFonts w:ascii="Calibri" w:eastAsia="Calibri" w:hAnsi="Calibri" w:cs="Calibri"/>
          <w:color w:val="222222"/>
          <w:sz w:val="22"/>
          <w:szCs w:val="22"/>
        </w:rPr>
      </w:pPr>
      <w:r>
        <w:rPr>
          <w:rFonts w:ascii="Calibri" w:eastAsia="Calibri" w:hAnsi="Calibri" w:cs="Calibri"/>
          <w:color w:val="222222"/>
          <w:sz w:val="22"/>
          <w:szCs w:val="22"/>
        </w:rPr>
        <w:t>Familiar with working in </w:t>
      </w:r>
      <w:r>
        <w:rPr>
          <w:rFonts w:ascii="Calibri" w:eastAsia="Calibri" w:hAnsi="Calibri" w:cs="Calibri"/>
          <w:b/>
          <w:color w:val="222222"/>
          <w:sz w:val="22"/>
          <w:szCs w:val="22"/>
        </w:rPr>
        <w:t>Agile and Waterfall environments</w:t>
      </w:r>
      <w:r>
        <w:rPr>
          <w:rFonts w:ascii="Calibri" w:eastAsia="Calibri" w:hAnsi="Calibri" w:cs="Calibri"/>
          <w:color w:val="222222"/>
          <w:sz w:val="22"/>
          <w:szCs w:val="22"/>
        </w:rPr>
        <w:t>, following ticketing and change management systems like </w:t>
      </w:r>
      <w:r>
        <w:rPr>
          <w:rFonts w:ascii="Calibri" w:eastAsia="Calibri" w:hAnsi="Calibri" w:cs="Calibri"/>
          <w:b/>
          <w:color w:val="222222"/>
          <w:sz w:val="22"/>
          <w:szCs w:val="22"/>
        </w:rPr>
        <w:t>ServiceNow</w:t>
      </w:r>
      <w:r>
        <w:rPr>
          <w:rFonts w:ascii="Calibri" w:eastAsia="Calibri" w:hAnsi="Calibri" w:cs="Calibri"/>
          <w:color w:val="222222"/>
          <w:sz w:val="22"/>
          <w:szCs w:val="22"/>
        </w:rPr>
        <w:t> and JIRA.</w:t>
      </w:r>
    </w:p>
    <w:p w14:paraId="048C7037" w14:textId="77777777" w:rsidR="00E242F2" w:rsidRDefault="00E242F2" w:rsidP="00E242F2">
      <w:pPr>
        <w:pStyle w:val="Normal1"/>
        <w:numPr>
          <w:ilvl w:val="0"/>
          <w:numId w:val="37"/>
        </w:numPr>
        <w:shd w:val="clear" w:color="auto" w:fill="FFFFFF"/>
      </w:pPr>
      <w:r>
        <w:rPr>
          <w:rFonts w:ascii="Calibri" w:eastAsia="Calibri" w:hAnsi="Calibri" w:cs="Calibri"/>
          <w:color w:val="222222"/>
          <w:sz w:val="22"/>
          <w:szCs w:val="22"/>
        </w:rPr>
        <w:t>Hands-on with utilities: </w:t>
      </w:r>
      <w:r>
        <w:rPr>
          <w:rFonts w:ascii="Calibri" w:eastAsia="Calibri" w:hAnsi="Calibri" w:cs="Calibri"/>
          <w:b/>
          <w:color w:val="222222"/>
          <w:sz w:val="22"/>
          <w:szCs w:val="22"/>
        </w:rPr>
        <w:t>IDCAMS, IEBCOPY, IEBGENER, DFSORT, SYNCSORT, SPUFI, QMF, SDSF</w:t>
      </w:r>
      <w:r>
        <w:rPr>
          <w:rFonts w:ascii="Calibri" w:eastAsia="Calibri" w:hAnsi="Calibri" w:cs="Calibri"/>
          <w:color w:val="222222"/>
          <w:sz w:val="22"/>
          <w:szCs w:val="22"/>
        </w:rPr>
        <w:t>.</w:t>
      </w:r>
    </w:p>
    <w:p w14:paraId="1AB9A368" w14:textId="77777777" w:rsidR="00E242F2" w:rsidRDefault="00E242F2" w:rsidP="00E242F2">
      <w:pPr>
        <w:pStyle w:val="Normal1"/>
        <w:numPr>
          <w:ilvl w:val="0"/>
          <w:numId w:val="37"/>
        </w:numPr>
        <w:shd w:val="clear" w:color="auto" w:fill="FFFFFF"/>
        <w:rPr>
          <w:rFonts w:ascii="Calibri" w:eastAsia="Calibri" w:hAnsi="Calibri" w:cs="Calibri"/>
          <w:color w:val="222222"/>
          <w:sz w:val="22"/>
          <w:szCs w:val="22"/>
        </w:rPr>
      </w:pPr>
      <w:r>
        <w:rPr>
          <w:rFonts w:ascii="Calibri" w:eastAsia="Calibri" w:hAnsi="Calibri" w:cs="Calibri"/>
          <w:color w:val="222222"/>
          <w:sz w:val="22"/>
          <w:szCs w:val="22"/>
        </w:rPr>
        <w:t>Developed batch JCL jobs and integrated them with Control-M scheduling.</w:t>
      </w:r>
    </w:p>
    <w:p w14:paraId="5EBE93D0" w14:textId="77777777" w:rsidR="00E242F2" w:rsidRDefault="00E242F2" w:rsidP="00E242F2">
      <w:pPr>
        <w:pStyle w:val="Normal1"/>
        <w:numPr>
          <w:ilvl w:val="0"/>
          <w:numId w:val="37"/>
        </w:numPr>
        <w:shd w:val="clear" w:color="auto" w:fill="FFFFFF"/>
        <w:rPr>
          <w:rFonts w:ascii="Calibri" w:eastAsia="Calibri" w:hAnsi="Calibri" w:cs="Calibri"/>
          <w:color w:val="222222"/>
          <w:sz w:val="22"/>
          <w:szCs w:val="22"/>
        </w:rPr>
      </w:pPr>
      <w:r>
        <w:rPr>
          <w:rFonts w:ascii="Calibri" w:eastAsia="Calibri" w:hAnsi="Calibri" w:cs="Calibri"/>
          <w:color w:val="222222"/>
          <w:sz w:val="22"/>
          <w:szCs w:val="22"/>
        </w:rPr>
        <w:t>Performed impact analysis and full-stack development (COBOL, CICS, DB2, JCL, VSAM).</w:t>
      </w:r>
    </w:p>
    <w:p w14:paraId="503973E5" w14:textId="77777777" w:rsidR="00E242F2" w:rsidRPr="00E242F2" w:rsidRDefault="00E242F2" w:rsidP="00330649">
      <w:pPr>
        <w:pStyle w:val="Normal1"/>
        <w:numPr>
          <w:ilvl w:val="0"/>
          <w:numId w:val="37"/>
        </w:numPr>
        <w:shd w:val="clear" w:color="auto" w:fill="FFFFFF"/>
        <w:tabs>
          <w:tab w:val="left" w:pos="3480"/>
        </w:tabs>
        <w:spacing w:after="280"/>
        <w:jc w:val="both"/>
        <w:rPr>
          <w:rFonts w:ascii="Calibri" w:hAnsi="Calibri" w:cs="Calibri"/>
          <w:b/>
          <w:sz w:val="22"/>
          <w:szCs w:val="22"/>
        </w:rPr>
      </w:pPr>
      <w:r w:rsidRPr="00E242F2">
        <w:rPr>
          <w:rFonts w:ascii="Calibri" w:eastAsia="Calibri" w:hAnsi="Calibri" w:cs="Calibri"/>
          <w:color w:val="222222"/>
          <w:sz w:val="22"/>
          <w:szCs w:val="22"/>
        </w:rPr>
        <w:t>Proactively addressed production defects, implemented hotfixes following DevOps process.</w:t>
      </w:r>
    </w:p>
    <w:p w14:paraId="471FF028" w14:textId="77777777" w:rsidR="00E242F2" w:rsidRPr="00E242F2" w:rsidRDefault="00E242F2" w:rsidP="00E242F2">
      <w:pPr>
        <w:rPr>
          <w:rFonts w:ascii="Calibri" w:hAnsi="Calibri" w:cs="Calibri"/>
          <w:sz w:val="22"/>
          <w:szCs w:val="22"/>
        </w:rPr>
      </w:pPr>
      <w:r>
        <w:rPr>
          <w:rFonts w:ascii="Calibri" w:hAnsi="Calibri" w:cs="Calibri"/>
          <w:b/>
          <w:sz w:val="22"/>
          <w:szCs w:val="22"/>
        </w:rPr>
        <w:t>C.</w:t>
      </w:r>
      <w:r w:rsidRPr="00E242F2">
        <w:rPr>
          <w:rFonts w:ascii="Calibri" w:hAnsi="Calibri" w:cs="Calibri"/>
          <w:b/>
          <w:sz w:val="22"/>
          <w:szCs w:val="22"/>
        </w:rPr>
        <w:t>Development Projects for Canadian Tire Corporation (CTC), Canada.</w:t>
      </w:r>
    </w:p>
    <w:p w14:paraId="2F4D11D0" w14:textId="77777777" w:rsidR="00E242F2" w:rsidRPr="00E242F2" w:rsidRDefault="00E242F2" w:rsidP="00E242F2">
      <w:pPr>
        <w:rPr>
          <w:rFonts w:ascii="Calibri" w:hAnsi="Calibri" w:cs="Calibri"/>
          <w:sz w:val="22"/>
          <w:szCs w:val="22"/>
        </w:rPr>
      </w:pPr>
      <w:r>
        <w:rPr>
          <w:rFonts w:ascii="Calibri" w:hAnsi="Calibri" w:cs="Calibri"/>
          <w:sz w:val="22"/>
          <w:szCs w:val="22"/>
        </w:rPr>
        <w:t>3</w:t>
      </w:r>
      <w:r w:rsidRPr="00E242F2">
        <w:rPr>
          <w:rFonts w:ascii="Calibri" w:hAnsi="Calibri" w:cs="Calibri"/>
          <w:sz w:val="22"/>
          <w:szCs w:val="22"/>
        </w:rPr>
        <w:t>. Project Name</w:t>
      </w:r>
      <w:r w:rsidRPr="00E242F2">
        <w:rPr>
          <w:rFonts w:ascii="Calibri" w:hAnsi="Calibri" w:cs="Calibri"/>
          <w:b/>
          <w:sz w:val="22"/>
          <w:szCs w:val="22"/>
        </w:rPr>
        <w:tab/>
        <w:t xml:space="preserve">     : Canadian Tire Corporation(CTC)</w:t>
      </w:r>
    </w:p>
    <w:p w14:paraId="3AB125E4" w14:textId="77777777" w:rsidR="00E242F2" w:rsidRPr="00E242F2" w:rsidRDefault="00E242F2" w:rsidP="00E242F2">
      <w:pPr>
        <w:rPr>
          <w:rFonts w:ascii="Calibri" w:hAnsi="Calibri" w:cs="Calibri"/>
          <w:sz w:val="22"/>
          <w:szCs w:val="22"/>
        </w:rPr>
      </w:pPr>
      <w:r w:rsidRPr="00E242F2">
        <w:rPr>
          <w:rFonts w:ascii="Calibri" w:hAnsi="Calibri" w:cs="Calibri"/>
          <w:sz w:val="22"/>
          <w:szCs w:val="22"/>
        </w:rPr>
        <w:t xml:space="preserve">    Team Size</w:t>
      </w:r>
      <w:r w:rsidRPr="00E242F2">
        <w:rPr>
          <w:rFonts w:ascii="Calibri" w:hAnsi="Calibri" w:cs="Calibri"/>
          <w:sz w:val="22"/>
          <w:szCs w:val="22"/>
        </w:rPr>
        <w:tab/>
        <w:t xml:space="preserve">     : 6</w:t>
      </w:r>
      <w:r w:rsidRPr="00E242F2">
        <w:rPr>
          <w:rFonts w:ascii="Calibri" w:hAnsi="Calibri" w:cs="Calibri"/>
          <w:sz w:val="22"/>
          <w:szCs w:val="22"/>
        </w:rPr>
        <w:tab/>
      </w:r>
    </w:p>
    <w:p w14:paraId="390760B0" w14:textId="77777777" w:rsidR="00E242F2" w:rsidRPr="00E242F2" w:rsidRDefault="00E242F2" w:rsidP="00E242F2">
      <w:pPr>
        <w:rPr>
          <w:rFonts w:ascii="Calibri" w:hAnsi="Calibri" w:cs="Calibri"/>
          <w:sz w:val="22"/>
          <w:szCs w:val="22"/>
        </w:rPr>
      </w:pPr>
      <w:r w:rsidRPr="00E242F2">
        <w:rPr>
          <w:rFonts w:ascii="Calibri" w:hAnsi="Calibri" w:cs="Calibri"/>
          <w:sz w:val="22"/>
          <w:szCs w:val="22"/>
        </w:rPr>
        <w:t xml:space="preserve">    Scope of Project : EIS(Enterprise Information System), project involves the development.</w:t>
      </w:r>
    </w:p>
    <w:p w14:paraId="6B151700" w14:textId="77777777" w:rsidR="00E242F2" w:rsidRPr="00E242F2" w:rsidRDefault="00E242F2" w:rsidP="00E242F2">
      <w:pPr>
        <w:rPr>
          <w:rFonts w:ascii="Calibri" w:hAnsi="Calibri" w:cs="Calibri"/>
          <w:sz w:val="22"/>
          <w:szCs w:val="22"/>
        </w:rPr>
      </w:pPr>
      <w:r w:rsidRPr="00E242F2">
        <w:rPr>
          <w:rFonts w:ascii="Calibri" w:hAnsi="Calibri" w:cs="Calibri"/>
          <w:sz w:val="22"/>
          <w:szCs w:val="22"/>
        </w:rPr>
        <w:t xml:space="preserve">    Platform</w:t>
      </w:r>
      <w:r w:rsidRPr="00E242F2">
        <w:rPr>
          <w:rFonts w:ascii="Calibri" w:hAnsi="Calibri" w:cs="Calibri"/>
          <w:sz w:val="22"/>
          <w:szCs w:val="22"/>
        </w:rPr>
        <w:tab/>
        <w:t xml:space="preserve">     :  AS/400, IMS DB, JCL, COBOL, PL/1, SORT.</w:t>
      </w:r>
    </w:p>
    <w:p w14:paraId="23205DC1" w14:textId="77777777" w:rsidR="00E242F2" w:rsidRPr="00E242F2" w:rsidRDefault="00E242F2" w:rsidP="00E242F2">
      <w:pPr>
        <w:rPr>
          <w:rFonts w:ascii="Calibri" w:hAnsi="Calibri" w:cs="Calibri"/>
          <w:sz w:val="22"/>
          <w:szCs w:val="22"/>
        </w:rPr>
      </w:pPr>
      <w:r w:rsidRPr="00E242F2">
        <w:rPr>
          <w:rFonts w:ascii="Calibri" w:hAnsi="Calibri" w:cs="Calibri"/>
          <w:sz w:val="22"/>
          <w:szCs w:val="22"/>
        </w:rPr>
        <w:t xml:space="preserve">    Dur</w:t>
      </w:r>
      <w:r>
        <w:rPr>
          <w:rFonts w:ascii="Calibri" w:hAnsi="Calibri" w:cs="Calibri"/>
          <w:sz w:val="22"/>
          <w:szCs w:val="22"/>
        </w:rPr>
        <w:t>ation              :  21/11/2022 to 17</w:t>
      </w:r>
      <w:r w:rsidRPr="00E242F2">
        <w:rPr>
          <w:rFonts w:ascii="Calibri" w:hAnsi="Calibri" w:cs="Calibri"/>
          <w:sz w:val="22"/>
          <w:szCs w:val="22"/>
        </w:rPr>
        <w:t>/11/2023.</w:t>
      </w:r>
    </w:p>
    <w:p w14:paraId="2BB9673E" w14:textId="77777777" w:rsidR="00E242F2" w:rsidRPr="00E242F2" w:rsidRDefault="00E242F2" w:rsidP="00E242F2">
      <w:pPr>
        <w:rPr>
          <w:rFonts w:ascii="Calibri" w:hAnsi="Calibri" w:cs="Calibri"/>
          <w:sz w:val="22"/>
          <w:szCs w:val="22"/>
        </w:rPr>
      </w:pPr>
      <w:r w:rsidRPr="00E242F2">
        <w:rPr>
          <w:rFonts w:ascii="Calibri" w:hAnsi="Calibri" w:cs="Calibri"/>
          <w:sz w:val="22"/>
          <w:szCs w:val="22"/>
        </w:rPr>
        <w:t xml:space="preserve">    Tools</w:t>
      </w:r>
      <w:r w:rsidRPr="00E242F2">
        <w:rPr>
          <w:rFonts w:ascii="Calibri" w:hAnsi="Calibri" w:cs="Calibri"/>
          <w:sz w:val="22"/>
          <w:szCs w:val="22"/>
        </w:rPr>
        <w:tab/>
      </w:r>
      <w:r w:rsidRPr="00E242F2">
        <w:rPr>
          <w:rFonts w:ascii="Calibri" w:hAnsi="Calibri" w:cs="Calibri"/>
          <w:sz w:val="22"/>
          <w:szCs w:val="22"/>
        </w:rPr>
        <w:tab/>
        <w:t xml:space="preserve">     :  Mainframe ESP tool.</w:t>
      </w:r>
    </w:p>
    <w:p w14:paraId="02BA7CDC" w14:textId="77777777" w:rsidR="00E242F2" w:rsidRDefault="00E242F2" w:rsidP="00E242F2">
      <w:pPr>
        <w:rPr>
          <w:rFonts w:ascii="Calibri" w:hAnsi="Calibri" w:cs="Calibri"/>
          <w:sz w:val="22"/>
          <w:szCs w:val="22"/>
        </w:rPr>
      </w:pPr>
      <w:r w:rsidRPr="00E242F2">
        <w:rPr>
          <w:rFonts w:ascii="Calibri" w:hAnsi="Calibri" w:cs="Calibri"/>
          <w:sz w:val="22"/>
          <w:szCs w:val="22"/>
        </w:rPr>
        <w:t xml:space="preserve">    Role</w:t>
      </w:r>
      <w:r w:rsidRPr="00E242F2">
        <w:rPr>
          <w:rFonts w:ascii="Calibri" w:hAnsi="Calibri" w:cs="Calibri"/>
          <w:sz w:val="22"/>
          <w:szCs w:val="22"/>
        </w:rPr>
        <w:tab/>
      </w:r>
      <w:r w:rsidRPr="00E242F2">
        <w:rPr>
          <w:rFonts w:ascii="Calibri" w:hAnsi="Calibri" w:cs="Calibri"/>
          <w:sz w:val="22"/>
          <w:szCs w:val="22"/>
        </w:rPr>
        <w:tab/>
        <w:t xml:space="preserve">     :  Senior Software Engineer.</w:t>
      </w:r>
    </w:p>
    <w:p w14:paraId="4754B466" w14:textId="77777777" w:rsidR="00E242F2" w:rsidRPr="00E242F2" w:rsidRDefault="00E242F2" w:rsidP="00E242F2">
      <w:pPr>
        <w:rPr>
          <w:rFonts w:ascii="Calibri" w:hAnsi="Calibri" w:cs="Calibri"/>
          <w:sz w:val="22"/>
          <w:szCs w:val="22"/>
        </w:rPr>
      </w:pPr>
    </w:p>
    <w:p w14:paraId="17999AE8" w14:textId="77777777" w:rsidR="00E242F2" w:rsidRPr="00E242F2" w:rsidRDefault="00E242F2" w:rsidP="00E242F2">
      <w:pPr>
        <w:rPr>
          <w:rFonts w:ascii="Calibri" w:hAnsi="Calibri" w:cs="Calibri"/>
          <w:sz w:val="22"/>
          <w:szCs w:val="22"/>
        </w:rPr>
      </w:pPr>
      <w:r w:rsidRPr="00E242F2">
        <w:rPr>
          <w:rFonts w:ascii="Calibri" w:hAnsi="Calibri" w:cs="Calibri"/>
          <w:b/>
          <w:sz w:val="22"/>
          <w:szCs w:val="22"/>
        </w:rPr>
        <w:t>Description:</w:t>
      </w:r>
      <w:r w:rsidRPr="00E242F2">
        <w:rPr>
          <w:rFonts w:ascii="Calibri" w:hAnsi="Calibri" w:cs="Calibri"/>
          <w:sz w:val="22"/>
          <w:szCs w:val="22"/>
        </w:rPr>
        <w:t xml:space="preserve"> Canadian Tire is one of Canada’s most recognized and trusted brands. It has been providing customers with everything they need for life in Canada from lifestyle products to designer clothing.In Canadian Tire Corporation (CTC)’s Information Technology business, as part of Mainframe application development team which provides technical support for all category Priority calls which includes.</w:t>
      </w:r>
    </w:p>
    <w:p w14:paraId="7AD86555" w14:textId="77777777" w:rsidR="00E242F2" w:rsidRPr="00E242F2" w:rsidRDefault="00E242F2" w:rsidP="00E242F2">
      <w:pPr>
        <w:rPr>
          <w:rFonts w:ascii="Calibri" w:hAnsi="Calibri" w:cs="Calibri"/>
          <w:sz w:val="22"/>
          <w:szCs w:val="22"/>
        </w:rPr>
      </w:pPr>
    </w:p>
    <w:p w14:paraId="5AB470C7" w14:textId="77777777" w:rsidR="00E242F2" w:rsidRDefault="00E242F2" w:rsidP="00E242F2">
      <w:pPr>
        <w:rPr>
          <w:rFonts w:ascii="Calibri" w:hAnsi="Calibri" w:cs="Calibri"/>
          <w:b/>
          <w:sz w:val="22"/>
          <w:szCs w:val="22"/>
        </w:rPr>
      </w:pPr>
    </w:p>
    <w:p w14:paraId="575768B8" w14:textId="77777777" w:rsidR="00E242F2" w:rsidRDefault="00E242F2" w:rsidP="00E242F2">
      <w:pPr>
        <w:rPr>
          <w:rFonts w:ascii="Calibri" w:hAnsi="Calibri" w:cs="Calibri"/>
          <w:b/>
          <w:sz w:val="22"/>
          <w:szCs w:val="22"/>
        </w:rPr>
      </w:pPr>
    </w:p>
    <w:p w14:paraId="4F59404C" w14:textId="77777777" w:rsidR="00E242F2" w:rsidRPr="00E242F2" w:rsidRDefault="00E242F2" w:rsidP="00E242F2">
      <w:pPr>
        <w:rPr>
          <w:rFonts w:ascii="Calibri" w:hAnsi="Calibri" w:cs="Calibri"/>
          <w:sz w:val="22"/>
          <w:szCs w:val="22"/>
        </w:rPr>
      </w:pPr>
      <w:r w:rsidRPr="00E242F2">
        <w:rPr>
          <w:rFonts w:ascii="Calibri" w:hAnsi="Calibri" w:cs="Calibri"/>
          <w:b/>
          <w:sz w:val="22"/>
          <w:szCs w:val="22"/>
        </w:rPr>
        <w:t>Responsibilities:</w:t>
      </w:r>
    </w:p>
    <w:p w14:paraId="2E047B34"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Attended knowledge transfer session with Canadian Tire Corporation Techno-functional team and HCL  team and understood the mainframe architecture.</w:t>
      </w:r>
    </w:p>
    <w:p w14:paraId="7CF73A53"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Proficient in </w:t>
      </w:r>
      <w:r w:rsidRPr="00E242F2">
        <w:rPr>
          <w:rFonts w:ascii="Calibri" w:hAnsi="Calibri" w:cs="Calibri"/>
          <w:b/>
          <w:sz w:val="22"/>
          <w:szCs w:val="22"/>
        </w:rPr>
        <w:t>design, development, testing, and implementation</w:t>
      </w:r>
      <w:r w:rsidRPr="00E242F2">
        <w:rPr>
          <w:rFonts w:ascii="Calibri" w:hAnsi="Calibri" w:cs="Calibri"/>
          <w:sz w:val="22"/>
          <w:szCs w:val="22"/>
        </w:rPr>
        <w:t> of COBOL-DB2 batch and CICS online applications.</w:t>
      </w:r>
    </w:p>
    <w:p w14:paraId="33858A73"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Involved in all phases of SDLC including </w:t>
      </w:r>
      <w:r w:rsidRPr="00E242F2">
        <w:rPr>
          <w:rFonts w:ascii="Calibri" w:hAnsi="Calibri" w:cs="Calibri"/>
          <w:b/>
          <w:sz w:val="22"/>
          <w:szCs w:val="22"/>
        </w:rPr>
        <w:t>requirement analysis, technical design, coding, unit testing, integration testing</w:t>
      </w:r>
      <w:r w:rsidRPr="00E242F2">
        <w:rPr>
          <w:rFonts w:ascii="Calibri" w:hAnsi="Calibri" w:cs="Calibri"/>
          <w:sz w:val="22"/>
          <w:szCs w:val="22"/>
        </w:rPr>
        <w:t>, and UAT support.</w:t>
      </w:r>
    </w:p>
    <w:p w14:paraId="251D20D7"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Developed </w:t>
      </w:r>
      <w:r w:rsidRPr="00E242F2">
        <w:rPr>
          <w:rFonts w:ascii="Calibri" w:hAnsi="Calibri" w:cs="Calibri"/>
          <w:b/>
          <w:sz w:val="22"/>
          <w:szCs w:val="22"/>
        </w:rPr>
        <w:t>modular COBOL programs</w:t>
      </w:r>
      <w:r w:rsidRPr="00E242F2">
        <w:rPr>
          <w:rFonts w:ascii="Calibri" w:hAnsi="Calibri" w:cs="Calibri"/>
          <w:sz w:val="22"/>
          <w:szCs w:val="22"/>
        </w:rPr>
        <w:t> for complex business logic involving file handling (VSAM), DB2 interaction, and real-time CICS screens.</w:t>
      </w:r>
    </w:p>
    <w:p w14:paraId="6981A162"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Created and modified </w:t>
      </w:r>
      <w:r w:rsidRPr="00E242F2">
        <w:rPr>
          <w:rFonts w:ascii="Calibri" w:hAnsi="Calibri" w:cs="Calibri"/>
          <w:b/>
          <w:sz w:val="22"/>
          <w:szCs w:val="22"/>
        </w:rPr>
        <w:t>JCL job streams</w:t>
      </w:r>
      <w:r w:rsidRPr="00E242F2">
        <w:rPr>
          <w:rFonts w:ascii="Calibri" w:hAnsi="Calibri" w:cs="Calibri"/>
          <w:sz w:val="22"/>
          <w:szCs w:val="22"/>
        </w:rPr>
        <w:t> to run daily/monthly cycles and automated processes using </w:t>
      </w:r>
      <w:r w:rsidRPr="00E242F2">
        <w:rPr>
          <w:rFonts w:ascii="Calibri" w:hAnsi="Calibri" w:cs="Calibri"/>
          <w:b/>
          <w:sz w:val="22"/>
          <w:szCs w:val="22"/>
        </w:rPr>
        <w:t>TWS/OPC</w:t>
      </w:r>
      <w:r w:rsidRPr="00E242F2">
        <w:rPr>
          <w:rFonts w:ascii="Calibri" w:hAnsi="Calibri" w:cs="Calibri"/>
          <w:sz w:val="22"/>
          <w:szCs w:val="22"/>
        </w:rPr>
        <w:t>.</w:t>
      </w:r>
    </w:p>
    <w:p w14:paraId="2D191F2B"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Handled </w:t>
      </w:r>
      <w:r w:rsidRPr="00E242F2">
        <w:rPr>
          <w:rFonts w:ascii="Calibri" w:hAnsi="Calibri" w:cs="Calibri"/>
          <w:b/>
          <w:sz w:val="22"/>
          <w:szCs w:val="22"/>
        </w:rPr>
        <w:t>performance tuning</w:t>
      </w:r>
      <w:r w:rsidRPr="00E242F2">
        <w:rPr>
          <w:rFonts w:ascii="Calibri" w:hAnsi="Calibri" w:cs="Calibri"/>
          <w:sz w:val="22"/>
          <w:szCs w:val="22"/>
        </w:rPr>
        <w:t> of batch jobs using </w:t>
      </w:r>
      <w:r w:rsidRPr="00E242F2">
        <w:rPr>
          <w:rFonts w:ascii="Calibri" w:hAnsi="Calibri" w:cs="Calibri"/>
          <w:b/>
          <w:sz w:val="22"/>
          <w:szCs w:val="22"/>
        </w:rPr>
        <w:t>SORT utilities</w:t>
      </w:r>
      <w:r w:rsidRPr="00E242F2">
        <w:rPr>
          <w:rFonts w:ascii="Calibri" w:hAnsi="Calibri" w:cs="Calibri"/>
          <w:sz w:val="22"/>
          <w:szCs w:val="22"/>
        </w:rPr>
        <w:t>, SQL optimization, and file restructuring.</w:t>
      </w:r>
    </w:p>
    <w:p w14:paraId="37CD840C"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Developed </w:t>
      </w:r>
      <w:r w:rsidRPr="00E242F2">
        <w:rPr>
          <w:rFonts w:ascii="Calibri" w:hAnsi="Calibri" w:cs="Calibri"/>
          <w:b/>
          <w:sz w:val="22"/>
          <w:szCs w:val="22"/>
        </w:rPr>
        <w:t>CICS programs</w:t>
      </w:r>
      <w:r w:rsidRPr="00E242F2">
        <w:rPr>
          <w:rFonts w:ascii="Calibri" w:hAnsi="Calibri" w:cs="Calibri"/>
          <w:sz w:val="22"/>
          <w:szCs w:val="22"/>
        </w:rPr>
        <w:t> for transaction processing, screen navigation (BMS maps), error handling, and online inquiry modules.</w:t>
      </w:r>
    </w:p>
    <w:p w14:paraId="624F8883"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Prepared </w:t>
      </w:r>
      <w:r w:rsidRPr="00E242F2">
        <w:rPr>
          <w:rFonts w:ascii="Calibri" w:hAnsi="Calibri" w:cs="Calibri"/>
          <w:b/>
          <w:sz w:val="22"/>
          <w:szCs w:val="22"/>
        </w:rPr>
        <w:t>Low-Level Design (LLD)</w:t>
      </w:r>
      <w:r w:rsidRPr="00E242F2">
        <w:rPr>
          <w:rFonts w:ascii="Calibri" w:hAnsi="Calibri" w:cs="Calibri"/>
          <w:sz w:val="22"/>
          <w:szCs w:val="22"/>
        </w:rPr>
        <w:t> and </w:t>
      </w:r>
      <w:r w:rsidRPr="00E242F2">
        <w:rPr>
          <w:rFonts w:ascii="Calibri" w:hAnsi="Calibri" w:cs="Calibri"/>
          <w:b/>
          <w:sz w:val="22"/>
          <w:szCs w:val="22"/>
        </w:rPr>
        <w:t>Technical Specification Documents (TSD)</w:t>
      </w:r>
      <w:r w:rsidRPr="00E242F2">
        <w:rPr>
          <w:rFonts w:ascii="Calibri" w:hAnsi="Calibri" w:cs="Calibri"/>
          <w:sz w:val="22"/>
          <w:szCs w:val="22"/>
        </w:rPr>
        <w:t> for newly developed modules.</w:t>
      </w:r>
    </w:p>
    <w:p w14:paraId="203506B9"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Worked on creating new mainframe modules and enhanced the performance of the respective application modules.</w:t>
      </w:r>
    </w:p>
    <w:p w14:paraId="2D4FA7B9"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Worked on Mainframe live-application support, resolve incidents and implement change requests created by various business/technical users.</w:t>
      </w:r>
    </w:p>
    <w:p w14:paraId="63E226BE" w14:textId="77777777" w:rsidR="00E242F2" w:rsidRPr="00E242F2" w:rsidRDefault="00E242F2" w:rsidP="00E242F2">
      <w:pPr>
        <w:pStyle w:val="ListParagraph"/>
        <w:numPr>
          <w:ilvl w:val="0"/>
          <w:numId w:val="38"/>
        </w:numPr>
        <w:rPr>
          <w:rFonts w:ascii="Calibri" w:hAnsi="Calibri" w:cs="Calibri"/>
          <w:sz w:val="22"/>
          <w:szCs w:val="22"/>
        </w:rPr>
      </w:pPr>
      <w:r w:rsidRPr="00E242F2">
        <w:rPr>
          <w:rFonts w:ascii="Calibri" w:hAnsi="Calibri" w:cs="Calibri"/>
          <w:sz w:val="22"/>
          <w:szCs w:val="22"/>
        </w:rPr>
        <w:t>Deployed Mainframe packages across environments.</w:t>
      </w:r>
    </w:p>
    <w:p w14:paraId="75F52C40" w14:textId="77777777" w:rsidR="00E242F2" w:rsidRPr="00E242F2" w:rsidRDefault="00E242F2" w:rsidP="00E242F2">
      <w:pPr>
        <w:rPr>
          <w:rFonts w:ascii="Calibri" w:hAnsi="Calibri" w:cs="Calibri"/>
          <w:b/>
          <w:sz w:val="22"/>
          <w:szCs w:val="22"/>
        </w:rPr>
      </w:pPr>
    </w:p>
    <w:p w14:paraId="59AF7C4C" w14:textId="77777777" w:rsidR="00E242F2" w:rsidRPr="009B0E77" w:rsidRDefault="00E242F2" w:rsidP="00EE6731">
      <w:pPr>
        <w:pStyle w:val="BodyText"/>
        <w:spacing w:after="240"/>
        <w:rPr>
          <w:rFonts w:ascii="Calibri" w:hAnsi="Calibri" w:cs="Calibri"/>
          <w:sz w:val="22"/>
          <w:szCs w:val="22"/>
        </w:rPr>
      </w:pPr>
      <w:r w:rsidRPr="009B0E77">
        <w:rPr>
          <w:rFonts w:ascii="Calibri" w:eastAsia="MS Mincho" w:hAnsi="Calibri" w:cs="Calibri"/>
          <w:b/>
          <w:bCs/>
          <w:sz w:val="22"/>
          <w:szCs w:val="22"/>
        </w:rPr>
        <w:t>D. Development Projects for United Services Automobile Association(USAA), USA.</w:t>
      </w:r>
    </w:p>
    <w:p w14:paraId="3C4062C6" w14:textId="77777777" w:rsidR="00EE6731" w:rsidRPr="009B0E77" w:rsidRDefault="00330649" w:rsidP="00EE6731">
      <w:pPr>
        <w:pStyle w:val="BodyText"/>
        <w:rPr>
          <w:rFonts w:ascii="Calibri" w:eastAsia="SimSun" w:hAnsi="Calibri" w:cs="Calibri"/>
          <w:sz w:val="22"/>
          <w:szCs w:val="22"/>
        </w:rPr>
      </w:pPr>
      <w:r w:rsidRPr="009B0E77">
        <w:rPr>
          <w:rFonts w:ascii="Calibri" w:eastAsia="SimSun" w:hAnsi="Calibri" w:cs="Calibri"/>
          <w:sz w:val="22"/>
          <w:szCs w:val="22"/>
        </w:rPr>
        <w:t>4</w:t>
      </w:r>
      <w:r w:rsidR="00EE6731" w:rsidRPr="009B0E77">
        <w:rPr>
          <w:rFonts w:ascii="Calibri" w:eastAsia="SimSun" w:hAnsi="Calibri" w:cs="Calibri"/>
          <w:sz w:val="22"/>
          <w:szCs w:val="22"/>
        </w:rPr>
        <w:t xml:space="preserve">. Project Name      : </w:t>
      </w:r>
      <w:r w:rsidR="00EE6731" w:rsidRPr="009B0E77">
        <w:rPr>
          <w:rFonts w:ascii="Calibri" w:eastAsia="SimSun" w:hAnsi="Calibri" w:cs="Calibri"/>
          <w:b/>
          <w:sz w:val="22"/>
          <w:szCs w:val="22"/>
        </w:rPr>
        <w:t>PnC(Property &amp; Causality Insurance)</w:t>
      </w:r>
    </w:p>
    <w:p w14:paraId="0D1A26BE" w14:textId="77777777" w:rsidR="00EE6731" w:rsidRPr="009B0E77" w:rsidRDefault="00EE6731" w:rsidP="00EE6731">
      <w:pPr>
        <w:rPr>
          <w:rFonts w:ascii="Calibri" w:hAnsi="Calibri" w:cs="Calibri"/>
          <w:sz w:val="22"/>
          <w:szCs w:val="22"/>
        </w:rPr>
      </w:pPr>
      <w:r w:rsidRPr="009B0E77">
        <w:rPr>
          <w:rFonts w:ascii="Calibri" w:hAnsi="Calibri" w:cs="Calibri"/>
          <w:sz w:val="22"/>
          <w:szCs w:val="22"/>
        </w:rPr>
        <w:t xml:space="preserve">     Client                    : </w:t>
      </w:r>
      <w:r w:rsidRPr="009B0E77">
        <w:rPr>
          <w:rFonts w:ascii="Calibri" w:eastAsia="MS Mincho" w:hAnsi="Calibri" w:cs="Calibri"/>
          <w:bCs/>
          <w:sz w:val="22"/>
          <w:szCs w:val="22"/>
        </w:rPr>
        <w:t>United Services Automobile Association(USAA).</w:t>
      </w:r>
    </w:p>
    <w:p w14:paraId="3F4CEE36" w14:textId="77777777" w:rsidR="00EE6731" w:rsidRPr="009B0E77" w:rsidRDefault="00EE6731" w:rsidP="00EE6731">
      <w:pPr>
        <w:pStyle w:val="BodyText"/>
        <w:rPr>
          <w:rFonts w:ascii="Calibri" w:hAnsi="Calibri" w:cs="Calibri"/>
          <w:sz w:val="22"/>
          <w:szCs w:val="22"/>
        </w:rPr>
      </w:pPr>
      <w:r w:rsidRPr="009B0E77">
        <w:rPr>
          <w:rFonts w:ascii="Calibri" w:eastAsia="Calibri" w:hAnsi="Calibri" w:cs="Calibri"/>
          <w:b/>
          <w:bCs/>
          <w:sz w:val="22"/>
          <w:szCs w:val="22"/>
        </w:rPr>
        <w:t xml:space="preserve">     </w:t>
      </w:r>
      <w:r w:rsidRPr="009B0E77">
        <w:rPr>
          <w:rFonts w:ascii="Calibri" w:eastAsia="SimSun" w:hAnsi="Calibri" w:cs="Calibri"/>
          <w:sz w:val="22"/>
          <w:szCs w:val="22"/>
        </w:rPr>
        <w:t>Team Size</w:t>
      </w:r>
      <w:r w:rsidRPr="009B0E77">
        <w:rPr>
          <w:rFonts w:ascii="Calibri" w:eastAsia="SimSun" w:hAnsi="Calibri" w:cs="Calibri"/>
          <w:sz w:val="22"/>
          <w:szCs w:val="22"/>
        </w:rPr>
        <w:tab/>
        <w:t xml:space="preserve">      : 9</w:t>
      </w:r>
      <w:r w:rsidRPr="009B0E77">
        <w:rPr>
          <w:rFonts w:ascii="Calibri" w:eastAsia="SimSun" w:hAnsi="Calibri" w:cs="Calibri"/>
          <w:sz w:val="22"/>
          <w:szCs w:val="22"/>
        </w:rPr>
        <w:tab/>
      </w:r>
    </w:p>
    <w:p w14:paraId="055B6763" w14:textId="77777777" w:rsidR="00EE6731" w:rsidRPr="009B0E77" w:rsidRDefault="00EE6731" w:rsidP="00EE6731">
      <w:pPr>
        <w:rPr>
          <w:rFonts w:ascii="Calibri" w:hAnsi="Calibri" w:cs="Calibri"/>
          <w:sz w:val="22"/>
          <w:szCs w:val="22"/>
        </w:rPr>
      </w:pPr>
      <w:r w:rsidRPr="009B0E77">
        <w:rPr>
          <w:rFonts w:ascii="Calibri" w:eastAsia="Calibri" w:hAnsi="Calibri" w:cs="Calibri"/>
          <w:sz w:val="22"/>
          <w:szCs w:val="22"/>
        </w:rPr>
        <w:t xml:space="preserve">     </w:t>
      </w:r>
      <w:r w:rsidRPr="009B0E77">
        <w:rPr>
          <w:rFonts w:ascii="Calibri" w:hAnsi="Calibri" w:cs="Calibri"/>
          <w:sz w:val="22"/>
          <w:szCs w:val="22"/>
        </w:rPr>
        <w:t>Scope of Project : Development &amp; Testing and Implementation.</w:t>
      </w:r>
    </w:p>
    <w:p w14:paraId="1E99E54F" w14:textId="77777777" w:rsidR="00EE6731" w:rsidRPr="009B0E77" w:rsidRDefault="00EE6731" w:rsidP="00EE6731">
      <w:pPr>
        <w:rPr>
          <w:rFonts w:ascii="Calibri" w:hAnsi="Calibri" w:cs="Calibri"/>
          <w:sz w:val="22"/>
          <w:szCs w:val="22"/>
        </w:rPr>
      </w:pPr>
      <w:r w:rsidRPr="009B0E77">
        <w:rPr>
          <w:rFonts w:ascii="Calibri" w:eastAsia="Calibri" w:hAnsi="Calibri" w:cs="Calibri"/>
          <w:sz w:val="22"/>
          <w:szCs w:val="22"/>
        </w:rPr>
        <w:t xml:space="preserve">     </w:t>
      </w:r>
      <w:r w:rsidRPr="009B0E77">
        <w:rPr>
          <w:rFonts w:ascii="Calibri" w:eastAsia="SimSun" w:hAnsi="Calibri" w:cs="Calibri"/>
          <w:sz w:val="22"/>
          <w:szCs w:val="22"/>
        </w:rPr>
        <w:t>Platform</w:t>
      </w:r>
      <w:r w:rsidRPr="009B0E77">
        <w:rPr>
          <w:rFonts w:ascii="Calibri" w:eastAsia="SimSun" w:hAnsi="Calibri" w:cs="Calibri"/>
          <w:sz w:val="22"/>
          <w:szCs w:val="22"/>
        </w:rPr>
        <w:tab/>
        <w:t xml:space="preserve">      : </w:t>
      </w:r>
      <w:r w:rsidRPr="009B0E77">
        <w:rPr>
          <w:rFonts w:ascii="Calibri" w:hAnsi="Calibri" w:cs="Calibri"/>
          <w:sz w:val="22"/>
          <w:szCs w:val="22"/>
        </w:rPr>
        <w:t>IBM Mainframes (COBOL,JCL, VSAM, CICS, DB2,IMS DB, PL1).</w:t>
      </w:r>
    </w:p>
    <w:p w14:paraId="10FEBEDA" w14:textId="77777777" w:rsidR="00EE6731" w:rsidRPr="009B0E77" w:rsidRDefault="00EE6731" w:rsidP="00EE6731">
      <w:pPr>
        <w:pStyle w:val="BodyText"/>
        <w:rPr>
          <w:rFonts w:ascii="Calibri" w:eastAsia="SimSun" w:hAnsi="Calibri" w:cs="Calibri"/>
          <w:sz w:val="22"/>
          <w:szCs w:val="22"/>
        </w:rPr>
      </w:pPr>
      <w:r w:rsidRPr="009B0E77">
        <w:rPr>
          <w:rFonts w:ascii="Calibri" w:eastAsia="Calibri" w:hAnsi="Calibri" w:cs="Calibri"/>
          <w:sz w:val="22"/>
          <w:szCs w:val="22"/>
        </w:rPr>
        <w:t xml:space="preserve">     </w:t>
      </w:r>
      <w:r w:rsidRPr="009B0E77">
        <w:rPr>
          <w:rFonts w:ascii="Calibri" w:eastAsia="SimSun" w:hAnsi="Calibri" w:cs="Calibri"/>
          <w:sz w:val="22"/>
          <w:szCs w:val="22"/>
        </w:rPr>
        <w:t>Tools</w:t>
      </w:r>
      <w:r w:rsidRPr="009B0E77">
        <w:rPr>
          <w:rFonts w:ascii="Calibri" w:eastAsia="SimSun" w:hAnsi="Calibri" w:cs="Calibri"/>
          <w:sz w:val="22"/>
          <w:szCs w:val="22"/>
        </w:rPr>
        <w:tab/>
        <w:t xml:space="preserve">      : Endevor, File-Aid, Xpeditor, ESP Scheduler.</w:t>
      </w:r>
    </w:p>
    <w:p w14:paraId="17EC58AF" w14:textId="77777777" w:rsidR="00EE6731" w:rsidRPr="009B0E77" w:rsidRDefault="00EE6731" w:rsidP="00EE6731">
      <w:pPr>
        <w:rPr>
          <w:rFonts w:ascii="Calibri" w:hAnsi="Calibri" w:cs="Calibri"/>
          <w:sz w:val="22"/>
          <w:szCs w:val="22"/>
        </w:rPr>
      </w:pPr>
      <w:r w:rsidRPr="009B0E77">
        <w:rPr>
          <w:rFonts w:ascii="Calibri" w:hAnsi="Calibri" w:cs="Calibri"/>
          <w:sz w:val="22"/>
          <w:szCs w:val="22"/>
        </w:rPr>
        <w:t xml:space="preserve">     Duration              : 20/08/2021 to 04/11/2022.</w:t>
      </w:r>
    </w:p>
    <w:p w14:paraId="611300D9" w14:textId="77777777" w:rsidR="00043328" w:rsidRPr="009B0E77" w:rsidRDefault="00EE6731" w:rsidP="00EE6731">
      <w:pPr>
        <w:rPr>
          <w:rFonts w:ascii="Calibri" w:hAnsi="Calibri" w:cs="Calibri"/>
          <w:sz w:val="22"/>
          <w:szCs w:val="22"/>
        </w:rPr>
      </w:pPr>
      <w:r w:rsidRPr="009B0E77">
        <w:rPr>
          <w:rFonts w:ascii="Calibri" w:eastAsia="Calibri" w:hAnsi="Calibri" w:cs="Calibri"/>
          <w:sz w:val="22"/>
          <w:szCs w:val="22"/>
        </w:rPr>
        <w:t xml:space="preserve">     </w:t>
      </w:r>
      <w:r w:rsidRPr="009B0E77">
        <w:rPr>
          <w:rFonts w:ascii="Calibri" w:hAnsi="Calibri" w:cs="Calibri"/>
          <w:sz w:val="22"/>
          <w:szCs w:val="22"/>
        </w:rPr>
        <w:t>Role</w:t>
      </w:r>
      <w:r w:rsidRPr="009B0E77">
        <w:rPr>
          <w:rFonts w:ascii="Calibri" w:hAnsi="Calibri" w:cs="Calibri"/>
          <w:sz w:val="22"/>
          <w:szCs w:val="22"/>
        </w:rPr>
        <w:tab/>
        <w:t xml:space="preserve">                    : Senior Software Engineer.</w:t>
      </w:r>
    </w:p>
    <w:p w14:paraId="3114656A" w14:textId="77777777" w:rsidR="00EE6731" w:rsidRPr="009B0E77" w:rsidRDefault="00EE6731" w:rsidP="00EE6731">
      <w:pPr>
        <w:jc w:val="both"/>
        <w:rPr>
          <w:rFonts w:ascii="Calibri" w:hAnsi="Calibri" w:cs="Calibri"/>
          <w:sz w:val="22"/>
          <w:szCs w:val="22"/>
        </w:rPr>
      </w:pPr>
    </w:p>
    <w:p w14:paraId="76837284" w14:textId="77777777" w:rsidR="00EE6731" w:rsidRPr="009B0E77" w:rsidRDefault="00EE6731" w:rsidP="00EE6731">
      <w:pPr>
        <w:jc w:val="both"/>
        <w:rPr>
          <w:rFonts w:ascii="Calibri" w:hAnsi="Calibri" w:cs="Calibri"/>
          <w:b/>
          <w:sz w:val="22"/>
          <w:szCs w:val="22"/>
        </w:rPr>
      </w:pPr>
      <w:r w:rsidRPr="009B0E77">
        <w:rPr>
          <w:rFonts w:ascii="Calibri" w:eastAsia="SimSun" w:hAnsi="Calibri" w:cs="Calibri"/>
          <w:b/>
          <w:bCs/>
          <w:sz w:val="22"/>
          <w:szCs w:val="22"/>
        </w:rPr>
        <w:t>Description</w:t>
      </w:r>
      <w:r w:rsidRPr="009B0E77">
        <w:rPr>
          <w:rFonts w:ascii="Calibri" w:eastAsia="SimSun" w:hAnsi="Calibri" w:cs="Calibri"/>
          <w:sz w:val="22"/>
          <w:szCs w:val="22"/>
        </w:rPr>
        <w:t>: The United Services Automobile Association (USAA) is a San Antonio-based Fortune 500 diversified financial services group of companies, and my roles and responsibilities include coding new applications to run on the mainframe. management of new workloads on the system, such as batch jobs and online transaction processing. Researching, designing, implementing, and managing software programmes involves testing and evaluating new ones. identifying areas for modification in existing programmes and subsequently developing these modifications. Writing and implementing efficient code and keying policies, validating our changes.</w:t>
      </w:r>
    </w:p>
    <w:p w14:paraId="2BCD1815" w14:textId="77777777" w:rsidR="00EE6731" w:rsidRPr="009B0E77" w:rsidRDefault="00EE6731" w:rsidP="00EE6731">
      <w:pPr>
        <w:rPr>
          <w:rFonts w:ascii="Calibri" w:hAnsi="Calibri" w:cs="Calibri"/>
          <w:b/>
          <w:sz w:val="22"/>
          <w:szCs w:val="22"/>
        </w:rPr>
      </w:pPr>
    </w:p>
    <w:p w14:paraId="7621A748" w14:textId="77777777" w:rsidR="00EE6731" w:rsidRPr="009B0E77" w:rsidRDefault="00EE6731" w:rsidP="00EE6731">
      <w:pPr>
        <w:rPr>
          <w:rFonts w:ascii="Calibri" w:eastAsia="MS Mincho" w:hAnsi="Calibri" w:cs="Calibri"/>
          <w:b/>
          <w:bCs/>
          <w:sz w:val="22"/>
          <w:szCs w:val="22"/>
        </w:rPr>
      </w:pPr>
      <w:r w:rsidRPr="009B0E77">
        <w:rPr>
          <w:rFonts w:ascii="Calibri" w:hAnsi="Calibri" w:cs="Calibri"/>
          <w:b/>
          <w:sz w:val="22"/>
          <w:szCs w:val="22"/>
        </w:rPr>
        <w:t>Responsibilities:</w:t>
      </w:r>
    </w:p>
    <w:p w14:paraId="041B6434" w14:textId="77777777" w:rsidR="00EE6731" w:rsidRPr="009B0E77" w:rsidRDefault="00EE6731" w:rsidP="00EE6731">
      <w:pPr>
        <w:rPr>
          <w:rFonts w:ascii="Calibri" w:eastAsia="MS Mincho" w:hAnsi="Calibri" w:cs="Calibri"/>
          <w:sz w:val="22"/>
          <w:szCs w:val="22"/>
        </w:rPr>
      </w:pPr>
    </w:p>
    <w:p w14:paraId="29DFD9B6" w14:textId="77777777" w:rsidR="00EE6731" w:rsidRPr="009B0E77" w:rsidRDefault="00EE6731" w:rsidP="00EE6731">
      <w:pPr>
        <w:numPr>
          <w:ilvl w:val="0"/>
          <w:numId w:val="13"/>
        </w:numPr>
        <w:autoSpaceDE w:val="0"/>
        <w:autoSpaceDN w:val="0"/>
        <w:adjustRightInd w:val="0"/>
        <w:rPr>
          <w:rFonts w:ascii="Calibri" w:hAnsi="Calibri" w:cs="Calibri"/>
          <w:sz w:val="22"/>
          <w:szCs w:val="22"/>
        </w:rPr>
      </w:pPr>
      <w:r w:rsidRPr="009B0E77">
        <w:rPr>
          <w:rFonts w:ascii="Calibri" w:hAnsi="Calibri" w:cs="Calibri"/>
          <w:sz w:val="22"/>
          <w:szCs w:val="22"/>
        </w:rPr>
        <w:t>Handles code analysis on the issues reported from business to find the root cause and will drive towards permanent fix if needed.</w:t>
      </w:r>
    </w:p>
    <w:p w14:paraId="0BAFE526" w14:textId="77777777" w:rsidR="00EE6731" w:rsidRPr="009B0E77" w:rsidRDefault="00EE6731" w:rsidP="00EE6731">
      <w:pPr>
        <w:numPr>
          <w:ilvl w:val="0"/>
          <w:numId w:val="13"/>
        </w:numPr>
        <w:autoSpaceDE w:val="0"/>
        <w:autoSpaceDN w:val="0"/>
        <w:adjustRightInd w:val="0"/>
        <w:rPr>
          <w:rFonts w:ascii="Calibri" w:hAnsi="Calibri" w:cs="Calibri"/>
          <w:sz w:val="22"/>
          <w:szCs w:val="22"/>
        </w:rPr>
      </w:pPr>
      <w:r w:rsidRPr="009B0E77">
        <w:rPr>
          <w:rFonts w:ascii="Calibri" w:hAnsi="Calibri" w:cs="Calibri"/>
          <w:sz w:val="22"/>
          <w:szCs w:val="22"/>
        </w:rPr>
        <w:t>Takes care of all technical application issues post the migration of Major and Minor Technical Releases. Involves in Incident management calls in solving critical and high priority issues reported.</w:t>
      </w:r>
    </w:p>
    <w:p w14:paraId="75F6A7F6" w14:textId="77777777" w:rsidR="00EE6731" w:rsidRPr="009B0E77" w:rsidRDefault="00EE6731" w:rsidP="00EE6731">
      <w:pPr>
        <w:numPr>
          <w:ilvl w:val="0"/>
          <w:numId w:val="13"/>
        </w:numPr>
        <w:autoSpaceDE w:val="0"/>
        <w:autoSpaceDN w:val="0"/>
        <w:adjustRightInd w:val="0"/>
        <w:rPr>
          <w:rFonts w:ascii="Calibri" w:hAnsi="Calibri" w:cs="Calibri"/>
          <w:sz w:val="22"/>
          <w:szCs w:val="22"/>
        </w:rPr>
      </w:pPr>
      <w:r w:rsidRPr="009B0E77">
        <w:rPr>
          <w:rFonts w:ascii="Calibri" w:hAnsi="Calibri" w:cs="Calibri"/>
          <w:sz w:val="22"/>
          <w:szCs w:val="22"/>
        </w:rPr>
        <w:t>Works on detailed analysis of the business issue reported from the end user or the business partner and provide them the solution/reasons.</w:t>
      </w:r>
    </w:p>
    <w:p w14:paraId="12967B4F" w14:textId="77777777" w:rsidR="00EE6731" w:rsidRPr="009B0E77" w:rsidRDefault="00EE6731" w:rsidP="00EE6731">
      <w:pPr>
        <w:numPr>
          <w:ilvl w:val="0"/>
          <w:numId w:val="13"/>
        </w:numPr>
        <w:autoSpaceDE w:val="0"/>
        <w:autoSpaceDN w:val="0"/>
        <w:adjustRightInd w:val="0"/>
        <w:rPr>
          <w:rFonts w:ascii="Calibri" w:hAnsi="Calibri" w:cs="Calibri"/>
          <w:sz w:val="22"/>
          <w:szCs w:val="22"/>
        </w:rPr>
      </w:pPr>
      <w:r w:rsidRPr="009B0E77">
        <w:rPr>
          <w:rFonts w:ascii="Calibri" w:hAnsi="Calibri" w:cs="Calibri"/>
          <w:sz w:val="22"/>
          <w:szCs w:val="22"/>
        </w:rPr>
        <w:t>Facilitates daily status calls with the application coordinator and the application team.</w:t>
      </w:r>
    </w:p>
    <w:p w14:paraId="3205519A" w14:textId="77777777" w:rsidR="00C97785" w:rsidRPr="009B0E77" w:rsidRDefault="00EE6731" w:rsidP="0000677D">
      <w:pPr>
        <w:numPr>
          <w:ilvl w:val="0"/>
          <w:numId w:val="13"/>
        </w:numPr>
        <w:autoSpaceDE w:val="0"/>
        <w:autoSpaceDN w:val="0"/>
        <w:adjustRightInd w:val="0"/>
        <w:spacing w:after="240"/>
        <w:rPr>
          <w:rFonts w:ascii="Calibri" w:eastAsia="MS Mincho" w:hAnsi="Calibri" w:cs="Calibri"/>
          <w:b/>
          <w:bCs/>
          <w:sz w:val="22"/>
          <w:szCs w:val="22"/>
        </w:rPr>
      </w:pPr>
      <w:r w:rsidRPr="009B0E77">
        <w:rPr>
          <w:rFonts w:ascii="Calibri" w:hAnsi="Calibri" w:cs="Calibri"/>
          <w:sz w:val="22"/>
          <w:szCs w:val="22"/>
        </w:rPr>
        <w:t>Ensuring the escalation procedures and updating the risks status to application manager / Lead appropriately.</w:t>
      </w:r>
    </w:p>
    <w:p w14:paraId="11185ADD" w14:textId="77777777" w:rsidR="0000677D" w:rsidRPr="009B0E77" w:rsidRDefault="005B5C52" w:rsidP="0000677D">
      <w:pPr>
        <w:pStyle w:val="BodyText"/>
        <w:spacing w:after="240"/>
        <w:rPr>
          <w:rFonts w:ascii="Calibri" w:hAnsi="Calibri" w:cs="Calibri"/>
          <w:sz w:val="22"/>
          <w:szCs w:val="22"/>
        </w:rPr>
      </w:pPr>
      <w:r w:rsidRPr="009B0E77">
        <w:rPr>
          <w:rFonts w:ascii="Calibri" w:eastAsia="MS Mincho" w:hAnsi="Calibri" w:cs="Calibri"/>
          <w:b/>
          <w:bCs/>
          <w:sz w:val="22"/>
          <w:szCs w:val="22"/>
        </w:rPr>
        <w:t>E</w:t>
      </w:r>
      <w:r w:rsidR="0000677D" w:rsidRPr="009B0E77">
        <w:rPr>
          <w:rFonts w:ascii="Calibri" w:eastAsia="MS Mincho" w:hAnsi="Calibri" w:cs="Calibri"/>
          <w:b/>
          <w:bCs/>
          <w:sz w:val="22"/>
          <w:szCs w:val="22"/>
        </w:rPr>
        <w:t>.Support and Maintenance Projects for Time Customer Service, USA.</w:t>
      </w:r>
    </w:p>
    <w:p w14:paraId="6E62828F" w14:textId="77777777" w:rsidR="0000677D" w:rsidRPr="009B0E77" w:rsidRDefault="00251169" w:rsidP="0000677D">
      <w:pPr>
        <w:pStyle w:val="BodyText"/>
        <w:rPr>
          <w:rFonts w:ascii="Calibri" w:hAnsi="Calibri" w:cs="Calibri"/>
          <w:sz w:val="22"/>
          <w:szCs w:val="22"/>
        </w:rPr>
      </w:pPr>
      <w:r w:rsidRPr="009B0E77">
        <w:rPr>
          <w:rFonts w:ascii="Calibri" w:eastAsia="SimSun" w:hAnsi="Calibri" w:cs="Calibri"/>
          <w:sz w:val="22"/>
          <w:szCs w:val="22"/>
        </w:rPr>
        <w:t xml:space="preserve">   </w:t>
      </w:r>
      <w:r w:rsidR="0000677D" w:rsidRPr="009B0E77">
        <w:rPr>
          <w:rFonts w:ascii="Calibri" w:eastAsia="SimSun" w:hAnsi="Calibri" w:cs="Calibri"/>
          <w:sz w:val="22"/>
          <w:szCs w:val="22"/>
        </w:rPr>
        <w:t xml:space="preserve">  Project Name      : </w:t>
      </w:r>
      <w:r w:rsidR="0000677D" w:rsidRPr="009B0E77">
        <w:rPr>
          <w:rFonts w:ascii="Calibri" w:hAnsi="Calibri" w:cs="Calibri"/>
          <w:b/>
          <w:bCs/>
          <w:sz w:val="22"/>
          <w:szCs w:val="22"/>
        </w:rPr>
        <w:t>ABCIS ENHANCEMENTS - CRITERIA CHANGE</w:t>
      </w:r>
    </w:p>
    <w:p w14:paraId="5437A394" w14:textId="77777777" w:rsidR="0000677D" w:rsidRPr="009B0E77" w:rsidRDefault="0000677D" w:rsidP="0000677D">
      <w:pPr>
        <w:pStyle w:val="BodyText"/>
        <w:rPr>
          <w:rFonts w:ascii="Calibri" w:hAnsi="Calibri" w:cs="Calibri"/>
          <w:sz w:val="22"/>
          <w:szCs w:val="22"/>
        </w:rPr>
      </w:pPr>
      <w:r w:rsidRPr="009B0E77">
        <w:rPr>
          <w:rFonts w:ascii="Calibri" w:eastAsia="Calibri" w:hAnsi="Calibri" w:cs="Calibri"/>
          <w:b/>
          <w:bCs/>
          <w:sz w:val="22"/>
          <w:szCs w:val="22"/>
        </w:rPr>
        <w:t xml:space="preserve">     </w:t>
      </w:r>
      <w:r w:rsidRPr="009B0E77">
        <w:rPr>
          <w:rFonts w:ascii="Calibri" w:eastAsia="SimSun" w:hAnsi="Calibri" w:cs="Calibri"/>
          <w:sz w:val="22"/>
          <w:szCs w:val="22"/>
        </w:rPr>
        <w:t>Team Size</w:t>
      </w:r>
      <w:r w:rsidRPr="009B0E77">
        <w:rPr>
          <w:rFonts w:ascii="Calibri" w:eastAsia="SimSun" w:hAnsi="Calibri" w:cs="Calibri"/>
          <w:sz w:val="22"/>
          <w:szCs w:val="22"/>
        </w:rPr>
        <w:tab/>
        <w:t xml:space="preserve">       : 6</w:t>
      </w:r>
      <w:r w:rsidRPr="009B0E77">
        <w:rPr>
          <w:rFonts w:ascii="Calibri" w:eastAsia="SimSun" w:hAnsi="Calibri" w:cs="Calibri"/>
          <w:sz w:val="22"/>
          <w:szCs w:val="22"/>
        </w:rPr>
        <w:tab/>
      </w:r>
    </w:p>
    <w:p w14:paraId="758B59BA" w14:textId="77777777" w:rsidR="0000677D" w:rsidRPr="009B0E77" w:rsidRDefault="0000677D" w:rsidP="0000677D">
      <w:pPr>
        <w:rPr>
          <w:rFonts w:ascii="Calibri" w:hAnsi="Calibri" w:cs="Calibri"/>
          <w:sz w:val="22"/>
          <w:szCs w:val="22"/>
        </w:rPr>
      </w:pPr>
      <w:r w:rsidRPr="009B0E77">
        <w:rPr>
          <w:rFonts w:ascii="Calibri" w:eastAsia="Calibri" w:hAnsi="Calibri" w:cs="Calibri"/>
          <w:sz w:val="22"/>
          <w:szCs w:val="22"/>
        </w:rPr>
        <w:t xml:space="preserve">     </w:t>
      </w:r>
      <w:r w:rsidRPr="009B0E77">
        <w:rPr>
          <w:rFonts w:ascii="Calibri" w:hAnsi="Calibri" w:cs="Calibri"/>
          <w:sz w:val="22"/>
          <w:szCs w:val="22"/>
        </w:rPr>
        <w:t>Scope of Project  : Testing, Implementation &amp; Maintenance.</w:t>
      </w:r>
    </w:p>
    <w:p w14:paraId="7DFE2329" w14:textId="77777777" w:rsidR="00540DBA" w:rsidRPr="009B0E77" w:rsidRDefault="0000677D" w:rsidP="0000677D">
      <w:pPr>
        <w:pStyle w:val="BodyText"/>
        <w:rPr>
          <w:rFonts w:ascii="Calibri" w:eastAsia="SimSun" w:hAnsi="Calibri" w:cs="Calibri"/>
          <w:sz w:val="22"/>
          <w:szCs w:val="22"/>
        </w:rPr>
      </w:pPr>
      <w:r w:rsidRPr="009B0E77">
        <w:rPr>
          <w:rFonts w:ascii="Calibri" w:eastAsia="Calibri" w:hAnsi="Calibri" w:cs="Calibri"/>
          <w:sz w:val="22"/>
          <w:szCs w:val="22"/>
        </w:rPr>
        <w:t xml:space="preserve">     </w:t>
      </w:r>
      <w:r w:rsidRPr="009B0E77">
        <w:rPr>
          <w:rFonts w:ascii="Calibri" w:eastAsia="SimSun" w:hAnsi="Calibri" w:cs="Calibri"/>
          <w:sz w:val="22"/>
          <w:szCs w:val="22"/>
        </w:rPr>
        <w:t>Pl</w:t>
      </w:r>
      <w:r w:rsidR="00557D0F" w:rsidRPr="009B0E77">
        <w:rPr>
          <w:rFonts w:ascii="Calibri" w:eastAsia="SimSun" w:hAnsi="Calibri" w:cs="Calibri"/>
          <w:sz w:val="22"/>
          <w:szCs w:val="22"/>
        </w:rPr>
        <w:t>atform</w:t>
      </w:r>
      <w:r w:rsidR="00557D0F" w:rsidRPr="009B0E77">
        <w:rPr>
          <w:rFonts w:ascii="Calibri" w:eastAsia="SimSun" w:hAnsi="Calibri" w:cs="Calibri"/>
          <w:sz w:val="22"/>
          <w:szCs w:val="22"/>
        </w:rPr>
        <w:tab/>
        <w:t xml:space="preserve">       : JCL, COBOL, VSAM, PL1, DB2.</w:t>
      </w:r>
    </w:p>
    <w:p w14:paraId="1997DFFF" w14:textId="77777777" w:rsidR="0000677D" w:rsidRPr="009B0E77" w:rsidRDefault="0000677D" w:rsidP="0000677D">
      <w:pPr>
        <w:pStyle w:val="BodyText"/>
        <w:rPr>
          <w:rFonts w:ascii="Calibri" w:eastAsia="SimSun" w:hAnsi="Calibri" w:cs="Calibri"/>
          <w:sz w:val="22"/>
          <w:szCs w:val="22"/>
        </w:rPr>
      </w:pPr>
      <w:r w:rsidRPr="009B0E77">
        <w:rPr>
          <w:rFonts w:ascii="Calibri" w:eastAsia="Calibri" w:hAnsi="Calibri" w:cs="Calibri"/>
          <w:sz w:val="22"/>
          <w:szCs w:val="22"/>
        </w:rPr>
        <w:t xml:space="preserve">     </w:t>
      </w:r>
      <w:r w:rsidRPr="009B0E77">
        <w:rPr>
          <w:rFonts w:ascii="Calibri" w:eastAsia="SimSun" w:hAnsi="Calibri" w:cs="Calibri"/>
          <w:sz w:val="22"/>
          <w:szCs w:val="22"/>
        </w:rPr>
        <w:t>Tools</w:t>
      </w:r>
      <w:r w:rsidRPr="009B0E77">
        <w:rPr>
          <w:rFonts w:ascii="Calibri" w:eastAsia="SimSun" w:hAnsi="Calibri" w:cs="Calibri"/>
          <w:sz w:val="22"/>
          <w:szCs w:val="22"/>
        </w:rPr>
        <w:tab/>
        <w:t xml:space="preserve">       : ENDEVOR, SuperC</w:t>
      </w:r>
    </w:p>
    <w:p w14:paraId="7278F61A" w14:textId="77777777" w:rsidR="00540DBA" w:rsidRPr="009B0E77" w:rsidRDefault="00540DBA" w:rsidP="00540DBA">
      <w:pPr>
        <w:rPr>
          <w:rFonts w:ascii="Calibri" w:hAnsi="Calibri" w:cs="Calibri"/>
          <w:sz w:val="22"/>
          <w:szCs w:val="22"/>
        </w:rPr>
      </w:pPr>
      <w:r w:rsidRPr="009B0E77">
        <w:rPr>
          <w:rFonts w:ascii="Calibri" w:hAnsi="Calibri" w:cs="Calibri"/>
          <w:sz w:val="22"/>
          <w:szCs w:val="22"/>
        </w:rPr>
        <w:t xml:space="preserve">   </w:t>
      </w:r>
      <w:r w:rsidR="00251169" w:rsidRPr="009B0E77">
        <w:rPr>
          <w:rFonts w:ascii="Calibri" w:hAnsi="Calibri" w:cs="Calibri"/>
          <w:sz w:val="22"/>
          <w:szCs w:val="22"/>
        </w:rPr>
        <w:t xml:space="preserve">  Duration               : 05/04</w:t>
      </w:r>
      <w:r w:rsidRPr="009B0E77">
        <w:rPr>
          <w:rFonts w:ascii="Calibri" w:hAnsi="Calibri" w:cs="Calibri"/>
          <w:sz w:val="22"/>
          <w:szCs w:val="22"/>
        </w:rPr>
        <w:t>/201</w:t>
      </w:r>
      <w:r w:rsidR="00251169" w:rsidRPr="009B0E77">
        <w:rPr>
          <w:rFonts w:ascii="Calibri" w:hAnsi="Calibri" w:cs="Calibri"/>
          <w:sz w:val="22"/>
          <w:szCs w:val="22"/>
        </w:rPr>
        <w:t>9 to 15/08/2021</w:t>
      </w:r>
      <w:r w:rsidRPr="009B0E77">
        <w:rPr>
          <w:rFonts w:ascii="Calibri" w:hAnsi="Calibri" w:cs="Calibri"/>
          <w:sz w:val="22"/>
          <w:szCs w:val="22"/>
        </w:rPr>
        <w:t>.</w:t>
      </w:r>
    </w:p>
    <w:p w14:paraId="258633B1" w14:textId="77777777" w:rsidR="0000677D" w:rsidRPr="009B0E77" w:rsidRDefault="0000677D" w:rsidP="0000677D">
      <w:pPr>
        <w:rPr>
          <w:rFonts w:ascii="Calibri" w:hAnsi="Calibri" w:cs="Calibri"/>
          <w:sz w:val="22"/>
          <w:szCs w:val="22"/>
        </w:rPr>
      </w:pPr>
      <w:r w:rsidRPr="009B0E77">
        <w:rPr>
          <w:rFonts w:ascii="Calibri" w:eastAsia="Calibri" w:hAnsi="Calibri" w:cs="Calibri"/>
          <w:sz w:val="22"/>
          <w:szCs w:val="22"/>
        </w:rPr>
        <w:t xml:space="preserve">     </w:t>
      </w:r>
      <w:r w:rsidRPr="009B0E77">
        <w:rPr>
          <w:rFonts w:ascii="Calibri" w:hAnsi="Calibri" w:cs="Calibri"/>
          <w:sz w:val="22"/>
          <w:szCs w:val="22"/>
        </w:rPr>
        <w:t>Role</w:t>
      </w:r>
      <w:r w:rsidRPr="009B0E77">
        <w:rPr>
          <w:rFonts w:ascii="Calibri" w:hAnsi="Calibri" w:cs="Calibri"/>
          <w:sz w:val="22"/>
          <w:szCs w:val="22"/>
        </w:rPr>
        <w:tab/>
      </w:r>
      <w:r w:rsidRPr="009B0E77">
        <w:rPr>
          <w:rFonts w:ascii="Calibri" w:hAnsi="Calibri" w:cs="Calibri"/>
          <w:sz w:val="22"/>
          <w:szCs w:val="22"/>
        </w:rPr>
        <w:tab/>
        <w:t xml:space="preserve">       : Senior Software Engineer.</w:t>
      </w:r>
    </w:p>
    <w:p w14:paraId="2879C486" w14:textId="77777777" w:rsidR="0000677D" w:rsidRPr="009B0E77" w:rsidRDefault="0000677D" w:rsidP="0000677D">
      <w:pPr>
        <w:jc w:val="both"/>
        <w:rPr>
          <w:rFonts w:ascii="Calibri" w:hAnsi="Calibri" w:cs="Calibri"/>
          <w:sz w:val="22"/>
          <w:szCs w:val="22"/>
        </w:rPr>
      </w:pPr>
    </w:p>
    <w:p w14:paraId="62751D7F" w14:textId="77777777" w:rsidR="00EE6731" w:rsidRPr="009B0E77" w:rsidRDefault="0000677D" w:rsidP="00043328">
      <w:pPr>
        <w:jc w:val="both"/>
        <w:rPr>
          <w:rFonts w:ascii="Calibri" w:eastAsia="SimSun" w:hAnsi="Calibri" w:cs="Calibri"/>
          <w:sz w:val="22"/>
          <w:szCs w:val="22"/>
        </w:rPr>
      </w:pPr>
      <w:r w:rsidRPr="009B0E77">
        <w:rPr>
          <w:rFonts w:ascii="Calibri" w:eastAsia="SimSun" w:hAnsi="Calibri" w:cs="Calibri"/>
          <w:b/>
          <w:bCs/>
          <w:sz w:val="22"/>
          <w:szCs w:val="22"/>
        </w:rPr>
        <w:t>Description</w:t>
      </w:r>
      <w:r w:rsidRPr="009B0E77">
        <w:rPr>
          <w:rFonts w:ascii="Calibri" w:eastAsia="SimSun" w:hAnsi="Calibri" w:cs="Calibri"/>
          <w:sz w:val="22"/>
          <w:szCs w:val="22"/>
        </w:rPr>
        <w:t>: Change the current criteria of the ABCIS reporting programmes as per the client’s requirements to avoid the counts mismatching problem in various reports. Also, include new logic in the corresponding programmes to make the subscriber copies fall under the respective category by using the circ-class.</w:t>
      </w:r>
    </w:p>
    <w:p w14:paraId="41F982A7" w14:textId="77777777" w:rsidR="00043328" w:rsidRPr="009B0E77" w:rsidRDefault="00043328" w:rsidP="00043328">
      <w:pPr>
        <w:jc w:val="both"/>
        <w:rPr>
          <w:rStyle w:val="Strong"/>
          <w:rFonts w:ascii="Calibri" w:hAnsi="Calibri" w:cs="Calibri"/>
          <w:color w:val="222222"/>
          <w:sz w:val="22"/>
          <w:szCs w:val="22"/>
        </w:rPr>
      </w:pPr>
    </w:p>
    <w:p w14:paraId="1C1621A1" w14:textId="77777777" w:rsidR="00D00CED" w:rsidRPr="009B0E77" w:rsidRDefault="00D00CED" w:rsidP="00D00CED">
      <w:pPr>
        <w:pStyle w:val="NormalWeb"/>
        <w:shd w:val="clear" w:color="auto" w:fill="FFFFFF"/>
        <w:rPr>
          <w:rFonts w:ascii="Calibri" w:hAnsi="Calibri" w:cs="Calibri"/>
          <w:color w:val="222222"/>
          <w:sz w:val="22"/>
          <w:szCs w:val="22"/>
        </w:rPr>
      </w:pPr>
      <w:r w:rsidRPr="009B0E77">
        <w:rPr>
          <w:rStyle w:val="Strong"/>
          <w:rFonts w:ascii="Calibri" w:hAnsi="Calibri" w:cs="Calibri"/>
          <w:color w:val="222222"/>
          <w:sz w:val="22"/>
          <w:szCs w:val="22"/>
        </w:rPr>
        <w:t>Responsibilities:</w:t>
      </w:r>
    </w:p>
    <w:p w14:paraId="1814D29D" w14:textId="77777777" w:rsidR="00D00CED" w:rsidRPr="009B0E77" w:rsidRDefault="00D00CED" w:rsidP="00D00CED">
      <w:pPr>
        <w:numPr>
          <w:ilvl w:val="0"/>
          <w:numId w:val="32"/>
        </w:numPr>
        <w:shd w:val="clear" w:color="auto" w:fill="FFFFFF"/>
        <w:spacing w:before="100" w:beforeAutospacing="1" w:after="100" w:afterAutospacing="1"/>
        <w:ind w:left="945"/>
        <w:rPr>
          <w:rFonts w:ascii="Calibri" w:hAnsi="Calibri" w:cs="Calibri"/>
          <w:color w:val="222222"/>
          <w:sz w:val="22"/>
          <w:szCs w:val="22"/>
        </w:rPr>
      </w:pPr>
      <w:r w:rsidRPr="009B0E77">
        <w:rPr>
          <w:rFonts w:ascii="Calibri" w:hAnsi="Calibri" w:cs="Calibri"/>
          <w:color w:val="222222"/>
          <w:sz w:val="22"/>
          <w:szCs w:val="22"/>
        </w:rPr>
        <w:t>Responsible for enhancements and new development in COBOL programs related to policy creation, endorsement, and premium adjustments.</w:t>
      </w:r>
    </w:p>
    <w:p w14:paraId="71E0A28E" w14:textId="77777777" w:rsidR="00D00CED" w:rsidRPr="009B0E77" w:rsidRDefault="00D00CED" w:rsidP="00D00CED">
      <w:pPr>
        <w:numPr>
          <w:ilvl w:val="0"/>
          <w:numId w:val="32"/>
        </w:numPr>
        <w:shd w:val="clear" w:color="auto" w:fill="FFFFFF"/>
        <w:spacing w:before="100" w:beforeAutospacing="1" w:after="100" w:afterAutospacing="1"/>
        <w:ind w:left="945"/>
        <w:rPr>
          <w:rFonts w:ascii="Calibri" w:hAnsi="Calibri" w:cs="Calibri"/>
          <w:color w:val="222222"/>
          <w:sz w:val="22"/>
          <w:szCs w:val="22"/>
        </w:rPr>
      </w:pPr>
      <w:r w:rsidRPr="009B0E77">
        <w:rPr>
          <w:rFonts w:ascii="Calibri" w:hAnsi="Calibri" w:cs="Calibri"/>
          <w:color w:val="222222"/>
          <w:sz w:val="22"/>
          <w:szCs w:val="22"/>
        </w:rPr>
        <w:t>Handled VSAM KSDS files and DB2 tables for storing client and policy information.</w:t>
      </w:r>
    </w:p>
    <w:p w14:paraId="51C91367" w14:textId="77777777" w:rsidR="00D00CED" w:rsidRPr="009B0E77" w:rsidRDefault="00D00CED" w:rsidP="00D00CED">
      <w:pPr>
        <w:numPr>
          <w:ilvl w:val="0"/>
          <w:numId w:val="32"/>
        </w:numPr>
        <w:shd w:val="clear" w:color="auto" w:fill="FFFFFF"/>
        <w:spacing w:before="100" w:beforeAutospacing="1" w:after="100" w:afterAutospacing="1"/>
        <w:ind w:left="945"/>
        <w:rPr>
          <w:rFonts w:ascii="Calibri" w:hAnsi="Calibri" w:cs="Calibri"/>
          <w:color w:val="222222"/>
          <w:sz w:val="22"/>
          <w:szCs w:val="22"/>
        </w:rPr>
      </w:pPr>
      <w:r w:rsidRPr="009B0E77">
        <w:rPr>
          <w:rFonts w:ascii="Calibri" w:hAnsi="Calibri" w:cs="Calibri"/>
          <w:color w:val="222222"/>
          <w:sz w:val="22"/>
          <w:szCs w:val="22"/>
        </w:rPr>
        <w:t>Participated in designing high-performing logic for large-volume policy data processing (monthly and yearly cycles).</w:t>
      </w:r>
    </w:p>
    <w:p w14:paraId="29FA2CF6" w14:textId="77777777" w:rsidR="00D00CED" w:rsidRPr="009B0E77" w:rsidRDefault="00D00CED" w:rsidP="00D00CED">
      <w:pPr>
        <w:numPr>
          <w:ilvl w:val="0"/>
          <w:numId w:val="32"/>
        </w:numPr>
        <w:shd w:val="clear" w:color="auto" w:fill="FFFFFF"/>
        <w:spacing w:before="100" w:beforeAutospacing="1" w:after="100" w:afterAutospacing="1"/>
        <w:ind w:left="945"/>
        <w:rPr>
          <w:rFonts w:ascii="Calibri" w:hAnsi="Calibri" w:cs="Calibri"/>
          <w:color w:val="222222"/>
          <w:sz w:val="22"/>
          <w:szCs w:val="22"/>
        </w:rPr>
      </w:pPr>
      <w:r w:rsidRPr="009B0E77">
        <w:rPr>
          <w:rFonts w:ascii="Calibri" w:hAnsi="Calibri" w:cs="Calibri"/>
          <w:color w:val="222222"/>
          <w:sz w:val="22"/>
          <w:szCs w:val="22"/>
        </w:rPr>
        <w:t>Implemented end-to-end solutions from requirement gathering, design, coding, testing, to deployment.</w:t>
      </w:r>
    </w:p>
    <w:p w14:paraId="7D9BAB56" w14:textId="77777777" w:rsidR="00D00CED" w:rsidRPr="009B0E77" w:rsidRDefault="00D00CED" w:rsidP="00D00CED">
      <w:pPr>
        <w:numPr>
          <w:ilvl w:val="0"/>
          <w:numId w:val="32"/>
        </w:numPr>
        <w:shd w:val="clear" w:color="auto" w:fill="FFFFFF"/>
        <w:spacing w:before="100" w:beforeAutospacing="1" w:after="100" w:afterAutospacing="1"/>
        <w:ind w:left="945"/>
        <w:rPr>
          <w:rFonts w:ascii="Calibri" w:hAnsi="Calibri" w:cs="Calibri"/>
          <w:color w:val="222222"/>
          <w:sz w:val="22"/>
          <w:szCs w:val="22"/>
        </w:rPr>
      </w:pPr>
      <w:r w:rsidRPr="009B0E77">
        <w:rPr>
          <w:rFonts w:ascii="Calibri" w:hAnsi="Calibri" w:cs="Calibri"/>
          <w:color w:val="222222"/>
          <w:sz w:val="22"/>
          <w:szCs w:val="22"/>
        </w:rPr>
        <w:t>Used Endeavor for version control and managed deployments to QA and Production.</w:t>
      </w:r>
    </w:p>
    <w:p w14:paraId="5808F781" w14:textId="77777777" w:rsidR="00D00CED" w:rsidRPr="009B0E77" w:rsidRDefault="00D00CED" w:rsidP="00D00CED">
      <w:pPr>
        <w:numPr>
          <w:ilvl w:val="0"/>
          <w:numId w:val="32"/>
        </w:numPr>
        <w:shd w:val="clear" w:color="auto" w:fill="FFFFFF"/>
        <w:spacing w:before="100" w:beforeAutospacing="1" w:after="100" w:afterAutospacing="1"/>
        <w:ind w:left="945"/>
        <w:rPr>
          <w:rFonts w:ascii="Calibri" w:hAnsi="Calibri" w:cs="Calibri"/>
          <w:color w:val="222222"/>
          <w:sz w:val="22"/>
          <w:szCs w:val="22"/>
        </w:rPr>
      </w:pPr>
      <w:r w:rsidRPr="009B0E77">
        <w:rPr>
          <w:rFonts w:ascii="Calibri" w:hAnsi="Calibri" w:cs="Calibri"/>
          <w:color w:val="222222"/>
          <w:sz w:val="22"/>
          <w:szCs w:val="22"/>
        </w:rPr>
        <w:t>Collaborated with cross-functional teams and handled client communication for requirement clarifications.</w:t>
      </w:r>
    </w:p>
    <w:p w14:paraId="6B0BF40A" w14:textId="77777777" w:rsidR="00300026" w:rsidRPr="00E242F2" w:rsidRDefault="00D00CED" w:rsidP="00300026">
      <w:pPr>
        <w:numPr>
          <w:ilvl w:val="0"/>
          <w:numId w:val="32"/>
        </w:numPr>
        <w:shd w:val="clear" w:color="auto" w:fill="FFFFFF"/>
        <w:spacing w:before="100" w:beforeAutospacing="1" w:after="100" w:afterAutospacing="1"/>
        <w:ind w:left="945"/>
        <w:rPr>
          <w:rFonts w:ascii="Calibri" w:hAnsi="Calibri" w:cs="Calibri"/>
          <w:sz w:val="22"/>
          <w:szCs w:val="22"/>
        </w:rPr>
      </w:pPr>
      <w:r w:rsidRPr="00E242F2">
        <w:rPr>
          <w:rFonts w:ascii="Calibri" w:hAnsi="Calibri" w:cs="Calibri"/>
          <w:color w:val="222222"/>
          <w:sz w:val="22"/>
          <w:szCs w:val="22"/>
        </w:rPr>
        <w:t>Ensured adherence to compliance and security practices for sensitive data processing.</w:t>
      </w:r>
    </w:p>
    <w:p w14:paraId="449E1E37" w14:textId="77777777" w:rsidR="0000677D" w:rsidRPr="009B0E77" w:rsidRDefault="000B2D53" w:rsidP="0000677D">
      <w:pPr>
        <w:rPr>
          <w:rFonts w:ascii="Calibri" w:hAnsi="Calibri" w:cs="Calibri"/>
          <w:sz w:val="22"/>
          <w:szCs w:val="22"/>
        </w:rPr>
      </w:pPr>
      <w:r>
        <w:rPr>
          <w:rFonts w:ascii="Calibri" w:hAnsi="Calibri" w:cs="Calibri"/>
          <w:sz w:val="22"/>
          <w:szCs w:val="22"/>
        </w:rPr>
        <mc:AlternateContent>
          <mc:Choice Requires="wps">
            <w:drawing>
              <wp:anchor distT="0" distB="0" distL="114300" distR="114300" simplePos="0" relativeHeight="251659264" behindDoc="0" locked="0" layoutInCell="1" allowOverlap="1" wp14:anchorId="302E4023" wp14:editId="795F3F13">
                <wp:simplePos x="0" y="0"/>
                <wp:positionH relativeFrom="page">
                  <wp:posOffset>590550</wp:posOffset>
                </wp:positionH>
                <wp:positionV relativeFrom="page">
                  <wp:posOffset>6299835</wp:posOffset>
                </wp:positionV>
                <wp:extent cx="6686550" cy="24765"/>
                <wp:effectExtent l="38100" t="38100" r="19050" b="13335"/>
                <wp:wrapNone/>
                <wp:docPr id="796803077" nam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686550" cy="24765"/>
                        </a:xfrm>
                        <a:prstGeom prst="line">
                          <a:avLst/>
                        </a:prstGeom>
                        <a:noFill/>
                        <a:ln w="31680" cap="sq">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166F7A" id=" 13"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496.05pt" to="573pt,498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" strokeweight=".88mm">
                <v:stroke endcap="square"/>
                <o:lock v:ext="edit" shapetype="f"/>
                <w10:wrap anchorx="page" anchory="page"/>
              </v:line>
            </w:pict>
          </mc:Fallback>
        </mc:AlternateContent>
      </w:r>
      <w:r w:rsidR="0000677D" w:rsidRPr="009B0E77">
        <w:rPr>
          <w:rFonts w:ascii="Calibri" w:hAnsi="Calibri" w:cs="Calibri"/>
          <w:b/>
          <w:bCs/>
          <w:sz w:val="22"/>
          <w:szCs w:val="22"/>
        </w:rPr>
        <w:t>Personal Profile</w:t>
      </w:r>
    </w:p>
    <w:p w14:paraId="00FA041E" w14:textId="77777777" w:rsidR="00C97785" w:rsidRPr="009B0E77" w:rsidRDefault="00C97785" w:rsidP="0000677D">
      <w:pPr>
        <w:spacing w:line="360" w:lineRule="auto"/>
        <w:jc w:val="both"/>
        <w:rPr>
          <w:rFonts w:ascii="Calibri" w:hAnsi="Calibri" w:cs="Calibri"/>
          <w:b/>
          <w:bCs/>
          <w:sz w:val="22"/>
          <w:szCs w:val="22"/>
        </w:rPr>
      </w:pPr>
    </w:p>
    <w:p w14:paraId="127CA81A" w14:textId="77777777" w:rsidR="0000677D" w:rsidRPr="009B0E77" w:rsidRDefault="0000677D" w:rsidP="0000677D">
      <w:pPr>
        <w:spacing w:line="360" w:lineRule="auto"/>
        <w:jc w:val="both"/>
        <w:rPr>
          <w:rFonts w:ascii="Calibri" w:hAnsi="Calibri" w:cs="Calibri"/>
          <w:b/>
          <w:bCs/>
          <w:sz w:val="22"/>
          <w:szCs w:val="22"/>
        </w:rPr>
      </w:pPr>
      <w:r w:rsidRPr="009B0E77">
        <w:rPr>
          <w:rFonts w:ascii="Calibri" w:hAnsi="Calibri" w:cs="Calibri"/>
          <w:b/>
          <w:bCs/>
          <w:sz w:val="22"/>
          <w:szCs w:val="22"/>
        </w:rPr>
        <w:t>Father Name</w:t>
      </w:r>
      <w:r w:rsidRPr="009B0E77">
        <w:rPr>
          <w:rFonts w:ascii="Calibri" w:hAnsi="Calibri" w:cs="Calibri"/>
          <w:b/>
          <w:bCs/>
          <w:sz w:val="22"/>
          <w:szCs w:val="22"/>
        </w:rPr>
        <w:tab/>
        <w:t xml:space="preserve">           : </w:t>
      </w:r>
      <w:r w:rsidRPr="009B0E77">
        <w:rPr>
          <w:rFonts w:ascii="Calibri" w:hAnsi="Calibri" w:cs="Calibri"/>
          <w:sz w:val="22"/>
          <w:szCs w:val="22"/>
        </w:rPr>
        <w:t>Jayaraj</w:t>
      </w:r>
      <w:r w:rsidRPr="009B0E77">
        <w:rPr>
          <w:rFonts w:ascii="Calibri" w:hAnsi="Calibri" w:cs="Calibri"/>
          <w:b/>
          <w:bCs/>
          <w:sz w:val="22"/>
          <w:szCs w:val="22"/>
        </w:rPr>
        <w:t xml:space="preserve">         </w:t>
      </w:r>
    </w:p>
    <w:p w14:paraId="53499F93" w14:textId="77777777" w:rsidR="0000677D" w:rsidRPr="009B0E77" w:rsidRDefault="0000677D" w:rsidP="0000677D">
      <w:pPr>
        <w:spacing w:line="360" w:lineRule="auto"/>
        <w:jc w:val="both"/>
        <w:rPr>
          <w:rFonts w:ascii="Calibri" w:hAnsi="Calibri" w:cs="Calibri"/>
          <w:sz w:val="22"/>
          <w:szCs w:val="22"/>
        </w:rPr>
      </w:pPr>
      <w:r w:rsidRPr="009B0E77">
        <w:rPr>
          <w:rFonts w:ascii="Calibri" w:hAnsi="Calibri" w:cs="Calibri"/>
          <w:b/>
          <w:bCs/>
          <w:sz w:val="22"/>
          <w:szCs w:val="22"/>
        </w:rPr>
        <w:t xml:space="preserve">Date of Birth.               : </w:t>
      </w:r>
      <w:r w:rsidRPr="009B0E77">
        <w:rPr>
          <w:rFonts w:ascii="Calibri" w:hAnsi="Calibri" w:cs="Calibri"/>
          <w:sz w:val="22"/>
          <w:szCs w:val="22"/>
        </w:rPr>
        <w:t>July-31 1987</w:t>
      </w:r>
    </w:p>
    <w:p w14:paraId="4A7B9D3C" w14:textId="77777777" w:rsidR="0000677D" w:rsidRPr="009B0E77" w:rsidRDefault="0000677D" w:rsidP="0000677D">
      <w:pPr>
        <w:spacing w:line="360" w:lineRule="auto"/>
        <w:jc w:val="both"/>
        <w:rPr>
          <w:rFonts w:ascii="Calibri" w:hAnsi="Calibri" w:cs="Calibri"/>
          <w:sz w:val="22"/>
          <w:szCs w:val="22"/>
        </w:rPr>
      </w:pPr>
      <w:r w:rsidRPr="009B0E77">
        <w:rPr>
          <w:rFonts w:ascii="Calibri" w:hAnsi="Calibri" w:cs="Calibri"/>
          <w:b/>
          <w:bCs/>
          <w:sz w:val="22"/>
          <w:szCs w:val="22"/>
        </w:rPr>
        <w:t xml:space="preserve">Passport No                  : </w:t>
      </w:r>
      <w:r w:rsidR="00D36AD6" w:rsidRPr="009B0E77">
        <w:rPr>
          <w:rFonts w:ascii="Calibri" w:hAnsi="Calibri" w:cs="Calibri"/>
          <w:b/>
          <w:bCs/>
          <w:sz w:val="22"/>
          <w:szCs w:val="22"/>
        </w:rPr>
        <w:t>C2193895</w:t>
      </w:r>
      <w:r w:rsidR="00AB35B8" w:rsidRPr="009B0E77">
        <w:rPr>
          <w:rFonts w:ascii="Calibri" w:hAnsi="Calibri" w:cs="Calibri"/>
          <w:sz w:val="22"/>
          <w:szCs w:val="22"/>
        </w:rPr>
        <w:t xml:space="preserve"> </w:t>
      </w:r>
    </w:p>
    <w:p w14:paraId="034BEC54" w14:textId="77777777" w:rsidR="0000677D" w:rsidRPr="009B0E77" w:rsidRDefault="0000677D" w:rsidP="0000677D">
      <w:pPr>
        <w:spacing w:line="360" w:lineRule="auto"/>
        <w:jc w:val="both"/>
        <w:rPr>
          <w:rFonts w:ascii="Calibri" w:hAnsi="Calibri" w:cs="Calibri"/>
          <w:sz w:val="22"/>
          <w:szCs w:val="22"/>
        </w:rPr>
      </w:pPr>
      <w:r w:rsidRPr="009B0E77">
        <w:rPr>
          <w:rFonts w:ascii="Calibri" w:hAnsi="Calibri" w:cs="Calibri"/>
          <w:b/>
          <w:bCs/>
          <w:sz w:val="22"/>
          <w:szCs w:val="22"/>
        </w:rPr>
        <w:t xml:space="preserve">Sex / Marital Status    : </w:t>
      </w:r>
      <w:r w:rsidRPr="009B0E77">
        <w:rPr>
          <w:rFonts w:ascii="Calibri" w:hAnsi="Calibri" w:cs="Calibri"/>
          <w:sz w:val="22"/>
          <w:szCs w:val="22"/>
        </w:rPr>
        <w:t>Male/Married</w:t>
      </w:r>
      <w:r w:rsidRPr="009B0E77">
        <w:rPr>
          <w:rFonts w:ascii="Calibri" w:hAnsi="Calibri" w:cs="Calibri"/>
          <w:b/>
          <w:bCs/>
          <w:sz w:val="22"/>
          <w:szCs w:val="22"/>
        </w:rPr>
        <w:tab/>
      </w:r>
      <w:r w:rsidRPr="009B0E77">
        <w:rPr>
          <w:rFonts w:ascii="Calibri" w:hAnsi="Calibri" w:cs="Calibri"/>
          <w:b/>
          <w:bCs/>
          <w:sz w:val="22"/>
          <w:szCs w:val="22"/>
        </w:rPr>
        <w:tab/>
        <w:t xml:space="preserve">    </w:t>
      </w:r>
    </w:p>
    <w:p w14:paraId="12B60AB7" w14:textId="77777777" w:rsidR="0000677D" w:rsidRPr="009B0E77" w:rsidRDefault="0000677D" w:rsidP="0000677D">
      <w:pPr>
        <w:spacing w:line="360" w:lineRule="auto"/>
        <w:jc w:val="both"/>
        <w:rPr>
          <w:rFonts w:ascii="Calibri" w:hAnsi="Calibri" w:cs="Calibri"/>
          <w:sz w:val="22"/>
          <w:szCs w:val="22"/>
        </w:rPr>
      </w:pPr>
      <w:r w:rsidRPr="009B0E77">
        <w:rPr>
          <w:rFonts w:ascii="Calibri" w:hAnsi="Calibri" w:cs="Calibri"/>
          <w:b/>
          <w:bCs/>
          <w:sz w:val="22"/>
          <w:szCs w:val="22"/>
        </w:rPr>
        <w:t xml:space="preserve">Languages known       : </w:t>
      </w:r>
      <w:r w:rsidRPr="009B0E77">
        <w:rPr>
          <w:rFonts w:ascii="Calibri" w:hAnsi="Calibri" w:cs="Calibri"/>
          <w:sz w:val="22"/>
          <w:szCs w:val="22"/>
        </w:rPr>
        <w:t>English, Tamil, Kannada, Telugu</w:t>
      </w:r>
    </w:p>
    <w:p w14:paraId="6CC5CACC" w14:textId="77777777" w:rsidR="0000677D" w:rsidRPr="009B0E77" w:rsidRDefault="0000677D" w:rsidP="0000677D">
      <w:pPr>
        <w:spacing w:line="360" w:lineRule="auto"/>
        <w:jc w:val="both"/>
        <w:rPr>
          <w:rFonts w:ascii="Calibri" w:hAnsi="Calibri" w:cs="Calibri"/>
          <w:sz w:val="22"/>
          <w:szCs w:val="22"/>
        </w:rPr>
      </w:pPr>
      <w:r w:rsidRPr="009B0E77">
        <w:rPr>
          <w:rFonts w:ascii="Calibri" w:hAnsi="Calibri" w:cs="Calibri"/>
          <w:b/>
          <w:bCs/>
          <w:sz w:val="22"/>
          <w:szCs w:val="22"/>
        </w:rPr>
        <w:t xml:space="preserve">Residence Address     : </w:t>
      </w:r>
      <w:r w:rsidRPr="009B0E77">
        <w:rPr>
          <w:rFonts w:ascii="Calibri" w:hAnsi="Calibri" w:cs="Calibri"/>
          <w:sz w:val="22"/>
          <w:szCs w:val="22"/>
        </w:rPr>
        <w:t>No.5/385, Narayanan kottai(vill), Bommanoor Post, Palacode TK, Dharmapuri-636805.</w:t>
      </w:r>
    </w:p>
    <w:p w14:paraId="7B01ED6A" w14:textId="77777777" w:rsidR="0000677D" w:rsidRPr="009B0E77" w:rsidRDefault="0000677D" w:rsidP="0000677D">
      <w:pPr>
        <w:spacing w:line="360" w:lineRule="auto"/>
        <w:jc w:val="both"/>
        <w:rPr>
          <w:rFonts w:ascii="Calibri" w:hAnsi="Calibri" w:cs="Calibri"/>
          <w:sz w:val="22"/>
          <w:szCs w:val="22"/>
        </w:rPr>
      </w:pPr>
      <w:r w:rsidRPr="009B0E77">
        <w:rPr>
          <w:rFonts w:ascii="Calibri" w:hAnsi="Calibri" w:cs="Calibri"/>
          <w:b/>
          <w:bCs/>
          <w:sz w:val="22"/>
          <w:szCs w:val="22"/>
        </w:rPr>
        <w:t>Declaration:</w:t>
      </w:r>
    </w:p>
    <w:p w14:paraId="13FDFEB6" w14:textId="77777777" w:rsidR="0000677D" w:rsidRPr="009B0E77" w:rsidRDefault="0000677D" w:rsidP="0000677D">
      <w:pPr>
        <w:pStyle w:val="BodyText"/>
        <w:rPr>
          <w:rFonts w:ascii="Calibri" w:eastAsia="Calibri" w:hAnsi="Calibri" w:cs="Calibri"/>
          <w:sz w:val="22"/>
          <w:szCs w:val="22"/>
        </w:rPr>
      </w:pPr>
      <w:r w:rsidRPr="009B0E77">
        <w:rPr>
          <w:rFonts w:ascii="Calibri" w:hAnsi="Calibri" w:cs="Calibri"/>
          <w:sz w:val="22"/>
          <w:szCs w:val="22"/>
        </w:rPr>
        <w:t xml:space="preserve">                        I hereby declare that the particulars given above are true and understand that any attempt to distort the facts may result in the cancellation of my candidature.</w:t>
      </w:r>
      <w:r w:rsidRPr="009B0E77">
        <w:rPr>
          <w:rFonts w:ascii="Calibri" w:eastAsia="Calibri" w:hAnsi="Calibri" w:cs="Calibri"/>
          <w:sz w:val="22"/>
          <w:szCs w:val="22"/>
        </w:rPr>
        <w:t xml:space="preserve">                                                                                                                      </w:t>
      </w:r>
    </w:p>
    <w:p w14:paraId="122141B2" w14:textId="77777777" w:rsidR="0000677D" w:rsidRPr="009B0E77" w:rsidRDefault="0000677D" w:rsidP="0000677D">
      <w:pPr>
        <w:pStyle w:val="BodyText"/>
        <w:rPr>
          <w:rFonts w:ascii="Calibri" w:eastAsia="Calibri" w:hAnsi="Calibri" w:cs="Calibri"/>
          <w:sz w:val="22"/>
          <w:szCs w:val="22"/>
        </w:rPr>
      </w:pPr>
      <w:r w:rsidRPr="009B0E77">
        <w:rPr>
          <w:rFonts w:ascii="Calibri" w:eastAsia="Calibri" w:hAnsi="Calibri" w:cs="Calibri"/>
          <w:sz w:val="22"/>
          <w:szCs w:val="22"/>
        </w:rPr>
        <w:t xml:space="preserve">                                                                                                                                                                  </w:t>
      </w:r>
    </w:p>
    <w:p w14:paraId="20E1F846" w14:textId="77777777" w:rsidR="0000677D" w:rsidRPr="009B0E77" w:rsidRDefault="0000677D" w:rsidP="0000677D">
      <w:pPr>
        <w:pStyle w:val="BodyText"/>
        <w:rPr>
          <w:rFonts w:ascii="Calibri" w:hAnsi="Calibri" w:cs="Calibri"/>
          <w:b/>
          <w:sz w:val="22"/>
          <w:szCs w:val="22"/>
        </w:rPr>
      </w:pPr>
      <w:r w:rsidRPr="009B0E77">
        <w:rPr>
          <w:rFonts w:ascii="Calibri" w:eastAsia="Calibri" w:hAnsi="Calibri" w:cs="Calibri"/>
          <w:b/>
          <w:sz w:val="22"/>
          <w:szCs w:val="22"/>
        </w:rPr>
        <w:t xml:space="preserve">                                                                                                                                                 </w:t>
      </w:r>
      <w:r w:rsidR="00D36AD6" w:rsidRPr="009B0E77">
        <w:rPr>
          <w:rFonts w:ascii="Calibri" w:eastAsia="Calibri" w:hAnsi="Calibri" w:cs="Calibri"/>
          <w:b/>
          <w:sz w:val="22"/>
          <w:szCs w:val="22"/>
        </w:rPr>
        <w:t xml:space="preserve">                    </w:t>
      </w:r>
      <w:r w:rsidRPr="009B0E77">
        <w:rPr>
          <w:rFonts w:ascii="Calibri" w:hAnsi="Calibri" w:cs="Calibri"/>
          <w:b/>
          <w:sz w:val="22"/>
          <w:szCs w:val="22"/>
        </w:rPr>
        <w:t>SRINIVASAN</w:t>
      </w:r>
      <w:r w:rsidR="00D36AD6" w:rsidRPr="009B0E77">
        <w:rPr>
          <w:rFonts w:ascii="Calibri" w:hAnsi="Calibri" w:cs="Calibri"/>
          <w:b/>
          <w:sz w:val="22"/>
          <w:szCs w:val="22"/>
        </w:rPr>
        <w:t xml:space="preserve"> JAYARAJ</w:t>
      </w:r>
    </w:p>
    <w:sectPr w:rsidR="0000677D" w:rsidRPr="009B0E77" w:rsidSect="00437E16">
      <w:headerReference w:type="even" r:id="rId7"/>
      <w:headerReference w:type="default" r:id="rId8"/>
      <w:footerReference w:type="even" r:id="rId9"/>
      <w:footerReference w:type="default" r:id="rId10"/>
      <w:headerReference w:type="first" r:id="rId11"/>
      <w:footerReference w:type="first" r:id="rId12"/>
      <w:endnotePr>
        <w:numFmt w:val="decimal"/>
        <w:numStart w:val="0"/>
      </w:endnotePr>
      <w:pgSz w:w="12240" w:h="15840"/>
      <w:pgMar w:top="1170" w:right="806" w:bottom="990" w:left="100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DE2F5" w14:textId="77777777" w:rsidR="00996CF7" w:rsidRDefault="00996CF7">
      <w:r>
        <w:separator/>
      </w:r>
    </w:p>
  </w:endnote>
  <w:endnote w:type="continuationSeparator" w:id="0">
    <w:p w14:paraId="4EDC7805" w14:textId="77777777" w:rsidR="00996CF7" w:rsidRDefault="00996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ans">
    <w:altName w:val="Arial"/>
    <w:charset w:val="01"/>
    <w:family w:val="swiss"/>
    <w:pitch w:val="variable"/>
  </w:font>
  <w:font w:name="Helvetica">
    <w:panose1 w:val="020B05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MS Mincho">
    <w:altName w:val="ＭＳ 明朝"/>
    <w:panose1 w:val="02020609040205080304"/>
    <w:charset w:val="80"/>
    <w:family w:val="modern"/>
    <w:pitch w:val="fixed"/>
    <w:sig w:usb0="A00002BF" w:usb1="68C7FCFB" w:usb2="00000010"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1"/>
    <w:family w:val="roman"/>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E0F5" w14:textId="77777777" w:rsidR="000B2D53" w:rsidRDefault="000B2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00AE" w14:textId="77777777" w:rsidR="002A6CB4" w:rsidRDefault="00E242F2">
    <w:pPr>
      <w:pStyle w:val="Footer"/>
      <w:jc w:val="center"/>
    </w:pPr>
    <w:r>
      <w:fldChar w:fldCharType="begin"/>
    </w:r>
    <w:r>
      <w:instrText xml:space="preserve"> PAGE </w:instrText>
    </w:r>
    <w:r>
      <w:fldChar w:fldCharType="separate"/>
    </w:r>
    <w:r>
      <w:t>1</w:t>
    </w:r>
    <w:r>
      <w:fldChar w:fldCharType="end"/>
    </w:r>
  </w:p>
  <w:p w14:paraId="765BB706" w14:textId="77777777" w:rsidR="002A6CB4" w:rsidRDefault="002A6C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8EA27" w14:textId="77777777" w:rsidR="000B2D53" w:rsidRDefault="000B2D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8616E" w14:textId="77777777" w:rsidR="00996CF7" w:rsidRDefault="00996CF7">
      <w:r>
        <w:separator/>
      </w:r>
    </w:p>
  </w:footnote>
  <w:footnote w:type="continuationSeparator" w:id="0">
    <w:p w14:paraId="565C5C5A" w14:textId="77777777" w:rsidR="00996CF7" w:rsidRDefault="00996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B6F5" w14:textId="77777777" w:rsidR="000B2D53" w:rsidRDefault="000B2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121C" w14:textId="77777777" w:rsidR="002A6CB4" w:rsidRDefault="002A6CB4">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09FD" w14:textId="77777777" w:rsidR="000B2D53" w:rsidRDefault="000B2D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1AAF8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A904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5FEA52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DEC14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CCCB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96A6E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0A6F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E1A4B5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03A8B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9024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0"/>
    <w:lvl w:ilvl="0" w:tplc="DADEF8BE">
      <w:start w:val="1"/>
      <w:numFmt w:val="none"/>
      <w:suff w:val="nothing"/>
      <w:lvlText w:val=""/>
      <w:lvlJc w:val="left"/>
      <w:pPr>
        <w:tabs>
          <w:tab w:val="num" w:pos="0"/>
        </w:tabs>
        <w:ind w:left="0" w:firstLine="0"/>
      </w:pPr>
    </w:lvl>
    <w:lvl w:ilvl="1" w:tplc="38266B2E">
      <w:start w:val="1"/>
      <w:numFmt w:val="none"/>
      <w:suff w:val="nothing"/>
      <w:lvlText w:val=""/>
      <w:lvlJc w:val="left"/>
      <w:pPr>
        <w:tabs>
          <w:tab w:val="num" w:pos="0"/>
        </w:tabs>
        <w:ind w:left="0" w:firstLine="0"/>
      </w:pPr>
    </w:lvl>
    <w:lvl w:ilvl="2" w:tplc="6664974A">
      <w:start w:val="1"/>
      <w:numFmt w:val="none"/>
      <w:suff w:val="nothing"/>
      <w:lvlText w:val=""/>
      <w:lvlJc w:val="left"/>
      <w:pPr>
        <w:tabs>
          <w:tab w:val="num" w:pos="0"/>
        </w:tabs>
        <w:ind w:left="0" w:firstLine="0"/>
      </w:pPr>
    </w:lvl>
    <w:lvl w:ilvl="3" w:tplc="59EC2BD8">
      <w:start w:val="1"/>
      <w:numFmt w:val="none"/>
      <w:suff w:val="nothing"/>
      <w:lvlText w:val=""/>
      <w:lvlJc w:val="left"/>
      <w:pPr>
        <w:tabs>
          <w:tab w:val="num" w:pos="0"/>
        </w:tabs>
        <w:ind w:left="0" w:firstLine="0"/>
      </w:pPr>
    </w:lvl>
    <w:lvl w:ilvl="4" w:tplc="8D325F2C">
      <w:start w:val="1"/>
      <w:numFmt w:val="none"/>
      <w:suff w:val="nothing"/>
      <w:lvlText w:val=""/>
      <w:lvlJc w:val="left"/>
      <w:pPr>
        <w:tabs>
          <w:tab w:val="num" w:pos="0"/>
        </w:tabs>
        <w:ind w:left="0" w:firstLine="0"/>
      </w:pPr>
    </w:lvl>
    <w:lvl w:ilvl="5" w:tplc="8F02AC26">
      <w:start w:val="1"/>
      <w:numFmt w:val="none"/>
      <w:suff w:val="nothing"/>
      <w:lvlText w:val=""/>
      <w:lvlJc w:val="left"/>
      <w:pPr>
        <w:tabs>
          <w:tab w:val="num" w:pos="0"/>
        </w:tabs>
        <w:ind w:left="0" w:firstLine="0"/>
      </w:pPr>
    </w:lvl>
    <w:lvl w:ilvl="6" w:tplc="C5DE4A2C">
      <w:start w:val="1"/>
      <w:numFmt w:val="none"/>
      <w:suff w:val="nothing"/>
      <w:lvlText w:val=""/>
      <w:lvlJc w:val="left"/>
      <w:pPr>
        <w:tabs>
          <w:tab w:val="num" w:pos="0"/>
        </w:tabs>
        <w:ind w:left="0" w:firstLine="0"/>
      </w:pPr>
    </w:lvl>
    <w:lvl w:ilvl="7" w:tplc="EFA074D4">
      <w:start w:val="1"/>
      <w:numFmt w:val="none"/>
      <w:suff w:val="nothing"/>
      <w:lvlText w:val=""/>
      <w:lvlJc w:val="left"/>
      <w:pPr>
        <w:tabs>
          <w:tab w:val="num" w:pos="0"/>
        </w:tabs>
      </w:pPr>
    </w:lvl>
    <w:lvl w:ilvl="8" w:tplc="784A1790">
      <w:start w:val="1"/>
      <w:numFmt w:val="none"/>
      <w:suff w:val="nothing"/>
      <w:lvlText w:val=""/>
      <w:lvlJc w:val="left"/>
      <w:pPr>
        <w:tabs>
          <w:tab w:val="num" w:pos="0"/>
        </w:tabs>
        <w:ind w:left="0" w:firstLine="0"/>
      </w:pPr>
    </w:lvl>
  </w:abstractNum>
  <w:abstractNum w:abstractNumId="11" w15:restartNumberingAfterBreak="0">
    <w:nsid w:val="00000002"/>
    <w:multiLevelType w:val="hybridMultilevel"/>
    <w:tmpl w:val="00000000"/>
    <w:lvl w:ilvl="0" w:tplc="CD700216">
      <w:start w:val="1"/>
      <w:numFmt w:val="bullet"/>
      <w:lvlText w:val=""/>
      <w:lvlJc w:val="left"/>
      <w:pPr>
        <w:tabs>
          <w:tab w:val="num" w:pos="720"/>
          <w:tab w:val="left" w:pos="7740"/>
          <w:tab w:val="left" w:pos="8370"/>
          <w:tab w:val="left" w:pos="8730"/>
        </w:tabs>
        <w:ind w:left="720" w:hanging="360"/>
      </w:pPr>
      <w:rPr>
        <w:rFonts w:ascii="Symbol" w:eastAsia="Times New Roman" w:hAnsi="Symbol" w:cs="Symbol"/>
      </w:rPr>
    </w:lvl>
    <w:lvl w:ilvl="1" w:tplc="50205BFE">
      <w:start w:val="1"/>
      <w:numFmt w:val="bullet"/>
      <w:lvlText w:val="o"/>
      <w:lvlJc w:val="left"/>
      <w:pPr>
        <w:tabs>
          <w:tab w:val="num" w:pos="1440"/>
        </w:tabs>
        <w:ind w:left="1440" w:hanging="360"/>
      </w:pPr>
      <w:rPr>
        <w:rFonts w:ascii="Courier New" w:hAnsi="Courier New" w:hint="default"/>
      </w:rPr>
    </w:lvl>
    <w:lvl w:ilvl="2" w:tplc="A156D0D6">
      <w:start w:val="1"/>
      <w:numFmt w:val="bullet"/>
      <w:lvlText w:val=""/>
      <w:lvlJc w:val="left"/>
      <w:pPr>
        <w:tabs>
          <w:tab w:val="num" w:pos="2160"/>
        </w:tabs>
        <w:ind w:left="2160" w:hanging="360"/>
      </w:pPr>
      <w:rPr>
        <w:rFonts w:ascii="Wingdings" w:hAnsi="Wingdings" w:hint="default"/>
      </w:rPr>
    </w:lvl>
    <w:lvl w:ilvl="3" w:tplc="251AA26E">
      <w:start w:val="1"/>
      <w:numFmt w:val="bullet"/>
      <w:lvlText w:val=""/>
      <w:lvlJc w:val="left"/>
      <w:pPr>
        <w:tabs>
          <w:tab w:val="num" w:pos="2880"/>
        </w:tabs>
        <w:ind w:left="2880" w:hanging="360"/>
      </w:pPr>
      <w:rPr>
        <w:rFonts w:ascii="Symbol" w:hAnsi="Symbol" w:hint="default"/>
      </w:rPr>
    </w:lvl>
    <w:lvl w:ilvl="4" w:tplc="E294FCBA">
      <w:start w:val="1"/>
      <w:numFmt w:val="bullet"/>
      <w:lvlText w:val="o"/>
      <w:lvlJc w:val="left"/>
      <w:pPr>
        <w:tabs>
          <w:tab w:val="num" w:pos="3600"/>
        </w:tabs>
        <w:ind w:left="3600" w:hanging="360"/>
      </w:pPr>
      <w:rPr>
        <w:rFonts w:ascii="Courier New" w:hAnsi="Courier New" w:hint="default"/>
      </w:rPr>
    </w:lvl>
    <w:lvl w:ilvl="5" w:tplc="FEA460FA">
      <w:start w:val="1"/>
      <w:numFmt w:val="bullet"/>
      <w:lvlText w:val=""/>
      <w:lvlJc w:val="left"/>
      <w:pPr>
        <w:tabs>
          <w:tab w:val="num" w:pos="4320"/>
        </w:tabs>
        <w:ind w:left="4320" w:hanging="360"/>
      </w:pPr>
      <w:rPr>
        <w:rFonts w:ascii="Wingdings" w:hAnsi="Wingdings" w:hint="default"/>
      </w:rPr>
    </w:lvl>
    <w:lvl w:ilvl="6" w:tplc="E836EA46">
      <w:start w:val="1"/>
      <w:numFmt w:val="bullet"/>
      <w:lvlText w:val=""/>
      <w:lvlJc w:val="left"/>
      <w:pPr>
        <w:tabs>
          <w:tab w:val="num" w:pos="5040"/>
        </w:tabs>
        <w:ind w:left="5040" w:hanging="360"/>
      </w:pPr>
      <w:rPr>
        <w:rFonts w:ascii="Symbol" w:hAnsi="Symbol" w:hint="default"/>
      </w:rPr>
    </w:lvl>
    <w:lvl w:ilvl="7" w:tplc="12023022">
      <w:start w:val="1"/>
      <w:numFmt w:val="bullet"/>
      <w:lvlText w:val="o"/>
      <w:lvlJc w:val="left"/>
      <w:pPr>
        <w:tabs>
          <w:tab w:val="num" w:pos="5760"/>
        </w:tabs>
        <w:ind w:left="5760" w:hanging="360"/>
      </w:pPr>
      <w:rPr>
        <w:rFonts w:ascii="Courier New" w:hAnsi="Courier New" w:hint="default"/>
      </w:rPr>
    </w:lvl>
    <w:lvl w:ilvl="8" w:tplc="F5184B64">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0000003"/>
    <w:multiLevelType w:val="hybridMultilevel"/>
    <w:tmpl w:val="00000000"/>
    <w:lvl w:ilvl="0" w:tplc="E66EC2D6">
      <w:start w:val="1"/>
      <w:numFmt w:val="bullet"/>
      <w:lvlText w:val=""/>
      <w:lvlJc w:val="left"/>
      <w:pPr>
        <w:tabs>
          <w:tab w:val="num" w:pos="0"/>
        </w:tabs>
      </w:pPr>
      <w:rPr>
        <w:rFonts w:ascii="Wingdings" w:eastAsia="Times New Roman" w:hAnsi="Wingdings" w:cs="Wingdings"/>
      </w:rPr>
    </w:lvl>
    <w:lvl w:ilvl="1" w:tplc="38547BE0">
      <w:start w:val="1"/>
      <w:numFmt w:val="decimal"/>
      <w:lvlText w:val=""/>
      <w:lvlJc w:val="left"/>
    </w:lvl>
    <w:lvl w:ilvl="2" w:tplc="AC8E3D2A">
      <w:start w:val="1"/>
      <w:numFmt w:val="decimal"/>
      <w:lvlText w:val=""/>
      <w:lvlJc w:val="left"/>
    </w:lvl>
    <w:lvl w:ilvl="3" w:tplc="F77A9F90">
      <w:start w:val="1"/>
      <w:numFmt w:val="decimal"/>
      <w:lvlText w:val=""/>
      <w:lvlJc w:val="left"/>
    </w:lvl>
    <w:lvl w:ilvl="4" w:tplc="DB4CB49A">
      <w:start w:val="1"/>
      <w:numFmt w:val="decimal"/>
      <w:lvlText w:val=""/>
      <w:lvlJc w:val="left"/>
    </w:lvl>
    <w:lvl w:ilvl="5" w:tplc="228CAD24">
      <w:start w:val="1"/>
      <w:numFmt w:val="decimal"/>
      <w:lvlText w:val=""/>
      <w:lvlJc w:val="left"/>
    </w:lvl>
    <w:lvl w:ilvl="6" w:tplc="B1AE12F6">
      <w:start w:val="1"/>
      <w:numFmt w:val="decimal"/>
      <w:lvlText w:val=""/>
      <w:lvlJc w:val="left"/>
    </w:lvl>
    <w:lvl w:ilvl="7" w:tplc="C5A49A44">
      <w:start w:val="1"/>
      <w:numFmt w:val="decimal"/>
      <w:lvlText w:val=""/>
      <w:lvlJc w:val="left"/>
    </w:lvl>
    <w:lvl w:ilvl="8" w:tplc="87F2C280">
      <w:start w:val="1"/>
      <w:numFmt w:val="decimal"/>
      <w:lvlText w:val=""/>
      <w:lvlJc w:val="left"/>
    </w:lvl>
  </w:abstractNum>
  <w:abstractNum w:abstractNumId="13" w15:restartNumberingAfterBreak="0">
    <w:nsid w:val="097A48E6"/>
    <w:multiLevelType w:val="multilevel"/>
    <w:tmpl w:val="D66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8690F"/>
    <w:multiLevelType w:val="multilevel"/>
    <w:tmpl w:val="4D0C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43751"/>
    <w:multiLevelType w:val="multilevel"/>
    <w:tmpl w:val="B33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05353"/>
    <w:multiLevelType w:val="hybridMultilevel"/>
    <w:tmpl w:val="DE74CB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7212C9"/>
    <w:multiLevelType w:val="multilevel"/>
    <w:tmpl w:val="B2B6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16EC2"/>
    <w:multiLevelType w:val="hybridMultilevel"/>
    <w:tmpl w:val="A404C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15E5A"/>
    <w:multiLevelType w:val="multilevel"/>
    <w:tmpl w:val="FE4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64D56"/>
    <w:multiLevelType w:val="hybridMultilevel"/>
    <w:tmpl w:val="3BC20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7C3E1F"/>
    <w:multiLevelType w:val="hybridMultilevel"/>
    <w:tmpl w:val="BECE6838"/>
    <w:lvl w:ilvl="0" w:tplc="25B03C4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EC7919"/>
    <w:multiLevelType w:val="multilevel"/>
    <w:tmpl w:val="2BD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6793B"/>
    <w:multiLevelType w:val="hybridMultilevel"/>
    <w:tmpl w:val="199E27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C91EB3"/>
    <w:multiLevelType w:val="hybridMultilevel"/>
    <w:tmpl w:val="DA6274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EB6827"/>
    <w:multiLevelType w:val="hybridMultilevel"/>
    <w:tmpl w:val="0DC215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5770CE"/>
    <w:multiLevelType w:val="multilevel"/>
    <w:tmpl w:val="A58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A092A"/>
    <w:multiLevelType w:val="multilevel"/>
    <w:tmpl w:val="6E9C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E710F"/>
    <w:multiLevelType w:val="hybridMultilevel"/>
    <w:tmpl w:val="24CAB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091506"/>
    <w:multiLevelType w:val="multilevel"/>
    <w:tmpl w:val="701C3F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52ED8"/>
    <w:multiLevelType w:val="hybridMultilevel"/>
    <w:tmpl w:val="C6761E48"/>
    <w:lvl w:ilvl="0" w:tplc="04090009">
      <w:start w:val="1"/>
      <w:numFmt w:val="bullet"/>
      <w:lvlText w:val=""/>
      <w:lvlJc w:val="left"/>
      <w:pPr>
        <w:tabs>
          <w:tab w:val="num" w:pos="720"/>
          <w:tab w:val="left" w:pos="7740"/>
          <w:tab w:val="left" w:pos="8370"/>
          <w:tab w:val="left" w:pos="8730"/>
        </w:tabs>
        <w:ind w:left="720" w:hanging="360"/>
      </w:pPr>
      <w:rPr>
        <w:rFonts w:ascii="Wingdings" w:hAnsi="Wingdings" w:hint="default"/>
      </w:rPr>
    </w:lvl>
    <w:lvl w:ilvl="1" w:tplc="9B5A6050">
      <w:start w:val="1"/>
      <w:numFmt w:val="bullet"/>
      <w:lvlText w:val="o"/>
      <w:lvlJc w:val="left"/>
      <w:pPr>
        <w:tabs>
          <w:tab w:val="num" w:pos="1440"/>
        </w:tabs>
        <w:ind w:left="1440" w:hanging="360"/>
      </w:pPr>
      <w:rPr>
        <w:rFonts w:ascii="Courier New" w:hAnsi="Courier New" w:hint="default"/>
      </w:rPr>
    </w:lvl>
    <w:lvl w:ilvl="2" w:tplc="636456D4">
      <w:start w:val="1"/>
      <w:numFmt w:val="bullet"/>
      <w:lvlText w:val=""/>
      <w:lvlJc w:val="left"/>
      <w:pPr>
        <w:tabs>
          <w:tab w:val="num" w:pos="2160"/>
        </w:tabs>
        <w:ind w:left="2160" w:hanging="360"/>
      </w:pPr>
      <w:rPr>
        <w:rFonts w:ascii="Wingdings" w:hAnsi="Wingdings" w:hint="default"/>
      </w:rPr>
    </w:lvl>
    <w:lvl w:ilvl="3" w:tplc="53A2E7A6">
      <w:start w:val="1"/>
      <w:numFmt w:val="bullet"/>
      <w:lvlText w:val=""/>
      <w:lvlJc w:val="left"/>
      <w:pPr>
        <w:tabs>
          <w:tab w:val="num" w:pos="2880"/>
        </w:tabs>
        <w:ind w:left="2880" w:hanging="360"/>
      </w:pPr>
      <w:rPr>
        <w:rFonts w:ascii="Symbol" w:hAnsi="Symbol" w:hint="default"/>
      </w:rPr>
    </w:lvl>
    <w:lvl w:ilvl="4" w:tplc="8C66B070">
      <w:start w:val="1"/>
      <w:numFmt w:val="bullet"/>
      <w:lvlText w:val="o"/>
      <w:lvlJc w:val="left"/>
      <w:pPr>
        <w:tabs>
          <w:tab w:val="num" w:pos="3600"/>
        </w:tabs>
        <w:ind w:left="3600" w:hanging="360"/>
      </w:pPr>
      <w:rPr>
        <w:rFonts w:ascii="Courier New" w:hAnsi="Courier New" w:hint="default"/>
      </w:rPr>
    </w:lvl>
    <w:lvl w:ilvl="5" w:tplc="3C6C7680">
      <w:start w:val="1"/>
      <w:numFmt w:val="bullet"/>
      <w:lvlText w:val=""/>
      <w:lvlJc w:val="left"/>
      <w:pPr>
        <w:tabs>
          <w:tab w:val="num" w:pos="4320"/>
        </w:tabs>
        <w:ind w:left="4320" w:hanging="360"/>
      </w:pPr>
      <w:rPr>
        <w:rFonts w:ascii="Wingdings" w:hAnsi="Wingdings" w:hint="default"/>
      </w:rPr>
    </w:lvl>
    <w:lvl w:ilvl="6" w:tplc="66625912">
      <w:start w:val="1"/>
      <w:numFmt w:val="bullet"/>
      <w:lvlText w:val=""/>
      <w:lvlJc w:val="left"/>
      <w:pPr>
        <w:tabs>
          <w:tab w:val="num" w:pos="5040"/>
        </w:tabs>
        <w:ind w:left="5040" w:hanging="360"/>
      </w:pPr>
      <w:rPr>
        <w:rFonts w:ascii="Symbol" w:hAnsi="Symbol" w:hint="default"/>
      </w:rPr>
    </w:lvl>
    <w:lvl w:ilvl="7" w:tplc="6F6C14AE">
      <w:start w:val="1"/>
      <w:numFmt w:val="bullet"/>
      <w:lvlText w:val="o"/>
      <w:lvlJc w:val="left"/>
      <w:pPr>
        <w:tabs>
          <w:tab w:val="num" w:pos="5760"/>
        </w:tabs>
        <w:ind w:left="5760" w:hanging="360"/>
      </w:pPr>
      <w:rPr>
        <w:rFonts w:ascii="Courier New" w:hAnsi="Courier New" w:hint="default"/>
      </w:rPr>
    </w:lvl>
    <w:lvl w:ilvl="8" w:tplc="BCBE7096">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4110A1A"/>
    <w:multiLevelType w:val="hybridMultilevel"/>
    <w:tmpl w:val="8B0A7B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B83242"/>
    <w:multiLevelType w:val="multilevel"/>
    <w:tmpl w:val="911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22439"/>
    <w:multiLevelType w:val="multilevel"/>
    <w:tmpl w:val="8F48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931444">
    <w:abstractNumId w:val="10"/>
  </w:num>
  <w:num w:numId="2" w16cid:durableId="1650136599">
    <w:abstractNumId w:val="11"/>
  </w:num>
  <w:num w:numId="3" w16cid:durableId="1092121246">
    <w:abstractNumId w:val="11"/>
    <w:lvlOverride w:ilvl="0">
      <w:lvl w:ilvl="0" w:tplc="CD700216">
        <w:start w:val="1"/>
        <w:numFmt w:val="bullet"/>
        <w:lvlText w:val=""/>
        <w:lvlJc w:val="left"/>
        <w:pPr>
          <w:tabs>
            <w:tab w:val="num" w:pos="720"/>
          </w:tabs>
          <w:ind w:left="720" w:hanging="360"/>
        </w:pPr>
        <w:rPr>
          <w:rFonts w:ascii="Symbol" w:eastAsia="Times New Roman" w:hAnsi="Symbol" w:cs="Symbol"/>
        </w:rPr>
      </w:lvl>
    </w:lvlOverride>
    <w:lvlOverride w:ilvl="1">
      <w:lvl w:ilvl="1" w:tplc="50205BFE">
        <w:start w:val="1"/>
        <w:numFmt w:val="bullet"/>
        <w:lvlText w:val="o"/>
        <w:lvlJc w:val="left"/>
        <w:pPr>
          <w:tabs>
            <w:tab w:val="num" w:pos="1440"/>
          </w:tabs>
          <w:ind w:left="1440" w:hanging="360"/>
        </w:pPr>
        <w:rPr>
          <w:rFonts w:ascii="Courier New" w:hAnsi="Courier New" w:hint="default"/>
        </w:rPr>
      </w:lvl>
    </w:lvlOverride>
    <w:lvlOverride w:ilvl="2">
      <w:lvl w:ilvl="2" w:tplc="A156D0D6">
        <w:start w:val="1"/>
        <w:numFmt w:val="bullet"/>
        <w:lvlText w:val=""/>
        <w:lvlJc w:val="left"/>
        <w:pPr>
          <w:tabs>
            <w:tab w:val="num" w:pos="2160"/>
          </w:tabs>
          <w:ind w:left="2160" w:hanging="360"/>
        </w:pPr>
        <w:rPr>
          <w:rFonts w:ascii="Wingdings" w:hAnsi="Wingdings" w:hint="default"/>
        </w:rPr>
      </w:lvl>
    </w:lvlOverride>
    <w:lvlOverride w:ilvl="3">
      <w:lvl w:ilvl="3" w:tplc="251AA26E">
        <w:start w:val="1"/>
        <w:numFmt w:val="bullet"/>
        <w:lvlText w:val=""/>
        <w:lvlJc w:val="left"/>
        <w:pPr>
          <w:tabs>
            <w:tab w:val="num" w:pos="2880"/>
          </w:tabs>
          <w:ind w:left="2880" w:hanging="360"/>
        </w:pPr>
        <w:rPr>
          <w:rFonts w:ascii="Symbol" w:hAnsi="Symbol" w:hint="default"/>
        </w:rPr>
      </w:lvl>
    </w:lvlOverride>
    <w:lvlOverride w:ilvl="4">
      <w:lvl w:ilvl="4" w:tplc="E294FCBA">
        <w:start w:val="1"/>
        <w:numFmt w:val="bullet"/>
        <w:lvlText w:val="o"/>
        <w:lvlJc w:val="left"/>
        <w:pPr>
          <w:tabs>
            <w:tab w:val="num" w:pos="3600"/>
          </w:tabs>
          <w:ind w:left="3600" w:hanging="360"/>
        </w:pPr>
        <w:rPr>
          <w:rFonts w:ascii="Courier New" w:hAnsi="Courier New" w:hint="default"/>
        </w:rPr>
      </w:lvl>
    </w:lvlOverride>
    <w:lvlOverride w:ilvl="5">
      <w:lvl w:ilvl="5" w:tplc="FEA460FA">
        <w:start w:val="1"/>
        <w:numFmt w:val="bullet"/>
        <w:lvlText w:val=""/>
        <w:lvlJc w:val="left"/>
        <w:pPr>
          <w:tabs>
            <w:tab w:val="num" w:pos="4320"/>
          </w:tabs>
          <w:ind w:left="4320" w:hanging="360"/>
        </w:pPr>
        <w:rPr>
          <w:rFonts w:ascii="Wingdings" w:hAnsi="Wingdings" w:hint="default"/>
        </w:rPr>
      </w:lvl>
    </w:lvlOverride>
    <w:lvlOverride w:ilvl="6">
      <w:lvl w:ilvl="6" w:tplc="E836EA46">
        <w:start w:val="1"/>
        <w:numFmt w:val="bullet"/>
        <w:lvlText w:val=""/>
        <w:lvlJc w:val="left"/>
        <w:pPr>
          <w:tabs>
            <w:tab w:val="num" w:pos="5040"/>
          </w:tabs>
          <w:ind w:left="5040" w:hanging="360"/>
        </w:pPr>
        <w:rPr>
          <w:rFonts w:ascii="Symbol" w:hAnsi="Symbol" w:hint="default"/>
        </w:rPr>
      </w:lvl>
    </w:lvlOverride>
    <w:lvlOverride w:ilvl="7">
      <w:lvl w:ilvl="7" w:tplc="12023022">
        <w:start w:val="1"/>
        <w:numFmt w:val="bullet"/>
        <w:lvlText w:val="o"/>
        <w:lvlJc w:val="left"/>
        <w:pPr>
          <w:tabs>
            <w:tab w:val="num" w:pos="5760"/>
          </w:tabs>
          <w:ind w:left="5760" w:hanging="360"/>
        </w:pPr>
        <w:rPr>
          <w:rFonts w:ascii="Courier New" w:hAnsi="Courier New" w:hint="default"/>
        </w:rPr>
      </w:lvl>
    </w:lvlOverride>
    <w:lvlOverride w:ilvl="8">
      <w:lvl w:ilvl="8" w:tplc="F5184B64">
        <w:start w:val="1"/>
        <w:numFmt w:val="bullet"/>
        <w:lvlText w:val=""/>
        <w:lvlJc w:val="left"/>
        <w:pPr>
          <w:tabs>
            <w:tab w:val="num" w:pos="6480"/>
          </w:tabs>
          <w:ind w:left="6480" w:hanging="360"/>
        </w:pPr>
        <w:rPr>
          <w:rFonts w:ascii="Wingdings" w:hAnsi="Wingdings" w:hint="default"/>
        </w:rPr>
      </w:lvl>
    </w:lvlOverride>
  </w:num>
  <w:num w:numId="4" w16cid:durableId="1972830982">
    <w:abstractNumId w:val="11"/>
    <w:lvlOverride w:ilvl="0">
      <w:lvl w:ilvl="0" w:tplc="CD700216">
        <w:start w:val="1"/>
        <w:numFmt w:val="bullet"/>
        <w:lvlText w:val=""/>
        <w:lvlJc w:val="left"/>
        <w:pPr>
          <w:tabs>
            <w:tab w:val="left" w:pos="360"/>
            <w:tab w:val="num" w:pos="720"/>
          </w:tabs>
          <w:ind w:left="720" w:hanging="360"/>
        </w:pPr>
        <w:rPr>
          <w:rFonts w:ascii="Symbol" w:eastAsia="Times New Roman" w:hAnsi="Symbol" w:cs="Symbol"/>
        </w:rPr>
      </w:lvl>
    </w:lvlOverride>
    <w:lvlOverride w:ilvl="1">
      <w:lvl w:ilvl="1" w:tplc="50205BFE">
        <w:start w:val="1"/>
        <w:numFmt w:val="bullet"/>
        <w:lvlText w:val="o"/>
        <w:lvlJc w:val="left"/>
        <w:pPr>
          <w:tabs>
            <w:tab w:val="num" w:pos="1440"/>
          </w:tabs>
          <w:ind w:left="1440" w:hanging="360"/>
        </w:pPr>
        <w:rPr>
          <w:rFonts w:ascii="Courier New" w:hAnsi="Courier New" w:hint="default"/>
        </w:rPr>
      </w:lvl>
    </w:lvlOverride>
    <w:lvlOverride w:ilvl="2">
      <w:lvl w:ilvl="2" w:tplc="A156D0D6">
        <w:start w:val="1"/>
        <w:numFmt w:val="bullet"/>
        <w:lvlText w:val=""/>
        <w:lvlJc w:val="left"/>
        <w:pPr>
          <w:tabs>
            <w:tab w:val="num" w:pos="2160"/>
          </w:tabs>
          <w:ind w:left="2160" w:hanging="360"/>
        </w:pPr>
        <w:rPr>
          <w:rFonts w:ascii="Wingdings" w:hAnsi="Wingdings" w:hint="default"/>
        </w:rPr>
      </w:lvl>
    </w:lvlOverride>
    <w:lvlOverride w:ilvl="3">
      <w:lvl w:ilvl="3" w:tplc="251AA26E">
        <w:start w:val="1"/>
        <w:numFmt w:val="bullet"/>
        <w:lvlText w:val=""/>
        <w:lvlJc w:val="left"/>
        <w:pPr>
          <w:tabs>
            <w:tab w:val="num" w:pos="2880"/>
          </w:tabs>
          <w:ind w:left="2880" w:hanging="360"/>
        </w:pPr>
        <w:rPr>
          <w:rFonts w:ascii="Symbol" w:hAnsi="Symbol" w:hint="default"/>
        </w:rPr>
      </w:lvl>
    </w:lvlOverride>
    <w:lvlOverride w:ilvl="4">
      <w:lvl w:ilvl="4" w:tplc="E294FCBA">
        <w:start w:val="1"/>
        <w:numFmt w:val="bullet"/>
        <w:lvlText w:val="o"/>
        <w:lvlJc w:val="left"/>
        <w:pPr>
          <w:tabs>
            <w:tab w:val="num" w:pos="3600"/>
          </w:tabs>
          <w:ind w:left="3600" w:hanging="360"/>
        </w:pPr>
        <w:rPr>
          <w:rFonts w:ascii="Courier New" w:hAnsi="Courier New" w:hint="default"/>
        </w:rPr>
      </w:lvl>
    </w:lvlOverride>
    <w:lvlOverride w:ilvl="5">
      <w:lvl w:ilvl="5" w:tplc="FEA460FA">
        <w:start w:val="1"/>
        <w:numFmt w:val="bullet"/>
        <w:lvlText w:val=""/>
        <w:lvlJc w:val="left"/>
        <w:pPr>
          <w:tabs>
            <w:tab w:val="num" w:pos="4320"/>
          </w:tabs>
          <w:ind w:left="4320" w:hanging="360"/>
        </w:pPr>
        <w:rPr>
          <w:rFonts w:ascii="Wingdings" w:hAnsi="Wingdings" w:hint="default"/>
        </w:rPr>
      </w:lvl>
    </w:lvlOverride>
    <w:lvlOverride w:ilvl="6">
      <w:lvl w:ilvl="6" w:tplc="E836EA46">
        <w:start w:val="1"/>
        <w:numFmt w:val="bullet"/>
        <w:lvlText w:val=""/>
        <w:lvlJc w:val="left"/>
        <w:pPr>
          <w:tabs>
            <w:tab w:val="num" w:pos="5040"/>
          </w:tabs>
          <w:ind w:left="5040" w:hanging="360"/>
        </w:pPr>
        <w:rPr>
          <w:rFonts w:ascii="Symbol" w:hAnsi="Symbol" w:hint="default"/>
        </w:rPr>
      </w:lvl>
    </w:lvlOverride>
    <w:lvlOverride w:ilvl="7">
      <w:lvl w:ilvl="7" w:tplc="12023022">
        <w:start w:val="1"/>
        <w:numFmt w:val="bullet"/>
        <w:lvlText w:val="o"/>
        <w:lvlJc w:val="left"/>
        <w:pPr>
          <w:tabs>
            <w:tab w:val="num" w:pos="5760"/>
          </w:tabs>
          <w:ind w:left="5760" w:hanging="360"/>
        </w:pPr>
        <w:rPr>
          <w:rFonts w:ascii="Courier New" w:hAnsi="Courier New" w:hint="default"/>
        </w:rPr>
      </w:lvl>
    </w:lvlOverride>
    <w:lvlOverride w:ilvl="8">
      <w:lvl w:ilvl="8" w:tplc="F5184B64">
        <w:start w:val="1"/>
        <w:numFmt w:val="bullet"/>
        <w:lvlText w:val=""/>
        <w:lvlJc w:val="left"/>
        <w:pPr>
          <w:tabs>
            <w:tab w:val="num" w:pos="6480"/>
          </w:tabs>
          <w:ind w:left="6480" w:hanging="360"/>
        </w:pPr>
        <w:rPr>
          <w:rFonts w:ascii="Wingdings" w:hAnsi="Wingdings" w:hint="default"/>
        </w:rPr>
      </w:lvl>
    </w:lvlOverride>
  </w:num>
  <w:num w:numId="5" w16cid:durableId="1207986686">
    <w:abstractNumId w:val="11"/>
    <w:lvlOverride w:ilvl="0">
      <w:lvl w:ilvl="0" w:tplc="CD700216">
        <w:start w:val="1"/>
        <w:numFmt w:val="bullet"/>
        <w:lvlText w:val=""/>
        <w:lvlJc w:val="left"/>
        <w:pPr>
          <w:tabs>
            <w:tab w:val="num" w:pos="720"/>
          </w:tabs>
          <w:ind w:left="720" w:hanging="360"/>
        </w:pPr>
        <w:rPr>
          <w:rFonts w:ascii="Symbol" w:eastAsia="Times New Roman" w:hAnsi="Symbol" w:cs="Symbol"/>
        </w:rPr>
      </w:lvl>
    </w:lvlOverride>
    <w:lvlOverride w:ilvl="1">
      <w:lvl w:ilvl="1" w:tplc="50205BFE">
        <w:start w:val="1"/>
        <w:numFmt w:val="bullet"/>
        <w:lvlText w:val="o"/>
        <w:lvlJc w:val="left"/>
        <w:pPr>
          <w:tabs>
            <w:tab w:val="num" w:pos="1440"/>
          </w:tabs>
          <w:ind w:left="1440" w:hanging="360"/>
        </w:pPr>
        <w:rPr>
          <w:rFonts w:ascii="Courier New" w:hAnsi="Courier New" w:hint="default"/>
        </w:rPr>
      </w:lvl>
    </w:lvlOverride>
    <w:lvlOverride w:ilvl="2">
      <w:lvl w:ilvl="2" w:tplc="A156D0D6">
        <w:start w:val="1"/>
        <w:numFmt w:val="bullet"/>
        <w:lvlText w:val=""/>
        <w:lvlJc w:val="left"/>
        <w:pPr>
          <w:tabs>
            <w:tab w:val="num" w:pos="2160"/>
          </w:tabs>
          <w:ind w:left="2160" w:hanging="360"/>
        </w:pPr>
        <w:rPr>
          <w:rFonts w:ascii="Wingdings" w:hAnsi="Wingdings" w:hint="default"/>
        </w:rPr>
      </w:lvl>
    </w:lvlOverride>
    <w:lvlOverride w:ilvl="3">
      <w:lvl w:ilvl="3" w:tplc="251AA26E">
        <w:start w:val="1"/>
        <w:numFmt w:val="bullet"/>
        <w:lvlText w:val=""/>
        <w:lvlJc w:val="left"/>
        <w:pPr>
          <w:tabs>
            <w:tab w:val="num" w:pos="2880"/>
          </w:tabs>
          <w:ind w:left="2880" w:hanging="360"/>
        </w:pPr>
        <w:rPr>
          <w:rFonts w:ascii="Symbol" w:hAnsi="Symbol" w:hint="default"/>
        </w:rPr>
      </w:lvl>
    </w:lvlOverride>
    <w:lvlOverride w:ilvl="4">
      <w:lvl w:ilvl="4" w:tplc="E294FCBA">
        <w:start w:val="1"/>
        <w:numFmt w:val="bullet"/>
        <w:lvlText w:val="o"/>
        <w:lvlJc w:val="left"/>
        <w:pPr>
          <w:tabs>
            <w:tab w:val="num" w:pos="3600"/>
          </w:tabs>
          <w:ind w:left="3600" w:hanging="360"/>
        </w:pPr>
        <w:rPr>
          <w:rFonts w:ascii="Courier New" w:hAnsi="Courier New" w:hint="default"/>
        </w:rPr>
      </w:lvl>
    </w:lvlOverride>
    <w:lvlOverride w:ilvl="5">
      <w:lvl w:ilvl="5" w:tplc="FEA460FA">
        <w:start w:val="1"/>
        <w:numFmt w:val="bullet"/>
        <w:lvlText w:val=""/>
        <w:lvlJc w:val="left"/>
        <w:pPr>
          <w:tabs>
            <w:tab w:val="num" w:pos="4320"/>
          </w:tabs>
          <w:ind w:left="4320" w:hanging="360"/>
        </w:pPr>
        <w:rPr>
          <w:rFonts w:ascii="Wingdings" w:hAnsi="Wingdings" w:hint="default"/>
        </w:rPr>
      </w:lvl>
    </w:lvlOverride>
    <w:lvlOverride w:ilvl="6">
      <w:lvl w:ilvl="6" w:tplc="E836EA46">
        <w:start w:val="1"/>
        <w:numFmt w:val="bullet"/>
        <w:lvlText w:val=""/>
        <w:lvlJc w:val="left"/>
        <w:pPr>
          <w:tabs>
            <w:tab w:val="num" w:pos="5040"/>
          </w:tabs>
          <w:ind w:left="5040" w:hanging="360"/>
        </w:pPr>
        <w:rPr>
          <w:rFonts w:ascii="Symbol" w:hAnsi="Symbol" w:hint="default"/>
        </w:rPr>
      </w:lvl>
    </w:lvlOverride>
    <w:lvlOverride w:ilvl="7">
      <w:lvl w:ilvl="7" w:tplc="12023022">
        <w:start w:val="1"/>
        <w:numFmt w:val="bullet"/>
        <w:lvlText w:val="o"/>
        <w:lvlJc w:val="left"/>
        <w:pPr>
          <w:tabs>
            <w:tab w:val="num" w:pos="5760"/>
          </w:tabs>
          <w:ind w:left="5760" w:hanging="360"/>
        </w:pPr>
        <w:rPr>
          <w:rFonts w:ascii="Courier New" w:hAnsi="Courier New" w:hint="default"/>
        </w:rPr>
      </w:lvl>
    </w:lvlOverride>
    <w:lvlOverride w:ilvl="8">
      <w:lvl w:ilvl="8" w:tplc="F5184B64">
        <w:start w:val="1"/>
        <w:numFmt w:val="bullet"/>
        <w:lvlText w:val=""/>
        <w:lvlJc w:val="left"/>
        <w:pPr>
          <w:tabs>
            <w:tab w:val="num" w:pos="6480"/>
          </w:tabs>
          <w:ind w:left="6480" w:hanging="360"/>
        </w:pPr>
        <w:rPr>
          <w:rFonts w:ascii="Wingdings" w:hAnsi="Wingdings" w:hint="default"/>
        </w:rPr>
      </w:lvl>
    </w:lvlOverride>
  </w:num>
  <w:num w:numId="6" w16cid:durableId="1027219796">
    <w:abstractNumId w:val="10"/>
    <w:lvlOverride w:ilvl="0">
      <w:lvl w:ilvl="0" w:tplc="DADEF8BE">
        <w:start w:val="1"/>
        <w:numFmt w:val="none"/>
        <w:suff w:val="nothing"/>
        <w:lvlText w:val=""/>
        <w:lvlJc w:val="left"/>
        <w:pPr>
          <w:tabs>
            <w:tab w:val="num" w:pos="0"/>
          </w:tabs>
          <w:ind w:left="0" w:firstLine="0"/>
        </w:pPr>
      </w:lvl>
    </w:lvlOverride>
    <w:lvlOverride w:ilvl="1">
      <w:lvl w:ilvl="1" w:tplc="38266B2E">
        <w:start w:val="1"/>
        <w:numFmt w:val="none"/>
        <w:suff w:val="nothing"/>
        <w:lvlText w:val=""/>
        <w:lvlJc w:val="left"/>
        <w:pPr>
          <w:tabs>
            <w:tab w:val="num" w:pos="0"/>
          </w:tabs>
          <w:ind w:left="0" w:firstLine="0"/>
        </w:pPr>
      </w:lvl>
    </w:lvlOverride>
    <w:lvlOverride w:ilvl="2">
      <w:lvl w:ilvl="2" w:tplc="6664974A">
        <w:start w:val="1"/>
        <w:numFmt w:val="none"/>
        <w:suff w:val="nothing"/>
        <w:lvlText w:val=""/>
        <w:lvlJc w:val="left"/>
        <w:pPr>
          <w:tabs>
            <w:tab w:val="num" w:pos="0"/>
          </w:tabs>
          <w:ind w:left="0" w:firstLine="0"/>
        </w:pPr>
      </w:lvl>
    </w:lvlOverride>
    <w:lvlOverride w:ilvl="3">
      <w:lvl w:ilvl="3" w:tplc="59EC2BD8">
        <w:start w:val="1"/>
        <w:numFmt w:val="none"/>
        <w:suff w:val="nothing"/>
        <w:lvlText w:val=""/>
        <w:lvlJc w:val="left"/>
        <w:pPr>
          <w:tabs>
            <w:tab w:val="num" w:pos="0"/>
          </w:tabs>
          <w:ind w:left="0" w:firstLine="0"/>
        </w:pPr>
      </w:lvl>
    </w:lvlOverride>
    <w:lvlOverride w:ilvl="4">
      <w:lvl w:ilvl="4" w:tplc="8D325F2C">
        <w:start w:val="1"/>
        <w:numFmt w:val="none"/>
        <w:suff w:val="nothing"/>
        <w:lvlText w:val=""/>
        <w:lvlJc w:val="left"/>
        <w:pPr>
          <w:tabs>
            <w:tab w:val="num" w:pos="0"/>
          </w:tabs>
          <w:ind w:left="0" w:firstLine="0"/>
        </w:pPr>
      </w:lvl>
    </w:lvlOverride>
    <w:lvlOverride w:ilvl="5">
      <w:lvl w:ilvl="5" w:tplc="8F02AC26">
        <w:start w:val="1"/>
        <w:numFmt w:val="none"/>
        <w:suff w:val="nothing"/>
        <w:lvlText w:val=""/>
        <w:lvlJc w:val="left"/>
        <w:pPr>
          <w:tabs>
            <w:tab w:val="num" w:pos="0"/>
          </w:tabs>
          <w:ind w:left="0" w:firstLine="0"/>
        </w:pPr>
      </w:lvl>
    </w:lvlOverride>
    <w:lvlOverride w:ilvl="6">
      <w:lvl w:ilvl="6" w:tplc="C5DE4A2C">
        <w:start w:val="1"/>
        <w:numFmt w:val="none"/>
        <w:suff w:val="nothing"/>
        <w:lvlText w:val=""/>
        <w:lvlJc w:val="left"/>
        <w:pPr>
          <w:tabs>
            <w:tab w:val="num" w:pos="0"/>
          </w:tabs>
          <w:ind w:left="0" w:firstLine="0"/>
        </w:pPr>
      </w:lvl>
    </w:lvlOverride>
    <w:lvlOverride w:ilvl="7">
      <w:lvl w:ilvl="7" w:tplc="EFA074D4">
        <w:start w:val="1"/>
        <w:numFmt w:val="none"/>
        <w:suff w:val="nothing"/>
        <w:lvlText w:val=""/>
        <w:lvlJc w:val="left"/>
        <w:pPr>
          <w:tabs>
            <w:tab w:val="num" w:pos="0"/>
            <w:tab w:val="left" w:pos="360"/>
            <w:tab w:val="center" w:pos="3119"/>
          </w:tabs>
        </w:pPr>
      </w:lvl>
    </w:lvlOverride>
    <w:lvlOverride w:ilvl="8">
      <w:lvl w:ilvl="8" w:tplc="784A1790">
        <w:start w:val="1"/>
        <w:numFmt w:val="none"/>
        <w:suff w:val="nothing"/>
        <w:lvlText w:val=""/>
        <w:lvlJc w:val="left"/>
        <w:pPr>
          <w:tabs>
            <w:tab w:val="num" w:pos="0"/>
          </w:tabs>
          <w:ind w:left="0" w:firstLine="0"/>
        </w:pPr>
      </w:lvl>
    </w:lvlOverride>
  </w:num>
  <w:num w:numId="7" w16cid:durableId="667906678">
    <w:abstractNumId w:val="12"/>
  </w:num>
  <w:num w:numId="8" w16cid:durableId="1786004583">
    <w:abstractNumId w:val="20"/>
  </w:num>
  <w:num w:numId="9" w16cid:durableId="1465729265">
    <w:abstractNumId w:val="19"/>
  </w:num>
  <w:num w:numId="10" w16cid:durableId="93478868">
    <w:abstractNumId w:val="28"/>
  </w:num>
  <w:num w:numId="11" w16cid:durableId="1925335970">
    <w:abstractNumId w:val="31"/>
  </w:num>
  <w:num w:numId="12" w16cid:durableId="596331417">
    <w:abstractNumId w:val="21"/>
  </w:num>
  <w:num w:numId="13" w16cid:durableId="55278512">
    <w:abstractNumId w:val="18"/>
  </w:num>
  <w:num w:numId="14" w16cid:durableId="836724433">
    <w:abstractNumId w:val="22"/>
  </w:num>
  <w:num w:numId="15" w16cid:durableId="1425883181">
    <w:abstractNumId w:val="32"/>
  </w:num>
  <w:num w:numId="16" w16cid:durableId="1222062431">
    <w:abstractNumId w:val="25"/>
  </w:num>
  <w:num w:numId="17" w16cid:durableId="640112918">
    <w:abstractNumId w:val="14"/>
  </w:num>
  <w:num w:numId="18" w16cid:durableId="1732846326">
    <w:abstractNumId w:val="27"/>
  </w:num>
  <w:num w:numId="19" w16cid:durableId="2050954382">
    <w:abstractNumId w:val="29"/>
  </w:num>
  <w:num w:numId="20" w16cid:durableId="1694957621">
    <w:abstractNumId w:val="17"/>
  </w:num>
  <w:num w:numId="21" w16cid:durableId="1900020144">
    <w:abstractNumId w:val="13"/>
  </w:num>
  <w:num w:numId="22" w16cid:durableId="1018392677">
    <w:abstractNumId w:val="9"/>
  </w:num>
  <w:num w:numId="23" w16cid:durableId="1283267426">
    <w:abstractNumId w:val="7"/>
  </w:num>
  <w:num w:numId="24" w16cid:durableId="468480579">
    <w:abstractNumId w:val="6"/>
  </w:num>
  <w:num w:numId="25" w16cid:durableId="242423341">
    <w:abstractNumId w:val="5"/>
  </w:num>
  <w:num w:numId="26" w16cid:durableId="420491344">
    <w:abstractNumId w:val="4"/>
  </w:num>
  <w:num w:numId="27" w16cid:durableId="1067261889">
    <w:abstractNumId w:val="8"/>
  </w:num>
  <w:num w:numId="28" w16cid:durableId="111174923">
    <w:abstractNumId w:val="3"/>
  </w:num>
  <w:num w:numId="29" w16cid:durableId="614217835">
    <w:abstractNumId w:val="2"/>
  </w:num>
  <w:num w:numId="30" w16cid:durableId="750934323">
    <w:abstractNumId w:val="1"/>
  </w:num>
  <w:num w:numId="31" w16cid:durableId="833842870">
    <w:abstractNumId w:val="0"/>
  </w:num>
  <w:num w:numId="32" w16cid:durableId="1299727409">
    <w:abstractNumId w:val="15"/>
  </w:num>
  <w:num w:numId="33" w16cid:durableId="1746679158">
    <w:abstractNumId w:val="33"/>
  </w:num>
  <w:num w:numId="34" w16cid:durableId="11424693">
    <w:abstractNumId w:val="26"/>
  </w:num>
  <w:num w:numId="35" w16cid:durableId="430858867">
    <w:abstractNumId w:val="30"/>
  </w:num>
  <w:num w:numId="36" w16cid:durableId="963580831">
    <w:abstractNumId w:val="16"/>
  </w:num>
  <w:num w:numId="37" w16cid:durableId="2560188">
    <w:abstractNumId w:val="24"/>
  </w:num>
  <w:num w:numId="38" w16cid:durableId="17420957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bordersDoNotSurroundHeader/>
  <w:bordersDoNotSurroundFooter/>
  <w:revisionView w:inkAnnotation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7169"/>
  </w:hdrShapeDefaults>
  <w:footnotePr>
    <w:footnote w:id="-1"/>
    <w:footnote w:id="0"/>
  </w:footnotePr>
  <w:endnotePr>
    <w:pos w:val="sectEnd"/>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677D"/>
    <w:rsid w:val="00026C77"/>
    <w:rsid w:val="00043328"/>
    <w:rsid w:val="0005017C"/>
    <w:rsid w:val="00064AB6"/>
    <w:rsid w:val="00067065"/>
    <w:rsid w:val="0006756F"/>
    <w:rsid w:val="00072AD4"/>
    <w:rsid w:val="00074355"/>
    <w:rsid w:val="000B2D53"/>
    <w:rsid w:val="000C04CA"/>
    <w:rsid w:val="000C4275"/>
    <w:rsid w:val="000D0837"/>
    <w:rsid w:val="000D36C3"/>
    <w:rsid w:val="000E07EE"/>
    <w:rsid w:val="000E3E5A"/>
    <w:rsid w:val="000E6D0E"/>
    <w:rsid w:val="000E77BB"/>
    <w:rsid w:val="000F01DC"/>
    <w:rsid w:val="000F7357"/>
    <w:rsid w:val="000F7751"/>
    <w:rsid w:val="00100B6D"/>
    <w:rsid w:val="001038F2"/>
    <w:rsid w:val="001200FD"/>
    <w:rsid w:val="00120FAA"/>
    <w:rsid w:val="00127841"/>
    <w:rsid w:val="00136297"/>
    <w:rsid w:val="0015092F"/>
    <w:rsid w:val="00152EBF"/>
    <w:rsid w:val="001544D3"/>
    <w:rsid w:val="00155AE4"/>
    <w:rsid w:val="001726F6"/>
    <w:rsid w:val="00172A27"/>
    <w:rsid w:val="00176FE0"/>
    <w:rsid w:val="0018398C"/>
    <w:rsid w:val="00184C34"/>
    <w:rsid w:val="001A3557"/>
    <w:rsid w:val="001B01BA"/>
    <w:rsid w:val="001D563E"/>
    <w:rsid w:val="001D5E4B"/>
    <w:rsid w:val="001D734F"/>
    <w:rsid w:val="001E0BEC"/>
    <w:rsid w:val="001E40A8"/>
    <w:rsid w:val="001E64D6"/>
    <w:rsid w:val="001F1239"/>
    <w:rsid w:val="001F607F"/>
    <w:rsid w:val="001F62A0"/>
    <w:rsid w:val="001F72C0"/>
    <w:rsid w:val="00204615"/>
    <w:rsid w:val="002108E5"/>
    <w:rsid w:val="002148F9"/>
    <w:rsid w:val="0021658E"/>
    <w:rsid w:val="00221E61"/>
    <w:rsid w:val="00221F4D"/>
    <w:rsid w:val="00222D78"/>
    <w:rsid w:val="00231A1B"/>
    <w:rsid w:val="00232917"/>
    <w:rsid w:val="0024632E"/>
    <w:rsid w:val="00251169"/>
    <w:rsid w:val="0026205E"/>
    <w:rsid w:val="00262449"/>
    <w:rsid w:val="0028138E"/>
    <w:rsid w:val="00281602"/>
    <w:rsid w:val="00284DC5"/>
    <w:rsid w:val="00287D30"/>
    <w:rsid w:val="002923CB"/>
    <w:rsid w:val="002935F5"/>
    <w:rsid w:val="002952D5"/>
    <w:rsid w:val="00297B28"/>
    <w:rsid w:val="002A186B"/>
    <w:rsid w:val="002A20F5"/>
    <w:rsid w:val="002A54C3"/>
    <w:rsid w:val="002A6215"/>
    <w:rsid w:val="002A6CB4"/>
    <w:rsid w:val="002B424F"/>
    <w:rsid w:val="002C20F6"/>
    <w:rsid w:val="002C3016"/>
    <w:rsid w:val="002C4F97"/>
    <w:rsid w:val="002E0F9C"/>
    <w:rsid w:val="002E2F5F"/>
    <w:rsid w:val="002F199E"/>
    <w:rsid w:val="002F57FD"/>
    <w:rsid w:val="002F7E87"/>
    <w:rsid w:val="00300026"/>
    <w:rsid w:val="003029FF"/>
    <w:rsid w:val="00303075"/>
    <w:rsid w:val="00310472"/>
    <w:rsid w:val="00311B18"/>
    <w:rsid w:val="00317145"/>
    <w:rsid w:val="0032387A"/>
    <w:rsid w:val="00325BC8"/>
    <w:rsid w:val="00327190"/>
    <w:rsid w:val="00330649"/>
    <w:rsid w:val="00330B41"/>
    <w:rsid w:val="00332EBA"/>
    <w:rsid w:val="0033440D"/>
    <w:rsid w:val="00342D3C"/>
    <w:rsid w:val="003458FD"/>
    <w:rsid w:val="00373E00"/>
    <w:rsid w:val="00375053"/>
    <w:rsid w:val="00377BCB"/>
    <w:rsid w:val="00380879"/>
    <w:rsid w:val="00386E47"/>
    <w:rsid w:val="00387FC2"/>
    <w:rsid w:val="00393242"/>
    <w:rsid w:val="00397B5E"/>
    <w:rsid w:val="003A33C4"/>
    <w:rsid w:val="003B1F0C"/>
    <w:rsid w:val="003C0C95"/>
    <w:rsid w:val="003C6965"/>
    <w:rsid w:val="003C6DB5"/>
    <w:rsid w:val="003D7FF0"/>
    <w:rsid w:val="003E4BEA"/>
    <w:rsid w:val="003E500F"/>
    <w:rsid w:val="00400C56"/>
    <w:rsid w:val="004105B2"/>
    <w:rsid w:val="004139DB"/>
    <w:rsid w:val="0042091D"/>
    <w:rsid w:val="004217C9"/>
    <w:rsid w:val="00423DF5"/>
    <w:rsid w:val="00427247"/>
    <w:rsid w:val="00437E16"/>
    <w:rsid w:val="00452036"/>
    <w:rsid w:val="00453704"/>
    <w:rsid w:val="004613BA"/>
    <w:rsid w:val="00463B0D"/>
    <w:rsid w:val="004663D0"/>
    <w:rsid w:val="00466CE8"/>
    <w:rsid w:val="00473162"/>
    <w:rsid w:val="00473E93"/>
    <w:rsid w:val="00482656"/>
    <w:rsid w:val="00492193"/>
    <w:rsid w:val="0049615F"/>
    <w:rsid w:val="00497873"/>
    <w:rsid w:val="004A0F4F"/>
    <w:rsid w:val="004A2F8A"/>
    <w:rsid w:val="004A48DD"/>
    <w:rsid w:val="004B4DDA"/>
    <w:rsid w:val="004C5F26"/>
    <w:rsid w:val="004C71C0"/>
    <w:rsid w:val="004D6BD2"/>
    <w:rsid w:val="004E08EA"/>
    <w:rsid w:val="004E1A6A"/>
    <w:rsid w:val="004F7FFA"/>
    <w:rsid w:val="00502039"/>
    <w:rsid w:val="005117B7"/>
    <w:rsid w:val="00520A7D"/>
    <w:rsid w:val="00520FF5"/>
    <w:rsid w:val="00522B6A"/>
    <w:rsid w:val="00523CFA"/>
    <w:rsid w:val="00524897"/>
    <w:rsid w:val="00525F46"/>
    <w:rsid w:val="00527BFB"/>
    <w:rsid w:val="0053286D"/>
    <w:rsid w:val="0053413C"/>
    <w:rsid w:val="00540DBA"/>
    <w:rsid w:val="00541F03"/>
    <w:rsid w:val="0054337B"/>
    <w:rsid w:val="00554C5A"/>
    <w:rsid w:val="00557D0F"/>
    <w:rsid w:val="0056112F"/>
    <w:rsid w:val="00562404"/>
    <w:rsid w:val="0056630A"/>
    <w:rsid w:val="005763D7"/>
    <w:rsid w:val="005765FD"/>
    <w:rsid w:val="00577998"/>
    <w:rsid w:val="00583004"/>
    <w:rsid w:val="00590EDC"/>
    <w:rsid w:val="005913F7"/>
    <w:rsid w:val="005A06E5"/>
    <w:rsid w:val="005A7788"/>
    <w:rsid w:val="005B250A"/>
    <w:rsid w:val="005B2A09"/>
    <w:rsid w:val="005B4D67"/>
    <w:rsid w:val="005B5C52"/>
    <w:rsid w:val="005C3A74"/>
    <w:rsid w:val="005C3C1B"/>
    <w:rsid w:val="005C480F"/>
    <w:rsid w:val="005C4DC8"/>
    <w:rsid w:val="005C5C03"/>
    <w:rsid w:val="005D0AB7"/>
    <w:rsid w:val="005D4DDF"/>
    <w:rsid w:val="005D5AAE"/>
    <w:rsid w:val="005E1246"/>
    <w:rsid w:val="005E13D4"/>
    <w:rsid w:val="0060227E"/>
    <w:rsid w:val="00602698"/>
    <w:rsid w:val="00607D07"/>
    <w:rsid w:val="006124A9"/>
    <w:rsid w:val="00612B8E"/>
    <w:rsid w:val="006145DC"/>
    <w:rsid w:val="006235B6"/>
    <w:rsid w:val="006265F0"/>
    <w:rsid w:val="00626AEF"/>
    <w:rsid w:val="00631B6E"/>
    <w:rsid w:val="00631E21"/>
    <w:rsid w:val="006454EA"/>
    <w:rsid w:val="006472CA"/>
    <w:rsid w:val="0065319E"/>
    <w:rsid w:val="00663185"/>
    <w:rsid w:val="00663B21"/>
    <w:rsid w:val="00666BED"/>
    <w:rsid w:val="00674BA1"/>
    <w:rsid w:val="00676C38"/>
    <w:rsid w:val="006925D4"/>
    <w:rsid w:val="00697EC7"/>
    <w:rsid w:val="006A0D80"/>
    <w:rsid w:val="006A20AA"/>
    <w:rsid w:val="006A6E94"/>
    <w:rsid w:val="006A6F08"/>
    <w:rsid w:val="006B20CF"/>
    <w:rsid w:val="006C4109"/>
    <w:rsid w:val="006C6394"/>
    <w:rsid w:val="006D516E"/>
    <w:rsid w:val="006D53FC"/>
    <w:rsid w:val="006D7BFA"/>
    <w:rsid w:val="006F322E"/>
    <w:rsid w:val="006F3818"/>
    <w:rsid w:val="006F408E"/>
    <w:rsid w:val="00700940"/>
    <w:rsid w:val="00704DFC"/>
    <w:rsid w:val="00707590"/>
    <w:rsid w:val="00717521"/>
    <w:rsid w:val="00717E47"/>
    <w:rsid w:val="00724E38"/>
    <w:rsid w:val="00725982"/>
    <w:rsid w:val="007260E0"/>
    <w:rsid w:val="00727200"/>
    <w:rsid w:val="007435DD"/>
    <w:rsid w:val="00745E34"/>
    <w:rsid w:val="0075264D"/>
    <w:rsid w:val="00754C5B"/>
    <w:rsid w:val="00756784"/>
    <w:rsid w:val="00762566"/>
    <w:rsid w:val="007658E7"/>
    <w:rsid w:val="00775F92"/>
    <w:rsid w:val="0077679A"/>
    <w:rsid w:val="00781E37"/>
    <w:rsid w:val="007853CB"/>
    <w:rsid w:val="0078633F"/>
    <w:rsid w:val="00786EFB"/>
    <w:rsid w:val="007913CA"/>
    <w:rsid w:val="007921F8"/>
    <w:rsid w:val="00793000"/>
    <w:rsid w:val="00794F3E"/>
    <w:rsid w:val="0079536B"/>
    <w:rsid w:val="00796286"/>
    <w:rsid w:val="007A1B4F"/>
    <w:rsid w:val="007A33C7"/>
    <w:rsid w:val="007A4C24"/>
    <w:rsid w:val="007C15F6"/>
    <w:rsid w:val="007C18F2"/>
    <w:rsid w:val="007C62EA"/>
    <w:rsid w:val="007C6B74"/>
    <w:rsid w:val="007C75E9"/>
    <w:rsid w:val="007D2CA8"/>
    <w:rsid w:val="007D3390"/>
    <w:rsid w:val="007D482E"/>
    <w:rsid w:val="007D6FC4"/>
    <w:rsid w:val="007E7D6D"/>
    <w:rsid w:val="007F53BC"/>
    <w:rsid w:val="00800F9B"/>
    <w:rsid w:val="008012B2"/>
    <w:rsid w:val="00801ACB"/>
    <w:rsid w:val="00801B77"/>
    <w:rsid w:val="00810C04"/>
    <w:rsid w:val="00812E92"/>
    <w:rsid w:val="00815F5B"/>
    <w:rsid w:val="0082037B"/>
    <w:rsid w:val="00820FB3"/>
    <w:rsid w:val="00823232"/>
    <w:rsid w:val="00824E77"/>
    <w:rsid w:val="008365A2"/>
    <w:rsid w:val="00836802"/>
    <w:rsid w:val="00841951"/>
    <w:rsid w:val="00842937"/>
    <w:rsid w:val="008622BA"/>
    <w:rsid w:val="008623A3"/>
    <w:rsid w:val="00864F12"/>
    <w:rsid w:val="00867C22"/>
    <w:rsid w:val="0087063E"/>
    <w:rsid w:val="00871052"/>
    <w:rsid w:val="00873F2B"/>
    <w:rsid w:val="00875103"/>
    <w:rsid w:val="00885C1F"/>
    <w:rsid w:val="0089469E"/>
    <w:rsid w:val="00895A37"/>
    <w:rsid w:val="008A5051"/>
    <w:rsid w:val="008B5C53"/>
    <w:rsid w:val="008B611D"/>
    <w:rsid w:val="008B7FA8"/>
    <w:rsid w:val="008C1DD9"/>
    <w:rsid w:val="008C6880"/>
    <w:rsid w:val="008C7CF1"/>
    <w:rsid w:val="008D2F7B"/>
    <w:rsid w:val="008D7F1C"/>
    <w:rsid w:val="008E15C4"/>
    <w:rsid w:val="008E1E06"/>
    <w:rsid w:val="008E3BA3"/>
    <w:rsid w:val="008E6B61"/>
    <w:rsid w:val="008E7436"/>
    <w:rsid w:val="008F758B"/>
    <w:rsid w:val="0090438E"/>
    <w:rsid w:val="00920147"/>
    <w:rsid w:val="0092271F"/>
    <w:rsid w:val="009238A6"/>
    <w:rsid w:val="00925A1B"/>
    <w:rsid w:val="00932F8F"/>
    <w:rsid w:val="00933CEF"/>
    <w:rsid w:val="00943A89"/>
    <w:rsid w:val="00953924"/>
    <w:rsid w:val="00957132"/>
    <w:rsid w:val="00967468"/>
    <w:rsid w:val="009774B6"/>
    <w:rsid w:val="00987B83"/>
    <w:rsid w:val="009914CF"/>
    <w:rsid w:val="00996CF7"/>
    <w:rsid w:val="009A188E"/>
    <w:rsid w:val="009A2DBB"/>
    <w:rsid w:val="009A2E55"/>
    <w:rsid w:val="009B0E61"/>
    <w:rsid w:val="009B0E77"/>
    <w:rsid w:val="009B387B"/>
    <w:rsid w:val="009B5540"/>
    <w:rsid w:val="009C55E6"/>
    <w:rsid w:val="009D2F02"/>
    <w:rsid w:val="009E70B8"/>
    <w:rsid w:val="00A04C1E"/>
    <w:rsid w:val="00A06448"/>
    <w:rsid w:val="00A12453"/>
    <w:rsid w:val="00A35EC8"/>
    <w:rsid w:val="00A3654C"/>
    <w:rsid w:val="00A36CF1"/>
    <w:rsid w:val="00A4627A"/>
    <w:rsid w:val="00A5167B"/>
    <w:rsid w:val="00A524D0"/>
    <w:rsid w:val="00A56029"/>
    <w:rsid w:val="00A5692E"/>
    <w:rsid w:val="00A8444D"/>
    <w:rsid w:val="00A91477"/>
    <w:rsid w:val="00A95407"/>
    <w:rsid w:val="00AA0CB4"/>
    <w:rsid w:val="00AA4F2F"/>
    <w:rsid w:val="00AA771E"/>
    <w:rsid w:val="00AA7A35"/>
    <w:rsid w:val="00AB35B8"/>
    <w:rsid w:val="00AB7A08"/>
    <w:rsid w:val="00AC088D"/>
    <w:rsid w:val="00AC4457"/>
    <w:rsid w:val="00AC4545"/>
    <w:rsid w:val="00AC4F47"/>
    <w:rsid w:val="00AC6941"/>
    <w:rsid w:val="00AD02A2"/>
    <w:rsid w:val="00AD0387"/>
    <w:rsid w:val="00AD72F3"/>
    <w:rsid w:val="00AE1967"/>
    <w:rsid w:val="00AE3B45"/>
    <w:rsid w:val="00AF0DA1"/>
    <w:rsid w:val="00AF5A2B"/>
    <w:rsid w:val="00B04175"/>
    <w:rsid w:val="00B05306"/>
    <w:rsid w:val="00B07FE6"/>
    <w:rsid w:val="00B11148"/>
    <w:rsid w:val="00B15007"/>
    <w:rsid w:val="00B244B6"/>
    <w:rsid w:val="00B26A0F"/>
    <w:rsid w:val="00B34130"/>
    <w:rsid w:val="00B35B79"/>
    <w:rsid w:val="00B407BD"/>
    <w:rsid w:val="00B42132"/>
    <w:rsid w:val="00B42457"/>
    <w:rsid w:val="00B42A74"/>
    <w:rsid w:val="00B64195"/>
    <w:rsid w:val="00B65924"/>
    <w:rsid w:val="00B66120"/>
    <w:rsid w:val="00B670E3"/>
    <w:rsid w:val="00B73987"/>
    <w:rsid w:val="00B74B63"/>
    <w:rsid w:val="00B84683"/>
    <w:rsid w:val="00B85A01"/>
    <w:rsid w:val="00B86B30"/>
    <w:rsid w:val="00B87660"/>
    <w:rsid w:val="00BA3130"/>
    <w:rsid w:val="00BB12C4"/>
    <w:rsid w:val="00BB20BD"/>
    <w:rsid w:val="00BB70CC"/>
    <w:rsid w:val="00BC32B1"/>
    <w:rsid w:val="00BC4B26"/>
    <w:rsid w:val="00BC7565"/>
    <w:rsid w:val="00BD0A43"/>
    <w:rsid w:val="00BD1E92"/>
    <w:rsid w:val="00BD77E4"/>
    <w:rsid w:val="00BE0D4E"/>
    <w:rsid w:val="00BE424F"/>
    <w:rsid w:val="00BE5791"/>
    <w:rsid w:val="00BF16D3"/>
    <w:rsid w:val="00BF22A4"/>
    <w:rsid w:val="00C01830"/>
    <w:rsid w:val="00C0317E"/>
    <w:rsid w:val="00C033BC"/>
    <w:rsid w:val="00C07C1B"/>
    <w:rsid w:val="00C13107"/>
    <w:rsid w:val="00C2710E"/>
    <w:rsid w:val="00C31FF1"/>
    <w:rsid w:val="00C32285"/>
    <w:rsid w:val="00C3482B"/>
    <w:rsid w:val="00C36E1F"/>
    <w:rsid w:val="00C375E7"/>
    <w:rsid w:val="00C4071C"/>
    <w:rsid w:val="00C413BD"/>
    <w:rsid w:val="00C51215"/>
    <w:rsid w:val="00C6749E"/>
    <w:rsid w:val="00C733C4"/>
    <w:rsid w:val="00C77723"/>
    <w:rsid w:val="00C832A4"/>
    <w:rsid w:val="00C8737C"/>
    <w:rsid w:val="00C92064"/>
    <w:rsid w:val="00C94843"/>
    <w:rsid w:val="00C95FA8"/>
    <w:rsid w:val="00C96550"/>
    <w:rsid w:val="00C97785"/>
    <w:rsid w:val="00CA2200"/>
    <w:rsid w:val="00CA517E"/>
    <w:rsid w:val="00CA6A49"/>
    <w:rsid w:val="00CB1354"/>
    <w:rsid w:val="00CB585A"/>
    <w:rsid w:val="00CC62E6"/>
    <w:rsid w:val="00CD0CDB"/>
    <w:rsid w:val="00CD5B44"/>
    <w:rsid w:val="00CD70F4"/>
    <w:rsid w:val="00CE76BC"/>
    <w:rsid w:val="00CE7DAB"/>
    <w:rsid w:val="00CF05AD"/>
    <w:rsid w:val="00CF07D9"/>
    <w:rsid w:val="00CF1D9A"/>
    <w:rsid w:val="00CF2601"/>
    <w:rsid w:val="00CF29AE"/>
    <w:rsid w:val="00CF5BE1"/>
    <w:rsid w:val="00D00CED"/>
    <w:rsid w:val="00D034FA"/>
    <w:rsid w:val="00D113E9"/>
    <w:rsid w:val="00D13513"/>
    <w:rsid w:val="00D22AE8"/>
    <w:rsid w:val="00D244B9"/>
    <w:rsid w:val="00D2480D"/>
    <w:rsid w:val="00D305F2"/>
    <w:rsid w:val="00D3201D"/>
    <w:rsid w:val="00D33F67"/>
    <w:rsid w:val="00D34773"/>
    <w:rsid w:val="00D34FC3"/>
    <w:rsid w:val="00D36AD6"/>
    <w:rsid w:val="00D376CB"/>
    <w:rsid w:val="00D4656B"/>
    <w:rsid w:val="00D47C74"/>
    <w:rsid w:val="00D53C26"/>
    <w:rsid w:val="00D55C82"/>
    <w:rsid w:val="00D601E5"/>
    <w:rsid w:val="00D64F1E"/>
    <w:rsid w:val="00D73369"/>
    <w:rsid w:val="00D80D89"/>
    <w:rsid w:val="00D849E4"/>
    <w:rsid w:val="00D938E0"/>
    <w:rsid w:val="00D93F4D"/>
    <w:rsid w:val="00DA0DC6"/>
    <w:rsid w:val="00DA2127"/>
    <w:rsid w:val="00DA4390"/>
    <w:rsid w:val="00DB45EE"/>
    <w:rsid w:val="00DB4D5E"/>
    <w:rsid w:val="00DD08C2"/>
    <w:rsid w:val="00DD0C3D"/>
    <w:rsid w:val="00DD1920"/>
    <w:rsid w:val="00DD31B1"/>
    <w:rsid w:val="00DD5549"/>
    <w:rsid w:val="00DD6A2C"/>
    <w:rsid w:val="00DE0F83"/>
    <w:rsid w:val="00DF142F"/>
    <w:rsid w:val="00DF57B2"/>
    <w:rsid w:val="00DF66C8"/>
    <w:rsid w:val="00E12B85"/>
    <w:rsid w:val="00E1763F"/>
    <w:rsid w:val="00E20E7B"/>
    <w:rsid w:val="00E242F2"/>
    <w:rsid w:val="00E25F90"/>
    <w:rsid w:val="00E34EAD"/>
    <w:rsid w:val="00E34F75"/>
    <w:rsid w:val="00E37B0F"/>
    <w:rsid w:val="00E504BA"/>
    <w:rsid w:val="00E57114"/>
    <w:rsid w:val="00E6195F"/>
    <w:rsid w:val="00E72B69"/>
    <w:rsid w:val="00E75D6E"/>
    <w:rsid w:val="00E83276"/>
    <w:rsid w:val="00E834B9"/>
    <w:rsid w:val="00E85328"/>
    <w:rsid w:val="00E8584D"/>
    <w:rsid w:val="00E858B0"/>
    <w:rsid w:val="00E86C0D"/>
    <w:rsid w:val="00E914C6"/>
    <w:rsid w:val="00E92A61"/>
    <w:rsid w:val="00E93E80"/>
    <w:rsid w:val="00E97728"/>
    <w:rsid w:val="00EA1F94"/>
    <w:rsid w:val="00EB137A"/>
    <w:rsid w:val="00EB6E71"/>
    <w:rsid w:val="00EB7641"/>
    <w:rsid w:val="00EC36B7"/>
    <w:rsid w:val="00EC6218"/>
    <w:rsid w:val="00EC7739"/>
    <w:rsid w:val="00ED04DF"/>
    <w:rsid w:val="00ED3156"/>
    <w:rsid w:val="00ED4179"/>
    <w:rsid w:val="00ED4383"/>
    <w:rsid w:val="00EE09F4"/>
    <w:rsid w:val="00EE6731"/>
    <w:rsid w:val="00EF5C88"/>
    <w:rsid w:val="00EF63D8"/>
    <w:rsid w:val="00F079C9"/>
    <w:rsid w:val="00F12534"/>
    <w:rsid w:val="00F13270"/>
    <w:rsid w:val="00F214F6"/>
    <w:rsid w:val="00F24772"/>
    <w:rsid w:val="00F2492B"/>
    <w:rsid w:val="00F369C5"/>
    <w:rsid w:val="00F4115F"/>
    <w:rsid w:val="00F4620F"/>
    <w:rsid w:val="00F5314B"/>
    <w:rsid w:val="00F77CE5"/>
    <w:rsid w:val="00F8247A"/>
    <w:rsid w:val="00F8638E"/>
    <w:rsid w:val="00F8726C"/>
    <w:rsid w:val="00F92929"/>
    <w:rsid w:val="00FA1720"/>
    <w:rsid w:val="00FA3FBF"/>
    <w:rsid w:val="00FA4989"/>
    <w:rsid w:val="00FA4F27"/>
    <w:rsid w:val="00FA5002"/>
    <w:rsid w:val="00FB7DD0"/>
    <w:rsid w:val="00FC324C"/>
    <w:rsid w:val="00FD1CE9"/>
    <w:rsid w:val="00FD3574"/>
    <w:rsid w:val="00FE47BC"/>
    <w:rsid w:val="00FE4DE6"/>
    <w:rsid w:val="00FE60A0"/>
    <w:rsid w:val="00FE7C9C"/>
    <w:rsid w:val="00FF40B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26617C03"/>
  <w15:docId w15:val="{F37041EB-8E88-2841-9EA9-C2617E0B5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E16"/>
    <w:rPr>
      <w:noProof/>
      <w:sz w:val="24"/>
      <w:szCs w:val="24"/>
    </w:rPr>
  </w:style>
  <w:style w:type="paragraph" w:styleId="Heading1">
    <w:name w:val="heading 1"/>
    <w:basedOn w:val="Normal"/>
    <w:qFormat/>
    <w:rsid w:val="00437E16"/>
    <w:pPr>
      <w:spacing w:before="240" w:after="60"/>
      <w:outlineLvl w:val="0"/>
    </w:pPr>
    <w:rPr>
      <w:rFonts w:ascii="Arial" w:hAnsi="Arial" w:cs="Arial"/>
      <w:b/>
      <w:bCs/>
      <w:kern w:val="2"/>
      <w:sz w:val="32"/>
      <w:szCs w:val="32"/>
    </w:rPr>
  </w:style>
  <w:style w:type="paragraph" w:styleId="Heading2">
    <w:name w:val="heading 2"/>
    <w:basedOn w:val="Normal"/>
    <w:qFormat/>
    <w:rsid w:val="00437E16"/>
    <w:pPr>
      <w:spacing w:before="240" w:after="60"/>
      <w:outlineLvl w:val="1"/>
    </w:pPr>
    <w:rPr>
      <w:rFonts w:ascii="Arial" w:hAnsi="Arial" w:cs="Arial"/>
      <w:b/>
      <w:bCs/>
      <w:i/>
      <w:iCs/>
      <w:sz w:val="28"/>
      <w:szCs w:val="28"/>
    </w:rPr>
  </w:style>
  <w:style w:type="paragraph" w:styleId="Heading7">
    <w:name w:val="heading 7"/>
    <w:basedOn w:val="Normal"/>
    <w:qFormat/>
    <w:rsid w:val="00437E16"/>
    <w:pPr>
      <w:tabs>
        <w:tab w:val="left" w:pos="6690"/>
      </w:tabs>
      <w:jc w:val="right"/>
      <w:outlineLvl w:val="6"/>
    </w:pPr>
    <w:rPr>
      <w:rFonts w:ascii="Verdana" w:hAnsi="Verdana" w:cs="Verdana"/>
      <w:b/>
      <w:bCs/>
    </w:rPr>
  </w:style>
  <w:style w:type="paragraph" w:styleId="Heading8">
    <w:name w:val="heading 8"/>
    <w:basedOn w:val="Normal"/>
    <w:qFormat/>
    <w:rsid w:val="00437E16"/>
    <w:pPr>
      <w:jc w:val="both"/>
      <w:outlineLvl w:val="7"/>
    </w:pPr>
    <w:rPr>
      <w:rFonts w:ascii="Verdana" w:hAnsi="Verdana" w:cs="Verdana"/>
      <w:b/>
      <w:bCs/>
    </w:rPr>
  </w:style>
  <w:style w:type="paragraph" w:styleId="Heading9">
    <w:name w:val="heading 9"/>
    <w:basedOn w:val="Normal"/>
    <w:qFormat/>
    <w:rsid w:val="00437E16"/>
    <w:pPr>
      <w:tabs>
        <w:tab w:val="left" w:pos="270"/>
        <w:tab w:val="left" w:pos="360"/>
        <w:tab w:val="left" w:pos="2700"/>
      </w:tabs>
      <w:outlineLvl w:val="8"/>
    </w:pPr>
    <w:rPr>
      <w:rFonts w:ascii="Verdana" w:hAnsi="Verdana" w:cs="Verdan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37E16"/>
    <w:pPr>
      <w:tabs>
        <w:tab w:val="center" w:pos="4680"/>
        <w:tab w:val="right" w:pos="9360"/>
      </w:tabs>
    </w:pPr>
  </w:style>
  <w:style w:type="paragraph" w:styleId="Footer">
    <w:name w:val="footer"/>
    <w:basedOn w:val="Normal"/>
    <w:rsid w:val="00437E16"/>
    <w:pPr>
      <w:tabs>
        <w:tab w:val="center" w:pos="4680"/>
        <w:tab w:val="right" w:pos="9360"/>
      </w:tabs>
    </w:pPr>
  </w:style>
  <w:style w:type="paragraph" w:styleId="BodyText">
    <w:name w:val="Body Text"/>
    <w:basedOn w:val="Normal"/>
    <w:rsid w:val="00437E16"/>
    <w:pPr>
      <w:spacing w:after="120"/>
    </w:pPr>
  </w:style>
  <w:style w:type="paragraph" w:customStyle="1" w:styleId="WW8Num1z0">
    <w:name w:val="WW8Num1z0"/>
    <w:rsid w:val="00437E16"/>
    <w:rPr>
      <w:noProof/>
    </w:rPr>
  </w:style>
  <w:style w:type="paragraph" w:customStyle="1" w:styleId="WW8Num1z1">
    <w:name w:val="WW8Num1z1"/>
    <w:rsid w:val="00437E16"/>
    <w:rPr>
      <w:noProof/>
    </w:rPr>
  </w:style>
  <w:style w:type="paragraph" w:customStyle="1" w:styleId="WW8Num1z2">
    <w:name w:val="WW8Num1z2"/>
    <w:rsid w:val="00437E16"/>
    <w:rPr>
      <w:noProof/>
    </w:rPr>
  </w:style>
  <w:style w:type="paragraph" w:customStyle="1" w:styleId="WW8Num1z3">
    <w:name w:val="WW8Num1z3"/>
    <w:rsid w:val="00437E16"/>
    <w:rPr>
      <w:noProof/>
    </w:rPr>
  </w:style>
  <w:style w:type="paragraph" w:customStyle="1" w:styleId="WW8Num1z4">
    <w:name w:val="WW8Num1z4"/>
    <w:rsid w:val="00437E16"/>
    <w:rPr>
      <w:noProof/>
    </w:rPr>
  </w:style>
  <w:style w:type="paragraph" w:customStyle="1" w:styleId="WW8Num1z5">
    <w:name w:val="WW8Num1z5"/>
    <w:rsid w:val="00437E16"/>
    <w:rPr>
      <w:noProof/>
    </w:rPr>
  </w:style>
  <w:style w:type="paragraph" w:customStyle="1" w:styleId="WW8Num1z6">
    <w:name w:val="WW8Num1z6"/>
    <w:rsid w:val="00437E16"/>
    <w:rPr>
      <w:noProof/>
    </w:rPr>
  </w:style>
  <w:style w:type="paragraph" w:customStyle="1" w:styleId="WW8Num1z7">
    <w:name w:val="WW8Num1z7"/>
    <w:rsid w:val="00437E16"/>
    <w:rPr>
      <w:noProof/>
    </w:rPr>
  </w:style>
  <w:style w:type="paragraph" w:customStyle="1" w:styleId="WW8Num1z8">
    <w:name w:val="WW8Num1z8"/>
    <w:rsid w:val="00437E16"/>
    <w:rPr>
      <w:noProof/>
    </w:rPr>
  </w:style>
  <w:style w:type="paragraph" w:customStyle="1" w:styleId="WW8Num2z0">
    <w:name w:val="WW8Num2z0"/>
    <w:rsid w:val="00437E16"/>
    <w:rPr>
      <w:rFonts w:ascii="Symbol" w:hAnsi="Symbol" w:cs="Symbol"/>
      <w:noProof/>
    </w:rPr>
  </w:style>
  <w:style w:type="paragraph" w:customStyle="1" w:styleId="WW8Num3z0">
    <w:name w:val="WW8Num3z0"/>
    <w:rsid w:val="00437E16"/>
    <w:rPr>
      <w:rFonts w:ascii="Symbol" w:hAnsi="Symbol" w:cs="Symbol"/>
      <w:noProof/>
    </w:rPr>
  </w:style>
  <w:style w:type="paragraph" w:customStyle="1" w:styleId="WW8Num4z0">
    <w:name w:val="WW8Num4z0"/>
    <w:rsid w:val="00437E16"/>
    <w:rPr>
      <w:rFonts w:ascii="Wingdings" w:hAnsi="Wingdings" w:cs="Wingdings"/>
      <w:noProof/>
    </w:rPr>
  </w:style>
  <w:style w:type="paragraph" w:customStyle="1" w:styleId="WW8Num5z0">
    <w:name w:val="WW8Num5z0"/>
    <w:rsid w:val="00437E16"/>
    <w:rPr>
      <w:rFonts w:ascii="Wingdings" w:hAnsi="Wingdings" w:cs="Wingdings"/>
      <w:noProof/>
    </w:rPr>
  </w:style>
  <w:style w:type="paragraph" w:customStyle="1" w:styleId="WW8Num2z1">
    <w:name w:val="WW8Num2z1"/>
    <w:rsid w:val="00437E16"/>
    <w:rPr>
      <w:rFonts w:ascii="Courier New" w:hAnsi="Courier New" w:cs="Courier New"/>
      <w:noProof/>
    </w:rPr>
  </w:style>
  <w:style w:type="paragraph" w:customStyle="1" w:styleId="WW8Num2z2">
    <w:name w:val="WW8Num2z2"/>
    <w:rsid w:val="00437E16"/>
    <w:rPr>
      <w:rFonts w:ascii="Wingdings" w:hAnsi="Wingdings" w:cs="Wingdings"/>
      <w:noProof/>
    </w:rPr>
  </w:style>
  <w:style w:type="paragraph" w:customStyle="1" w:styleId="WW8Num2z3">
    <w:name w:val="WW8Num2z3"/>
    <w:rsid w:val="00437E16"/>
    <w:rPr>
      <w:rFonts w:ascii="Symbol" w:hAnsi="Symbol" w:cs="Symbol"/>
      <w:noProof/>
    </w:rPr>
  </w:style>
  <w:style w:type="paragraph" w:customStyle="1" w:styleId="WW8Num3z1">
    <w:name w:val="WW8Num3z1"/>
    <w:rsid w:val="00437E16"/>
    <w:rPr>
      <w:rFonts w:ascii="Courier New" w:hAnsi="Courier New" w:cs="Courier New"/>
      <w:noProof/>
    </w:rPr>
  </w:style>
  <w:style w:type="paragraph" w:customStyle="1" w:styleId="WW8Num3z2">
    <w:name w:val="WW8Num3z2"/>
    <w:rsid w:val="00437E16"/>
    <w:rPr>
      <w:rFonts w:ascii="Wingdings" w:hAnsi="Wingdings" w:cs="Wingdings"/>
      <w:noProof/>
    </w:rPr>
  </w:style>
  <w:style w:type="paragraph" w:customStyle="1" w:styleId="WW8Num3z3">
    <w:name w:val="WW8Num3z3"/>
    <w:rsid w:val="00437E16"/>
    <w:rPr>
      <w:rFonts w:ascii="Symbol" w:hAnsi="Symbol" w:cs="Symbol"/>
      <w:noProof/>
    </w:rPr>
  </w:style>
  <w:style w:type="paragraph" w:customStyle="1" w:styleId="WW8Num4z1">
    <w:name w:val="WW8Num4z1"/>
    <w:rsid w:val="00437E16"/>
    <w:rPr>
      <w:rFonts w:ascii="Courier New" w:hAnsi="Courier New" w:cs="Courier New"/>
      <w:noProof/>
    </w:rPr>
  </w:style>
  <w:style w:type="paragraph" w:customStyle="1" w:styleId="WW8Num4z3">
    <w:name w:val="WW8Num4z3"/>
    <w:rsid w:val="00437E16"/>
    <w:rPr>
      <w:rFonts w:ascii="Symbol" w:hAnsi="Symbol" w:cs="Symbol"/>
      <w:noProof/>
    </w:rPr>
  </w:style>
  <w:style w:type="paragraph" w:customStyle="1" w:styleId="WW8NumSt3z0">
    <w:name w:val="WW8NumSt3z0"/>
    <w:rsid w:val="00437E16"/>
    <w:rPr>
      <w:rFonts w:ascii="Symbol" w:hAnsi="Symbol" w:cs="Symbol"/>
      <w:noProof/>
    </w:rPr>
  </w:style>
  <w:style w:type="paragraph" w:customStyle="1" w:styleId="WW8NumSt3z1">
    <w:name w:val="WW8NumSt3z1"/>
    <w:rsid w:val="00437E16"/>
    <w:rPr>
      <w:rFonts w:ascii="Courier New" w:hAnsi="Courier New" w:cs="Courier New"/>
      <w:noProof/>
    </w:rPr>
  </w:style>
  <w:style w:type="paragraph" w:customStyle="1" w:styleId="WW8NumSt3z2">
    <w:name w:val="WW8NumSt3z2"/>
    <w:rsid w:val="00437E16"/>
    <w:rPr>
      <w:rFonts w:ascii="Wingdings" w:hAnsi="Wingdings" w:cs="Wingdings"/>
      <w:noProof/>
    </w:rPr>
  </w:style>
  <w:style w:type="paragraph" w:customStyle="1" w:styleId="WW8NumSt3z3">
    <w:name w:val="WW8NumSt3z3"/>
    <w:rsid w:val="00437E16"/>
    <w:rPr>
      <w:rFonts w:ascii="Symbol" w:hAnsi="Symbol" w:cs="Symbol"/>
      <w:noProof/>
    </w:rPr>
  </w:style>
  <w:style w:type="paragraph" w:customStyle="1" w:styleId="WW8NumSt4z0">
    <w:name w:val="WW8NumSt4z0"/>
    <w:rsid w:val="00437E16"/>
    <w:rPr>
      <w:rFonts w:ascii="Symbol" w:hAnsi="Symbol" w:cs="Symbol"/>
      <w:noProof/>
    </w:rPr>
  </w:style>
  <w:style w:type="paragraph" w:customStyle="1" w:styleId="WW8NumSt4z1">
    <w:name w:val="WW8NumSt4z1"/>
    <w:rsid w:val="00437E16"/>
    <w:rPr>
      <w:rFonts w:ascii="Courier New" w:hAnsi="Courier New" w:cs="Courier New"/>
      <w:noProof/>
    </w:rPr>
  </w:style>
  <w:style w:type="paragraph" w:customStyle="1" w:styleId="WW8NumSt4z2">
    <w:name w:val="WW8NumSt4z2"/>
    <w:rsid w:val="00437E16"/>
    <w:rPr>
      <w:rFonts w:ascii="Wingdings" w:hAnsi="Wingdings" w:cs="Wingdings"/>
      <w:noProof/>
    </w:rPr>
  </w:style>
  <w:style w:type="paragraph" w:customStyle="1" w:styleId="WW8NumSt4z3">
    <w:name w:val="WW8NumSt4z3"/>
    <w:rsid w:val="00437E16"/>
    <w:rPr>
      <w:rFonts w:ascii="Symbol" w:hAnsi="Symbol" w:cs="Symbol"/>
      <w:noProof/>
    </w:rPr>
  </w:style>
  <w:style w:type="paragraph" w:customStyle="1" w:styleId="Heading">
    <w:name w:val="Heading"/>
    <w:basedOn w:val="Normal"/>
    <w:rsid w:val="00437E16"/>
    <w:pPr>
      <w:spacing w:before="240" w:after="120"/>
    </w:pPr>
    <w:rPr>
      <w:rFonts w:ascii="Liberation Sans" w:eastAsia="Liberation Sans" w:hAnsi="Liberation Sans" w:cs="Liberation Sans"/>
      <w:sz w:val="28"/>
      <w:szCs w:val="28"/>
    </w:rPr>
  </w:style>
  <w:style w:type="paragraph" w:styleId="List">
    <w:name w:val="List"/>
    <w:basedOn w:val="BodyText"/>
    <w:rsid w:val="00437E16"/>
  </w:style>
  <w:style w:type="paragraph" w:styleId="Caption">
    <w:name w:val="caption"/>
    <w:basedOn w:val="Normal"/>
    <w:qFormat/>
    <w:rsid w:val="00437E16"/>
    <w:pPr>
      <w:spacing w:before="120" w:after="120"/>
    </w:pPr>
    <w:rPr>
      <w:i/>
      <w:iCs/>
    </w:rPr>
  </w:style>
  <w:style w:type="paragraph" w:customStyle="1" w:styleId="Index">
    <w:name w:val="Index"/>
    <w:basedOn w:val="Normal"/>
    <w:rsid w:val="00437E16"/>
  </w:style>
  <w:style w:type="paragraph" w:customStyle="1" w:styleId="DefaultParagraphFont1">
    <w:name w:val="Default Paragraph Font1"/>
    <w:rsid w:val="00437E16"/>
    <w:rPr>
      <w:noProof/>
    </w:rPr>
  </w:style>
  <w:style w:type="paragraph" w:customStyle="1" w:styleId="TableNormal1">
    <w:name w:val="Table Normal1"/>
    <w:rsid w:val="00437E16"/>
    <w:rPr>
      <w:noProof/>
      <w:sz w:val="24"/>
      <w:szCs w:val="24"/>
    </w:rPr>
  </w:style>
  <w:style w:type="paragraph" w:customStyle="1" w:styleId="NoList1">
    <w:name w:val="No List1"/>
    <w:rsid w:val="00437E16"/>
    <w:rPr>
      <w:noProof/>
    </w:rPr>
  </w:style>
  <w:style w:type="paragraph" w:styleId="BodyText2">
    <w:name w:val="Body Text 2"/>
    <w:basedOn w:val="Normal"/>
    <w:rsid w:val="00437E16"/>
    <w:pPr>
      <w:tabs>
        <w:tab w:val="left" w:pos="2970"/>
      </w:tabs>
    </w:pPr>
    <w:rPr>
      <w:rFonts w:ascii="Verdana" w:hAnsi="Verdana" w:cs="Verdana"/>
      <w:sz w:val="18"/>
      <w:szCs w:val="18"/>
    </w:rPr>
  </w:style>
  <w:style w:type="paragraph" w:customStyle="1" w:styleId="Normal0">
    <w:name w:val="[Normal]"/>
    <w:rsid w:val="00437E16"/>
    <w:rPr>
      <w:rFonts w:ascii="Arial" w:eastAsia="Arial" w:hAnsi="Arial" w:cs="Arial"/>
      <w:noProof/>
      <w:sz w:val="24"/>
      <w:szCs w:val="24"/>
    </w:rPr>
  </w:style>
  <w:style w:type="paragraph" w:customStyle="1" w:styleId="NormalChar">
    <w:name w:val="[Normal] Char"/>
    <w:rsid w:val="00437E16"/>
    <w:rPr>
      <w:rFonts w:ascii="Arial" w:eastAsia="Arial" w:hAnsi="Arial" w:cs="Arial"/>
      <w:noProof/>
      <w:sz w:val="24"/>
      <w:szCs w:val="24"/>
    </w:rPr>
  </w:style>
  <w:style w:type="paragraph" w:customStyle="1" w:styleId="blackres1">
    <w:name w:val="blackres1"/>
    <w:rsid w:val="00437E16"/>
    <w:rPr>
      <w:rFonts w:ascii="Arial" w:hAnsi="Arial" w:cs="Arial"/>
      <w:noProof/>
      <w:color w:val="000000"/>
    </w:rPr>
  </w:style>
  <w:style w:type="paragraph" w:customStyle="1" w:styleId="Hyperlink1">
    <w:name w:val="Hyperlink1"/>
    <w:rsid w:val="00437E16"/>
    <w:rPr>
      <w:noProof/>
      <w:color w:val="0000FF"/>
      <w:u w:val="single"/>
    </w:rPr>
  </w:style>
  <w:style w:type="paragraph" w:customStyle="1" w:styleId="SectionHeadingB">
    <w:name w:val="Section Heading B"/>
    <w:basedOn w:val="Normal"/>
    <w:rsid w:val="00437E16"/>
    <w:pPr>
      <w:pBdr>
        <w:top w:val="single" w:sz="4" w:space="1" w:color="auto"/>
      </w:pBdr>
      <w:spacing w:line="360" w:lineRule="auto"/>
    </w:pPr>
    <w:rPr>
      <w:rFonts w:ascii="Arial" w:hAnsi="Arial" w:cs="Arial"/>
      <w:b/>
      <w:bCs/>
      <w:sz w:val="28"/>
      <w:szCs w:val="28"/>
    </w:rPr>
  </w:style>
  <w:style w:type="paragraph" w:customStyle="1" w:styleId="HeaderChar">
    <w:name w:val="Header Char"/>
    <w:rsid w:val="00437E16"/>
    <w:rPr>
      <w:noProof/>
      <w:sz w:val="24"/>
      <w:szCs w:val="24"/>
    </w:rPr>
  </w:style>
  <w:style w:type="paragraph" w:customStyle="1" w:styleId="FooterChar">
    <w:name w:val="Footer Char"/>
    <w:rsid w:val="00437E16"/>
    <w:rPr>
      <w:noProof/>
      <w:sz w:val="24"/>
      <w:szCs w:val="24"/>
    </w:rPr>
  </w:style>
  <w:style w:type="paragraph" w:styleId="ListParagraph">
    <w:name w:val="List Paragraph"/>
    <w:basedOn w:val="Normal"/>
    <w:uiPriority w:val="99"/>
    <w:qFormat/>
    <w:rsid w:val="00437E16"/>
  </w:style>
  <w:style w:type="paragraph" w:styleId="NormalWeb">
    <w:name w:val="Normal (Web)"/>
    <w:basedOn w:val="Normal"/>
    <w:uiPriority w:val="99"/>
    <w:rsid w:val="00437E16"/>
    <w:pPr>
      <w:spacing w:after="150"/>
    </w:pPr>
  </w:style>
  <w:style w:type="paragraph" w:customStyle="1" w:styleId="FreeForm">
    <w:name w:val="Free Form"/>
    <w:rsid w:val="00437E16"/>
    <w:rPr>
      <w:rFonts w:ascii="Helvetica" w:eastAsia="ヒラギノ角ゴ Pro W3" w:hAnsi="Helvetica" w:cs="Helvetica"/>
      <w:noProof/>
      <w:color w:val="000000"/>
      <w:sz w:val="24"/>
      <w:szCs w:val="24"/>
    </w:rPr>
  </w:style>
  <w:style w:type="paragraph" w:customStyle="1" w:styleId="st1">
    <w:name w:val="st1"/>
    <w:rsid w:val="00437E16"/>
    <w:rPr>
      <w:noProof/>
    </w:rPr>
  </w:style>
  <w:style w:type="paragraph" w:customStyle="1" w:styleId="Strong1">
    <w:name w:val="Strong1"/>
    <w:rsid w:val="00437E16"/>
    <w:rPr>
      <w:b/>
      <w:bCs/>
      <w:noProof/>
    </w:rPr>
  </w:style>
  <w:style w:type="paragraph" w:customStyle="1" w:styleId="CharAttribute20">
    <w:name w:val="CharAttribute20"/>
    <w:rsid w:val="00437E16"/>
    <w:rPr>
      <w:rFonts w:ascii="Verdana" w:eastAsia="Verdana" w:hAnsi="Verdana" w:cs="Verdana"/>
      <w:noProof/>
      <w:sz w:val="18"/>
      <w:szCs w:val="18"/>
    </w:rPr>
  </w:style>
  <w:style w:type="character" w:customStyle="1" w:styleId="heading0">
    <w:name w:val="heading"/>
    <w:rsid w:val="00F12534"/>
  </w:style>
  <w:style w:type="character" w:customStyle="1" w:styleId="subhead">
    <w:name w:val="subhead"/>
    <w:rsid w:val="00F12534"/>
  </w:style>
  <w:style w:type="character" w:customStyle="1" w:styleId="corrected-phrasedisplayed-text">
    <w:name w:val="corrected-phrase__displayed-text"/>
    <w:rsid w:val="00D53C26"/>
  </w:style>
  <w:style w:type="character" w:styleId="Strong">
    <w:name w:val="Strong"/>
    <w:uiPriority w:val="22"/>
    <w:qFormat/>
    <w:rsid w:val="005763D7"/>
    <w:rPr>
      <w:b/>
      <w:bCs/>
    </w:rPr>
  </w:style>
  <w:style w:type="paragraph" w:styleId="HTMLPreformatted">
    <w:name w:val="HTML Preformatted"/>
    <w:basedOn w:val="Normal"/>
    <w:rsid w:val="00752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rPr>
  </w:style>
  <w:style w:type="character" w:styleId="HTMLCode">
    <w:name w:val="HTML Code"/>
    <w:basedOn w:val="DefaultParagraphFont"/>
    <w:rsid w:val="0075264D"/>
    <w:rPr>
      <w:rFonts w:ascii="Courier New" w:eastAsia="Times New Roman" w:hAnsi="Courier New" w:cs="Courier New"/>
      <w:sz w:val="20"/>
      <w:szCs w:val="20"/>
    </w:rPr>
  </w:style>
  <w:style w:type="paragraph" w:customStyle="1" w:styleId="Normal1">
    <w:name w:val="Normal1"/>
    <w:rsid w:val="0025116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6414">
      <w:bodyDiv w:val="1"/>
      <w:marLeft w:val="0"/>
      <w:marRight w:val="0"/>
      <w:marTop w:val="0"/>
      <w:marBottom w:val="0"/>
      <w:divBdr>
        <w:top w:val="none" w:sz="0" w:space="0" w:color="auto"/>
        <w:left w:val="none" w:sz="0" w:space="0" w:color="auto"/>
        <w:bottom w:val="none" w:sz="0" w:space="0" w:color="auto"/>
        <w:right w:val="none" w:sz="0" w:space="0" w:color="auto"/>
      </w:divBdr>
    </w:div>
    <w:div w:id="328874942">
      <w:bodyDiv w:val="1"/>
      <w:marLeft w:val="0"/>
      <w:marRight w:val="0"/>
      <w:marTop w:val="0"/>
      <w:marBottom w:val="0"/>
      <w:divBdr>
        <w:top w:val="none" w:sz="0" w:space="0" w:color="auto"/>
        <w:left w:val="none" w:sz="0" w:space="0" w:color="auto"/>
        <w:bottom w:val="none" w:sz="0" w:space="0" w:color="auto"/>
        <w:right w:val="none" w:sz="0" w:space="0" w:color="auto"/>
      </w:divBdr>
    </w:div>
    <w:div w:id="409081895">
      <w:bodyDiv w:val="1"/>
      <w:marLeft w:val="0"/>
      <w:marRight w:val="0"/>
      <w:marTop w:val="0"/>
      <w:marBottom w:val="0"/>
      <w:divBdr>
        <w:top w:val="none" w:sz="0" w:space="0" w:color="auto"/>
        <w:left w:val="none" w:sz="0" w:space="0" w:color="auto"/>
        <w:bottom w:val="none" w:sz="0" w:space="0" w:color="auto"/>
        <w:right w:val="none" w:sz="0" w:space="0" w:color="auto"/>
      </w:divBdr>
    </w:div>
    <w:div w:id="683678254">
      <w:bodyDiv w:val="1"/>
      <w:marLeft w:val="0"/>
      <w:marRight w:val="0"/>
      <w:marTop w:val="0"/>
      <w:marBottom w:val="0"/>
      <w:divBdr>
        <w:top w:val="none" w:sz="0" w:space="0" w:color="auto"/>
        <w:left w:val="none" w:sz="0" w:space="0" w:color="auto"/>
        <w:bottom w:val="none" w:sz="0" w:space="0" w:color="auto"/>
        <w:right w:val="none" w:sz="0" w:space="0" w:color="auto"/>
      </w:divBdr>
    </w:div>
    <w:div w:id="1032917848">
      <w:bodyDiv w:val="1"/>
      <w:marLeft w:val="0"/>
      <w:marRight w:val="0"/>
      <w:marTop w:val="0"/>
      <w:marBottom w:val="0"/>
      <w:divBdr>
        <w:top w:val="none" w:sz="0" w:space="0" w:color="auto"/>
        <w:left w:val="none" w:sz="0" w:space="0" w:color="auto"/>
        <w:bottom w:val="none" w:sz="0" w:space="0" w:color="auto"/>
        <w:right w:val="none" w:sz="0" w:space="0" w:color="auto"/>
      </w:divBdr>
    </w:div>
    <w:div w:id="1142818386">
      <w:bodyDiv w:val="1"/>
      <w:marLeft w:val="0"/>
      <w:marRight w:val="0"/>
      <w:marTop w:val="0"/>
      <w:marBottom w:val="0"/>
      <w:divBdr>
        <w:top w:val="none" w:sz="0" w:space="0" w:color="auto"/>
        <w:left w:val="none" w:sz="0" w:space="0" w:color="auto"/>
        <w:bottom w:val="none" w:sz="0" w:space="0" w:color="auto"/>
        <w:right w:val="none" w:sz="0" w:space="0" w:color="auto"/>
      </w:divBdr>
    </w:div>
    <w:div w:id="1260065707">
      <w:bodyDiv w:val="1"/>
      <w:marLeft w:val="0"/>
      <w:marRight w:val="0"/>
      <w:marTop w:val="0"/>
      <w:marBottom w:val="0"/>
      <w:divBdr>
        <w:top w:val="none" w:sz="0" w:space="0" w:color="auto"/>
        <w:left w:val="none" w:sz="0" w:space="0" w:color="auto"/>
        <w:bottom w:val="none" w:sz="0" w:space="0" w:color="auto"/>
        <w:right w:val="none" w:sz="0" w:space="0" w:color="auto"/>
      </w:divBdr>
    </w:div>
    <w:div w:id="1265966412">
      <w:bodyDiv w:val="1"/>
      <w:marLeft w:val="0"/>
      <w:marRight w:val="0"/>
      <w:marTop w:val="0"/>
      <w:marBottom w:val="0"/>
      <w:divBdr>
        <w:top w:val="none" w:sz="0" w:space="0" w:color="auto"/>
        <w:left w:val="none" w:sz="0" w:space="0" w:color="auto"/>
        <w:bottom w:val="none" w:sz="0" w:space="0" w:color="auto"/>
        <w:right w:val="none" w:sz="0" w:space="0" w:color="auto"/>
      </w:divBdr>
    </w:div>
    <w:div w:id="1343776984">
      <w:bodyDiv w:val="1"/>
      <w:marLeft w:val="0"/>
      <w:marRight w:val="0"/>
      <w:marTop w:val="0"/>
      <w:marBottom w:val="0"/>
      <w:divBdr>
        <w:top w:val="none" w:sz="0" w:space="0" w:color="auto"/>
        <w:left w:val="none" w:sz="0" w:space="0" w:color="auto"/>
        <w:bottom w:val="none" w:sz="0" w:space="0" w:color="auto"/>
        <w:right w:val="none" w:sz="0" w:space="0" w:color="auto"/>
      </w:divBdr>
    </w:div>
    <w:div w:id="1391810861">
      <w:bodyDiv w:val="1"/>
      <w:marLeft w:val="0"/>
      <w:marRight w:val="0"/>
      <w:marTop w:val="0"/>
      <w:marBottom w:val="0"/>
      <w:divBdr>
        <w:top w:val="none" w:sz="0" w:space="0" w:color="auto"/>
        <w:left w:val="none" w:sz="0" w:space="0" w:color="auto"/>
        <w:bottom w:val="none" w:sz="0" w:space="0" w:color="auto"/>
        <w:right w:val="none" w:sz="0" w:space="0" w:color="auto"/>
      </w:divBdr>
    </w:div>
    <w:div w:id="1491562448">
      <w:bodyDiv w:val="1"/>
      <w:marLeft w:val="0"/>
      <w:marRight w:val="0"/>
      <w:marTop w:val="0"/>
      <w:marBottom w:val="0"/>
      <w:divBdr>
        <w:top w:val="none" w:sz="0" w:space="0" w:color="auto"/>
        <w:left w:val="none" w:sz="0" w:space="0" w:color="auto"/>
        <w:bottom w:val="none" w:sz="0" w:space="0" w:color="auto"/>
        <w:right w:val="none" w:sz="0" w:space="0" w:color="auto"/>
      </w:divBdr>
    </w:div>
    <w:div w:id="1502433466">
      <w:bodyDiv w:val="1"/>
      <w:marLeft w:val="0"/>
      <w:marRight w:val="0"/>
      <w:marTop w:val="0"/>
      <w:marBottom w:val="0"/>
      <w:divBdr>
        <w:top w:val="none" w:sz="0" w:space="0" w:color="auto"/>
        <w:left w:val="none" w:sz="0" w:space="0" w:color="auto"/>
        <w:bottom w:val="none" w:sz="0" w:space="0" w:color="auto"/>
        <w:right w:val="none" w:sz="0" w:space="0" w:color="auto"/>
      </w:divBdr>
    </w:div>
    <w:div w:id="1647856779">
      <w:bodyDiv w:val="1"/>
      <w:marLeft w:val="0"/>
      <w:marRight w:val="0"/>
      <w:marTop w:val="0"/>
      <w:marBottom w:val="0"/>
      <w:divBdr>
        <w:top w:val="none" w:sz="0" w:space="0" w:color="auto"/>
        <w:left w:val="none" w:sz="0" w:space="0" w:color="auto"/>
        <w:bottom w:val="none" w:sz="0" w:space="0" w:color="auto"/>
        <w:right w:val="none" w:sz="0" w:space="0" w:color="auto"/>
      </w:divBdr>
    </w:div>
    <w:div w:id="1738554688">
      <w:bodyDiv w:val="1"/>
      <w:marLeft w:val="0"/>
      <w:marRight w:val="0"/>
      <w:marTop w:val="0"/>
      <w:marBottom w:val="0"/>
      <w:divBdr>
        <w:top w:val="none" w:sz="0" w:space="0" w:color="auto"/>
        <w:left w:val="none" w:sz="0" w:space="0" w:color="auto"/>
        <w:bottom w:val="none" w:sz="0" w:space="0" w:color="auto"/>
        <w:right w:val="none" w:sz="0" w:space="0" w:color="auto"/>
      </w:divBdr>
    </w:div>
    <w:div w:id="1795714548">
      <w:bodyDiv w:val="1"/>
      <w:marLeft w:val="0"/>
      <w:marRight w:val="0"/>
      <w:marTop w:val="0"/>
      <w:marBottom w:val="0"/>
      <w:divBdr>
        <w:top w:val="none" w:sz="0" w:space="0" w:color="auto"/>
        <w:left w:val="none" w:sz="0" w:space="0" w:color="auto"/>
        <w:bottom w:val="none" w:sz="0" w:space="0" w:color="auto"/>
        <w:right w:val="none" w:sz="0" w:space="0" w:color="auto"/>
      </w:divBdr>
    </w:div>
    <w:div w:id="1978532775">
      <w:bodyDiv w:val="1"/>
      <w:marLeft w:val="0"/>
      <w:marRight w:val="0"/>
      <w:marTop w:val="0"/>
      <w:marBottom w:val="0"/>
      <w:divBdr>
        <w:top w:val="none" w:sz="0" w:space="0" w:color="auto"/>
        <w:left w:val="none" w:sz="0" w:space="0" w:color="auto"/>
        <w:bottom w:val="none" w:sz="0" w:space="0" w:color="auto"/>
        <w:right w:val="none" w:sz="0" w:space="0" w:color="auto"/>
      </w:divBdr>
    </w:div>
    <w:div w:id="198299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shameer</dc:creator>
  <cp:keywords>HCLClassification=Personal Use</cp:keywords>
  <cp:lastModifiedBy>Srinivasan Jayaraj</cp:lastModifiedBy>
  <cp:revision>2</cp:revision>
  <cp:lastPrinted>1970-01-01T12:30:00Z</cp:lastPrinted>
  <dcterms:created xsi:type="dcterms:W3CDTF">2026-07-07T00:44:00Z</dcterms:created>
  <dcterms:modified xsi:type="dcterms:W3CDTF">2026-07-07T00:44:00Z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bdffccee-893a-49ca-ba03-988689359f29</vt:lpwstr>
  </property>
  <property fmtid="{D5CDD505-2E9C-101B-9397-08002B2CF9AE}" pid="3" name="HCLClassD6">
    <vt:lpwstr>False</vt:lpwstr>
  </property>
  <property fmtid="{D5CDD505-2E9C-101B-9397-08002B2CF9AE}" pid="4" name="ContentTypeId">
    <vt:lpwstr>0x010100DAC9C3E9C3625341A516FD95D3F7F2BF</vt:lpwstr>
  </property>
  <property fmtid="{D5CDD505-2E9C-101B-9397-08002B2CF9AE}" pid="5" name="_activity">
    <vt:lpwstr/>
  </property>
  <property fmtid="{D5CDD505-2E9C-101B-9397-08002B2CF9AE}" pid="6" name="HCLClassification">
    <vt:lpwstr>HCL_Cla5s_P3rs0nalUs3</vt:lpwstr>
  </property>
</Properties>
</file>