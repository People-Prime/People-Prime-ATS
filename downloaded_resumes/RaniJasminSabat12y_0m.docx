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088"/>
        <w:gridCol w:w="1542"/>
      </w:tblGrid>
      <w:tr w14:paraId="0DE965D4" w14:textId="77777777" w:rsidTr="00853081">
        <w:tblPrEx>
          <w:tblW w:w="0" w:type="auto"/>
          <w:tblBorders>
            <w:top w:val="none" w:sz="0" w:space="0" w:color="auto"/>
            <w:left w:val="none" w:sz="0" w:space="0" w:color="auto"/>
            <w:bottom w:val="single" w:sz="4" w:space="0" w:color="D9D9D9" w:themeColor="background1" w:themeShade="D9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7088" w:type="dxa"/>
            <w:vAlign w:val="bottom"/>
          </w:tcPr>
          <w:p w:rsidR="00095243" w:rsidRPr="00740021" w:rsidP="000E0A74" w14:paraId="44613008" w14:textId="08446EBD">
            <w:pPr>
              <w:rPr>
                <w:rFonts w:asciiTheme="majorHAnsi" w:hAnsiTheme="majorHAnsi" w:cstheme="majorHAnsi"/>
                <w:b/>
                <w:color w:val="000000"/>
                <w:sz w:val="22"/>
                <w:szCs w:val="22"/>
                <w:lang w:val="en-US"/>
              </w:rPr>
            </w:pPr>
            <w:r w:rsidRPr="00740021">
              <w:rPr>
                <w:rFonts w:asciiTheme="majorHAnsi" w:hAnsiTheme="majorHAnsi" w:cstheme="majorHAnsi"/>
                <w:b/>
                <w:color w:val="000000"/>
                <w:sz w:val="22"/>
                <w:szCs w:val="22"/>
                <w:lang w:val="en-US"/>
              </w:rPr>
              <w:t>Rani J</w:t>
            </w:r>
            <w:r w:rsidRPr="00740021" w:rsidR="00837654">
              <w:rPr>
                <w:rFonts w:asciiTheme="majorHAnsi" w:hAnsiTheme="majorHAnsi" w:cstheme="majorHAnsi"/>
                <w:b/>
                <w:color w:val="000000"/>
                <w:sz w:val="22"/>
                <w:szCs w:val="22"/>
                <w:lang w:val="en-US"/>
              </w:rPr>
              <w:t xml:space="preserve">asmin </w:t>
            </w:r>
            <w:r w:rsidRPr="00740021">
              <w:rPr>
                <w:rFonts w:asciiTheme="majorHAnsi" w:hAnsiTheme="majorHAnsi" w:cstheme="majorHAnsi"/>
                <w:b/>
                <w:color w:val="000000"/>
                <w:sz w:val="22"/>
                <w:szCs w:val="22"/>
                <w:lang w:val="en-US"/>
              </w:rPr>
              <w:t>Sabat</w:t>
            </w:r>
            <w:r w:rsidRPr="00740021">
              <w:rPr>
                <w:rFonts w:asciiTheme="majorHAnsi" w:hAnsiTheme="majorHAnsi" w:cstheme="majorHAnsi"/>
                <w:b/>
                <w:color w:val="000000"/>
                <w:sz w:val="22"/>
                <w:szCs w:val="22"/>
                <w:lang w:val="en-US"/>
              </w:rPr>
              <w:tab/>
            </w:r>
          </w:p>
          <w:p w:rsidR="00095243" w:rsidRPr="00740021" w:rsidP="000E0A74" w14:paraId="5F7C885C" w14:textId="26AA55F7">
            <w:pPr>
              <w:rPr>
                <w:rFonts w:asciiTheme="majorHAnsi" w:hAnsiTheme="majorHAnsi" w:cstheme="majorHAnsi"/>
                <w:color w:val="595959" w:themeColor="text1" w:themeTint="A6"/>
                <w:sz w:val="22"/>
                <w:szCs w:val="22"/>
                <w:lang w:val="en-US"/>
              </w:rPr>
            </w:pPr>
            <w:r w:rsidRPr="00740021">
              <w:rPr>
                <w:rFonts w:asciiTheme="majorHAnsi" w:hAnsiTheme="majorHAnsi" w:cstheme="majorHAnsi"/>
                <w:color w:val="595959" w:themeColor="text1" w:themeTint="A6"/>
                <w:sz w:val="22"/>
                <w:szCs w:val="22"/>
                <w:lang w:val="en-US"/>
              </w:rPr>
              <w:t xml:space="preserve">Senior </w:t>
            </w:r>
            <w:r w:rsidRPr="00740021" w:rsidR="00925AAB">
              <w:rPr>
                <w:rFonts w:asciiTheme="majorHAnsi" w:hAnsiTheme="majorHAnsi" w:cstheme="majorHAnsi"/>
                <w:color w:val="595959" w:themeColor="text1" w:themeTint="A6"/>
                <w:sz w:val="22"/>
                <w:szCs w:val="22"/>
                <w:lang w:val="en-US"/>
              </w:rPr>
              <w:t xml:space="preserve">Test </w:t>
            </w:r>
            <w:r w:rsidRPr="00740021" w:rsidR="005E7D84">
              <w:rPr>
                <w:rFonts w:asciiTheme="majorHAnsi" w:hAnsiTheme="majorHAnsi" w:cstheme="majorHAnsi"/>
                <w:color w:val="595959" w:themeColor="text1" w:themeTint="A6"/>
                <w:sz w:val="22"/>
                <w:szCs w:val="22"/>
                <w:lang w:val="en-US"/>
              </w:rPr>
              <w:t>Consultant</w:t>
            </w:r>
          </w:p>
          <w:p w:rsidR="00BA6E00" w:rsidRPr="00740021" w:rsidP="00925AAB" w14:paraId="5BB3B557" w14:textId="4C727111">
            <w:pPr>
              <w:spacing w:after="120"/>
              <w:rPr>
                <w:rFonts w:asciiTheme="majorHAnsi" w:hAnsiTheme="majorHAnsi" w:cstheme="majorHAnsi"/>
                <w:sz w:val="22"/>
                <w:szCs w:val="22"/>
              </w:rPr>
            </w:pPr>
            <w:hyperlink r:id="rId5" w:history="1">
              <w:r w:rsidRPr="00740021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ranijasminsabat359@gmail.com</w:t>
              </w:r>
            </w:hyperlink>
          </w:p>
          <w:p w:rsidR="00095243" w:rsidRPr="00740021" w:rsidP="00925AAB" w14:paraId="48CE9EE4" w14:textId="72811EEE">
            <w:pPr>
              <w:spacing w:after="120"/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</w:pPr>
            <w:r w:rsidRPr="00740021">
              <w:rPr>
                <w:rFonts w:asciiTheme="majorHAnsi" w:hAnsiTheme="majorHAnsi" w:cstheme="majorHAnsi"/>
                <w:sz w:val="22"/>
                <w:szCs w:val="22"/>
              </w:rPr>
              <w:t>Contact</w:t>
            </w:r>
            <w:r w:rsidRPr="00740021" w:rsidR="00673C19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740021">
              <w:rPr>
                <w:rFonts w:asciiTheme="majorHAnsi" w:hAnsiTheme="majorHAnsi" w:cstheme="majorHAnsi"/>
                <w:sz w:val="22"/>
                <w:szCs w:val="22"/>
              </w:rPr>
              <w:t>+91886199370</w:t>
            </w:r>
            <w:r w:rsidRPr="00740021" w:rsidR="00B341A7">
              <w:rPr>
                <w:rFonts w:asciiTheme="majorHAnsi" w:hAnsiTheme="majorHAnsi" w:cstheme="majorHAnsi"/>
                <w:sz w:val="22"/>
                <w:szCs w:val="22"/>
              </w:rPr>
              <w:t>6</w:t>
            </w:r>
            <w:r w:rsidRPr="00740021">
              <w:rPr>
                <w:rFonts w:asciiTheme="majorHAnsi" w:hAnsiTheme="majorHAnsi" w:cstheme="majorHAns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542" w:type="dxa"/>
          </w:tcPr>
          <w:p w:rsidR="00095243" w:rsidRPr="00740021" w:rsidP="000E0A74" w14:paraId="39B272C3" w14:textId="13505664">
            <w:pPr>
              <w:spacing w:after="120"/>
              <w:jc w:val="right"/>
              <w:rPr>
                <w:rFonts w:asciiTheme="majorHAnsi" w:hAnsiTheme="majorHAnsi" w:cstheme="majorHAnsi"/>
                <w:b/>
                <w:color w:val="000000"/>
                <w:sz w:val="22"/>
                <w:szCs w:val="22"/>
                <w:lang w:val="en-US"/>
              </w:rPr>
            </w:pPr>
          </w:p>
        </w:tc>
      </w:tr>
    </w:tbl>
    <w:p w:rsidR="00A026AA" w:rsidRPr="00740021" w:rsidP="00A026AA" w14:paraId="7F681981" w14:textId="09B5340D">
      <w:pPr>
        <w:pStyle w:val="Heading1"/>
        <w:tabs>
          <w:tab w:val="left" w:pos="0"/>
        </w:tabs>
        <w:spacing w:before="120" w:after="240"/>
        <w:rPr>
          <w:rFonts w:asciiTheme="majorHAnsi" w:hAnsiTheme="majorHAnsi" w:cstheme="majorHAnsi"/>
          <w:bCs/>
          <w:sz w:val="22"/>
          <w:szCs w:val="22"/>
        </w:rPr>
      </w:pPr>
      <w:r w:rsidRPr="00740021">
        <w:rPr>
          <w:rFonts w:asciiTheme="majorHAnsi" w:hAnsiTheme="majorHAnsi" w:cstheme="majorHAnsi"/>
          <w:bCs/>
          <w:sz w:val="22"/>
          <w:szCs w:val="22"/>
        </w:rPr>
        <w:t>Summary</w:t>
      </w:r>
    </w:p>
    <w:p w:rsidR="004A34C0" w:rsidRPr="004A34C0" w:rsidP="00910816" w14:paraId="7875BC38" w14:textId="132653A5">
      <w:pPr>
        <w:pStyle w:val="Heading1"/>
        <w:tabs>
          <w:tab w:val="left" w:pos="0"/>
        </w:tabs>
        <w:spacing w:before="120" w:after="240"/>
        <w:rPr>
          <w:rFonts w:asciiTheme="majorHAnsi" w:hAnsiTheme="majorHAnsi" w:cstheme="majorHAnsi"/>
          <w:bCs/>
          <w:sz w:val="22"/>
          <w:szCs w:val="22"/>
        </w:rPr>
      </w:pPr>
      <w:r w:rsidRPr="005D5C5A">
        <w:rPr>
          <w:rFonts w:asciiTheme="majorHAnsi" w:hAnsiTheme="majorHAnsi" w:cstheme="majorHAnsi"/>
          <w:b w:val="0"/>
          <w:bCs/>
          <w:sz w:val="22"/>
          <w:szCs w:val="22"/>
        </w:rPr>
        <w:t>Results-driven QA Test Lead</w:t>
      </w:r>
      <w:r>
        <w:rPr>
          <w:rFonts w:asciiTheme="majorHAnsi" w:hAnsiTheme="majorHAnsi" w:cstheme="majorHAnsi"/>
          <w:b w:val="0"/>
          <w:bCs/>
          <w:sz w:val="22"/>
          <w:szCs w:val="22"/>
        </w:rPr>
        <w:t xml:space="preserve"> </w:t>
      </w:r>
      <w:r w:rsidRPr="004A34C0">
        <w:rPr>
          <w:rFonts w:asciiTheme="majorHAnsi" w:hAnsiTheme="majorHAnsi" w:cstheme="majorHAnsi"/>
          <w:b w:val="0"/>
          <w:bCs/>
          <w:sz w:val="22"/>
          <w:szCs w:val="22"/>
        </w:rPr>
        <w:t>with</w:t>
      </w:r>
      <w:r>
        <w:rPr>
          <w:rFonts w:asciiTheme="majorHAnsi" w:hAnsiTheme="majorHAnsi" w:cstheme="majorHAnsi"/>
          <w:b w:val="0"/>
          <w:bCs/>
          <w:sz w:val="22"/>
          <w:szCs w:val="22"/>
        </w:rPr>
        <w:t xml:space="preserve"> </w:t>
      </w:r>
      <w:r w:rsidRPr="004A34C0">
        <w:rPr>
          <w:rFonts w:asciiTheme="majorHAnsi" w:hAnsiTheme="majorHAnsi" w:cstheme="majorHAnsi"/>
          <w:sz w:val="22"/>
          <w:szCs w:val="22"/>
        </w:rPr>
        <w:t>1</w:t>
      </w:r>
      <w:r w:rsidR="0073218C">
        <w:rPr>
          <w:rFonts w:asciiTheme="majorHAnsi" w:hAnsiTheme="majorHAnsi" w:cstheme="majorHAnsi"/>
          <w:sz w:val="22"/>
          <w:szCs w:val="22"/>
        </w:rPr>
        <w:t>2</w:t>
      </w:r>
      <w:r>
        <w:rPr>
          <w:rFonts w:asciiTheme="majorHAnsi" w:hAnsiTheme="majorHAnsi" w:cstheme="majorHAnsi"/>
          <w:b w:val="0"/>
          <w:bCs/>
          <w:sz w:val="22"/>
          <w:szCs w:val="22"/>
        </w:rPr>
        <w:t xml:space="preserve"> yr</w:t>
      </w:r>
      <w:r w:rsidRPr="004A34C0">
        <w:rPr>
          <w:rFonts w:asciiTheme="majorHAnsi" w:hAnsiTheme="majorHAnsi" w:cstheme="majorHAnsi"/>
          <w:b w:val="0"/>
          <w:bCs/>
          <w:sz w:val="22"/>
          <w:szCs w:val="22"/>
        </w:rPr>
        <w:t xml:space="preserve"> experience in </w:t>
      </w:r>
      <w:r w:rsidRPr="004A34C0">
        <w:rPr>
          <w:rFonts w:asciiTheme="majorHAnsi" w:hAnsiTheme="majorHAnsi" w:cstheme="majorHAnsi"/>
          <w:sz w:val="22"/>
          <w:szCs w:val="22"/>
        </w:rPr>
        <w:t>airline crew management</w:t>
      </w:r>
      <w:r w:rsidRPr="004A34C0">
        <w:rPr>
          <w:rFonts w:asciiTheme="majorHAnsi" w:hAnsiTheme="majorHAnsi" w:cstheme="majorHAnsi"/>
          <w:b w:val="0"/>
          <w:bCs/>
          <w:sz w:val="22"/>
          <w:szCs w:val="22"/>
        </w:rPr>
        <w:t xml:space="preserve"> system </w:t>
      </w:r>
      <w:r w:rsidRPr="005D5C5A">
        <w:rPr>
          <w:rFonts w:asciiTheme="majorHAnsi" w:hAnsiTheme="majorHAnsi" w:cstheme="majorHAnsi"/>
          <w:b w:val="0"/>
          <w:bCs/>
          <w:sz w:val="22"/>
          <w:szCs w:val="22"/>
        </w:rPr>
        <w:t>in Manual, Automation, API, UI, and AI testing across enterprise and web applications. Expertise in designing scalable automation frameworks using TypeScript and Playwright, validating REST APIs, leading end-to-end QA activities, and integrating AI-powered testing strategies. Skilled in Agile methodologies, CI/CD pipelines, defect management, and stakeholder coordination.</w:t>
      </w:r>
      <w:r>
        <w:rPr>
          <w:rFonts w:asciiTheme="majorHAnsi" w:hAnsiTheme="majorHAnsi" w:cstheme="majorHAnsi"/>
          <w:b w:val="0"/>
          <w:bCs/>
          <w:sz w:val="22"/>
          <w:szCs w:val="22"/>
        </w:rPr>
        <w:t xml:space="preserve"> </w:t>
      </w:r>
      <w:r w:rsidRPr="004A34C0">
        <w:rPr>
          <w:rFonts w:asciiTheme="majorHAnsi" w:hAnsiTheme="majorHAnsi" w:cstheme="majorHAnsi"/>
          <w:b w:val="0"/>
          <w:bCs/>
          <w:sz w:val="22"/>
          <w:szCs w:val="22"/>
        </w:rPr>
        <w:t xml:space="preserve">Experienced in testing </w:t>
      </w:r>
      <w:r w:rsidRPr="004A34C0">
        <w:rPr>
          <w:rFonts w:asciiTheme="majorHAnsi" w:hAnsiTheme="majorHAnsi" w:cstheme="majorHAnsi"/>
          <w:sz w:val="22"/>
          <w:szCs w:val="22"/>
        </w:rPr>
        <w:t>AI chatbot applications</w:t>
      </w:r>
      <w:r w:rsidRPr="004A34C0">
        <w:rPr>
          <w:rFonts w:asciiTheme="majorHAnsi" w:hAnsiTheme="majorHAnsi" w:cstheme="majorHAnsi"/>
          <w:b w:val="0"/>
          <w:bCs/>
          <w:sz w:val="22"/>
          <w:szCs w:val="22"/>
        </w:rPr>
        <w:t xml:space="preserve">, including prompt validation and response accuracy. </w:t>
      </w:r>
    </w:p>
    <w:p w:rsidR="00910816" w:rsidRPr="00740021" w:rsidP="00910816" w14:paraId="34F76FDF" w14:textId="2DAD9D3B">
      <w:pPr>
        <w:pStyle w:val="Heading1"/>
        <w:tabs>
          <w:tab w:val="left" w:pos="0"/>
        </w:tabs>
        <w:spacing w:before="120" w:after="240"/>
        <w:rPr>
          <w:rFonts w:asciiTheme="majorHAnsi" w:hAnsiTheme="majorHAnsi" w:cstheme="majorHAnsi"/>
          <w:bCs/>
          <w:sz w:val="22"/>
          <w:szCs w:val="22"/>
        </w:rPr>
      </w:pPr>
      <w:r w:rsidRPr="00740021">
        <w:rPr>
          <w:rFonts w:asciiTheme="majorHAnsi" w:hAnsiTheme="majorHAnsi" w:cstheme="majorHAnsi"/>
          <w:bCs/>
          <w:sz w:val="22"/>
          <w:szCs w:val="22"/>
        </w:rPr>
        <w:t>S</w:t>
      </w:r>
      <w:r w:rsidRPr="00740021" w:rsidR="00185DDA">
        <w:rPr>
          <w:rFonts w:asciiTheme="majorHAnsi" w:hAnsiTheme="majorHAnsi" w:cstheme="majorHAnsi"/>
          <w:bCs/>
          <w:sz w:val="22"/>
          <w:szCs w:val="22"/>
        </w:rPr>
        <w:t>killset</w:t>
      </w:r>
      <w:r w:rsidRPr="00740021">
        <w:rPr>
          <w:rFonts w:asciiTheme="majorHAnsi" w:hAnsiTheme="majorHAnsi" w:cstheme="majorHAnsi"/>
          <w:bCs/>
          <w:sz w:val="22"/>
          <w:szCs w:val="22"/>
        </w:rPr>
        <w:t xml:space="preserve"> S</w:t>
      </w:r>
      <w:r w:rsidRPr="00740021" w:rsidR="00185DDA">
        <w:rPr>
          <w:rFonts w:asciiTheme="majorHAnsi" w:hAnsiTheme="majorHAnsi" w:cstheme="majorHAnsi"/>
          <w:bCs/>
          <w:sz w:val="22"/>
          <w:szCs w:val="22"/>
        </w:rPr>
        <w:t>ummary</w:t>
      </w:r>
    </w:p>
    <w:p w:rsidR="00190AF0" w:rsidRPr="00740021" w:rsidP="009E62E2" w14:paraId="04B0EE39" w14:textId="00FE6ACC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Programming Languages: </w:t>
      </w:r>
      <w:r w:rsidRPr="00740021">
        <w:rPr>
          <w:rFonts w:asciiTheme="majorHAnsi" w:hAnsiTheme="majorHAnsi" w:cstheme="majorHAnsi"/>
          <w:b/>
          <w:bCs/>
          <w:sz w:val="22"/>
          <w:szCs w:val="22"/>
          <w:lang w:val="en-GB" w:eastAsia="ar-SA"/>
        </w:rPr>
        <w:t>J</w:t>
      </w:r>
      <w:r w:rsidRPr="00740021">
        <w:rPr>
          <w:rFonts w:asciiTheme="majorHAnsi" w:hAnsiTheme="majorHAnsi" w:cstheme="majorHAnsi"/>
          <w:b/>
          <w:bCs/>
          <w:sz w:val="22"/>
          <w:szCs w:val="22"/>
          <w:lang w:val="en-GB" w:eastAsia="ar-SA"/>
        </w:rPr>
        <w:t>avaScript</w:t>
      </w:r>
      <w:r w:rsidRPr="00740021" w:rsidR="00B9347E">
        <w:rPr>
          <w:rFonts w:asciiTheme="majorHAnsi" w:hAnsiTheme="majorHAnsi" w:cstheme="majorHAnsi"/>
          <w:b/>
          <w:bCs/>
          <w:sz w:val="22"/>
          <w:szCs w:val="22"/>
          <w:lang w:val="en-GB" w:eastAsia="ar-SA"/>
        </w:rPr>
        <w:t>,TypeScript</w:t>
      </w:r>
    </w:p>
    <w:p w:rsidR="009E62E2" w:rsidRPr="00740021" w:rsidP="009E62E2" w14:paraId="592BA42D" w14:textId="443B1AA0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Tools</w:t>
      </w:r>
      <w:r w:rsidRPr="00740021" w:rsidR="00D33B88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: </w:t>
      </w:r>
      <w:r w:rsidRPr="00740021" w:rsidR="00D33B88">
        <w:rPr>
          <w:rFonts w:asciiTheme="majorHAnsi" w:hAnsiTheme="majorHAnsi" w:cstheme="majorHAnsi"/>
          <w:b/>
          <w:sz w:val="22"/>
          <w:szCs w:val="22"/>
          <w:lang w:val="en-GB" w:eastAsia="ar-SA"/>
        </w:rPr>
        <w:t>Playwright</w:t>
      </w:r>
      <w:r w:rsidRPr="00740021" w:rsidR="00D33B88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, </w:t>
      </w:r>
      <w:r w:rsidRPr="00740021" w:rsidR="00D33B88">
        <w:rPr>
          <w:rFonts w:asciiTheme="majorHAnsi" w:hAnsiTheme="majorHAnsi" w:cstheme="majorHAnsi"/>
          <w:b/>
          <w:sz w:val="22"/>
          <w:szCs w:val="22"/>
          <w:lang w:val="en-GB" w:eastAsia="ar-SA"/>
        </w:rPr>
        <w:t>webdriver</w:t>
      </w:r>
      <w:r w:rsidRPr="00740021" w:rsidR="00D33B88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</w:t>
      </w:r>
      <w:r w:rsidRPr="00740021" w:rsidR="00D33B88">
        <w:rPr>
          <w:rFonts w:asciiTheme="majorHAnsi" w:hAnsiTheme="majorHAnsi" w:cstheme="majorHAnsi"/>
          <w:b/>
          <w:sz w:val="22"/>
          <w:szCs w:val="22"/>
          <w:lang w:val="en-GB" w:eastAsia="ar-SA"/>
        </w:rPr>
        <w:t>io</w:t>
      </w:r>
      <w:r w:rsidRPr="00740021">
        <w:rPr>
          <w:rFonts w:asciiTheme="majorHAnsi" w:hAnsiTheme="majorHAnsi" w:cstheme="majorHAnsi"/>
          <w:b/>
          <w:sz w:val="22"/>
          <w:szCs w:val="22"/>
          <w:lang w:val="en-GB" w:eastAsia="ar-SA"/>
        </w:rPr>
        <w:t>,Postman</w:t>
      </w:r>
    </w:p>
    <w:p w:rsidR="009E62E2" w:rsidRPr="00740021" w:rsidP="009E62E2" w14:paraId="7441BAC4" w14:textId="616E9672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Frameworks: </w:t>
      </w:r>
      <w:r w:rsidRPr="00740021">
        <w:rPr>
          <w:rFonts w:asciiTheme="majorHAnsi" w:hAnsiTheme="majorHAnsi" w:cstheme="majorHAnsi"/>
          <w:b/>
          <w:sz w:val="22"/>
          <w:szCs w:val="22"/>
          <w:lang w:val="en-GB" w:eastAsia="ar-SA"/>
        </w:rPr>
        <w:t>POM</w:t>
      </w:r>
    </w:p>
    <w:p w:rsidR="009E62E2" w:rsidRPr="00740021" w:rsidP="009E62E2" w14:paraId="18A6E9EA" w14:textId="4050A201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Defect tracking tools: </w:t>
      </w:r>
      <w:r w:rsidRPr="00740021">
        <w:rPr>
          <w:rFonts w:asciiTheme="majorHAnsi" w:hAnsiTheme="majorHAnsi" w:cstheme="majorHAnsi"/>
          <w:b/>
          <w:sz w:val="22"/>
          <w:szCs w:val="22"/>
          <w:lang w:val="en-GB" w:eastAsia="ar-SA"/>
        </w:rPr>
        <w:t>JIRA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,</w:t>
      </w:r>
      <w:r w:rsidRPr="00740021" w:rsidR="0008663C">
        <w:rPr>
          <w:rFonts w:asciiTheme="majorHAnsi" w:hAnsiTheme="majorHAnsi" w:cstheme="majorHAnsi"/>
          <w:b/>
          <w:sz w:val="22"/>
          <w:szCs w:val="22"/>
          <w:lang w:val="en-GB" w:eastAsia="ar-SA"/>
        </w:rPr>
        <w:t>ZEPHYR</w:t>
      </w:r>
      <w:r w:rsidRPr="00740021" w:rsidR="004C7EE0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</w:t>
      </w:r>
      <w:r w:rsidRPr="00740021" w:rsidR="0008663C">
        <w:rPr>
          <w:rFonts w:asciiTheme="majorHAnsi" w:hAnsiTheme="majorHAnsi" w:cstheme="majorHAnsi"/>
          <w:b/>
          <w:sz w:val="22"/>
          <w:szCs w:val="22"/>
          <w:lang w:val="en-GB" w:eastAsia="ar-SA"/>
        </w:rPr>
        <w:t>,</w:t>
      </w:r>
      <w:r w:rsidRPr="00740021">
        <w:rPr>
          <w:rFonts w:asciiTheme="majorHAnsi" w:hAnsiTheme="majorHAnsi" w:cstheme="majorHAnsi"/>
          <w:b/>
          <w:sz w:val="22"/>
          <w:szCs w:val="22"/>
          <w:lang w:val="en-GB" w:eastAsia="ar-SA"/>
        </w:rPr>
        <w:t>HP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</w:t>
      </w:r>
      <w:r w:rsidRPr="00740021">
        <w:rPr>
          <w:rFonts w:asciiTheme="majorHAnsi" w:hAnsiTheme="majorHAnsi" w:cstheme="majorHAnsi"/>
          <w:b/>
          <w:sz w:val="22"/>
          <w:szCs w:val="22"/>
          <w:lang w:val="en-GB" w:eastAsia="ar-SA"/>
        </w:rPr>
        <w:t>ALM</w:t>
      </w:r>
    </w:p>
    <w:p w:rsidR="009E62E2" w:rsidRPr="00740021" w:rsidP="009E62E2" w14:paraId="56688176" w14:textId="23AA9B64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Devops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Skills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: Jenkins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, </w:t>
      </w:r>
      <w:r w:rsidRPr="00740021" w:rsidR="00533593">
        <w:rPr>
          <w:rFonts w:asciiTheme="majorHAnsi" w:hAnsiTheme="majorHAnsi" w:cstheme="majorHAnsi"/>
          <w:bCs/>
          <w:sz w:val="22"/>
          <w:szCs w:val="22"/>
          <w:lang w:val="en-GB" w:eastAsia="ar-SA"/>
        </w:rPr>
        <w:t>Splunk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,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Kubernetes</w:t>
      </w:r>
      <w:r w:rsidR="00A3544E">
        <w:rPr>
          <w:rFonts w:asciiTheme="majorHAnsi" w:hAnsiTheme="majorHAnsi" w:cstheme="majorHAnsi"/>
          <w:bCs/>
          <w:sz w:val="22"/>
          <w:szCs w:val="22"/>
          <w:lang w:val="en-GB" w:eastAsia="ar-SA"/>
        </w:rPr>
        <w:t>,Microsoft</w:t>
      </w:r>
      <w:r w:rsidR="00A3544E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Azure,</w:t>
      </w:r>
      <w:r w:rsidR="00A14FD3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</w:t>
      </w:r>
      <w:r w:rsidR="00A3544E">
        <w:rPr>
          <w:rFonts w:asciiTheme="majorHAnsi" w:hAnsiTheme="majorHAnsi" w:cstheme="majorHAnsi"/>
          <w:bCs/>
          <w:sz w:val="22"/>
          <w:szCs w:val="22"/>
          <w:lang w:val="en-GB" w:eastAsia="ar-SA"/>
        </w:rPr>
        <w:t>AWS</w:t>
      </w:r>
    </w:p>
    <w:p w:rsidR="009E62E2" w:rsidRPr="00740021" w:rsidP="009E62E2" w14:paraId="3B38483F" w14:textId="0627F1C6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Leadership Skills: 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Test plans, Test Strategy, Test Scenarios, and cases</w:t>
      </w:r>
    </w:p>
    <w:p w:rsidR="009E62E2" w:rsidP="009E62E2" w14:paraId="79386BE8" w14:textId="76096B60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Testing: </w:t>
      </w:r>
      <w:r w:rsidRPr="00DB75DF" w:rsidR="00DB75DF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UI Testing, API Testing, Regression, Functional, </w:t>
      </w:r>
      <w:r w:rsidRPr="00DB75DF" w:rsidR="00DB75DF">
        <w:rPr>
          <w:rFonts w:asciiTheme="majorHAnsi" w:hAnsiTheme="majorHAnsi" w:cstheme="majorHAnsi"/>
          <w:b/>
          <w:sz w:val="22"/>
          <w:szCs w:val="22"/>
          <w:lang w:val="en-GB" w:eastAsia="ar-SA"/>
        </w:rPr>
        <w:t>AI Testing</w:t>
      </w:r>
    </w:p>
    <w:p w:rsidR="00DB75DF" w:rsidP="009E62E2" w14:paraId="1CDF8054" w14:textId="75B29FF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DB75DF">
        <w:rPr>
          <w:rFonts w:asciiTheme="majorHAnsi" w:hAnsiTheme="majorHAnsi" w:cstheme="majorHAnsi"/>
          <w:b/>
          <w:bCs/>
          <w:sz w:val="22"/>
          <w:szCs w:val="22"/>
          <w:lang w:val="en-GB" w:eastAsia="ar-SA"/>
        </w:rPr>
        <w:t>AI Tools:</w:t>
      </w:r>
      <w:r w:rsidRPr="00DB75DF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</w:t>
      </w:r>
      <w:r w:rsidR="005D5C5A">
        <w:rPr>
          <w:rFonts w:asciiTheme="majorHAnsi" w:hAnsiTheme="majorHAnsi" w:cstheme="majorHAnsi"/>
          <w:bCs/>
          <w:sz w:val="22"/>
          <w:szCs w:val="22"/>
          <w:lang w:val="en-GB" w:eastAsia="ar-SA"/>
        </w:rPr>
        <w:t>Playwright with MCP</w:t>
      </w:r>
    </w:p>
    <w:p w:rsidR="00DB75DF" w:rsidRPr="00740021" w:rsidP="009E62E2" w14:paraId="2FB7BD90" w14:textId="4BC9D520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DB75DF">
        <w:rPr>
          <w:rFonts w:asciiTheme="majorHAnsi" w:hAnsiTheme="majorHAnsi" w:cstheme="majorHAnsi"/>
          <w:b/>
          <w:bCs/>
          <w:sz w:val="22"/>
          <w:szCs w:val="22"/>
          <w:lang w:val="en-GB" w:eastAsia="ar-SA"/>
        </w:rPr>
        <w:t>CI/CD:</w:t>
      </w:r>
      <w:r w:rsidRPr="00DB75DF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GitHub Actions, Jenkins</w:t>
      </w:r>
    </w:p>
    <w:p w:rsidR="009E62E2" w:rsidRPr="00740021" w:rsidP="009E62E2" w14:paraId="04909E05" w14:textId="0EF1B558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Methodologies: </w:t>
      </w:r>
      <w:r w:rsidRPr="00740021">
        <w:rPr>
          <w:rFonts w:asciiTheme="majorHAnsi" w:hAnsiTheme="majorHAnsi" w:cstheme="majorHAnsi"/>
          <w:b/>
          <w:sz w:val="22"/>
          <w:szCs w:val="22"/>
          <w:lang w:val="en-GB" w:eastAsia="ar-SA"/>
        </w:rPr>
        <w:t>AGILE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(SCRU</w:t>
      </w:r>
      <w:r w:rsidR="00DB75DF">
        <w:rPr>
          <w:rFonts w:asciiTheme="majorHAnsi" w:hAnsiTheme="majorHAnsi" w:cstheme="majorHAnsi"/>
          <w:bCs/>
          <w:sz w:val="22"/>
          <w:szCs w:val="22"/>
          <w:lang w:val="en-GB" w:eastAsia="ar-SA"/>
        </w:rPr>
        <w:t>M)</w:t>
      </w:r>
    </w:p>
    <w:p w:rsidR="002F07C5" w:rsidP="009E62E2" w14:paraId="50BAFCAF" w14:textId="73C0395C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AI Skills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– </w:t>
      </w:r>
      <w:r w:rsidRPr="00222BFC" w:rsidR="005D5C5A">
        <w:rPr>
          <w:rFonts w:asciiTheme="majorHAnsi" w:hAnsiTheme="majorHAnsi" w:cstheme="majorHAnsi"/>
          <w:b/>
          <w:sz w:val="22"/>
          <w:szCs w:val="22"/>
          <w:lang w:val="en-GB" w:eastAsia="ar-SA"/>
        </w:rPr>
        <w:t xml:space="preserve">Prompt validation, AI chatbot testing, LLM response validation, Guardrail </w:t>
      </w:r>
      <w:r w:rsidRPr="00222BFC" w:rsidR="005D5C5A">
        <w:rPr>
          <w:rFonts w:asciiTheme="majorHAnsi" w:hAnsiTheme="majorHAnsi" w:cstheme="majorHAnsi"/>
          <w:b/>
          <w:sz w:val="22"/>
          <w:szCs w:val="22"/>
          <w:lang w:val="en-GB" w:eastAsia="ar-SA"/>
        </w:rPr>
        <w:t>testing</w:t>
      </w:r>
      <w:r w:rsidRPr="00222BFC" w:rsidR="00D9021A">
        <w:rPr>
          <w:rFonts w:asciiTheme="majorHAnsi" w:hAnsiTheme="majorHAnsi" w:cstheme="majorHAnsi"/>
          <w:b/>
          <w:sz w:val="22"/>
          <w:szCs w:val="22"/>
          <w:lang w:val="en-GB" w:eastAsia="ar-SA"/>
        </w:rPr>
        <w:t>,</w:t>
      </w:r>
      <w:r w:rsidRPr="00222BFC" w:rsidR="004A092C">
        <w:rPr>
          <w:rFonts w:asciiTheme="majorHAnsi" w:hAnsiTheme="majorHAnsi" w:cstheme="majorHAnsi"/>
          <w:b/>
          <w:sz w:val="22"/>
          <w:szCs w:val="22"/>
          <w:lang w:val="en-GB" w:eastAsia="ar-SA"/>
        </w:rPr>
        <w:t>Hallucination</w:t>
      </w:r>
      <w:r w:rsidRPr="00222BFC" w:rsidR="00D9021A">
        <w:rPr>
          <w:rFonts w:asciiTheme="majorHAnsi" w:hAnsiTheme="majorHAnsi" w:cstheme="majorHAnsi"/>
          <w:b/>
          <w:sz w:val="22"/>
          <w:szCs w:val="22"/>
          <w:lang w:val="en-GB" w:eastAsia="ar-SA"/>
        </w:rPr>
        <w:t xml:space="preserve"> Golden dataset, </w:t>
      </w:r>
      <w:r w:rsidRPr="00222BFC" w:rsidR="00D9021A">
        <w:rPr>
          <w:rFonts w:asciiTheme="majorHAnsi" w:hAnsiTheme="majorHAnsi" w:cstheme="majorHAnsi"/>
          <w:b/>
          <w:sz w:val="22"/>
          <w:szCs w:val="22"/>
          <w:lang w:val="en-GB" w:eastAsia="ar-SA"/>
        </w:rPr>
        <w:t>RAG</w:t>
      </w:r>
      <w:r w:rsidRPr="00222BFC" w:rsidR="00E8696F">
        <w:rPr>
          <w:rFonts w:asciiTheme="majorHAnsi" w:hAnsiTheme="majorHAnsi" w:cstheme="majorHAnsi"/>
          <w:b/>
          <w:sz w:val="22"/>
          <w:szCs w:val="22"/>
          <w:lang w:val="en-GB" w:eastAsia="ar-SA"/>
        </w:rPr>
        <w:t xml:space="preserve"> </w:t>
      </w:r>
      <w:r w:rsidRPr="00222BFC" w:rsidR="00743AD2">
        <w:rPr>
          <w:rFonts w:asciiTheme="majorHAnsi" w:hAnsiTheme="majorHAnsi" w:cstheme="majorHAnsi"/>
          <w:b/>
          <w:sz w:val="22"/>
          <w:szCs w:val="22"/>
          <w:lang w:val="en-GB" w:eastAsia="ar-SA"/>
        </w:rPr>
        <w:t>,</w:t>
      </w:r>
      <w:r w:rsidRPr="00222BFC" w:rsidR="00743AD2">
        <w:rPr>
          <w:b/>
        </w:rPr>
        <w:t xml:space="preserve"> </w:t>
      </w:r>
      <w:r w:rsidRPr="00222BFC" w:rsidR="00743AD2">
        <w:rPr>
          <w:b/>
        </w:rPr>
        <w:t>DeepEval</w:t>
      </w:r>
    </w:p>
    <w:p w:rsidR="00DB75DF" w:rsidRPr="00881F54" w:rsidP="009E62E2" w14:paraId="032CABC6" w14:textId="198DDEF6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/>
          <w:sz w:val="22"/>
          <w:szCs w:val="22"/>
          <w:lang w:val="en-GB" w:eastAsia="ar-SA"/>
        </w:rPr>
      </w:pPr>
      <w:r w:rsidRPr="00DB75DF">
        <w:rPr>
          <w:rFonts w:asciiTheme="majorHAnsi" w:hAnsiTheme="majorHAnsi" w:cstheme="majorHAnsi"/>
          <w:b/>
          <w:bCs/>
          <w:sz w:val="22"/>
          <w:szCs w:val="22"/>
          <w:lang w:val="en-GB" w:eastAsia="ar-SA"/>
        </w:rPr>
        <w:t>Others:</w:t>
      </w:r>
      <w:r w:rsidRPr="00DB75DF">
        <w:rPr>
          <w:rFonts w:asciiTheme="majorHAnsi" w:hAnsiTheme="majorHAnsi" w:cstheme="majorHAnsi"/>
          <w:b/>
          <w:sz w:val="22"/>
          <w:szCs w:val="22"/>
          <w:lang w:val="en-GB" w:eastAsia="ar-SA"/>
        </w:rPr>
        <w:t xml:space="preserve"> Git, Docker, Test Reporting (Allure, HTML)</w:t>
      </w:r>
    </w:p>
    <w:p w:rsidR="006F382A" w:rsidRPr="00740021" w:rsidP="006F382A" w14:paraId="0F74BC36" w14:textId="77777777">
      <w:pPr>
        <w:pStyle w:val="public-draftstyledefault-unorderedlistitem"/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</w:p>
    <w:p w:rsidR="006F382A" w:rsidRPr="00740021" w:rsidP="006F382A" w14:paraId="136D3633" w14:textId="77777777">
      <w:pPr>
        <w:pStyle w:val="Heading1"/>
        <w:rPr>
          <w:rFonts w:asciiTheme="majorHAnsi" w:hAnsiTheme="majorHAnsi" w:cstheme="majorHAnsi"/>
          <w:sz w:val="22"/>
          <w:szCs w:val="22"/>
        </w:rPr>
      </w:pPr>
      <w:r w:rsidRPr="00740021">
        <w:rPr>
          <w:rFonts w:asciiTheme="majorHAnsi" w:hAnsiTheme="majorHAnsi" w:cstheme="majorHAnsi"/>
          <w:sz w:val="22"/>
          <w:szCs w:val="22"/>
        </w:rPr>
        <w:t>EXPERIENCE</w:t>
      </w:r>
    </w:p>
    <w:p w:rsidR="006F382A" w:rsidRPr="00740021" w:rsidP="006F382A" w14:paraId="5FC50C7B" w14:textId="67F16032">
      <w:pPr>
        <w:spacing w:before="57"/>
        <w:ind w:left="360"/>
        <w:rPr>
          <w:rFonts w:asciiTheme="majorHAnsi" w:hAnsiTheme="majorHAnsi" w:cstheme="majorHAnsi"/>
          <w:bCs/>
          <w:sz w:val="22"/>
          <w:szCs w:val="22"/>
        </w:rPr>
      </w:pPr>
      <w:r w:rsidRPr="00740021">
        <w:rPr>
          <w:rFonts w:asciiTheme="majorHAnsi" w:hAnsiTheme="majorHAnsi" w:cstheme="majorHAnsi"/>
          <w:bCs/>
          <w:sz w:val="22"/>
          <w:szCs w:val="22"/>
        </w:rPr>
        <w:t>Senior Test Consultant| IBS Software, Bangalore</w:t>
      </w:r>
    </w:p>
    <w:p w:rsidR="006F382A" w:rsidRPr="00740021" w:rsidP="006F382A" w14:paraId="257CAF3D" w14:textId="5956C7E7">
      <w:pPr>
        <w:pStyle w:val="ListParagraph"/>
        <w:widowControl w:val="0"/>
        <w:numPr>
          <w:ilvl w:val="0"/>
          <w:numId w:val="39"/>
        </w:numPr>
        <w:tabs>
          <w:tab w:val="left" w:pos="720"/>
        </w:tabs>
        <w:suppressAutoHyphens w:val="0"/>
        <w:autoSpaceDE w:val="0"/>
        <w:autoSpaceDN w:val="0"/>
        <w:spacing w:before="239"/>
        <w:ind w:left="720" w:hanging="360"/>
        <w:contextualSpacing w:val="0"/>
        <w:rPr>
          <w:rFonts w:asciiTheme="majorHAnsi" w:hAnsiTheme="majorHAnsi" w:cstheme="majorHAnsi"/>
          <w:bCs/>
          <w:sz w:val="22"/>
          <w:szCs w:val="22"/>
        </w:rPr>
      </w:pPr>
      <w:r w:rsidRPr="00740021">
        <w:rPr>
          <w:rFonts w:asciiTheme="majorHAnsi" w:hAnsiTheme="majorHAnsi" w:cstheme="majorHAnsi"/>
          <w:bCs/>
          <w:sz w:val="22"/>
          <w:szCs w:val="22"/>
        </w:rPr>
        <w:t xml:space="preserve">Sep 2018 – </w:t>
      </w:r>
      <w:r w:rsidR="00847A57">
        <w:rPr>
          <w:rFonts w:asciiTheme="majorHAnsi" w:hAnsiTheme="majorHAnsi" w:cstheme="majorHAnsi"/>
          <w:bCs/>
          <w:sz w:val="22"/>
          <w:szCs w:val="22"/>
        </w:rPr>
        <w:t>02.02.2026</w:t>
      </w:r>
    </w:p>
    <w:p w:rsidR="006F382A" w:rsidRPr="00740021" w:rsidP="006F382A" w14:paraId="3B5B87DC" w14:textId="55BF6C41">
      <w:pPr>
        <w:spacing w:before="237"/>
        <w:ind w:left="360"/>
        <w:rPr>
          <w:rFonts w:asciiTheme="majorHAnsi" w:hAnsiTheme="majorHAnsi" w:cstheme="majorHAnsi"/>
          <w:bCs/>
          <w:sz w:val="22"/>
          <w:szCs w:val="22"/>
        </w:rPr>
      </w:pPr>
      <w:r w:rsidRPr="00740021">
        <w:rPr>
          <w:rFonts w:asciiTheme="majorHAnsi" w:hAnsiTheme="majorHAnsi" w:cstheme="majorHAnsi"/>
          <w:bCs/>
          <w:sz w:val="22"/>
          <w:szCs w:val="22"/>
        </w:rPr>
        <w:t>Information Testing-II | HPE, Bangalore</w:t>
      </w:r>
    </w:p>
    <w:p w:rsidR="006F382A" w:rsidRPr="00740021" w:rsidP="006F382A" w14:paraId="4177CE73" w14:textId="1B574DD0">
      <w:pPr>
        <w:pStyle w:val="ListParagraph"/>
        <w:widowControl w:val="0"/>
        <w:numPr>
          <w:ilvl w:val="0"/>
          <w:numId w:val="39"/>
        </w:numPr>
        <w:tabs>
          <w:tab w:val="left" w:pos="720"/>
        </w:tabs>
        <w:suppressAutoHyphens w:val="0"/>
        <w:autoSpaceDE w:val="0"/>
        <w:autoSpaceDN w:val="0"/>
        <w:spacing w:before="238"/>
        <w:ind w:left="720" w:hanging="360"/>
        <w:contextualSpacing w:val="0"/>
        <w:rPr>
          <w:rFonts w:asciiTheme="majorHAnsi" w:hAnsiTheme="majorHAnsi" w:cstheme="majorHAnsi"/>
          <w:bCs/>
          <w:sz w:val="22"/>
          <w:szCs w:val="22"/>
        </w:rPr>
      </w:pPr>
      <w:r w:rsidRPr="00740021">
        <w:rPr>
          <w:rFonts w:asciiTheme="majorHAnsi" w:hAnsiTheme="majorHAnsi" w:cstheme="majorHAnsi"/>
          <w:bCs/>
          <w:sz w:val="22"/>
          <w:szCs w:val="22"/>
        </w:rPr>
        <w:t>Aug 2016 – Sep 2018</w:t>
      </w:r>
    </w:p>
    <w:p w:rsidR="006F382A" w:rsidRPr="00740021" w:rsidP="006F382A" w14:paraId="153A783E" w14:textId="73919D28">
      <w:pPr>
        <w:spacing w:before="237"/>
        <w:ind w:left="360"/>
        <w:rPr>
          <w:rFonts w:asciiTheme="majorHAnsi" w:hAnsiTheme="majorHAnsi" w:cstheme="majorHAnsi"/>
          <w:bCs/>
          <w:sz w:val="22"/>
          <w:szCs w:val="22"/>
        </w:rPr>
      </w:pPr>
      <w:r w:rsidRPr="00740021">
        <w:rPr>
          <w:rFonts w:asciiTheme="majorHAnsi" w:hAnsiTheme="majorHAnsi" w:cstheme="majorHAnsi"/>
          <w:bCs/>
          <w:sz w:val="22"/>
          <w:szCs w:val="22"/>
        </w:rPr>
        <w:t xml:space="preserve">Senior Test Engineer | </w:t>
      </w:r>
      <w:r w:rsidRPr="00740021">
        <w:rPr>
          <w:rFonts w:asciiTheme="majorHAnsi" w:hAnsiTheme="majorHAnsi" w:cstheme="majorHAnsi"/>
          <w:bCs/>
          <w:sz w:val="22"/>
          <w:szCs w:val="22"/>
        </w:rPr>
        <w:t>Marlabs</w:t>
      </w:r>
      <w:r w:rsidRPr="00740021">
        <w:rPr>
          <w:rFonts w:asciiTheme="majorHAnsi" w:hAnsiTheme="majorHAnsi" w:cstheme="majorHAnsi"/>
          <w:bCs/>
          <w:sz w:val="22"/>
          <w:szCs w:val="22"/>
        </w:rPr>
        <w:t xml:space="preserve">, </w:t>
      </w:r>
      <w:r w:rsidRPr="00740021">
        <w:rPr>
          <w:rFonts w:asciiTheme="majorHAnsi" w:hAnsiTheme="majorHAnsi" w:cstheme="majorHAnsi"/>
          <w:bCs/>
          <w:sz w:val="22"/>
          <w:szCs w:val="22"/>
        </w:rPr>
        <w:t>Banglore</w:t>
      </w:r>
    </w:p>
    <w:p w:rsidR="006F382A" w:rsidRPr="00740021" w:rsidP="006F382A" w14:paraId="4FA55854" w14:textId="56206FD4">
      <w:pPr>
        <w:pStyle w:val="ListParagraph"/>
        <w:widowControl w:val="0"/>
        <w:numPr>
          <w:ilvl w:val="0"/>
          <w:numId w:val="39"/>
        </w:numPr>
        <w:tabs>
          <w:tab w:val="left" w:pos="720"/>
        </w:tabs>
        <w:suppressAutoHyphens w:val="0"/>
        <w:autoSpaceDE w:val="0"/>
        <w:autoSpaceDN w:val="0"/>
        <w:spacing w:before="243"/>
        <w:ind w:left="720" w:hanging="360"/>
        <w:contextualSpacing w:val="0"/>
        <w:rPr>
          <w:rFonts w:asciiTheme="majorHAnsi" w:hAnsiTheme="majorHAnsi" w:cstheme="majorHAnsi"/>
          <w:bCs/>
          <w:sz w:val="22"/>
          <w:szCs w:val="22"/>
        </w:rPr>
      </w:pPr>
      <w:r w:rsidRPr="00740021">
        <w:rPr>
          <w:rFonts w:asciiTheme="majorHAnsi" w:hAnsiTheme="majorHAnsi" w:cstheme="majorHAnsi"/>
          <w:bCs/>
          <w:sz w:val="22"/>
          <w:szCs w:val="22"/>
        </w:rPr>
        <w:t>Mar 2016 – Aug 2016</w:t>
      </w:r>
    </w:p>
    <w:p w:rsidR="006F382A" w:rsidRPr="00740021" w:rsidP="006F382A" w14:paraId="2C37EF37" w14:textId="6ECD1BA6">
      <w:pPr>
        <w:spacing w:before="237"/>
        <w:ind w:left="360"/>
        <w:rPr>
          <w:rFonts w:asciiTheme="majorHAnsi" w:hAnsiTheme="majorHAnsi" w:cstheme="majorHAnsi"/>
          <w:bCs/>
          <w:sz w:val="22"/>
          <w:szCs w:val="22"/>
        </w:rPr>
      </w:pPr>
      <w:r w:rsidRPr="00740021">
        <w:rPr>
          <w:rFonts w:asciiTheme="majorHAnsi" w:hAnsiTheme="majorHAnsi" w:cstheme="majorHAnsi"/>
          <w:bCs/>
          <w:sz w:val="22"/>
          <w:szCs w:val="22"/>
        </w:rPr>
        <w:t>Senior Test Engineer | HCL Technologies, Chennai</w:t>
      </w:r>
    </w:p>
    <w:p w:rsidR="006F382A" w:rsidRPr="00740021" w:rsidP="006F382A" w14:paraId="78E0D7DC" w14:textId="23FDA940">
      <w:pPr>
        <w:pStyle w:val="ListParagraph"/>
        <w:widowControl w:val="0"/>
        <w:numPr>
          <w:ilvl w:val="0"/>
          <w:numId w:val="39"/>
        </w:numPr>
        <w:tabs>
          <w:tab w:val="left" w:pos="720"/>
        </w:tabs>
        <w:suppressAutoHyphens w:val="0"/>
        <w:autoSpaceDE w:val="0"/>
        <w:autoSpaceDN w:val="0"/>
        <w:spacing w:before="243"/>
        <w:ind w:left="720" w:hanging="360"/>
        <w:contextualSpacing w:val="0"/>
        <w:rPr>
          <w:rFonts w:asciiTheme="majorHAnsi" w:hAnsiTheme="majorHAnsi" w:cstheme="majorHAnsi"/>
          <w:bCs/>
          <w:sz w:val="22"/>
          <w:szCs w:val="22"/>
        </w:rPr>
      </w:pPr>
      <w:r w:rsidRPr="00740021">
        <w:rPr>
          <w:rFonts w:asciiTheme="majorHAnsi" w:hAnsiTheme="majorHAnsi" w:cstheme="majorHAnsi"/>
          <w:bCs/>
          <w:sz w:val="22"/>
          <w:szCs w:val="22"/>
        </w:rPr>
        <w:t>Dec 2014 – Jan 2016</w:t>
      </w:r>
    </w:p>
    <w:p w:rsidR="006F382A" w:rsidRPr="00740021" w:rsidP="006F382A" w14:paraId="46D46E9E" w14:textId="313C2835">
      <w:pPr>
        <w:spacing w:before="237"/>
        <w:ind w:left="360"/>
        <w:rPr>
          <w:rFonts w:asciiTheme="majorHAnsi" w:hAnsiTheme="majorHAnsi" w:cstheme="majorHAnsi"/>
          <w:bCs/>
          <w:sz w:val="22"/>
          <w:szCs w:val="22"/>
        </w:rPr>
      </w:pPr>
      <w:r w:rsidRPr="00740021">
        <w:rPr>
          <w:rFonts w:asciiTheme="majorHAnsi" w:hAnsiTheme="majorHAnsi" w:cstheme="majorHAnsi"/>
          <w:bCs/>
          <w:sz w:val="22"/>
          <w:szCs w:val="22"/>
        </w:rPr>
        <w:t xml:space="preserve">Test Engineer | Randstad India, </w:t>
      </w:r>
      <w:r w:rsidRPr="00740021">
        <w:rPr>
          <w:rFonts w:asciiTheme="majorHAnsi" w:hAnsiTheme="majorHAnsi" w:cstheme="majorHAnsi"/>
          <w:bCs/>
          <w:sz w:val="22"/>
          <w:szCs w:val="22"/>
        </w:rPr>
        <w:t>Banglore</w:t>
      </w:r>
    </w:p>
    <w:p w:rsidR="006F382A" w:rsidRPr="00935C02" w:rsidP="00935C02" w14:paraId="30083B37" w14:textId="099179C5">
      <w:pPr>
        <w:pStyle w:val="ListParagraph"/>
        <w:widowControl w:val="0"/>
        <w:numPr>
          <w:ilvl w:val="0"/>
          <w:numId w:val="39"/>
        </w:numPr>
        <w:tabs>
          <w:tab w:val="left" w:pos="720"/>
        </w:tabs>
        <w:suppressAutoHyphens w:val="0"/>
        <w:autoSpaceDE w:val="0"/>
        <w:autoSpaceDN w:val="0"/>
        <w:spacing w:before="243"/>
        <w:ind w:left="720" w:hanging="360"/>
        <w:contextualSpacing w:val="0"/>
        <w:rPr>
          <w:rFonts w:asciiTheme="majorHAnsi" w:hAnsiTheme="majorHAnsi" w:cstheme="majorHAnsi"/>
          <w:bCs/>
          <w:sz w:val="22"/>
          <w:szCs w:val="22"/>
        </w:rPr>
      </w:pPr>
      <w:r w:rsidRPr="00740021">
        <w:rPr>
          <w:rFonts w:asciiTheme="majorHAnsi" w:hAnsiTheme="majorHAnsi" w:cstheme="majorHAnsi"/>
          <w:bCs/>
          <w:sz w:val="22"/>
          <w:szCs w:val="22"/>
        </w:rPr>
        <w:t>Dec 2011 – Nov 201</w:t>
      </w:r>
      <w:r w:rsidR="00C3388E">
        <w:rPr>
          <w:rFonts w:asciiTheme="majorHAnsi" w:hAnsiTheme="majorHAnsi" w:cstheme="majorHAnsi"/>
          <w:bCs/>
          <w:sz w:val="22"/>
          <w:szCs w:val="22"/>
        </w:rPr>
        <w:t>4</w:t>
      </w:r>
    </w:p>
    <w:p w:rsidR="00DC4C42" w:rsidRPr="002D2FCA" w:rsidP="00DC4C42" w14:paraId="2BCED6CF" w14:textId="4A2091AB">
      <w:pPr>
        <w:pStyle w:val="Heading1"/>
        <w:spacing w:before="1"/>
        <w:rPr>
          <w:rFonts w:asciiTheme="majorHAnsi" w:hAnsiTheme="majorHAnsi" w:cstheme="majorHAnsi"/>
          <w:sz w:val="22"/>
          <w:szCs w:val="22"/>
        </w:rPr>
      </w:pPr>
      <w:r w:rsidRPr="00740021">
        <w:rPr>
          <w:rFonts w:asciiTheme="majorHAnsi" w:hAnsiTheme="majorHAnsi" w:cstheme="majorHAnsi"/>
          <w:sz w:val="22"/>
          <w:szCs w:val="22"/>
        </w:rPr>
        <w:t xml:space="preserve">     </w:t>
      </w:r>
      <w:r w:rsidRPr="002D2FCA">
        <w:rPr>
          <w:rFonts w:asciiTheme="majorHAnsi" w:hAnsiTheme="majorHAnsi" w:cstheme="majorHAnsi"/>
          <w:spacing w:val="-2"/>
          <w:sz w:val="22"/>
          <w:szCs w:val="22"/>
        </w:rPr>
        <w:t>PROJECTS</w:t>
      </w:r>
    </w:p>
    <w:p w:rsidR="00DC4C42" w:rsidRPr="002D2FCA" w:rsidP="00DC4C42" w14:paraId="39138B48" w14:textId="3012943E">
      <w:pPr>
        <w:pStyle w:val="Heading2"/>
        <w:spacing w:before="253"/>
        <w:rPr>
          <w:rFonts w:asciiTheme="majorHAnsi" w:hAnsiTheme="majorHAnsi" w:cstheme="majorHAnsi"/>
          <w:szCs w:val="22"/>
        </w:rPr>
      </w:pPr>
      <w:bookmarkStart w:id="0" w:name="iFlightNeo:"/>
      <w:bookmarkEnd w:id="0"/>
      <w:r w:rsidRPr="002D2FCA">
        <w:rPr>
          <w:rFonts w:asciiTheme="majorHAnsi" w:hAnsiTheme="majorHAnsi" w:cstheme="majorHAnsi"/>
          <w:spacing w:val="-2"/>
          <w:szCs w:val="22"/>
        </w:rPr>
        <w:t>iFlightNeo</w:t>
      </w:r>
      <w:r w:rsidRPr="002D2FCA">
        <w:rPr>
          <w:rFonts w:asciiTheme="majorHAnsi" w:hAnsiTheme="majorHAnsi" w:cstheme="majorHAnsi"/>
          <w:spacing w:val="-2"/>
          <w:szCs w:val="22"/>
        </w:rPr>
        <w:t xml:space="preserve"> </w:t>
      </w:r>
      <w:r w:rsidRPr="002D2FCA">
        <w:rPr>
          <w:rFonts w:asciiTheme="majorHAnsi" w:hAnsiTheme="majorHAnsi" w:cstheme="majorHAnsi"/>
          <w:spacing w:val="-2"/>
          <w:szCs w:val="22"/>
        </w:rPr>
        <w:t>Crew,OPS</w:t>
      </w:r>
      <w:r w:rsidRPr="002D2FCA">
        <w:rPr>
          <w:rFonts w:asciiTheme="majorHAnsi" w:hAnsiTheme="majorHAnsi" w:cstheme="majorHAnsi"/>
          <w:spacing w:val="-2"/>
          <w:szCs w:val="22"/>
        </w:rPr>
        <w:t xml:space="preserve"> &amp;Hub:</w:t>
      </w:r>
      <w:r w:rsidR="00881F54">
        <w:rPr>
          <w:rFonts w:asciiTheme="majorHAnsi" w:hAnsiTheme="majorHAnsi" w:cstheme="majorHAnsi"/>
          <w:spacing w:val="-2"/>
          <w:szCs w:val="22"/>
        </w:rPr>
        <w:t xml:space="preserve"> </w:t>
      </w:r>
      <w:r w:rsidR="00B149E4">
        <w:rPr>
          <w:rFonts w:asciiTheme="majorHAnsi" w:hAnsiTheme="majorHAnsi" w:cstheme="majorHAnsi"/>
          <w:spacing w:val="-2"/>
          <w:szCs w:val="22"/>
        </w:rPr>
        <w:t>5</w:t>
      </w:r>
      <w:r w:rsidR="00881F54">
        <w:rPr>
          <w:rFonts w:asciiTheme="majorHAnsi" w:hAnsiTheme="majorHAnsi" w:cstheme="majorHAnsi"/>
          <w:spacing w:val="-2"/>
          <w:szCs w:val="22"/>
        </w:rPr>
        <w:t>yr</w:t>
      </w:r>
      <w:r w:rsidR="00E473D5">
        <w:rPr>
          <w:rFonts w:asciiTheme="majorHAnsi" w:hAnsiTheme="majorHAnsi" w:cstheme="majorHAnsi"/>
          <w:spacing w:val="-2"/>
          <w:szCs w:val="22"/>
        </w:rPr>
        <w:t>(</w:t>
      </w:r>
      <w:r w:rsidR="00E473D5">
        <w:rPr>
          <w:rFonts w:asciiTheme="majorHAnsi" w:hAnsiTheme="majorHAnsi" w:cstheme="majorHAnsi"/>
          <w:spacing w:val="-2"/>
          <w:szCs w:val="22"/>
        </w:rPr>
        <w:t>webdriverio-</w:t>
      </w:r>
      <w:r w:rsidR="006E4C78">
        <w:rPr>
          <w:rFonts w:asciiTheme="majorHAnsi" w:hAnsiTheme="majorHAnsi" w:cstheme="majorHAnsi"/>
          <w:spacing w:val="-2"/>
          <w:szCs w:val="22"/>
        </w:rPr>
        <w:t>2</w:t>
      </w:r>
      <w:r w:rsidR="00E473D5">
        <w:rPr>
          <w:rFonts w:asciiTheme="majorHAnsi" w:hAnsiTheme="majorHAnsi" w:cstheme="majorHAnsi"/>
          <w:spacing w:val="-2"/>
          <w:szCs w:val="22"/>
        </w:rPr>
        <w:t xml:space="preserve"> yr,</w:t>
      </w:r>
      <w:r w:rsidRPr="00F1281A" w:rsidR="00F1281A">
        <w:rPr>
          <w:rFonts w:asciiTheme="majorHAnsi" w:hAnsiTheme="majorHAnsi" w:cstheme="majorHAnsi"/>
          <w:bCs/>
          <w:szCs w:val="22"/>
        </w:rPr>
        <w:t xml:space="preserve"> </w:t>
      </w:r>
      <w:r w:rsidR="00F1281A">
        <w:rPr>
          <w:rFonts w:asciiTheme="majorHAnsi" w:hAnsiTheme="majorHAnsi" w:cstheme="majorHAnsi"/>
          <w:bCs/>
          <w:szCs w:val="22"/>
        </w:rPr>
        <w:t xml:space="preserve">Playwright Automation </w:t>
      </w:r>
      <w:r w:rsidR="00E473D5">
        <w:rPr>
          <w:rFonts w:asciiTheme="majorHAnsi" w:hAnsiTheme="majorHAnsi" w:cstheme="majorHAnsi"/>
          <w:spacing w:val="-2"/>
          <w:szCs w:val="22"/>
        </w:rPr>
        <w:t xml:space="preserve">– </w:t>
      </w:r>
      <w:r w:rsidR="006E4C78">
        <w:rPr>
          <w:rFonts w:asciiTheme="majorHAnsi" w:hAnsiTheme="majorHAnsi" w:cstheme="majorHAnsi"/>
          <w:spacing w:val="-2"/>
          <w:szCs w:val="22"/>
        </w:rPr>
        <w:t>4yr</w:t>
      </w:r>
      <w:r w:rsidR="00F1281A">
        <w:rPr>
          <w:rFonts w:asciiTheme="majorHAnsi" w:hAnsiTheme="majorHAnsi" w:cstheme="majorHAnsi"/>
          <w:spacing w:val="-2"/>
          <w:szCs w:val="22"/>
        </w:rPr>
        <w:t>)</w:t>
      </w:r>
    </w:p>
    <w:p w:rsidR="006F382A" w:rsidRPr="00740021" w:rsidP="002D2FCA" w14:paraId="64C60CAE" w14:textId="36AA01E8">
      <w:pPr>
        <w:pStyle w:val="BodyText"/>
        <w:spacing w:before="53" w:line="268" w:lineRule="auto"/>
        <w:ind w:left="360" w:right="167"/>
        <w:rPr>
          <w:rFonts w:asciiTheme="majorHAnsi" w:hAnsiTheme="majorHAnsi" w:cstheme="majorHAnsi"/>
          <w:szCs w:val="22"/>
        </w:rPr>
      </w:pPr>
      <w:r w:rsidRPr="002D2FCA">
        <w:rPr>
          <w:rFonts w:asciiTheme="majorHAnsi" w:hAnsiTheme="majorHAnsi" w:cstheme="majorHAnsi"/>
          <w:b/>
          <w:bCs/>
          <w:szCs w:val="22"/>
        </w:rPr>
        <w:t>Clients</w:t>
      </w:r>
      <w:r w:rsidRPr="00740021">
        <w:rPr>
          <w:rFonts w:asciiTheme="majorHAnsi" w:hAnsiTheme="majorHAnsi" w:cstheme="majorHAnsi"/>
          <w:szCs w:val="22"/>
        </w:rPr>
        <w:t>:</w:t>
      </w:r>
      <w:r w:rsidRPr="00740021">
        <w:rPr>
          <w:rFonts w:asciiTheme="majorHAnsi" w:hAnsiTheme="majorHAnsi" w:cstheme="majorHAnsi"/>
          <w:spacing w:val="-5"/>
          <w:szCs w:val="22"/>
        </w:rPr>
        <w:t xml:space="preserve"> </w:t>
      </w:r>
      <w:r w:rsidRPr="00740021">
        <w:rPr>
          <w:rFonts w:asciiTheme="majorHAnsi" w:hAnsiTheme="majorHAnsi" w:cstheme="majorHAnsi"/>
          <w:szCs w:val="22"/>
        </w:rPr>
        <w:t>British</w:t>
      </w:r>
      <w:r w:rsidRPr="00740021">
        <w:rPr>
          <w:rFonts w:asciiTheme="majorHAnsi" w:hAnsiTheme="majorHAnsi" w:cstheme="majorHAnsi"/>
          <w:spacing w:val="-6"/>
          <w:szCs w:val="22"/>
        </w:rPr>
        <w:t xml:space="preserve"> </w:t>
      </w:r>
      <w:r w:rsidRPr="00740021">
        <w:rPr>
          <w:rFonts w:asciiTheme="majorHAnsi" w:hAnsiTheme="majorHAnsi" w:cstheme="majorHAnsi"/>
          <w:szCs w:val="22"/>
        </w:rPr>
        <w:t>Airways,</w:t>
      </w:r>
      <w:r w:rsidRPr="00740021">
        <w:rPr>
          <w:rFonts w:asciiTheme="majorHAnsi" w:hAnsiTheme="majorHAnsi" w:cstheme="majorHAnsi"/>
          <w:spacing w:val="-6"/>
          <w:szCs w:val="22"/>
        </w:rPr>
        <w:t xml:space="preserve"> </w:t>
      </w:r>
      <w:r w:rsidRPr="00740021">
        <w:rPr>
          <w:rFonts w:asciiTheme="majorHAnsi" w:hAnsiTheme="majorHAnsi" w:cstheme="majorHAnsi"/>
          <w:szCs w:val="22"/>
        </w:rPr>
        <w:t>Qantas</w:t>
      </w:r>
      <w:r w:rsidRPr="00740021">
        <w:rPr>
          <w:rFonts w:asciiTheme="majorHAnsi" w:hAnsiTheme="majorHAnsi" w:cstheme="majorHAnsi"/>
          <w:spacing w:val="-3"/>
          <w:szCs w:val="22"/>
        </w:rPr>
        <w:t xml:space="preserve"> </w:t>
      </w:r>
      <w:r w:rsidRPr="00740021">
        <w:rPr>
          <w:rFonts w:asciiTheme="majorHAnsi" w:hAnsiTheme="majorHAnsi" w:cstheme="majorHAnsi"/>
          <w:szCs w:val="22"/>
        </w:rPr>
        <w:t>Airways,</w:t>
      </w:r>
      <w:r w:rsidRPr="00740021">
        <w:rPr>
          <w:rFonts w:asciiTheme="majorHAnsi" w:hAnsiTheme="majorHAnsi" w:cstheme="majorHAnsi"/>
          <w:spacing w:val="-6"/>
          <w:szCs w:val="22"/>
        </w:rPr>
        <w:t xml:space="preserve"> </w:t>
      </w:r>
      <w:r w:rsidRPr="00740021">
        <w:rPr>
          <w:rFonts w:asciiTheme="majorHAnsi" w:hAnsiTheme="majorHAnsi" w:cstheme="majorHAnsi"/>
          <w:szCs w:val="22"/>
        </w:rPr>
        <w:t>Malaysian</w:t>
      </w:r>
      <w:r w:rsidRPr="00740021">
        <w:rPr>
          <w:rFonts w:asciiTheme="majorHAnsi" w:hAnsiTheme="majorHAnsi" w:cstheme="majorHAnsi"/>
          <w:spacing w:val="-3"/>
          <w:szCs w:val="22"/>
        </w:rPr>
        <w:t xml:space="preserve"> </w:t>
      </w:r>
      <w:r w:rsidRPr="00740021">
        <w:rPr>
          <w:rFonts w:asciiTheme="majorHAnsi" w:hAnsiTheme="majorHAnsi" w:cstheme="majorHAnsi"/>
          <w:szCs w:val="22"/>
        </w:rPr>
        <w:t>Airlines,</w:t>
      </w:r>
      <w:r w:rsidRPr="00740021">
        <w:rPr>
          <w:rFonts w:asciiTheme="majorHAnsi" w:hAnsiTheme="majorHAnsi" w:cstheme="majorHAnsi"/>
          <w:spacing w:val="-6"/>
          <w:szCs w:val="22"/>
        </w:rPr>
        <w:t xml:space="preserve"> </w:t>
      </w:r>
      <w:r w:rsidRPr="00740021">
        <w:rPr>
          <w:rFonts w:asciiTheme="majorHAnsi" w:hAnsiTheme="majorHAnsi" w:cstheme="majorHAnsi"/>
          <w:szCs w:val="22"/>
        </w:rPr>
        <w:t>Latam,Etihad</w:t>
      </w:r>
    </w:p>
    <w:p w:rsidR="00CF3B4A" w:rsidRPr="005D5C5A" w:rsidP="008028DD" w14:paraId="206E057E" w14:textId="6CDD38A6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</w:p>
    <w:p w:rsidR="007138E4" w:rsidRPr="00327F84" w:rsidP="00327F84" w14:paraId="76BFA9C0" w14:textId="06CB2D9E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327F84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Automated critical crew scheduling and rostering workflows using Playwright </w:t>
      </w:r>
    </w:p>
    <w:p w:rsidR="007138E4" w:rsidRPr="00740021" w:rsidP="007138E4" w14:paraId="31F8E8FB" w14:textId="388BAAA0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138E4">
        <w:rPr>
          <w:rFonts w:asciiTheme="majorHAnsi" w:hAnsiTheme="majorHAnsi" w:cstheme="majorHAnsi"/>
          <w:bCs/>
          <w:sz w:val="22"/>
          <w:szCs w:val="22"/>
          <w:lang w:val="en-GB" w:eastAsia="ar-SA"/>
        </w:rPr>
        <w:t>Designed test cases for complex business logic and edge scenarios</w:t>
      </w:r>
    </w:p>
    <w:p w:rsidR="00CF3B4A" w:rsidP="009E25D7" w14:paraId="14715978" w14:textId="611D876D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Performed UI Tests, Regression tests, Functionality testing, </w:t>
      </w:r>
      <w:r w:rsidRPr="00327F84">
        <w:rPr>
          <w:rFonts w:asciiTheme="majorHAnsi" w:hAnsiTheme="majorHAnsi" w:cstheme="majorHAnsi"/>
          <w:bCs/>
          <w:sz w:val="22"/>
          <w:szCs w:val="22"/>
          <w:lang w:val="en-GB" w:eastAsia="ar-SA"/>
        </w:rPr>
        <w:t>Integration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</w:t>
      </w:r>
      <w:r w:rsidRPr="00327F84">
        <w:rPr>
          <w:rFonts w:asciiTheme="majorHAnsi" w:hAnsiTheme="majorHAnsi" w:cstheme="majorHAnsi"/>
          <w:bCs/>
          <w:sz w:val="22"/>
          <w:szCs w:val="22"/>
          <w:lang w:val="en-GB" w:eastAsia="ar-SA"/>
        </w:rPr>
        <w:t>Testing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and </w:t>
      </w:r>
      <w:r w:rsidRPr="00740021" w:rsidR="00533593">
        <w:rPr>
          <w:rFonts w:asciiTheme="majorHAnsi" w:hAnsiTheme="majorHAnsi" w:cstheme="majorHAnsi"/>
          <w:bCs/>
          <w:sz w:val="22"/>
          <w:szCs w:val="22"/>
          <w:lang w:val="en-GB" w:eastAsia="ar-SA"/>
        </w:rPr>
        <w:t>Ad hoc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Testing.</w:t>
      </w:r>
    </w:p>
    <w:p w:rsidR="00C873CC" w:rsidP="009E25D7" w14:paraId="44DE4A76" w14:textId="3D2023A1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Automated regression cases </w:t>
      </w:r>
      <w:r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for </w:t>
      </w:r>
      <w:r w:rsidRPr="001B6F23">
        <w:rPr>
          <w:rFonts w:asciiTheme="majorHAnsi" w:hAnsiTheme="majorHAnsi" w:cstheme="majorHAnsi"/>
          <w:b/>
          <w:sz w:val="22"/>
          <w:szCs w:val="22"/>
          <w:lang w:val="en-GB" w:eastAsia="ar-SA"/>
        </w:rPr>
        <w:t>crew web</w:t>
      </w:r>
      <w:r w:rsidR="001B6F23">
        <w:rPr>
          <w:rFonts w:asciiTheme="majorHAnsi" w:hAnsiTheme="majorHAnsi" w:cstheme="majorHAnsi"/>
          <w:b/>
          <w:sz w:val="22"/>
          <w:szCs w:val="22"/>
          <w:lang w:val="en-GB" w:eastAsia="ar-SA"/>
        </w:rPr>
        <w:t xml:space="preserve"> </w:t>
      </w:r>
      <w:r w:rsidRPr="001B6F23">
        <w:rPr>
          <w:rFonts w:asciiTheme="majorHAnsi" w:hAnsiTheme="majorHAnsi" w:cstheme="majorHAnsi"/>
          <w:b/>
          <w:sz w:val="22"/>
          <w:szCs w:val="22"/>
          <w:lang w:val="en-GB" w:eastAsia="ar-SA"/>
        </w:rPr>
        <w:t>portal using playwright with typescript</w:t>
      </w:r>
      <w:r>
        <w:rPr>
          <w:rFonts w:asciiTheme="majorHAnsi" w:hAnsiTheme="majorHAnsi" w:cstheme="majorHAnsi"/>
          <w:bCs/>
          <w:sz w:val="22"/>
          <w:szCs w:val="22"/>
          <w:lang w:val="en-GB" w:eastAsia="ar-SA"/>
        </w:rPr>
        <w:t>.</w:t>
      </w:r>
    </w:p>
    <w:p w:rsidR="000A1992" w:rsidP="000A1992" w14:paraId="576674B9" w14:textId="122C380F">
      <w:pPr>
        <w:pStyle w:val="public-draftstyledefault-unorderedlistitem"/>
        <w:numPr>
          <w:ilvl w:val="0"/>
          <w:numId w:val="30"/>
        </w:numPr>
        <w:shd w:val="clear" w:color="auto" w:fill="FFFFFF"/>
        <w:ind w:left="900"/>
        <w:rPr>
          <w:rFonts w:asciiTheme="majorHAnsi" w:hAnsiTheme="majorHAnsi" w:cstheme="majorHAnsi"/>
          <w:b/>
          <w:sz w:val="22"/>
          <w:szCs w:val="22"/>
        </w:rPr>
      </w:pPr>
      <w:r w:rsidRPr="000A1992">
        <w:rPr>
          <w:rFonts w:asciiTheme="majorHAnsi" w:hAnsiTheme="majorHAnsi" w:cstheme="majorHAnsi"/>
          <w:bCs/>
          <w:sz w:val="22"/>
          <w:szCs w:val="22"/>
        </w:rPr>
        <w:t xml:space="preserve">Performed </w:t>
      </w:r>
      <w:r w:rsidRPr="00096C15">
        <w:rPr>
          <w:rFonts w:asciiTheme="majorHAnsi" w:hAnsiTheme="majorHAnsi" w:cstheme="majorHAnsi"/>
          <w:b/>
          <w:sz w:val="22"/>
          <w:szCs w:val="22"/>
        </w:rPr>
        <w:t>API automation</w:t>
      </w:r>
      <w:r w:rsidRPr="000A1992">
        <w:rPr>
          <w:rFonts w:asciiTheme="majorHAnsi" w:hAnsiTheme="majorHAnsi" w:cstheme="majorHAnsi"/>
          <w:bCs/>
          <w:sz w:val="22"/>
          <w:szCs w:val="22"/>
        </w:rPr>
        <w:t xml:space="preserve"> testing using </w:t>
      </w:r>
      <w:r w:rsidRPr="000A1992">
        <w:rPr>
          <w:rFonts w:asciiTheme="majorHAnsi" w:hAnsiTheme="majorHAnsi" w:cstheme="majorHAnsi"/>
          <w:b/>
          <w:sz w:val="22"/>
          <w:szCs w:val="22"/>
        </w:rPr>
        <w:t xml:space="preserve">Playwright </w:t>
      </w:r>
      <w:r w:rsidRPr="000A1992">
        <w:rPr>
          <w:rFonts w:asciiTheme="majorHAnsi" w:hAnsiTheme="majorHAnsi" w:cstheme="majorHAnsi"/>
          <w:b/>
          <w:sz w:val="22"/>
          <w:szCs w:val="22"/>
        </w:rPr>
        <w:t>APIRequestContext</w:t>
      </w:r>
      <w:r w:rsidRPr="000A1992">
        <w:rPr>
          <w:rFonts w:asciiTheme="majorHAnsi" w:hAnsiTheme="majorHAnsi" w:cstheme="majorHAnsi"/>
          <w:b/>
          <w:sz w:val="22"/>
          <w:szCs w:val="22"/>
        </w:rPr>
        <w:t xml:space="preserve"> and Postman collections. </w:t>
      </w:r>
    </w:p>
    <w:p w:rsidR="00096C15" w:rsidRPr="00096C15" w:rsidP="000A1992" w14:paraId="48FB42B5" w14:textId="250C3832">
      <w:pPr>
        <w:pStyle w:val="public-draftstyledefault-unorderedlistitem"/>
        <w:numPr>
          <w:ilvl w:val="0"/>
          <w:numId w:val="30"/>
        </w:numPr>
        <w:shd w:val="clear" w:color="auto" w:fill="FFFFFF"/>
        <w:ind w:left="900"/>
        <w:rPr>
          <w:rFonts w:asciiTheme="majorHAnsi" w:hAnsiTheme="majorHAnsi" w:cstheme="majorHAnsi"/>
          <w:bCs/>
          <w:sz w:val="22"/>
          <w:szCs w:val="22"/>
        </w:rPr>
      </w:pPr>
      <w:r w:rsidRPr="00096C15">
        <w:rPr>
          <w:rFonts w:asciiTheme="majorHAnsi" w:hAnsiTheme="majorHAnsi" w:cstheme="majorHAnsi"/>
          <w:bCs/>
          <w:sz w:val="22"/>
          <w:szCs w:val="22"/>
        </w:rPr>
        <w:t xml:space="preserve">Experienced in testing </w:t>
      </w:r>
      <w:r w:rsidRPr="00096C15">
        <w:rPr>
          <w:rFonts w:asciiTheme="majorHAnsi" w:hAnsiTheme="majorHAnsi" w:cstheme="majorHAnsi"/>
          <w:b/>
          <w:sz w:val="22"/>
          <w:szCs w:val="22"/>
        </w:rPr>
        <w:t xml:space="preserve">complex </w:t>
      </w:r>
      <w:r w:rsidRPr="00096C15">
        <w:rPr>
          <w:rFonts w:asciiTheme="majorHAnsi" w:hAnsiTheme="majorHAnsi" w:cstheme="majorHAnsi"/>
          <w:b/>
          <w:sz w:val="22"/>
          <w:szCs w:val="22"/>
        </w:rPr>
        <w:t>api</w:t>
      </w:r>
      <w:r w:rsidRPr="00096C15">
        <w:rPr>
          <w:rFonts w:asciiTheme="majorHAnsi" w:hAnsiTheme="majorHAnsi" w:cstheme="majorHAnsi"/>
          <w:bCs/>
          <w:sz w:val="22"/>
          <w:szCs w:val="22"/>
        </w:rPr>
        <w:t xml:space="preserve"> through postman and playwright.</w:t>
      </w:r>
    </w:p>
    <w:p w:rsidR="00096C15" w:rsidRPr="00096C15" w:rsidP="00096C15" w14:paraId="2D21982F" w14:textId="32D791C1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096C15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Pr="00096C15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Designed and executed end-to-end </w:t>
      </w:r>
      <w:r w:rsidRPr="00084D6F">
        <w:rPr>
          <w:rFonts w:asciiTheme="majorHAnsi" w:hAnsiTheme="majorHAnsi" w:cstheme="majorHAnsi"/>
          <w:b/>
          <w:sz w:val="22"/>
          <w:szCs w:val="22"/>
          <w:lang w:val="en-GB" w:eastAsia="ar-SA"/>
        </w:rPr>
        <w:t>API testing</w:t>
      </w:r>
      <w:r w:rsidRPr="00096C15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for RESTful services. </w:t>
      </w:r>
    </w:p>
    <w:p w:rsidR="00096C15" w:rsidRPr="00096C15" w:rsidP="00096C15" w14:paraId="7CD7FDF7" w14:textId="3BC5A5E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096C15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 Validated API requests and responses using Postman, Playwright API</w:t>
      </w:r>
    </w:p>
    <w:p w:rsidR="00096C15" w:rsidRPr="00096C15" w:rsidP="00096C15" w14:paraId="0536E418" w14:textId="032F5CEA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096C15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Automated API test cases for CRUD operations (GET, POST, PUT, PATCH, DELETE). </w:t>
      </w:r>
    </w:p>
    <w:p w:rsidR="00096C15" w:rsidRPr="00096C15" w:rsidP="00096C15" w14:paraId="25D92DD5" w14:textId="0E02C170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096C15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Verified response status codes, headers, payloads, schema validation, and response times. </w:t>
      </w:r>
    </w:p>
    <w:p w:rsidR="00096C15" w:rsidRPr="00096C15" w:rsidP="00096C15" w14:paraId="7DF659AB" w14:textId="649ED105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096C15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Performed authentication and authorization testing using OAuth 2.0, JWT, Bearer Tokens, and API Keys</w:t>
      </w:r>
    </w:p>
    <w:p w:rsidR="000A1992" w:rsidP="000A1992" w14:paraId="2AF8436F" w14:textId="7777777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0A1992">
        <w:rPr>
          <w:rFonts w:asciiTheme="majorHAnsi" w:hAnsiTheme="majorHAnsi" w:cstheme="majorHAnsi"/>
          <w:bCs/>
          <w:sz w:val="22"/>
          <w:szCs w:val="22"/>
          <w:lang w:val="en-GB" w:eastAsia="ar-SA"/>
        </w:rPr>
        <w:t>Validated REST APIs including authentication, response schema, status codes, headers, and payload verification.</w:t>
      </w:r>
    </w:p>
    <w:p w:rsidR="0016061C" w:rsidP="000A1992" w14:paraId="3D5C2C34" w14:textId="031A81F5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16061C">
        <w:rPr>
          <w:rFonts w:asciiTheme="majorHAnsi" w:hAnsiTheme="majorHAnsi" w:cstheme="majorHAnsi"/>
          <w:bCs/>
          <w:sz w:val="22"/>
          <w:szCs w:val="22"/>
          <w:lang w:val="en-GB" w:eastAsia="ar-SA"/>
        </w:rPr>
        <w:t>Test</w:t>
      </w:r>
      <w:r>
        <w:rPr>
          <w:rFonts w:asciiTheme="majorHAnsi" w:hAnsiTheme="majorHAnsi" w:cstheme="majorHAnsi"/>
          <w:bCs/>
          <w:sz w:val="22"/>
          <w:szCs w:val="22"/>
          <w:lang w:val="en-GB" w:eastAsia="ar-SA"/>
        </w:rPr>
        <w:t>ed</w:t>
      </w:r>
      <w:r w:rsidRPr="0016061C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</w:t>
      </w:r>
      <w:r w:rsidRPr="00327F84">
        <w:rPr>
          <w:rFonts w:asciiTheme="majorHAnsi" w:hAnsiTheme="majorHAnsi" w:cstheme="majorHAnsi"/>
          <w:bCs/>
          <w:sz w:val="22"/>
          <w:szCs w:val="22"/>
          <w:lang w:val="en-GB" w:eastAsia="ar-SA"/>
        </w:rPr>
        <w:t>AI features like chatbots</w:t>
      </w:r>
      <w:r w:rsidR="00200649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for crew web</w:t>
      </w:r>
      <w:r w:rsidR="001B6F23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</w:t>
      </w:r>
      <w:r w:rsidR="00200649">
        <w:rPr>
          <w:rFonts w:asciiTheme="majorHAnsi" w:hAnsiTheme="majorHAnsi" w:cstheme="majorHAnsi"/>
          <w:bCs/>
          <w:sz w:val="22"/>
          <w:szCs w:val="22"/>
          <w:lang w:val="en-GB" w:eastAsia="ar-SA"/>
        </w:rPr>
        <w:t>portal.</w:t>
      </w:r>
    </w:p>
    <w:p w:rsidR="001B6F23" w:rsidP="009E25D7" w14:paraId="18CE4B01" w14:textId="7777777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1B6F23">
        <w:rPr>
          <w:rFonts w:asciiTheme="majorHAnsi" w:hAnsiTheme="majorHAnsi" w:cstheme="majorHAnsi"/>
          <w:bCs/>
          <w:sz w:val="22"/>
          <w:szCs w:val="22"/>
          <w:lang w:val="en-GB" w:eastAsia="ar-SA"/>
        </w:rPr>
        <w:t>Conducted AI chatbot testing for response accuracy, hallucination validation, prompt injection testing, and guardrail verification.</w:t>
      </w:r>
    </w:p>
    <w:p w:rsidR="009E25D7" w:rsidRPr="00740021" w:rsidP="009E25D7" w14:paraId="066633CF" w14:textId="594DCD6A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Performed automated testing of a web-based application using </w:t>
      </w:r>
      <w:r w:rsidRPr="00740021" w:rsidR="00312757">
        <w:rPr>
          <w:rFonts w:asciiTheme="majorHAnsi" w:hAnsiTheme="majorHAnsi" w:cstheme="majorHAnsi"/>
          <w:b/>
          <w:sz w:val="22"/>
          <w:szCs w:val="22"/>
          <w:lang w:val="en-GB" w:eastAsia="ar-SA"/>
        </w:rPr>
        <w:t>webdriver</w:t>
      </w:r>
      <w:r w:rsidRPr="00740021" w:rsidR="00312757">
        <w:rPr>
          <w:rFonts w:asciiTheme="majorHAnsi" w:hAnsiTheme="majorHAnsi" w:cstheme="majorHAnsi"/>
          <w:b/>
          <w:sz w:val="22"/>
          <w:szCs w:val="22"/>
          <w:lang w:val="en-GB" w:eastAsia="ar-SA"/>
        </w:rPr>
        <w:t xml:space="preserve"> io</w:t>
      </w:r>
      <w:r w:rsidR="00F3548E">
        <w:rPr>
          <w:rFonts w:asciiTheme="majorHAnsi" w:hAnsiTheme="majorHAnsi" w:cstheme="majorHAnsi"/>
          <w:b/>
          <w:sz w:val="22"/>
          <w:szCs w:val="22"/>
          <w:lang w:val="en-GB" w:eastAsia="ar-SA"/>
        </w:rPr>
        <w:t xml:space="preserve"> for </w:t>
      </w:r>
      <w:r w:rsidR="00F3548E">
        <w:rPr>
          <w:rFonts w:asciiTheme="majorHAnsi" w:hAnsiTheme="majorHAnsi" w:cstheme="majorHAnsi"/>
          <w:b/>
          <w:sz w:val="22"/>
          <w:szCs w:val="22"/>
          <w:lang w:val="en-GB" w:eastAsia="ar-SA"/>
        </w:rPr>
        <w:t>iflight</w:t>
      </w:r>
      <w:r w:rsidR="00F3548E">
        <w:rPr>
          <w:rFonts w:asciiTheme="majorHAnsi" w:hAnsiTheme="majorHAnsi" w:cstheme="majorHAnsi"/>
          <w:b/>
          <w:sz w:val="22"/>
          <w:szCs w:val="22"/>
          <w:lang w:val="en-GB" w:eastAsia="ar-SA"/>
        </w:rPr>
        <w:t xml:space="preserve"> hub project.</w:t>
      </w:r>
    </w:p>
    <w:p w:rsidR="00E374AF" w:rsidRPr="00D62A8E" w:rsidP="009E25D7" w14:paraId="09909B84" w14:textId="3BF699F6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Experienced in 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github,git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and </w:t>
      </w:r>
      <w:r w:rsidRPr="00740021">
        <w:rPr>
          <w:rFonts w:asciiTheme="majorHAnsi" w:hAnsiTheme="majorHAnsi" w:cstheme="majorHAnsi"/>
          <w:b/>
          <w:sz w:val="22"/>
          <w:szCs w:val="22"/>
          <w:lang w:val="en-GB" w:eastAsia="ar-SA"/>
        </w:rPr>
        <w:t>github</w:t>
      </w:r>
      <w:r w:rsidRPr="00740021">
        <w:rPr>
          <w:rFonts w:asciiTheme="majorHAnsi" w:hAnsiTheme="majorHAnsi" w:cstheme="majorHAnsi"/>
          <w:b/>
          <w:sz w:val="22"/>
          <w:szCs w:val="22"/>
          <w:lang w:val="en-GB" w:eastAsia="ar-SA"/>
        </w:rPr>
        <w:t xml:space="preserve"> copilot</w:t>
      </w:r>
    </w:p>
    <w:p w:rsidR="006165FF" w:rsidRPr="00740021" w:rsidP="009E25D7" w14:paraId="28642C81" w14:textId="5654EF6E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Experienced in defect management collaborating with respective stakeholder and tracking it to closure.</w:t>
      </w:r>
    </w:p>
    <w:p w:rsidR="006165FF" w:rsidRPr="00740021" w:rsidP="009E25D7" w14:paraId="10D10921" w14:textId="057D18D1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Participat</w:t>
      </w:r>
      <w:r w:rsidRPr="00740021" w:rsidR="00EB540C">
        <w:rPr>
          <w:rFonts w:asciiTheme="majorHAnsi" w:hAnsiTheme="majorHAnsi" w:cstheme="majorHAnsi"/>
          <w:bCs/>
          <w:sz w:val="22"/>
          <w:szCs w:val="22"/>
          <w:lang w:val="en-GB" w:eastAsia="ar-SA"/>
        </w:rPr>
        <w:t>ed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in design and architectural discussions, sprint meetings, attend grooming meetings to understand complex business requirements and functionality.</w:t>
      </w:r>
    </w:p>
    <w:p w:rsidR="00533593" w:rsidRPr="00740021" w:rsidP="009E25D7" w14:paraId="082A4D74" w14:textId="6E81BAAB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Coordinate and lead offshore</w:t>
      </w:r>
      <w:r w:rsidRPr="00740021" w:rsidR="006165FF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teams by assigning, tracking, reviewing the 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test cases</w:t>
      </w:r>
    </w:p>
    <w:p w:rsidR="003C102B" w:rsidRPr="00740021" w:rsidP="009E25D7" w14:paraId="4C95ACF1" w14:textId="54F888CA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Follow up with respective stakeholders for solution of reported defects as part of defect management activities</w:t>
      </w:r>
    </w:p>
    <w:p w:rsidR="00AF479F" w:rsidRPr="005D5C5A" w:rsidP="005D5C5A" w14:paraId="7EE50898" w14:textId="3DA63565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Manages defects inflow by ensuring the quality of defects in order to provide</w:t>
      </w:r>
      <w:r w:rsidRPr="00740021" w:rsidR="00485BFC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adequate date to solve the issues.</w:t>
      </w:r>
    </w:p>
    <w:p w:rsidR="004263C9" w:rsidP="004263C9" w14:paraId="2F6F9B25" w14:textId="7777777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Collaborated with 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devops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team for deployment of respective builds to microservice and non-microservice environment and reported issues in case of build failure during sanity check.</w:t>
      </w:r>
    </w:p>
    <w:p w:rsidR="004263C9" w:rsidRPr="004263C9" w:rsidP="004263C9" w14:paraId="1892109F" w14:textId="0CA718E6">
      <w:pPr>
        <w:pStyle w:val="Heading2"/>
        <w:spacing w:before="253"/>
        <w:rPr>
          <w:rFonts w:asciiTheme="majorHAnsi" w:hAnsiTheme="majorHAnsi" w:cstheme="majorHAnsi"/>
          <w:spacing w:val="-2"/>
          <w:szCs w:val="22"/>
        </w:rPr>
      </w:pPr>
      <w:r w:rsidRPr="004263C9">
        <w:rPr>
          <w:rFonts w:asciiTheme="majorHAnsi" w:hAnsiTheme="majorHAnsi" w:cstheme="majorHAnsi"/>
          <w:spacing w:val="-2"/>
          <w:szCs w:val="22"/>
        </w:rPr>
        <w:t>Lufthansa:</w:t>
      </w:r>
      <w:r w:rsidR="00DF002D">
        <w:rPr>
          <w:rFonts w:asciiTheme="majorHAnsi" w:hAnsiTheme="majorHAnsi" w:cstheme="majorHAnsi"/>
          <w:spacing w:val="-2"/>
          <w:szCs w:val="22"/>
        </w:rPr>
        <w:t xml:space="preserve"> 6 </w:t>
      </w:r>
      <w:r w:rsidR="00DF002D">
        <w:rPr>
          <w:rFonts w:asciiTheme="majorHAnsi" w:hAnsiTheme="majorHAnsi" w:cstheme="majorHAnsi"/>
          <w:spacing w:val="-2"/>
          <w:szCs w:val="22"/>
        </w:rPr>
        <w:t>month</w:t>
      </w:r>
    </w:p>
    <w:p w:rsidR="002D2FCA" w:rsidP="004263C9" w14:paraId="40FB0B72" w14:textId="39565F7C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Worked as a defect Manager role to support cargo booking platform </w:t>
      </w:r>
      <w:r>
        <w:rPr>
          <w:rFonts w:asciiTheme="majorHAnsi" w:hAnsiTheme="majorHAnsi" w:cstheme="majorHAnsi"/>
          <w:bCs/>
          <w:sz w:val="22"/>
          <w:szCs w:val="22"/>
          <w:lang w:val="en-GB" w:eastAsia="ar-SA"/>
        </w:rPr>
        <w:t>project</w:t>
      </w:r>
      <w:r w:rsidR="00032C47">
        <w:rPr>
          <w:rFonts w:asciiTheme="majorHAnsi" w:hAnsiTheme="majorHAnsi" w:cstheme="majorHAnsi"/>
          <w:bCs/>
          <w:sz w:val="22"/>
          <w:szCs w:val="22"/>
          <w:lang w:val="en-GB" w:eastAsia="ar-SA"/>
        </w:rPr>
        <w:t>(</w:t>
      </w:r>
      <w:r w:rsidR="00032C47">
        <w:rPr>
          <w:rFonts w:asciiTheme="majorHAnsi" w:hAnsiTheme="majorHAnsi" w:cstheme="majorHAnsi"/>
          <w:bCs/>
          <w:sz w:val="22"/>
          <w:szCs w:val="22"/>
          <w:lang w:val="en-GB" w:eastAsia="ar-SA"/>
        </w:rPr>
        <w:t>New booking engine)</w:t>
      </w:r>
    </w:p>
    <w:p w:rsidR="004263C9" w:rsidP="004263C9" w14:paraId="5E4B3511" w14:textId="253E039B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4454B5">
        <w:rPr>
          <w:rFonts w:asciiTheme="majorHAnsi" w:hAnsiTheme="majorHAnsi" w:cstheme="majorHAnsi"/>
          <w:bCs/>
          <w:sz w:val="22"/>
          <w:szCs w:val="22"/>
          <w:lang w:val="en-GB" w:eastAsia="ar-SA"/>
        </w:rPr>
        <w:t>Develop, maintain, and enforce the defect management process and ensure it aligns with best practices.</w:t>
      </w:r>
    </w:p>
    <w:p w:rsidR="009C10E7" w:rsidRPr="00EF2FE4" w:rsidP="009C10E7" w14:paraId="4F4796DB" w14:textId="1B3B3176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>
        <w:rPr>
          <w:rFonts w:asciiTheme="majorHAnsi" w:hAnsiTheme="majorHAnsi" w:cstheme="majorHAnsi"/>
          <w:bCs/>
          <w:sz w:val="22"/>
          <w:szCs w:val="22"/>
          <w:lang w:val="en-GB" w:eastAsia="ar-SA"/>
        </w:rPr>
        <w:t>M</w:t>
      </w:r>
      <w:r w:rsidRPr="004454B5">
        <w:rPr>
          <w:rFonts w:asciiTheme="majorHAnsi" w:hAnsiTheme="majorHAnsi" w:cstheme="majorHAnsi"/>
          <w:bCs/>
          <w:sz w:val="22"/>
          <w:szCs w:val="22"/>
          <w:lang w:val="en-GB" w:eastAsia="ar-SA"/>
        </w:rPr>
        <w:t>onitor the status of all defects, track their progress, and generate regular reports on defect metrics and trends for management and customers.</w:t>
      </w:r>
    </w:p>
    <w:p w:rsidR="00901C76" w:rsidRPr="004263C9" w:rsidP="004263C9" w14:paraId="5AE33A49" w14:textId="2958243B">
      <w:pPr>
        <w:pStyle w:val="Heading2"/>
        <w:spacing w:before="253"/>
        <w:rPr>
          <w:rFonts w:asciiTheme="majorHAnsi" w:hAnsiTheme="majorHAnsi" w:cstheme="majorHAnsi"/>
          <w:spacing w:val="-2"/>
          <w:szCs w:val="22"/>
        </w:rPr>
      </w:pPr>
      <w:r w:rsidRPr="004263C9">
        <w:rPr>
          <w:rFonts w:asciiTheme="majorHAnsi" w:hAnsiTheme="majorHAnsi" w:cstheme="majorHAnsi"/>
          <w:spacing w:val="-2"/>
          <w:szCs w:val="22"/>
        </w:rPr>
        <w:t>Falcon Flyer Portal &amp; Koru Portal</w:t>
      </w:r>
    </w:p>
    <w:p w:rsidR="00901C76" w:rsidRPr="00740021" w:rsidP="00901C76" w14:paraId="4378E2AE" w14:textId="77777777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</w:p>
    <w:p w:rsidR="00901C76" w:rsidRPr="00740021" w:rsidP="00901C76" w14:paraId="5E490EDA" w14:textId="53CDEC8F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Duration –</w:t>
      </w:r>
      <w:r w:rsidR="00F1281A">
        <w:rPr>
          <w:rFonts w:asciiTheme="majorHAnsi" w:hAnsiTheme="majorHAnsi" w:cstheme="majorHAnsi"/>
          <w:bCs/>
          <w:sz w:val="22"/>
          <w:szCs w:val="22"/>
          <w:lang w:val="en-GB" w:eastAsia="ar-SA"/>
        </w:rPr>
        <w:t>1 yr</w:t>
      </w:r>
    </w:p>
    <w:p w:rsidR="00901C76" w:rsidRPr="00740021" w:rsidP="00901C76" w14:paraId="34B92ED2" w14:textId="07ABC26C">
      <w:pPr>
        <w:pStyle w:val="public-draftstyledefault-unorderedlistitem"/>
        <w:numPr>
          <w:ilvl w:val="0"/>
          <w:numId w:val="40"/>
        </w:numPr>
        <w:spacing w:after="0"/>
        <w:rPr>
          <w:rFonts w:asciiTheme="majorHAnsi" w:hAnsiTheme="majorHAnsi" w:cstheme="majorHAnsi"/>
          <w:bCs/>
          <w:sz w:val="22"/>
          <w:szCs w:val="22"/>
        </w:rPr>
      </w:pPr>
      <w:r w:rsidRPr="00901C76">
        <w:rPr>
          <w:rFonts w:asciiTheme="majorHAnsi" w:hAnsiTheme="majorHAnsi" w:cstheme="majorHAnsi"/>
          <w:bCs/>
          <w:sz w:val="22"/>
          <w:szCs w:val="22"/>
        </w:rPr>
        <w:t xml:space="preserve">Developed and maintained comprehensive test automation suites for web applications using </w:t>
      </w:r>
      <w:r w:rsidRPr="00901C76">
        <w:rPr>
          <w:rFonts w:asciiTheme="majorHAnsi" w:hAnsiTheme="majorHAnsi" w:cstheme="majorHAnsi"/>
          <w:b/>
          <w:sz w:val="22"/>
          <w:szCs w:val="22"/>
        </w:rPr>
        <w:t>Playwright</w:t>
      </w:r>
      <w:r w:rsidRPr="00901C76">
        <w:rPr>
          <w:rFonts w:asciiTheme="majorHAnsi" w:hAnsiTheme="majorHAnsi" w:cstheme="majorHAnsi"/>
          <w:bCs/>
          <w:sz w:val="22"/>
          <w:szCs w:val="22"/>
        </w:rPr>
        <w:t>, resulting in reduction in regression testing time.</w:t>
      </w:r>
    </w:p>
    <w:p w:rsidR="00F3772B" w:rsidRPr="00901C76" w:rsidP="00740021" w14:paraId="6D310DFB" w14:textId="426AF3C7">
      <w:pPr>
        <w:pStyle w:val="public-draftstyledefault-unorderedlistitem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Involved in automating test cases using </w:t>
      </w:r>
      <w:r w:rsidRPr="00740021">
        <w:rPr>
          <w:rFonts w:asciiTheme="majorHAnsi" w:hAnsiTheme="majorHAnsi" w:cstheme="majorHAnsi"/>
          <w:b/>
          <w:sz w:val="22"/>
          <w:szCs w:val="22"/>
          <w:lang w:val="en-GB" w:eastAsia="ar-SA"/>
        </w:rPr>
        <w:t>typescript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with </w:t>
      </w:r>
      <w:r w:rsidRPr="00740021">
        <w:rPr>
          <w:rFonts w:asciiTheme="majorHAnsi" w:hAnsiTheme="majorHAnsi" w:cstheme="majorHAnsi"/>
          <w:b/>
          <w:sz w:val="22"/>
          <w:szCs w:val="22"/>
          <w:lang w:val="en-GB" w:eastAsia="ar-SA"/>
        </w:rPr>
        <w:t>POM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Framework.</w:t>
      </w:r>
    </w:p>
    <w:p w:rsidR="00901C76" w:rsidRPr="00901C76" w:rsidP="00901C76" w14:paraId="3F45FA6B" w14:textId="77777777">
      <w:pPr>
        <w:pStyle w:val="public-draftstyledefault-unorderedlistitem"/>
        <w:numPr>
          <w:ilvl w:val="0"/>
          <w:numId w:val="40"/>
        </w:numPr>
        <w:spacing w:after="0"/>
        <w:rPr>
          <w:rFonts w:asciiTheme="majorHAnsi" w:hAnsiTheme="majorHAnsi" w:cstheme="majorHAnsi"/>
          <w:bCs/>
          <w:sz w:val="22"/>
          <w:szCs w:val="22"/>
        </w:rPr>
      </w:pPr>
      <w:r w:rsidRPr="00901C76">
        <w:rPr>
          <w:rFonts w:asciiTheme="majorHAnsi" w:hAnsiTheme="majorHAnsi" w:cstheme="majorHAnsi"/>
          <w:bCs/>
          <w:sz w:val="22"/>
          <w:szCs w:val="22"/>
        </w:rPr>
        <w:t>Designed and implemented robust functional test cases based on user stories and requirements, ensuring thorough coverage and adherence to specifications.</w:t>
      </w:r>
    </w:p>
    <w:p w:rsidR="00901C76" w:rsidRPr="00901C76" w:rsidP="00901C76" w14:paraId="7AA4A353" w14:textId="3EABCEAE">
      <w:pPr>
        <w:pStyle w:val="public-draftstyledefault-unorderedlistitem"/>
        <w:numPr>
          <w:ilvl w:val="0"/>
          <w:numId w:val="40"/>
        </w:numPr>
        <w:spacing w:after="0"/>
        <w:rPr>
          <w:rFonts w:asciiTheme="majorHAnsi" w:hAnsiTheme="majorHAnsi" w:cstheme="majorHAnsi"/>
          <w:bCs/>
          <w:sz w:val="22"/>
          <w:szCs w:val="22"/>
        </w:rPr>
      </w:pPr>
      <w:r w:rsidRPr="00901C76">
        <w:rPr>
          <w:rFonts w:asciiTheme="majorHAnsi" w:hAnsiTheme="majorHAnsi" w:cstheme="majorHAnsi"/>
          <w:bCs/>
          <w:sz w:val="22"/>
          <w:szCs w:val="22"/>
        </w:rPr>
        <w:t xml:space="preserve">Integrated Playwright automation tests into CI/CD pipelines </w:t>
      </w:r>
      <w:r w:rsidR="005B70ED">
        <w:rPr>
          <w:rFonts w:asciiTheme="majorHAnsi" w:hAnsiTheme="majorHAnsi" w:cstheme="majorHAnsi"/>
          <w:bCs/>
          <w:sz w:val="22"/>
          <w:szCs w:val="22"/>
        </w:rPr>
        <w:t>using</w:t>
      </w:r>
      <w:r w:rsidRPr="00901C76">
        <w:rPr>
          <w:rFonts w:asciiTheme="majorHAnsi" w:hAnsiTheme="majorHAnsi" w:cstheme="majorHAnsi"/>
          <w:bCs/>
          <w:sz w:val="22"/>
          <w:szCs w:val="22"/>
        </w:rPr>
        <w:t xml:space="preserve"> Jenkins, enabling continuous testing and early defect detection.</w:t>
      </w:r>
    </w:p>
    <w:p w:rsidR="00901C76" w:rsidRPr="00901C76" w:rsidP="00901C76" w14:paraId="191A99CC" w14:textId="77777777">
      <w:pPr>
        <w:pStyle w:val="public-draftstyledefault-unorderedlistitem"/>
        <w:numPr>
          <w:ilvl w:val="0"/>
          <w:numId w:val="40"/>
        </w:numPr>
        <w:spacing w:after="0"/>
        <w:rPr>
          <w:rFonts w:asciiTheme="majorHAnsi" w:hAnsiTheme="majorHAnsi" w:cstheme="majorHAnsi"/>
          <w:bCs/>
          <w:sz w:val="22"/>
          <w:szCs w:val="22"/>
        </w:rPr>
      </w:pPr>
      <w:r w:rsidRPr="00901C76">
        <w:rPr>
          <w:rFonts w:asciiTheme="majorHAnsi" w:hAnsiTheme="majorHAnsi" w:cstheme="majorHAnsi"/>
          <w:bCs/>
          <w:sz w:val="22"/>
          <w:szCs w:val="22"/>
        </w:rPr>
        <w:t>Collaborated with development teams to identify and resolve defects, improving software quality and release efficiency.</w:t>
      </w:r>
    </w:p>
    <w:p w:rsidR="00901C76" w:rsidRPr="00901C76" w:rsidP="00901C76" w14:paraId="2C8AD74A" w14:textId="77777777">
      <w:pPr>
        <w:pStyle w:val="public-draftstyledefault-unorderedlistitem"/>
        <w:numPr>
          <w:ilvl w:val="0"/>
          <w:numId w:val="40"/>
        </w:numPr>
        <w:spacing w:after="0"/>
        <w:rPr>
          <w:rFonts w:asciiTheme="majorHAnsi" w:hAnsiTheme="majorHAnsi" w:cstheme="majorHAnsi"/>
          <w:bCs/>
          <w:sz w:val="22"/>
          <w:szCs w:val="22"/>
        </w:rPr>
      </w:pPr>
      <w:r w:rsidRPr="00901C76">
        <w:rPr>
          <w:rFonts w:asciiTheme="majorHAnsi" w:hAnsiTheme="majorHAnsi" w:cstheme="majorHAnsi"/>
          <w:bCs/>
          <w:sz w:val="22"/>
          <w:szCs w:val="22"/>
        </w:rPr>
        <w:t>Performed cross-browser and parallel testing using Playwright to ensure application compatibility and performance across various environments.</w:t>
      </w:r>
    </w:p>
    <w:p w:rsidR="00901C76" w:rsidRPr="00901C76" w:rsidP="00901C76" w14:paraId="657203DA" w14:textId="77777777">
      <w:pPr>
        <w:pStyle w:val="public-draftstyledefault-unorderedlistitem"/>
        <w:numPr>
          <w:ilvl w:val="0"/>
          <w:numId w:val="40"/>
        </w:numPr>
        <w:rPr>
          <w:rFonts w:asciiTheme="majorHAnsi" w:hAnsiTheme="majorHAnsi" w:cstheme="majorHAnsi"/>
          <w:bCs/>
          <w:sz w:val="22"/>
          <w:szCs w:val="22"/>
        </w:rPr>
      </w:pPr>
      <w:r w:rsidRPr="00901C76">
        <w:rPr>
          <w:rFonts w:asciiTheme="majorHAnsi" w:hAnsiTheme="majorHAnsi" w:cstheme="majorHAnsi"/>
          <w:bCs/>
          <w:sz w:val="22"/>
          <w:szCs w:val="22"/>
        </w:rPr>
        <w:t>Participated in Agile ceremonies, including sprint planning, daily stand-ups, and retrospectives, contributing to a collaborative development process.</w:t>
      </w:r>
    </w:p>
    <w:p w:rsidR="006F5D71" w:rsidRPr="00740021" w:rsidP="00771CD9" w14:paraId="38DCE6D1" w14:textId="6C3D443C">
      <w:pPr>
        <w:shd w:val="clear" w:color="auto" w:fill="FFFFFF"/>
        <w:spacing w:line="360" w:lineRule="atLeast"/>
        <w:rPr>
          <w:rFonts w:asciiTheme="majorHAnsi" w:hAnsiTheme="majorHAnsi" w:cstheme="majorHAnsi"/>
          <w:b/>
          <w:bCs/>
          <w:sz w:val="22"/>
          <w:szCs w:val="22"/>
        </w:rPr>
      </w:pPr>
      <w:r w:rsidRPr="00740021">
        <w:rPr>
          <w:rFonts w:asciiTheme="majorHAnsi" w:hAnsiTheme="majorHAnsi" w:cstheme="majorHAnsi"/>
          <w:b/>
          <w:bCs/>
          <w:sz w:val="22"/>
          <w:szCs w:val="22"/>
        </w:rPr>
        <w:t>Information Testing-2</w:t>
      </w:r>
      <w:r w:rsidRPr="00740021" w:rsidR="005E5EE5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</w:p>
    <w:p w:rsidR="00771CD9" w:rsidRPr="00740021" w:rsidP="00771CD9" w14:paraId="3CB362F0" w14:textId="711E2610">
      <w:pPr>
        <w:shd w:val="clear" w:color="auto" w:fill="FFFFFF"/>
        <w:rPr>
          <w:rFonts w:asciiTheme="majorHAnsi" w:hAnsiTheme="majorHAnsi" w:cstheme="majorHAnsi"/>
          <w:b/>
          <w:bCs/>
          <w:sz w:val="22"/>
          <w:szCs w:val="22"/>
        </w:rPr>
      </w:pPr>
      <w:r w:rsidRPr="00740021">
        <w:rPr>
          <w:rFonts w:asciiTheme="majorHAnsi" w:hAnsiTheme="majorHAnsi" w:cstheme="majorHAnsi"/>
          <w:b/>
          <w:bCs/>
          <w:sz w:val="22"/>
          <w:szCs w:val="22"/>
        </w:rPr>
        <w:t>Hewlett Packard Enterprise</w:t>
      </w:r>
    </w:p>
    <w:p w:rsidR="00AE6254" w:rsidRPr="00740021" w:rsidP="00771CD9" w14:paraId="2CA71A6E" w14:textId="00187BB3">
      <w:pPr>
        <w:shd w:val="clear" w:color="auto" w:fill="FFFFFF"/>
        <w:rPr>
          <w:rFonts w:asciiTheme="majorHAnsi" w:hAnsiTheme="majorHAnsi" w:cstheme="majorHAnsi"/>
          <w:b/>
          <w:bCs/>
          <w:sz w:val="22"/>
          <w:szCs w:val="22"/>
        </w:rPr>
      </w:pPr>
      <w:r w:rsidRPr="00740021">
        <w:rPr>
          <w:rFonts w:asciiTheme="majorHAnsi" w:hAnsiTheme="majorHAnsi" w:cstheme="majorHAnsi"/>
          <w:b/>
          <w:bCs/>
          <w:sz w:val="22"/>
          <w:szCs w:val="22"/>
        </w:rPr>
        <w:t>Domain- Airline Crew &amp; Ops</w:t>
      </w:r>
    </w:p>
    <w:p w:rsidR="00F320CE" w:rsidRPr="00740021" w:rsidP="00F320CE" w14:paraId="3986D5B1" w14:textId="7777777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Involved in designing test condition to write Test case by understanding requirement</w:t>
      </w:r>
    </w:p>
    <w:p w:rsidR="00AF3C5A" w:rsidRPr="00740021" w:rsidP="00F320CE" w14:paraId="2BABEB4B" w14:textId="7777777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Analysing and writing the Test Cases for the business requirements and developed test cases 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as per 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userstory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</w:t>
      </w:r>
    </w:p>
    <w:p w:rsidR="00F320CE" w:rsidRPr="00740021" w:rsidP="00AF3C5A" w14:paraId="04C0AEA3" w14:textId="6FB0B036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To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test the complete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flow and end to end functionality of the application created testcases and scripts </w:t>
      </w:r>
    </w:p>
    <w:p w:rsidR="00F320CE" w:rsidRPr="00740021" w:rsidP="00F320CE" w14:paraId="6EF853B1" w14:textId="7777777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Involved in the Review, peer to peer review of Test case</w:t>
      </w:r>
    </w:p>
    <w:p w:rsidR="00F320CE" w:rsidRPr="00740021" w:rsidP="00F320CE" w14:paraId="36DFBF5F" w14:textId="198925B1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Involved in the </w:t>
      </w:r>
      <w:r w:rsidRPr="00740021" w:rsidR="0039444E">
        <w:rPr>
          <w:rFonts w:asciiTheme="majorHAnsi" w:hAnsiTheme="majorHAnsi" w:cstheme="majorHAnsi"/>
          <w:bCs/>
          <w:sz w:val="22"/>
          <w:szCs w:val="22"/>
          <w:lang w:val="en-GB" w:eastAsia="ar-SA"/>
        </w:rPr>
        <w:t>UAT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test case execution</w:t>
      </w:r>
    </w:p>
    <w:p w:rsidR="00F320CE" w:rsidRPr="00740021" w:rsidP="00F320CE" w14:paraId="40BD6CB0" w14:textId="7777777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Adding the defects into the JIRA and tracking it to closure</w:t>
      </w:r>
    </w:p>
    <w:p w:rsidR="005C7F85" w:rsidRPr="00740021" w:rsidP="005C7F85" w14:paraId="3229E1B0" w14:textId="65888274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/>
          <w:bCs/>
          <w:sz w:val="22"/>
          <w:szCs w:val="22"/>
          <w:lang w:val="en-GB" w:eastAsia="ar-SA"/>
        </w:rPr>
        <w:t xml:space="preserve">Project Description - </w:t>
      </w:r>
      <w:r w:rsidRPr="00740021">
        <w:rPr>
          <w:rFonts w:asciiTheme="majorHAnsi" w:hAnsiTheme="majorHAnsi" w:cstheme="majorHAnsi"/>
          <w:b/>
          <w:bCs/>
          <w:sz w:val="22"/>
          <w:szCs w:val="22"/>
        </w:rPr>
        <w:t>Sabre</w:t>
      </w:r>
      <w:r w:rsidRPr="00740021">
        <w:rPr>
          <w:rFonts w:asciiTheme="majorHAnsi" w:hAnsiTheme="majorHAnsi" w:cstheme="majorHAnsi"/>
          <w:bCs/>
          <w:sz w:val="22"/>
          <w:szCs w:val="22"/>
        </w:rPr>
        <w:t xml:space="preserve"> Crew Manager 10- Provides a unified integrated platform with a wide range of capabilities for easier interoperability across the crew environment which helps from long term planning, day of operation to crew administration</w:t>
      </w:r>
    </w:p>
    <w:p w:rsidR="002623E9" w:rsidRPr="00740021" w:rsidP="002623E9" w14:paraId="75E8FEE9" w14:textId="649280B5">
      <w:pPr>
        <w:shd w:val="clear" w:color="auto" w:fill="FFFFFF"/>
        <w:spacing w:line="360" w:lineRule="atLeast"/>
        <w:rPr>
          <w:rFonts w:asciiTheme="majorHAnsi" w:hAnsiTheme="majorHAnsi" w:cstheme="majorHAnsi"/>
          <w:b/>
          <w:bCs/>
          <w:sz w:val="22"/>
          <w:szCs w:val="22"/>
        </w:rPr>
      </w:pPr>
      <w:r w:rsidRPr="00740021">
        <w:rPr>
          <w:rFonts w:asciiTheme="majorHAnsi" w:hAnsiTheme="majorHAnsi" w:cstheme="majorHAnsi"/>
          <w:b/>
          <w:bCs/>
          <w:sz w:val="22"/>
          <w:szCs w:val="22"/>
        </w:rPr>
        <w:t>Senior Test Engineer</w:t>
      </w:r>
    </w:p>
    <w:p w:rsidR="002623E9" w:rsidP="002623E9" w14:paraId="2E00F209" w14:textId="579E24B4">
      <w:pPr>
        <w:shd w:val="clear" w:color="auto" w:fill="FFFFFF"/>
        <w:rPr>
          <w:rFonts w:asciiTheme="majorHAnsi" w:hAnsiTheme="majorHAnsi" w:cstheme="majorHAnsi"/>
          <w:b/>
          <w:bCs/>
          <w:sz w:val="22"/>
          <w:szCs w:val="22"/>
        </w:rPr>
      </w:pPr>
      <w:r w:rsidRPr="00740021">
        <w:rPr>
          <w:rFonts w:asciiTheme="majorHAnsi" w:hAnsiTheme="majorHAnsi" w:cstheme="majorHAnsi"/>
          <w:b/>
          <w:bCs/>
          <w:sz w:val="22"/>
          <w:szCs w:val="22"/>
        </w:rPr>
        <w:t>H</w:t>
      </w:r>
      <w:r w:rsidRPr="00740021" w:rsidR="00A05059">
        <w:rPr>
          <w:rFonts w:asciiTheme="majorHAnsi" w:hAnsiTheme="majorHAnsi" w:cstheme="majorHAnsi"/>
          <w:b/>
          <w:bCs/>
          <w:sz w:val="22"/>
          <w:szCs w:val="22"/>
        </w:rPr>
        <w:t>CL Technologies</w:t>
      </w:r>
    </w:p>
    <w:p w:rsidR="00D94C27" w:rsidRPr="00740021" w:rsidP="002623E9" w14:paraId="4C5C92BB" w14:textId="12159D36">
      <w:pPr>
        <w:shd w:val="clear" w:color="auto" w:fill="FFFFFF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Domain - Healthcare</w:t>
      </w:r>
    </w:p>
    <w:p w:rsidR="007D065E" w:rsidRPr="00740021" w:rsidP="007D065E" w14:paraId="6A620657" w14:textId="7777777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Worked on Conversion of QC Manual test cases into Automated scripts using Test Complete 10.60</w:t>
      </w:r>
    </w:p>
    <w:p w:rsidR="007D065E" w:rsidRPr="00740021" w:rsidP="007D065E" w14:paraId="5C35AE06" w14:textId="7777777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Developed reusable functions using 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Testcomplete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10.6  with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language VB script, JScript</w:t>
      </w:r>
    </w:p>
    <w:p w:rsidR="007D065E" w:rsidRPr="00740021" w:rsidP="007D065E" w14:paraId="1261FCC4" w14:textId="7777777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Involved in construction of re-usable scenario and test components.</w:t>
      </w:r>
    </w:p>
    <w:p w:rsidR="007D065E" w:rsidRPr="00740021" w:rsidP="007D065E" w14:paraId="542AA3D9" w14:textId="7777777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Maintenance of object using excels and building objects within subroutine.</w:t>
      </w:r>
    </w:p>
    <w:p w:rsidR="007D065E" w:rsidRPr="00740021" w:rsidP="007D065E" w14:paraId="02DCA1F7" w14:textId="7777777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Involved in discussion with Manual team for the required modifications in the manual test cases. </w:t>
      </w:r>
    </w:p>
    <w:p w:rsidR="007D065E" w:rsidRPr="00740021" w:rsidP="007D065E" w14:paraId="653E23F2" w14:textId="7777777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Have given Demo to onsite client about the framework and work procedure.</w:t>
      </w:r>
    </w:p>
    <w:p w:rsidR="007D065E" w:rsidRPr="00740021" w:rsidP="007D065E" w14:paraId="1BF5E2FF" w14:textId="7777777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Delivery of 1st milestone Script delivery to the client on time.</w:t>
      </w:r>
    </w:p>
    <w:p w:rsidR="007D065E" w:rsidRPr="00740021" w:rsidP="007D065E" w14:paraId="43120037" w14:textId="7777777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Versioning of the scripts.</w:t>
      </w:r>
    </w:p>
    <w:p w:rsidR="007D065E" w:rsidRPr="00740021" w:rsidP="007D065E" w14:paraId="249F24EF" w14:textId="7777777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Involved in execution of automation scripts </w:t>
      </w:r>
    </w:p>
    <w:p w:rsidR="007D065E" w:rsidRPr="00740021" w:rsidP="007D065E" w14:paraId="0858AE55" w14:textId="7777777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Converted all the common function from 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vb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script to 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jscript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as per client requirement.</w:t>
      </w:r>
    </w:p>
    <w:p w:rsidR="007D065E" w:rsidRPr="00740021" w:rsidP="007D065E" w14:paraId="13259630" w14:textId="77777777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Comparing backend data with AUT data using 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sql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queries with 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testcomplete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 xml:space="preserve"> tool.</w:t>
      </w:r>
    </w:p>
    <w:p w:rsidR="007D065E" w:rsidRPr="00740021" w:rsidP="007D065E" w14:paraId="23FF78B8" w14:textId="5B2B7E08">
      <w:pPr>
        <w:pStyle w:val="public-draftstyledefault-unorderedlistitem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90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Have used defect tracking tool JIRA and provided support for onsite manual team.</w:t>
      </w:r>
    </w:p>
    <w:p w:rsidR="009B0C6E" w:rsidRPr="00740021" w:rsidP="009B0C6E" w14:paraId="2E8EED45" w14:textId="4A73966C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  <w:r w:rsidRPr="00740021">
        <w:rPr>
          <w:rFonts w:asciiTheme="majorHAnsi" w:hAnsiTheme="majorHAnsi" w:cstheme="majorHAnsi"/>
          <w:b/>
          <w:bCs/>
          <w:sz w:val="22"/>
          <w:szCs w:val="22"/>
          <w:lang w:val="en-GB" w:eastAsia="ar-SA"/>
        </w:rPr>
        <w:t xml:space="preserve">Project Description </w:t>
      </w:r>
      <w:r w:rsidRPr="00740021">
        <w:rPr>
          <w:rFonts w:asciiTheme="majorHAnsi" w:hAnsiTheme="majorHAnsi" w:cstheme="majorHAnsi"/>
          <w:bCs/>
          <w:sz w:val="22"/>
          <w:szCs w:val="22"/>
          <w:lang w:val="en-GB" w:eastAsia="ar-SA"/>
        </w:rPr>
        <w:t>-New horizon Solution- Provide access to more comprehensive treatment data and improve clinic workflow and supports remote patient management technology to personalize dialysis treatment</w:t>
      </w:r>
    </w:p>
    <w:p w:rsidR="00771CD9" w:rsidRPr="00740021" w:rsidP="00771CD9" w14:paraId="723B509B" w14:textId="01179E2C">
      <w:pPr>
        <w:shd w:val="clear" w:color="auto" w:fill="FFFFFF"/>
        <w:spacing w:line="360" w:lineRule="atLeast"/>
        <w:rPr>
          <w:rFonts w:asciiTheme="majorHAnsi" w:hAnsiTheme="majorHAnsi" w:cstheme="majorHAnsi"/>
          <w:b/>
          <w:bCs/>
          <w:sz w:val="22"/>
          <w:szCs w:val="22"/>
        </w:rPr>
      </w:pPr>
      <w:r w:rsidRPr="00740021">
        <w:rPr>
          <w:rFonts w:asciiTheme="majorHAnsi" w:hAnsiTheme="majorHAnsi" w:cstheme="majorHAnsi"/>
          <w:b/>
          <w:bCs/>
          <w:sz w:val="22"/>
          <w:szCs w:val="22"/>
        </w:rPr>
        <w:t xml:space="preserve">Test </w:t>
      </w:r>
      <w:r w:rsidRPr="00740021">
        <w:rPr>
          <w:rFonts w:asciiTheme="majorHAnsi" w:hAnsiTheme="majorHAnsi" w:cstheme="majorHAnsi"/>
          <w:b/>
          <w:bCs/>
          <w:sz w:val="22"/>
          <w:szCs w:val="22"/>
        </w:rPr>
        <w:t>Engineer</w:t>
      </w:r>
    </w:p>
    <w:p w:rsidR="00771CD9" w:rsidP="00771CD9" w14:paraId="1AFAC08A" w14:textId="6ABB10C0">
      <w:pPr>
        <w:shd w:val="clear" w:color="auto" w:fill="FFFFFF"/>
        <w:rPr>
          <w:rFonts w:asciiTheme="majorHAnsi" w:hAnsiTheme="majorHAnsi" w:cstheme="majorHAnsi"/>
          <w:b/>
          <w:bCs/>
          <w:sz w:val="22"/>
          <w:szCs w:val="22"/>
        </w:rPr>
      </w:pPr>
      <w:r w:rsidRPr="00740021">
        <w:rPr>
          <w:rFonts w:asciiTheme="majorHAnsi" w:hAnsiTheme="majorHAnsi" w:cstheme="majorHAnsi"/>
          <w:b/>
          <w:bCs/>
          <w:sz w:val="22"/>
          <w:szCs w:val="22"/>
        </w:rPr>
        <w:t>Randstad India</w:t>
      </w:r>
    </w:p>
    <w:p w:rsidR="00D94C27" w:rsidRPr="00740021" w:rsidP="00771CD9" w14:paraId="517F1B74" w14:textId="5BFDFEE4">
      <w:pPr>
        <w:shd w:val="clear" w:color="auto" w:fill="FFFFFF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 xml:space="preserve">Domain </w:t>
      </w:r>
      <w:r w:rsidR="00FA2C00">
        <w:rPr>
          <w:rFonts w:asciiTheme="majorHAnsi" w:hAnsiTheme="majorHAnsi" w:cstheme="majorHAnsi"/>
          <w:b/>
          <w:bCs/>
          <w:sz w:val="22"/>
          <w:szCs w:val="22"/>
        </w:rPr>
        <w:t>–</w:t>
      </w:r>
      <w:r w:rsidR="00033B22">
        <w:rPr>
          <w:rFonts w:asciiTheme="majorHAnsi" w:hAnsiTheme="majorHAnsi" w:cstheme="majorHAnsi"/>
          <w:b/>
          <w:bCs/>
          <w:sz w:val="22"/>
          <w:szCs w:val="22"/>
        </w:rPr>
        <w:t>HRMS</w:t>
      </w:r>
      <w:r w:rsidR="00CF2EA7">
        <w:rPr>
          <w:rFonts w:asciiTheme="majorHAnsi" w:hAnsiTheme="majorHAnsi" w:cstheme="majorHAnsi"/>
          <w:b/>
          <w:bCs/>
          <w:sz w:val="22"/>
          <w:szCs w:val="22"/>
        </w:rPr>
        <w:t>(Peoplesoft)</w:t>
      </w:r>
    </w:p>
    <w:p w:rsidR="009B41AA" w:rsidP="009B41AA" w14:paraId="4F55977B" w14:textId="24B4DE25">
      <w:pPr>
        <w:pStyle w:val="ListParagraph"/>
        <w:numPr>
          <w:ilvl w:val="0"/>
          <w:numId w:val="37"/>
        </w:numPr>
        <w:suppressAutoHyphens w:val="0"/>
        <w:rPr>
          <w:rFonts w:eastAsia="Tahoma" w:asciiTheme="majorHAnsi" w:hAnsiTheme="majorHAnsi" w:cstheme="majorHAnsi"/>
          <w:color w:val="000000"/>
          <w:sz w:val="22"/>
          <w:szCs w:val="22"/>
        </w:rPr>
      </w:pPr>
      <w:r>
        <w:rPr>
          <w:rFonts w:eastAsia="Tahoma" w:asciiTheme="majorHAnsi" w:hAnsiTheme="majorHAnsi" w:cstheme="majorHAnsi"/>
          <w:color w:val="000000"/>
          <w:sz w:val="22"/>
          <w:szCs w:val="22"/>
        </w:rPr>
        <w:t xml:space="preserve">Involved in test case design, execution </w:t>
      </w:r>
      <w:r w:rsidR="00962E6F">
        <w:rPr>
          <w:rFonts w:eastAsia="Tahoma" w:asciiTheme="majorHAnsi" w:hAnsiTheme="majorHAnsi" w:cstheme="majorHAnsi"/>
          <w:color w:val="000000"/>
          <w:sz w:val="22"/>
          <w:szCs w:val="22"/>
        </w:rPr>
        <w:t>of test cases for different release of the product</w:t>
      </w:r>
    </w:p>
    <w:p w:rsidR="009B0C6E" w:rsidRPr="00740021" w:rsidP="00AE6254" w14:paraId="12704BDC" w14:textId="25E14D0C">
      <w:pPr>
        <w:pStyle w:val="ListParagraph"/>
        <w:numPr>
          <w:ilvl w:val="0"/>
          <w:numId w:val="37"/>
        </w:numPr>
        <w:suppressAutoHyphens w:val="0"/>
        <w:rPr>
          <w:rFonts w:eastAsia="Tahoma" w:asciiTheme="majorHAnsi" w:hAnsiTheme="majorHAnsi" w:cstheme="majorHAnsi"/>
          <w:color w:val="000000"/>
          <w:sz w:val="22"/>
          <w:szCs w:val="22"/>
        </w:rPr>
      </w:pPr>
      <w:r w:rsidRPr="00740021">
        <w:rPr>
          <w:rFonts w:eastAsia="Tahoma" w:asciiTheme="majorHAnsi" w:hAnsiTheme="majorHAnsi" w:cstheme="majorHAnsi"/>
          <w:color w:val="000000"/>
          <w:sz w:val="22"/>
          <w:szCs w:val="22"/>
        </w:rPr>
        <w:t>Handling Support Releases for HCM 8.90, HCM 9.0, HCM 9.1 which includes Global Payroll and Workforce Administration, Recruiting solution modules.</w:t>
      </w:r>
    </w:p>
    <w:p w:rsidR="009B0C6E" w:rsidP="00AE6254" w14:paraId="791AFF26" w14:textId="7C83F372">
      <w:pPr>
        <w:pStyle w:val="ListParagraph"/>
        <w:numPr>
          <w:ilvl w:val="0"/>
          <w:numId w:val="37"/>
        </w:numPr>
        <w:suppressAutoHyphens w:val="0"/>
        <w:rPr>
          <w:rFonts w:eastAsia="Tahoma" w:asciiTheme="majorHAnsi" w:hAnsiTheme="majorHAnsi" w:cstheme="majorHAnsi"/>
          <w:color w:val="000000"/>
          <w:sz w:val="22"/>
          <w:szCs w:val="22"/>
        </w:rPr>
      </w:pPr>
      <w:r w:rsidRPr="00740021">
        <w:rPr>
          <w:rFonts w:eastAsia="Tahoma" w:asciiTheme="majorHAnsi" w:hAnsiTheme="majorHAnsi" w:cstheme="majorHAnsi"/>
          <w:color w:val="000000"/>
          <w:sz w:val="22"/>
          <w:szCs w:val="22"/>
        </w:rPr>
        <w:t>PeopleSoft New Development relea</w:t>
      </w:r>
      <w:r w:rsidRPr="00740021" w:rsidR="00FF6E6C">
        <w:rPr>
          <w:rFonts w:eastAsia="Tahoma" w:asciiTheme="majorHAnsi" w:hAnsiTheme="majorHAnsi" w:cstheme="majorHAnsi"/>
          <w:color w:val="000000"/>
          <w:sz w:val="22"/>
          <w:szCs w:val="22"/>
        </w:rPr>
        <w:t>ses supported – HCM 9.2</w:t>
      </w:r>
    </w:p>
    <w:p w:rsidR="00771CD9" w:rsidRPr="00740021" w:rsidP="00771CD9" w14:paraId="12AF1412" w14:textId="77777777">
      <w:pPr>
        <w:shd w:val="clear" w:color="auto" w:fill="FFFFFF"/>
        <w:spacing w:line="540" w:lineRule="atLeast"/>
        <w:rPr>
          <w:rFonts w:asciiTheme="majorHAnsi" w:hAnsiTheme="majorHAnsi" w:cstheme="majorHAnsi"/>
          <w:b/>
          <w:bCs/>
          <w:sz w:val="22"/>
          <w:szCs w:val="22"/>
        </w:rPr>
      </w:pPr>
      <w:r w:rsidRPr="00740021">
        <w:rPr>
          <w:rFonts w:asciiTheme="majorHAnsi" w:hAnsiTheme="majorHAnsi" w:cstheme="majorHAnsi"/>
          <w:b/>
          <w:bCs/>
          <w:sz w:val="22"/>
          <w:szCs w:val="22"/>
        </w:rPr>
        <w:t>Education</w:t>
      </w:r>
    </w:p>
    <w:p w:rsidR="00771CD9" w:rsidRPr="00740021" w:rsidP="00771CD9" w14:paraId="48B8CDDC" w14:textId="77777777">
      <w:pPr>
        <w:rPr>
          <w:rFonts w:asciiTheme="majorHAnsi" w:hAnsiTheme="majorHAnsi" w:cstheme="majorHAnsi"/>
          <w:bCs/>
          <w:sz w:val="22"/>
          <w:szCs w:val="22"/>
        </w:rPr>
      </w:pPr>
      <w:r w:rsidRPr="00740021">
        <w:rPr>
          <w:rFonts w:asciiTheme="majorHAnsi" w:hAnsiTheme="majorHAnsi" w:cstheme="majorHAnsi"/>
          <w:bCs/>
          <w:sz w:val="22"/>
          <w:szCs w:val="22"/>
        </w:rPr>
        <w:t xml:space="preserve">B.Tech. (Information Technology) from Biju </w:t>
      </w:r>
      <w:r w:rsidRPr="00740021">
        <w:rPr>
          <w:rFonts w:asciiTheme="majorHAnsi" w:hAnsiTheme="majorHAnsi" w:cstheme="majorHAnsi"/>
          <w:bCs/>
          <w:sz w:val="22"/>
          <w:szCs w:val="22"/>
        </w:rPr>
        <w:t>Pattnaik</w:t>
      </w:r>
      <w:r w:rsidRPr="00740021">
        <w:rPr>
          <w:rFonts w:asciiTheme="majorHAnsi" w:hAnsiTheme="majorHAnsi" w:cstheme="majorHAnsi"/>
          <w:bCs/>
          <w:sz w:val="22"/>
          <w:szCs w:val="22"/>
        </w:rPr>
        <w:t xml:space="preserve"> University of Technology, Odisha.</w:t>
      </w:r>
    </w:p>
    <w:p w:rsidR="00771CD9" w:rsidRPr="00740021" w:rsidP="00771CD9" w14:paraId="48BE92D4" w14:textId="77777777">
      <w:pPr>
        <w:rPr>
          <w:rFonts w:asciiTheme="majorHAnsi" w:hAnsiTheme="majorHAnsi" w:cstheme="majorHAnsi"/>
          <w:bCs/>
          <w:sz w:val="22"/>
          <w:szCs w:val="22"/>
        </w:rPr>
      </w:pPr>
    </w:p>
    <w:p w:rsidR="009E62E2" w:rsidRPr="00740021" w:rsidP="009E62E2" w14:paraId="228E8D4A" w14:textId="51CF1FAE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bCs/>
          <w:sz w:val="22"/>
          <w:szCs w:val="22"/>
          <w:lang w:val="en-GB" w:eastAsia="ar-SA"/>
        </w:rPr>
      </w:pPr>
    </w:p>
    <w:p w:rsidR="009E62E2" w:rsidRPr="00740021" w:rsidP="009E62E2" w14:paraId="11FF4136" w14:textId="77777777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6"/>
          </v:shape>
        </w:pict>
      </w:r>
    </w:p>
    <w:sectPr>
      <w:headerReference w:type="default" r:id="rId7"/>
      <w:footerReference w:type="default" r:id="rId8"/>
      <w:footnotePr>
        <w:pos w:val="beneathText"/>
      </w:footnotePr>
      <w:pgSz w:w="12240" w:h="15840"/>
      <w:pgMar w:top="1890" w:right="1800" w:bottom="990" w:left="1800" w:header="709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charset w:val="02"/>
    <w:family w:val="auto"/>
    <w:pitch w:val="variable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Arial"/>
    <w:charset w:val="00"/>
    <w:family w:val="swiss"/>
    <w:pitch w:val="variable"/>
  </w:font>
  <w:font w:name="HG Mincho Light J">
    <w:altName w:val="msmincho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92C14" w:rsidP="00692C14" w14:paraId="0F703912" w14:textId="77777777">
    <w:pPr>
      <w:pStyle w:val="Footer"/>
      <w:pBdr>
        <w:bottom w:val="single" w:sz="6" w:space="1" w:color="auto"/>
      </w:pBdr>
    </w:pPr>
  </w:p>
  <w:p w:rsidR="00692C14" w:rsidRPr="009D70E7" w:rsidP="00692C14" w14:paraId="5F4A1FBC" w14:textId="37452370">
    <w:pPr>
      <w:pStyle w:val="Footer"/>
      <w:spacing w:before="60"/>
      <w:rPr>
        <w:sz w:val="18"/>
        <w:szCs w:val="18"/>
      </w:rPr>
    </w:pPr>
    <w:r w:rsidRPr="009D70E7">
      <w:rPr>
        <w:sz w:val="18"/>
        <w:szCs w:val="18"/>
      </w:rPr>
      <w:tab/>
    </w:r>
    <w:r w:rsidRPr="009D70E7">
      <w:rPr>
        <w:sz w:val="18"/>
        <w:szCs w:val="18"/>
      </w:rPr>
      <w:tab/>
    </w:r>
    <w:r w:rsidRPr="009D70E7">
      <w:rPr>
        <w:sz w:val="18"/>
        <w:szCs w:val="18"/>
      </w:rPr>
      <w:tab/>
    </w:r>
    <w:r w:rsidRPr="009D70E7">
      <w:rPr>
        <w:sz w:val="18"/>
        <w:szCs w:val="18"/>
      </w:rPr>
      <w:tab/>
    </w:r>
    <w:r w:rsidRPr="009D70E7">
      <w:rPr>
        <w:sz w:val="18"/>
        <w:szCs w:val="18"/>
      </w:rPr>
      <w:tab/>
      <w:t xml:space="preserve">         </w:t>
    </w:r>
    <w:sdt>
      <w:sdtPr>
        <w:rPr>
          <w:sz w:val="18"/>
          <w:szCs w:val="18"/>
        </w:rPr>
        <w:id w:val="-162831317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9D70E7">
          <w:rPr>
            <w:sz w:val="18"/>
            <w:szCs w:val="18"/>
          </w:rPr>
          <w:fldChar w:fldCharType="begin"/>
        </w:r>
        <w:r w:rsidRPr="009D70E7">
          <w:rPr>
            <w:sz w:val="18"/>
            <w:szCs w:val="18"/>
          </w:rPr>
          <w:instrText xml:space="preserve"> PAGE   \* MERGEFORMAT </w:instrText>
        </w:r>
        <w:r w:rsidRPr="009D70E7">
          <w:rPr>
            <w:sz w:val="18"/>
            <w:szCs w:val="18"/>
          </w:rPr>
          <w:fldChar w:fldCharType="separate"/>
        </w:r>
        <w:r w:rsidR="003538B3">
          <w:rPr>
            <w:noProof/>
            <w:sz w:val="18"/>
            <w:szCs w:val="18"/>
          </w:rPr>
          <w:t>3</w:t>
        </w:r>
        <w:r w:rsidRPr="009D70E7">
          <w:rPr>
            <w:noProof/>
            <w:sz w:val="18"/>
            <w:szCs w:val="18"/>
          </w:rPr>
          <w:fldChar w:fldCharType="end"/>
        </w:r>
      </w:sdtContent>
    </w:sdt>
  </w:p>
  <w:p w:rsidR="00692C14" w14:paraId="40353B19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C2302" w14:paraId="619BA186" w14:textId="7F20B21A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935" distR="114935" simplePos="0" relativeHeight="251658240" behindDoc="1" locked="0" layoutInCell="1" allowOverlap="1">
              <wp:simplePos x="0" y="0"/>
              <wp:positionH relativeFrom="column">
                <wp:posOffset>2971800</wp:posOffset>
              </wp:positionH>
              <wp:positionV relativeFrom="paragraph">
                <wp:posOffset>6985</wp:posOffset>
              </wp:positionV>
              <wp:extent cx="2465705" cy="372110"/>
              <wp:effectExtent l="0" t="0" r="0" b="1905"/>
              <wp:wrapNone/>
              <wp:docPr id="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5705" cy="372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xmlns:a="http://schemas.openxmlformats.org/drawingml/2006/main"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C2302" w14:textId="39DBA184">
                          <w:pPr>
                            <w:pStyle w:val="Heading3"/>
                            <w:numPr>
                              <w:ilvl w:val="2"/>
                              <w:numId w:val="2"/>
                            </w:numPr>
                            <w:tabs>
                              <w:tab w:val="left" w:pos="0"/>
                            </w:tabs>
                            <w:rPr>
                              <w:sz w:val="32"/>
                            </w:rPr>
                          </w:pPr>
                        </w:p>
                        <w:p w:rsidR="007C2302" w14:textId="77777777"/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49" type="#_x0000_t202" style="width:194.15pt;height:29.3pt;margin-top:0.55pt;margin-left:234pt;mso-height-percent:0;mso-height-relative:page;mso-width-percent:0;mso-width-relative:page;mso-wrap-distance-bottom:0;mso-wrap-distance-left:9.05pt;mso-wrap-distance-right:9.05pt;mso-wrap-distance-top:0;mso-wrap-style:square;position:absolute;visibility:visible;v-text-anchor:top;z-index:-251657216" stroked="f">
              <v:textbox inset="0,0,0,0">
                <w:txbxContent>
                  <w:p w:rsidR="007C2302" w14:paraId="6CDD97E8" w14:textId="39DBA184">
                    <w:pPr>
                      <w:pStyle w:val="Heading3"/>
                      <w:numPr>
                        <w:ilvl w:val="2"/>
                        <w:numId w:val="2"/>
                      </w:numPr>
                      <w:tabs>
                        <w:tab w:val="left" w:pos="0"/>
                      </w:tabs>
                      <w:rPr>
                        <w:sz w:val="32"/>
                      </w:rPr>
                    </w:pPr>
                  </w:p>
                  <w:p w:rsidR="007C2302" w14:paraId="0C1997B2" w14:textId="77777777"/>
                </w:txbxContent>
              </v:textbox>
            </v:shape>
          </w:pict>
        </mc:Fallback>
      </mc:AlternateContent>
    </w:r>
  </w:p>
  <w:p w:rsidR="007C2302" w14:paraId="2A90890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name w:val="Outline"/>
    <w:lvl w:ilvl="0">
      <w:start w:val="1"/>
      <w:numFmt w:val="none"/>
      <w:pStyle w:val="Heading1"/>
      <w:suff w:val="nothing"/>
      <w:lvlJc w:val="left"/>
      <w:pPr>
        <w:tabs>
          <w:tab w:val="num" w:pos="0"/>
        </w:tabs>
      </w:pPr>
    </w:lvl>
    <w:lvl w:ilvl="1">
      <w:start w:val="1"/>
      <w:numFmt w:val="none"/>
      <w:suff w:val="nothing"/>
      <w:lvlJc w:val="left"/>
      <w:pPr>
        <w:tabs>
          <w:tab w:val="num" w:pos="0"/>
        </w:tabs>
      </w:pPr>
    </w:lvl>
    <w:lvl w:ilvl="2">
      <w:start w:val="1"/>
      <w:numFmt w:val="none"/>
      <w:suff w:val="nothing"/>
      <w:lvlJc w:val="left"/>
      <w:pPr>
        <w:tabs>
          <w:tab w:val="num" w:pos="0"/>
        </w:tabs>
      </w:pPr>
    </w:lvl>
    <w:lvl w:ilvl="3">
      <w:start w:val="1"/>
      <w:numFmt w:val="none"/>
      <w:suff w:val="nothing"/>
      <w:lvlJc w:val="left"/>
      <w:pPr>
        <w:tabs>
          <w:tab w:val="num" w:pos="0"/>
        </w:tabs>
      </w:pPr>
    </w:lvl>
    <w:lvl w:ilvl="4">
      <w:start w:val="1"/>
      <w:numFmt w:val="none"/>
      <w:pStyle w:val="Heading5"/>
      <w:suff w:val="nothing"/>
      <w:lvlJc w:val="left"/>
      <w:pPr>
        <w:tabs>
          <w:tab w:val="num" w:pos="0"/>
        </w:tabs>
      </w:pPr>
    </w:lvl>
    <w:lvl w:ilvl="5">
      <w:start w:val="1"/>
      <w:numFmt w:val="none"/>
      <w:suff w:val="nothing"/>
      <w:lvlJc w:val="left"/>
      <w:pPr>
        <w:tabs>
          <w:tab w:val="num" w:pos="0"/>
        </w:tabs>
      </w:pPr>
    </w:lvl>
    <w:lvl w:ilvl="6">
      <w:start w:val="1"/>
      <w:numFmt w:val="none"/>
      <w:suff w:val="nothing"/>
      <w:lvlJc w:val="left"/>
      <w:pPr>
        <w:tabs>
          <w:tab w:val="num" w:pos="0"/>
        </w:tabs>
      </w:pPr>
    </w:lvl>
    <w:lvl w:ilvl="7">
      <w:start w:val="1"/>
      <w:numFmt w:val="none"/>
      <w:suff w:val="nothing"/>
      <w:lvlJc w:val="left"/>
      <w:pPr>
        <w:tabs>
          <w:tab w:val="num" w:pos="0"/>
        </w:tabs>
      </w:pPr>
    </w:lvl>
    <w:lvl w:ilvl="8">
      <w:start w:val="1"/>
      <w:numFmt w:val="none"/>
      <w:suff w:val="nothing"/>
      <w:lvlJc w:val="left"/>
      <w:pPr>
        <w:tabs>
          <w:tab w:val="num" w:pos="0"/>
        </w:tabs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none"/>
      <w:pStyle w:val="Heading2"/>
      <w:suff w:val="nothing"/>
      <w:lvlJc w:val="left"/>
      <w:pPr>
        <w:tabs>
          <w:tab w:val="num" w:pos="0"/>
        </w:tabs>
      </w:pPr>
    </w:lvl>
    <w:lvl w:ilvl="1">
      <w:start w:val="1"/>
      <w:numFmt w:val="none"/>
      <w:suff w:val="nothing"/>
      <w:lvlJc w:val="left"/>
      <w:pPr>
        <w:tabs>
          <w:tab w:val="num" w:pos="0"/>
        </w:tabs>
      </w:pPr>
    </w:lvl>
    <w:lvl w:ilvl="2">
      <w:start w:val="1"/>
      <w:numFmt w:val="none"/>
      <w:suff w:val="nothing"/>
      <w:lvlJc w:val="left"/>
      <w:pPr>
        <w:tabs>
          <w:tab w:val="num" w:pos="0"/>
        </w:tabs>
      </w:pPr>
    </w:lvl>
    <w:lvl w:ilvl="3">
      <w:start w:val="1"/>
      <w:numFmt w:val="none"/>
      <w:suff w:val="nothing"/>
      <w:lvlJc w:val="left"/>
      <w:pPr>
        <w:tabs>
          <w:tab w:val="num" w:pos="0"/>
        </w:tabs>
      </w:pPr>
    </w:lvl>
    <w:lvl w:ilvl="4">
      <w:start w:val="1"/>
      <w:numFmt w:val="none"/>
      <w:suff w:val="nothing"/>
      <w:lvlJc w:val="left"/>
      <w:pPr>
        <w:tabs>
          <w:tab w:val="num" w:pos="0"/>
        </w:tabs>
      </w:pPr>
    </w:lvl>
    <w:lvl w:ilvl="5">
      <w:start w:val="1"/>
      <w:numFmt w:val="none"/>
      <w:suff w:val="nothing"/>
      <w:lvlJc w:val="left"/>
      <w:pPr>
        <w:tabs>
          <w:tab w:val="num" w:pos="0"/>
        </w:tabs>
      </w:pPr>
    </w:lvl>
    <w:lvl w:ilvl="6">
      <w:start w:val="1"/>
      <w:numFmt w:val="none"/>
      <w:suff w:val="nothing"/>
      <w:lvlJc w:val="left"/>
      <w:pPr>
        <w:tabs>
          <w:tab w:val="num" w:pos="0"/>
        </w:tabs>
      </w:pPr>
    </w:lvl>
    <w:lvl w:ilvl="7">
      <w:start w:val="1"/>
      <w:numFmt w:val="none"/>
      <w:suff w:val="nothing"/>
      <w:lvlJc w:val="left"/>
      <w:pPr>
        <w:tabs>
          <w:tab w:val="num" w:pos="0"/>
        </w:tabs>
      </w:pPr>
    </w:lvl>
    <w:lvl w:ilvl="8">
      <w:start w:val="1"/>
      <w:numFmt w:val="none"/>
      <w:suff w:val="nothing"/>
      <w:lvlJc w:val="left"/>
      <w:pPr>
        <w:tabs>
          <w:tab w:val="num" w:pos="0"/>
        </w:tabs>
      </w:pPr>
    </w:lvl>
  </w:abstractNum>
  <w:abstractNum w:abstractNumId="2">
    <w:nsid w:val="00000003"/>
    <w:multiLevelType w:val="singleLevel"/>
    <w:tmpl w:val="00000003"/>
    <w:name w:val="WW8Num5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  <w:b/>
        <w:i w:val="0"/>
        <w:color w:val="FF0000"/>
        <w:sz w:val="32"/>
      </w:rPr>
    </w:lvl>
  </w:abstractNum>
  <w:abstractNum w:abstractNumId="3">
    <w:nsid w:val="00000004"/>
    <w:multiLevelType w:val="singleLevel"/>
    <w:tmpl w:val="00000004"/>
    <w:name w:val="WW8Num6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</w:abstractNum>
  <w:abstractNum w:abstractNumId="4">
    <w:nsid w:val="00000005"/>
    <w:multiLevelType w:val="singleLevel"/>
    <w:tmpl w:val="00000005"/>
    <w:name w:val="WW8Num7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</w:abstractNum>
  <w:abstractNum w:abstractNumId="5">
    <w:nsid w:val="00000006"/>
    <w:multiLevelType w:val="singleLevel"/>
    <w:tmpl w:val="00000006"/>
    <w:name w:val="WW8Num10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</w:abstractNum>
  <w:abstractNum w:abstractNumId="6">
    <w:nsid w:val="00000007"/>
    <w:multiLevelType w:val="singleLevel"/>
    <w:tmpl w:val="00000007"/>
    <w:name w:val="WW8Num12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</w:abstractNum>
  <w:abstractNum w:abstractNumId="7">
    <w:nsid w:val="00000008"/>
    <w:multiLevelType w:val="multilevel"/>
    <w:tmpl w:val="00000008"/>
    <w:name w:val="WW8Num13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  <w:lvl w:ilvl="1">
      <w:start w:val="1"/>
      <w:numFmt w:val="bullet"/>
      <w:lvlText w:val=""/>
      <w:lvlJc w:val="left"/>
      <w:pPr>
        <w:tabs>
          <w:tab w:val="num" w:pos="0"/>
        </w:tabs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0"/>
        </w:tabs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</w:pPr>
      <w:rPr>
        <w:rFonts w:ascii="Wingdings" w:hAnsi="Wingdings"/>
      </w:rPr>
    </w:lvl>
  </w:abstractNum>
  <w:abstractNum w:abstractNumId="8">
    <w:nsid w:val="00000009"/>
    <w:multiLevelType w:val="singleLevel"/>
    <w:tmpl w:val="00000009"/>
    <w:name w:val="WW8Num14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</w:abstractNum>
  <w:abstractNum w:abstractNumId="9">
    <w:nsid w:val="0000000B"/>
    <w:multiLevelType w:val="singleLevel"/>
    <w:tmpl w:val="0000000B"/>
    <w:name w:val="WW8Num3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0">
    <w:nsid w:val="0E80010D"/>
    <w:multiLevelType w:val="hybridMultilevel"/>
    <w:tmpl w:val="1FD48F20"/>
    <w:lvl w:ilvl="0">
      <w:start w:val="0"/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11">
    <w:nsid w:val="10D026AE"/>
    <w:multiLevelType w:val="hybridMultilevel"/>
    <w:tmpl w:val="1F8A37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20036AA"/>
    <w:multiLevelType w:val="hybridMultilevel"/>
    <w:tmpl w:val="880806C4"/>
    <w:lvl w:ilvl="0">
      <w:start w:val="0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46C29EE"/>
    <w:multiLevelType w:val="hybridMultilevel"/>
    <w:tmpl w:val="AEBAC67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6E327E9"/>
    <w:multiLevelType w:val="hybridMultilevel"/>
    <w:tmpl w:val="42B2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184D6A60"/>
    <w:multiLevelType w:val="multilevel"/>
    <w:tmpl w:val="4426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9E5123D"/>
    <w:multiLevelType w:val="hybridMultilevel"/>
    <w:tmpl w:val="E9DEAC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1F110B0D"/>
    <w:multiLevelType w:val="hybridMultilevel"/>
    <w:tmpl w:val="4BEE7AE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58B7DDE"/>
    <w:multiLevelType w:val="hybridMultilevel"/>
    <w:tmpl w:val="260C0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263D2030"/>
    <w:multiLevelType w:val="hybridMultilevel"/>
    <w:tmpl w:val="EDE63A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DA96164"/>
    <w:multiLevelType w:val="hybridMultilevel"/>
    <w:tmpl w:val="EEE8D7DC"/>
    <w:lvl w:ilvl="0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21">
    <w:nsid w:val="2F4E7856"/>
    <w:multiLevelType w:val="hybridMultilevel"/>
    <w:tmpl w:val="9954A5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1AB17A9"/>
    <w:multiLevelType w:val="hybridMultilevel"/>
    <w:tmpl w:val="AC607C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3CC17E76"/>
    <w:multiLevelType w:val="multilevel"/>
    <w:tmpl w:val="6FF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2404456"/>
    <w:multiLevelType w:val="hybridMultilevel"/>
    <w:tmpl w:val="A9442D2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43CB73C5"/>
    <w:multiLevelType w:val="multilevel"/>
    <w:tmpl w:val="5BF6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DAC03E8"/>
    <w:multiLevelType w:val="hybridMultilevel"/>
    <w:tmpl w:val="34B684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DC2541E"/>
    <w:multiLevelType w:val="multilevel"/>
    <w:tmpl w:val="7A92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F900EED"/>
    <w:multiLevelType w:val="hybridMultilevel"/>
    <w:tmpl w:val="BD78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5294CD3"/>
    <w:multiLevelType w:val="multilevel"/>
    <w:tmpl w:val="FF7E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A34F8C"/>
    <w:multiLevelType w:val="hybridMultilevel"/>
    <w:tmpl w:val="CB46BC94"/>
    <w:lvl w:ilvl="0">
      <w:start w:val="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EEE2BE6"/>
    <w:multiLevelType w:val="hybridMultilevel"/>
    <w:tmpl w:val="98404F4C"/>
    <w:lvl w:ilvl="0">
      <w:start w:val="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2AC1D9F"/>
    <w:multiLevelType w:val="hybridMultilevel"/>
    <w:tmpl w:val="0DB09DC6"/>
    <w:name w:val="WW8Num12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>
    <w:nsid w:val="62E23F5D"/>
    <w:multiLevelType w:val="multilevel"/>
    <w:tmpl w:val="3F7C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3749C6"/>
    <w:multiLevelType w:val="hybridMultilevel"/>
    <w:tmpl w:val="CD445C3E"/>
    <w:lvl w:ilvl="0">
      <w:start w:val="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9634C4C"/>
    <w:multiLevelType w:val="hybridMultilevel"/>
    <w:tmpl w:val="6D048976"/>
    <w:lvl w:ilvl="0">
      <w:start w:val="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DAD4E92"/>
    <w:multiLevelType w:val="hybridMultilevel"/>
    <w:tmpl w:val="E7CC13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EB84C26"/>
    <w:multiLevelType w:val="hybridMultilevel"/>
    <w:tmpl w:val="4B22BD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18B1FB0"/>
    <w:multiLevelType w:val="hybridMultilevel"/>
    <w:tmpl w:val="C2BAF6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4524CB5"/>
    <w:multiLevelType w:val="hybridMultilevel"/>
    <w:tmpl w:val="128276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9312AAD"/>
    <w:multiLevelType w:val="hybridMultilevel"/>
    <w:tmpl w:val="E1C4D9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A83561B"/>
    <w:multiLevelType w:val="hybridMultilevel"/>
    <w:tmpl w:val="0C8242BC"/>
    <w:lvl w:ilvl="0">
      <w:start w:val="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AD57D7B"/>
    <w:multiLevelType w:val="multilevel"/>
    <w:tmpl w:val="43CA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C5B08B3"/>
    <w:multiLevelType w:val="hybridMultilevel"/>
    <w:tmpl w:val="B4A49AF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6"/>
  </w:num>
  <w:num w:numId="5">
    <w:abstractNumId w:val="9"/>
  </w:num>
  <w:num w:numId="6">
    <w:abstractNumId w:val="16"/>
  </w:num>
  <w:num w:numId="7">
    <w:abstractNumId w:val="43"/>
  </w:num>
  <w:num w:numId="8">
    <w:abstractNumId w:val="22"/>
  </w:num>
  <w:num w:numId="9">
    <w:abstractNumId w:val="38"/>
  </w:num>
  <w:num w:numId="10">
    <w:abstractNumId w:val="24"/>
  </w:num>
  <w:num w:numId="11">
    <w:abstractNumId w:val="18"/>
  </w:num>
  <w:num w:numId="12">
    <w:abstractNumId w:val="40"/>
  </w:num>
  <w:num w:numId="13">
    <w:abstractNumId w:val="12"/>
  </w:num>
  <w:num w:numId="14">
    <w:abstractNumId w:val="32"/>
  </w:num>
  <w:num w:numId="15">
    <w:abstractNumId w:val="28"/>
  </w:num>
  <w:num w:numId="16">
    <w:abstractNumId w:val="36"/>
  </w:num>
  <w:num w:numId="17">
    <w:abstractNumId w:val="39"/>
  </w:num>
  <w:num w:numId="18">
    <w:abstractNumId w:val="19"/>
  </w:num>
  <w:num w:numId="19">
    <w:abstractNumId w:val="37"/>
  </w:num>
  <w:num w:numId="20">
    <w:abstractNumId w:val="14"/>
  </w:num>
  <w:num w:numId="21">
    <w:abstractNumId w:val="11"/>
  </w:num>
  <w:num w:numId="22">
    <w:abstractNumId w:val="20"/>
  </w:num>
  <w:num w:numId="23">
    <w:abstractNumId w:val="35"/>
  </w:num>
  <w:num w:numId="24">
    <w:abstractNumId w:val="34"/>
  </w:num>
  <w:num w:numId="25">
    <w:abstractNumId w:val="26"/>
  </w:num>
  <w:num w:numId="26">
    <w:abstractNumId w:val="31"/>
  </w:num>
  <w:num w:numId="27">
    <w:abstractNumId w:val="30"/>
  </w:num>
  <w:num w:numId="28">
    <w:abstractNumId w:val="41"/>
  </w:num>
  <w:num w:numId="29">
    <w:abstractNumId w:val="17"/>
  </w:num>
  <w:num w:numId="30">
    <w:abstractNumId w:val="29"/>
  </w:num>
  <w:num w:numId="31">
    <w:abstractNumId w:val="25"/>
  </w:num>
  <w:num w:numId="32">
    <w:abstractNumId w:val="42"/>
  </w:num>
  <w:num w:numId="33">
    <w:abstractNumId w:val="15"/>
  </w:num>
  <w:num w:numId="34">
    <w:abstractNumId w:val="23"/>
  </w:num>
  <w:num w:numId="35">
    <w:abstractNumId w:val="33"/>
  </w:num>
  <w:num w:numId="36">
    <w:abstractNumId w:val="0"/>
  </w:num>
  <w:num w:numId="37">
    <w:abstractNumId w:val="13"/>
  </w:num>
  <w:num w:numId="38">
    <w:abstractNumId w:val="21"/>
  </w:num>
  <w:num w:numId="39">
    <w:abstractNumId w:val="10"/>
  </w:num>
  <w:num w:numId="40">
    <w:abstractNumId w:val="27"/>
  </w:num>
  <w:num w:numId="41">
    <w:abstractNumId w:val="1"/>
  </w:num>
  <w:num w:numId="42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56D"/>
    <w:rsid w:val="00000399"/>
    <w:rsid w:val="00000DE5"/>
    <w:rsid w:val="00002B1A"/>
    <w:rsid w:val="00013A85"/>
    <w:rsid w:val="00015E8E"/>
    <w:rsid w:val="0002559E"/>
    <w:rsid w:val="00032C47"/>
    <w:rsid w:val="00033B22"/>
    <w:rsid w:val="00042744"/>
    <w:rsid w:val="00044560"/>
    <w:rsid w:val="000446A2"/>
    <w:rsid w:val="00053097"/>
    <w:rsid w:val="00054403"/>
    <w:rsid w:val="000574D0"/>
    <w:rsid w:val="00060F3A"/>
    <w:rsid w:val="00060F9D"/>
    <w:rsid w:val="000629F4"/>
    <w:rsid w:val="00063298"/>
    <w:rsid w:val="00065F4B"/>
    <w:rsid w:val="00067D66"/>
    <w:rsid w:val="00071DCC"/>
    <w:rsid w:val="0007215B"/>
    <w:rsid w:val="00081047"/>
    <w:rsid w:val="00084D6F"/>
    <w:rsid w:val="0008663C"/>
    <w:rsid w:val="00092213"/>
    <w:rsid w:val="00093402"/>
    <w:rsid w:val="00093DC3"/>
    <w:rsid w:val="00095243"/>
    <w:rsid w:val="00096C15"/>
    <w:rsid w:val="000A03C7"/>
    <w:rsid w:val="000A0C3D"/>
    <w:rsid w:val="000A1992"/>
    <w:rsid w:val="000A7F5D"/>
    <w:rsid w:val="000B5BFA"/>
    <w:rsid w:val="000B70A4"/>
    <w:rsid w:val="000C0C5D"/>
    <w:rsid w:val="000C199E"/>
    <w:rsid w:val="000D37D5"/>
    <w:rsid w:val="000D3E3F"/>
    <w:rsid w:val="000E02ED"/>
    <w:rsid w:val="000E0A74"/>
    <w:rsid w:val="000E3F6F"/>
    <w:rsid w:val="000E4AC6"/>
    <w:rsid w:val="000E653C"/>
    <w:rsid w:val="000F03C8"/>
    <w:rsid w:val="000F46F1"/>
    <w:rsid w:val="000F6754"/>
    <w:rsid w:val="00111F6B"/>
    <w:rsid w:val="001138FD"/>
    <w:rsid w:val="00121330"/>
    <w:rsid w:val="00122BBB"/>
    <w:rsid w:val="00123ED8"/>
    <w:rsid w:val="00125378"/>
    <w:rsid w:val="00125446"/>
    <w:rsid w:val="00126E1C"/>
    <w:rsid w:val="00131411"/>
    <w:rsid w:val="00134219"/>
    <w:rsid w:val="001407A5"/>
    <w:rsid w:val="00140E48"/>
    <w:rsid w:val="00141878"/>
    <w:rsid w:val="0014196E"/>
    <w:rsid w:val="001442FD"/>
    <w:rsid w:val="0014779D"/>
    <w:rsid w:val="00150C58"/>
    <w:rsid w:val="00156429"/>
    <w:rsid w:val="001576C6"/>
    <w:rsid w:val="0016061C"/>
    <w:rsid w:val="00165F56"/>
    <w:rsid w:val="00167B3B"/>
    <w:rsid w:val="00170E9D"/>
    <w:rsid w:val="00175B72"/>
    <w:rsid w:val="001771B8"/>
    <w:rsid w:val="0018276A"/>
    <w:rsid w:val="00182B65"/>
    <w:rsid w:val="00185DDA"/>
    <w:rsid w:val="0019072F"/>
    <w:rsid w:val="00190AF0"/>
    <w:rsid w:val="00191CA5"/>
    <w:rsid w:val="00194C52"/>
    <w:rsid w:val="001A15B1"/>
    <w:rsid w:val="001B5EB7"/>
    <w:rsid w:val="001B6E55"/>
    <w:rsid w:val="001B6F23"/>
    <w:rsid w:val="001C40FC"/>
    <w:rsid w:val="001D1B71"/>
    <w:rsid w:val="001E04B0"/>
    <w:rsid w:val="001E1B95"/>
    <w:rsid w:val="001F6633"/>
    <w:rsid w:val="001F7391"/>
    <w:rsid w:val="00200618"/>
    <w:rsid w:val="00200649"/>
    <w:rsid w:val="0020303E"/>
    <w:rsid w:val="00204937"/>
    <w:rsid w:val="002050C0"/>
    <w:rsid w:val="00210334"/>
    <w:rsid w:val="00214F22"/>
    <w:rsid w:val="00215FC0"/>
    <w:rsid w:val="002210AA"/>
    <w:rsid w:val="00221508"/>
    <w:rsid w:val="00222BFC"/>
    <w:rsid w:val="00222C52"/>
    <w:rsid w:val="00230DE0"/>
    <w:rsid w:val="00236300"/>
    <w:rsid w:val="00254747"/>
    <w:rsid w:val="00260AE6"/>
    <w:rsid w:val="002623E9"/>
    <w:rsid w:val="0026401B"/>
    <w:rsid w:val="0026602A"/>
    <w:rsid w:val="00266233"/>
    <w:rsid w:val="00272CB9"/>
    <w:rsid w:val="00274244"/>
    <w:rsid w:val="00274DA8"/>
    <w:rsid w:val="00281436"/>
    <w:rsid w:val="0028497B"/>
    <w:rsid w:val="0029262F"/>
    <w:rsid w:val="002974D7"/>
    <w:rsid w:val="002A0AEB"/>
    <w:rsid w:val="002B0402"/>
    <w:rsid w:val="002C2F4D"/>
    <w:rsid w:val="002C3837"/>
    <w:rsid w:val="002D14D6"/>
    <w:rsid w:val="002D1A33"/>
    <w:rsid w:val="002D2FCA"/>
    <w:rsid w:val="002D44C0"/>
    <w:rsid w:val="002E2468"/>
    <w:rsid w:val="002E3D07"/>
    <w:rsid w:val="002F069D"/>
    <w:rsid w:val="002F07C5"/>
    <w:rsid w:val="002F17AD"/>
    <w:rsid w:val="002F1AE8"/>
    <w:rsid w:val="003013EB"/>
    <w:rsid w:val="00301648"/>
    <w:rsid w:val="0030314D"/>
    <w:rsid w:val="00305A7D"/>
    <w:rsid w:val="00310D60"/>
    <w:rsid w:val="00312757"/>
    <w:rsid w:val="00315242"/>
    <w:rsid w:val="00315910"/>
    <w:rsid w:val="003206AB"/>
    <w:rsid w:val="00327F84"/>
    <w:rsid w:val="00330F69"/>
    <w:rsid w:val="00331F4B"/>
    <w:rsid w:val="0034342B"/>
    <w:rsid w:val="00344AE6"/>
    <w:rsid w:val="003507B2"/>
    <w:rsid w:val="00350DEE"/>
    <w:rsid w:val="003538B3"/>
    <w:rsid w:val="0036203A"/>
    <w:rsid w:val="003636A2"/>
    <w:rsid w:val="003766C0"/>
    <w:rsid w:val="00376A60"/>
    <w:rsid w:val="00377C7A"/>
    <w:rsid w:val="003813C6"/>
    <w:rsid w:val="00383925"/>
    <w:rsid w:val="003867DF"/>
    <w:rsid w:val="0039444E"/>
    <w:rsid w:val="00394E84"/>
    <w:rsid w:val="00395664"/>
    <w:rsid w:val="003B0280"/>
    <w:rsid w:val="003B29BE"/>
    <w:rsid w:val="003B4F0A"/>
    <w:rsid w:val="003C102B"/>
    <w:rsid w:val="003C21FE"/>
    <w:rsid w:val="003C3549"/>
    <w:rsid w:val="003C35C5"/>
    <w:rsid w:val="003D0B91"/>
    <w:rsid w:val="003D406B"/>
    <w:rsid w:val="003D7A6E"/>
    <w:rsid w:val="003E4BD1"/>
    <w:rsid w:val="003E7752"/>
    <w:rsid w:val="003F1E14"/>
    <w:rsid w:val="003F386F"/>
    <w:rsid w:val="003F4BEE"/>
    <w:rsid w:val="00404A9F"/>
    <w:rsid w:val="00406E57"/>
    <w:rsid w:val="00412041"/>
    <w:rsid w:val="0042608C"/>
    <w:rsid w:val="004263C9"/>
    <w:rsid w:val="004272C5"/>
    <w:rsid w:val="00433EA8"/>
    <w:rsid w:val="004454B5"/>
    <w:rsid w:val="00445834"/>
    <w:rsid w:val="00453741"/>
    <w:rsid w:val="00454B74"/>
    <w:rsid w:val="0045637F"/>
    <w:rsid w:val="0046065D"/>
    <w:rsid w:val="00461367"/>
    <w:rsid w:val="00471B48"/>
    <w:rsid w:val="004727EA"/>
    <w:rsid w:val="004828B5"/>
    <w:rsid w:val="00482955"/>
    <w:rsid w:val="00485096"/>
    <w:rsid w:val="00485BFC"/>
    <w:rsid w:val="004917E0"/>
    <w:rsid w:val="00495DFC"/>
    <w:rsid w:val="00496EF7"/>
    <w:rsid w:val="004970CA"/>
    <w:rsid w:val="004A092C"/>
    <w:rsid w:val="004A34C0"/>
    <w:rsid w:val="004B0DDF"/>
    <w:rsid w:val="004B14C9"/>
    <w:rsid w:val="004B5FF7"/>
    <w:rsid w:val="004C2D0C"/>
    <w:rsid w:val="004C7EE0"/>
    <w:rsid w:val="004D59A2"/>
    <w:rsid w:val="004E01F1"/>
    <w:rsid w:val="004E4BB0"/>
    <w:rsid w:val="004E6783"/>
    <w:rsid w:val="004F1F94"/>
    <w:rsid w:val="004F2D96"/>
    <w:rsid w:val="004F4CB7"/>
    <w:rsid w:val="004F5B56"/>
    <w:rsid w:val="005065C9"/>
    <w:rsid w:val="005141DB"/>
    <w:rsid w:val="00515548"/>
    <w:rsid w:val="00517EE9"/>
    <w:rsid w:val="005273EC"/>
    <w:rsid w:val="00531BF8"/>
    <w:rsid w:val="00533593"/>
    <w:rsid w:val="005426C9"/>
    <w:rsid w:val="0054438D"/>
    <w:rsid w:val="00550FA9"/>
    <w:rsid w:val="00554453"/>
    <w:rsid w:val="005623A8"/>
    <w:rsid w:val="00564013"/>
    <w:rsid w:val="00567629"/>
    <w:rsid w:val="00567726"/>
    <w:rsid w:val="00571141"/>
    <w:rsid w:val="00574156"/>
    <w:rsid w:val="0057614A"/>
    <w:rsid w:val="0057663B"/>
    <w:rsid w:val="00576C69"/>
    <w:rsid w:val="00577DC7"/>
    <w:rsid w:val="005842B2"/>
    <w:rsid w:val="005852C5"/>
    <w:rsid w:val="005862FE"/>
    <w:rsid w:val="00592A44"/>
    <w:rsid w:val="00595A6E"/>
    <w:rsid w:val="005A16A9"/>
    <w:rsid w:val="005A718B"/>
    <w:rsid w:val="005B6AC8"/>
    <w:rsid w:val="005B70ED"/>
    <w:rsid w:val="005C6962"/>
    <w:rsid w:val="005C7F85"/>
    <w:rsid w:val="005D5C5A"/>
    <w:rsid w:val="005D768D"/>
    <w:rsid w:val="005D7E03"/>
    <w:rsid w:val="005E5EE5"/>
    <w:rsid w:val="005E799B"/>
    <w:rsid w:val="005E7D84"/>
    <w:rsid w:val="005F35F1"/>
    <w:rsid w:val="00601B84"/>
    <w:rsid w:val="006035CC"/>
    <w:rsid w:val="00610249"/>
    <w:rsid w:val="006138D5"/>
    <w:rsid w:val="006147C5"/>
    <w:rsid w:val="00616411"/>
    <w:rsid w:val="006165FF"/>
    <w:rsid w:val="00624CE0"/>
    <w:rsid w:val="0063424C"/>
    <w:rsid w:val="006343F2"/>
    <w:rsid w:val="00637D00"/>
    <w:rsid w:val="006413ED"/>
    <w:rsid w:val="00646571"/>
    <w:rsid w:val="006472C0"/>
    <w:rsid w:val="00655AE4"/>
    <w:rsid w:val="00657356"/>
    <w:rsid w:val="006619D4"/>
    <w:rsid w:val="00667FA5"/>
    <w:rsid w:val="00673C19"/>
    <w:rsid w:val="0068100D"/>
    <w:rsid w:val="00681F4D"/>
    <w:rsid w:val="0068213D"/>
    <w:rsid w:val="00682E13"/>
    <w:rsid w:val="00684858"/>
    <w:rsid w:val="006851CB"/>
    <w:rsid w:val="0068557B"/>
    <w:rsid w:val="00692C14"/>
    <w:rsid w:val="00693859"/>
    <w:rsid w:val="00694513"/>
    <w:rsid w:val="00697C5B"/>
    <w:rsid w:val="006A642F"/>
    <w:rsid w:val="006A6654"/>
    <w:rsid w:val="006B0947"/>
    <w:rsid w:val="006B15A5"/>
    <w:rsid w:val="006B1ED1"/>
    <w:rsid w:val="006B4A3A"/>
    <w:rsid w:val="006B6FBE"/>
    <w:rsid w:val="006B7E06"/>
    <w:rsid w:val="006C1C4A"/>
    <w:rsid w:val="006C22E9"/>
    <w:rsid w:val="006C3586"/>
    <w:rsid w:val="006D305C"/>
    <w:rsid w:val="006D5BAD"/>
    <w:rsid w:val="006D6065"/>
    <w:rsid w:val="006E223F"/>
    <w:rsid w:val="006E4C78"/>
    <w:rsid w:val="006F382A"/>
    <w:rsid w:val="006F4035"/>
    <w:rsid w:val="006F49EB"/>
    <w:rsid w:val="006F5D71"/>
    <w:rsid w:val="00700D21"/>
    <w:rsid w:val="007017B4"/>
    <w:rsid w:val="00704DFE"/>
    <w:rsid w:val="00710109"/>
    <w:rsid w:val="007138E4"/>
    <w:rsid w:val="00715AD6"/>
    <w:rsid w:val="00724B82"/>
    <w:rsid w:val="00731BB8"/>
    <w:rsid w:val="00731DCB"/>
    <w:rsid w:val="0073218C"/>
    <w:rsid w:val="00733B60"/>
    <w:rsid w:val="00733D29"/>
    <w:rsid w:val="0073695E"/>
    <w:rsid w:val="007378C7"/>
    <w:rsid w:val="00740021"/>
    <w:rsid w:val="00741804"/>
    <w:rsid w:val="00743AD2"/>
    <w:rsid w:val="007442F2"/>
    <w:rsid w:val="007461F4"/>
    <w:rsid w:val="00746589"/>
    <w:rsid w:val="0074679E"/>
    <w:rsid w:val="00747A96"/>
    <w:rsid w:val="007543FD"/>
    <w:rsid w:val="00756E26"/>
    <w:rsid w:val="00764DF4"/>
    <w:rsid w:val="00764FDB"/>
    <w:rsid w:val="0076629F"/>
    <w:rsid w:val="00771CD9"/>
    <w:rsid w:val="00772E70"/>
    <w:rsid w:val="00786D5E"/>
    <w:rsid w:val="007A1C42"/>
    <w:rsid w:val="007A42E8"/>
    <w:rsid w:val="007C2302"/>
    <w:rsid w:val="007C2DE1"/>
    <w:rsid w:val="007C5215"/>
    <w:rsid w:val="007C5549"/>
    <w:rsid w:val="007C7B56"/>
    <w:rsid w:val="007D065E"/>
    <w:rsid w:val="007D3AE7"/>
    <w:rsid w:val="007E15A7"/>
    <w:rsid w:val="007E1FA9"/>
    <w:rsid w:val="007E22C6"/>
    <w:rsid w:val="007E6A7E"/>
    <w:rsid w:val="007F10B0"/>
    <w:rsid w:val="007F32F0"/>
    <w:rsid w:val="007F585D"/>
    <w:rsid w:val="007F5BB8"/>
    <w:rsid w:val="008028DD"/>
    <w:rsid w:val="00803CE7"/>
    <w:rsid w:val="00804B65"/>
    <w:rsid w:val="00811DDF"/>
    <w:rsid w:val="00814F03"/>
    <w:rsid w:val="00821034"/>
    <w:rsid w:val="00821104"/>
    <w:rsid w:val="0082260B"/>
    <w:rsid w:val="0083071D"/>
    <w:rsid w:val="00831C3D"/>
    <w:rsid w:val="00833645"/>
    <w:rsid w:val="00834BD9"/>
    <w:rsid w:val="00834C8A"/>
    <w:rsid w:val="00837654"/>
    <w:rsid w:val="00847A57"/>
    <w:rsid w:val="00853081"/>
    <w:rsid w:val="00855494"/>
    <w:rsid w:val="0085741D"/>
    <w:rsid w:val="008659F7"/>
    <w:rsid w:val="008741BE"/>
    <w:rsid w:val="00881F54"/>
    <w:rsid w:val="008868A4"/>
    <w:rsid w:val="0089114C"/>
    <w:rsid w:val="00891988"/>
    <w:rsid w:val="0089307F"/>
    <w:rsid w:val="00894C3C"/>
    <w:rsid w:val="008A1BE3"/>
    <w:rsid w:val="008A7393"/>
    <w:rsid w:val="008C0E5C"/>
    <w:rsid w:val="008D67D4"/>
    <w:rsid w:val="008E7692"/>
    <w:rsid w:val="00901C76"/>
    <w:rsid w:val="00902212"/>
    <w:rsid w:val="00910816"/>
    <w:rsid w:val="0091231C"/>
    <w:rsid w:val="0091361D"/>
    <w:rsid w:val="009161F2"/>
    <w:rsid w:val="009205E2"/>
    <w:rsid w:val="00923F55"/>
    <w:rsid w:val="00925AAB"/>
    <w:rsid w:val="00934CFD"/>
    <w:rsid w:val="00935C02"/>
    <w:rsid w:val="00937151"/>
    <w:rsid w:val="00944FF4"/>
    <w:rsid w:val="00950BD2"/>
    <w:rsid w:val="00952FA1"/>
    <w:rsid w:val="00953948"/>
    <w:rsid w:val="00956A43"/>
    <w:rsid w:val="0095729F"/>
    <w:rsid w:val="009624BA"/>
    <w:rsid w:val="00962E6F"/>
    <w:rsid w:val="00966850"/>
    <w:rsid w:val="00966D82"/>
    <w:rsid w:val="00975C40"/>
    <w:rsid w:val="00976FB9"/>
    <w:rsid w:val="009873EF"/>
    <w:rsid w:val="00990CC0"/>
    <w:rsid w:val="00993752"/>
    <w:rsid w:val="009A1266"/>
    <w:rsid w:val="009A1884"/>
    <w:rsid w:val="009A45DD"/>
    <w:rsid w:val="009A47EC"/>
    <w:rsid w:val="009A67E7"/>
    <w:rsid w:val="009B00BB"/>
    <w:rsid w:val="009B0C6E"/>
    <w:rsid w:val="009B41AA"/>
    <w:rsid w:val="009C07DA"/>
    <w:rsid w:val="009C10E7"/>
    <w:rsid w:val="009C5B2A"/>
    <w:rsid w:val="009C7748"/>
    <w:rsid w:val="009D5945"/>
    <w:rsid w:val="009D6838"/>
    <w:rsid w:val="009D70E7"/>
    <w:rsid w:val="009E1046"/>
    <w:rsid w:val="009E25D7"/>
    <w:rsid w:val="009E47A0"/>
    <w:rsid w:val="009E62E2"/>
    <w:rsid w:val="009F2B9C"/>
    <w:rsid w:val="00A026AA"/>
    <w:rsid w:val="00A04713"/>
    <w:rsid w:val="00A05059"/>
    <w:rsid w:val="00A11A7C"/>
    <w:rsid w:val="00A14FD3"/>
    <w:rsid w:val="00A172AD"/>
    <w:rsid w:val="00A17DF2"/>
    <w:rsid w:val="00A30C10"/>
    <w:rsid w:val="00A31128"/>
    <w:rsid w:val="00A3544E"/>
    <w:rsid w:val="00A35A56"/>
    <w:rsid w:val="00A509F9"/>
    <w:rsid w:val="00A52695"/>
    <w:rsid w:val="00A555C4"/>
    <w:rsid w:val="00A601A9"/>
    <w:rsid w:val="00A74ED2"/>
    <w:rsid w:val="00A84D1A"/>
    <w:rsid w:val="00A84E8B"/>
    <w:rsid w:val="00A86909"/>
    <w:rsid w:val="00A93A1F"/>
    <w:rsid w:val="00AA605B"/>
    <w:rsid w:val="00AA7D22"/>
    <w:rsid w:val="00AB1024"/>
    <w:rsid w:val="00AB23E3"/>
    <w:rsid w:val="00AB456D"/>
    <w:rsid w:val="00AC3458"/>
    <w:rsid w:val="00AD1140"/>
    <w:rsid w:val="00AD3582"/>
    <w:rsid w:val="00AE113D"/>
    <w:rsid w:val="00AE6254"/>
    <w:rsid w:val="00AF3C5A"/>
    <w:rsid w:val="00AF479F"/>
    <w:rsid w:val="00AF570C"/>
    <w:rsid w:val="00AF6048"/>
    <w:rsid w:val="00AF7309"/>
    <w:rsid w:val="00B01A2F"/>
    <w:rsid w:val="00B050F3"/>
    <w:rsid w:val="00B057B6"/>
    <w:rsid w:val="00B12A23"/>
    <w:rsid w:val="00B149E4"/>
    <w:rsid w:val="00B20EBE"/>
    <w:rsid w:val="00B20EF3"/>
    <w:rsid w:val="00B27115"/>
    <w:rsid w:val="00B318AC"/>
    <w:rsid w:val="00B31E53"/>
    <w:rsid w:val="00B32E6F"/>
    <w:rsid w:val="00B341A7"/>
    <w:rsid w:val="00B379EF"/>
    <w:rsid w:val="00B4076A"/>
    <w:rsid w:val="00B44754"/>
    <w:rsid w:val="00B605E9"/>
    <w:rsid w:val="00B639F7"/>
    <w:rsid w:val="00B714DB"/>
    <w:rsid w:val="00B9347E"/>
    <w:rsid w:val="00BA0AF7"/>
    <w:rsid w:val="00BA12AB"/>
    <w:rsid w:val="00BA6E00"/>
    <w:rsid w:val="00BA78B1"/>
    <w:rsid w:val="00BB2E66"/>
    <w:rsid w:val="00BB3316"/>
    <w:rsid w:val="00BB34C0"/>
    <w:rsid w:val="00BB4099"/>
    <w:rsid w:val="00BB5EF6"/>
    <w:rsid w:val="00BC0517"/>
    <w:rsid w:val="00BC0E77"/>
    <w:rsid w:val="00BC54B4"/>
    <w:rsid w:val="00BC59AE"/>
    <w:rsid w:val="00BD0258"/>
    <w:rsid w:val="00BD3FEA"/>
    <w:rsid w:val="00BD4C70"/>
    <w:rsid w:val="00BE72B0"/>
    <w:rsid w:val="00BF007C"/>
    <w:rsid w:val="00BF4031"/>
    <w:rsid w:val="00BF4309"/>
    <w:rsid w:val="00BF75E9"/>
    <w:rsid w:val="00C00C07"/>
    <w:rsid w:val="00C0415A"/>
    <w:rsid w:val="00C12630"/>
    <w:rsid w:val="00C154F0"/>
    <w:rsid w:val="00C25929"/>
    <w:rsid w:val="00C312E4"/>
    <w:rsid w:val="00C3388E"/>
    <w:rsid w:val="00C4219F"/>
    <w:rsid w:val="00C4500E"/>
    <w:rsid w:val="00C45D11"/>
    <w:rsid w:val="00C5097E"/>
    <w:rsid w:val="00C5614A"/>
    <w:rsid w:val="00C620DE"/>
    <w:rsid w:val="00C63F3E"/>
    <w:rsid w:val="00C75F28"/>
    <w:rsid w:val="00C81B58"/>
    <w:rsid w:val="00C82DAB"/>
    <w:rsid w:val="00C83B04"/>
    <w:rsid w:val="00C83E6C"/>
    <w:rsid w:val="00C83EB6"/>
    <w:rsid w:val="00C860F2"/>
    <w:rsid w:val="00C873CC"/>
    <w:rsid w:val="00CA5E7F"/>
    <w:rsid w:val="00CA6C1D"/>
    <w:rsid w:val="00CB23C6"/>
    <w:rsid w:val="00CB3F71"/>
    <w:rsid w:val="00CC3932"/>
    <w:rsid w:val="00CD1B5C"/>
    <w:rsid w:val="00CD2BAC"/>
    <w:rsid w:val="00CE3391"/>
    <w:rsid w:val="00CF0852"/>
    <w:rsid w:val="00CF0C2A"/>
    <w:rsid w:val="00CF2EA7"/>
    <w:rsid w:val="00CF3B4A"/>
    <w:rsid w:val="00D01EEB"/>
    <w:rsid w:val="00D054A7"/>
    <w:rsid w:val="00D10FAA"/>
    <w:rsid w:val="00D127A5"/>
    <w:rsid w:val="00D12F76"/>
    <w:rsid w:val="00D13372"/>
    <w:rsid w:val="00D15E1B"/>
    <w:rsid w:val="00D337BE"/>
    <w:rsid w:val="00D33B88"/>
    <w:rsid w:val="00D33BD8"/>
    <w:rsid w:val="00D4561A"/>
    <w:rsid w:val="00D54E18"/>
    <w:rsid w:val="00D62A8E"/>
    <w:rsid w:val="00D66C08"/>
    <w:rsid w:val="00D66DC9"/>
    <w:rsid w:val="00D7181B"/>
    <w:rsid w:val="00D9021A"/>
    <w:rsid w:val="00D91729"/>
    <w:rsid w:val="00D91DD6"/>
    <w:rsid w:val="00D94C27"/>
    <w:rsid w:val="00D96E76"/>
    <w:rsid w:val="00D97BF2"/>
    <w:rsid w:val="00DA5AFA"/>
    <w:rsid w:val="00DA630B"/>
    <w:rsid w:val="00DB04C9"/>
    <w:rsid w:val="00DB45E5"/>
    <w:rsid w:val="00DB75DF"/>
    <w:rsid w:val="00DC142E"/>
    <w:rsid w:val="00DC4C42"/>
    <w:rsid w:val="00DD2D01"/>
    <w:rsid w:val="00DD5F91"/>
    <w:rsid w:val="00DD7010"/>
    <w:rsid w:val="00DF002D"/>
    <w:rsid w:val="00DF0BA2"/>
    <w:rsid w:val="00DF3567"/>
    <w:rsid w:val="00DF45EB"/>
    <w:rsid w:val="00DF6CBC"/>
    <w:rsid w:val="00DF777A"/>
    <w:rsid w:val="00E02464"/>
    <w:rsid w:val="00E114A1"/>
    <w:rsid w:val="00E24132"/>
    <w:rsid w:val="00E33A36"/>
    <w:rsid w:val="00E374AF"/>
    <w:rsid w:val="00E37AF2"/>
    <w:rsid w:val="00E37C61"/>
    <w:rsid w:val="00E40C16"/>
    <w:rsid w:val="00E42D0C"/>
    <w:rsid w:val="00E43CEA"/>
    <w:rsid w:val="00E473D5"/>
    <w:rsid w:val="00E47795"/>
    <w:rsid w:val="00E548F5"/>
    <w:rsid w:val="00E55F32"/>
    <w:rsid w:val="00E57580"/>
    <w:rsid w:val="00E65EF6"/>
    <w:rsid w:val="00E72C70"/>
    <w:rsid w:val="00E77358"/>
    <w:rsid w:val="00E816C7"/>
    <w:rsid w:val="00E8657B"/>
    <w:rsid w:val="00E8696F"/>
    <w:rsid w:val="00E979FF"/>
    <w:rsid w:val="00EA0D53"/>
    <w:rsid w:val="00EA27EF"/>
    <w:rsid w:val="00EB2BC7"/>
    <w:rsid w:val="00EB540C"/>
    <w:rsid w:val="00EC26D6"/>
    <w:rsid w:val="00EC685A"/>
    <w:rsid w:val="00ED49DC"/>
    <w:rsid w:val="00ED6712"/>
    <w:rsid w:val="00EE5AF4"/>
    <w:rsid w:val="00EF17BD"/>
    <w:rsid w:val="00EF2FE4"/>
    <w:rsid w:val="00F01912"/>
    <w:rsid w:val="00F04431"/>
    <w:rsid w:val="00F1281A"/>
    <w:rsid w:val="00F17289"/>
    <w:rsid w:val="00F27246"/>
    <w:rsid w:val="00F320CE"/>
    <w:rsid w:val="00F334D2"/>
    <w:rsid w:val="00F351CD"/>
    <w:rsid w:val="00F3548E"/>
    <w:rsid w:val="00F3653F"/>
    <w:rsid w:val="00F3772B"/>
    <w:rsid w:val="00F423B7"/>
    <w:rsid w:val="00F46038"/>
    <w:rsid w:val="00F4630D"/>
    <w:rsid w:val="00F468CD"/>
    <w:rsid w:val="00F50959"/>
    <w:rsid w:val="00F53623"/>
    <w:rsid w:val="00F56E1A"/>
    <w:rsid w:val="00F61218"/>
    <w:rsid w:val="00F725E6"/>
    <w:rsid w:val="00F7295B"/>
    <w:rsid w:val="00F752E5"/>
    <w:rsid w:val="00F768A2"/>
    <w:rsid w:val="00F82803"/>
    <w:rsid w:val="00F8364B"/>
    <w:rsid w:val="00F918A3"/>
    <w:rsid w:val="00F92856"/>
    <w:rsid w:val="00F97D8E"/>
    <w:rsid w:val="00FA2C00"/>
    <w:rsid w:val="00FA571E"/>
    <w:rsid w:val="00FA6685"/>
    <w:rsid w:val="00FA6FF4"/>
    <w:rsid w:val="00FB62F4"/>
    <w:rsid w:val="00FC0104"/>
    <w:rsid w:val="00FC06B9"/>
    <w:rsid w:val="00FD2E6B"/>
    <w:rsid w:val="00FD4CA5"/>
    <w:rsid w:val="00FD607B"/>
    <w:rsid w:val="00FE66E6"/>
    <w:rsid w:val="00FE6F63"/>
    <w:rsid w:val="00FF37CB"/>
    <w:rsid w:val="00FF6E6C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5:docId w15:val="{A9B4304C-4A3E-47F8-8DDB-96989D016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1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ascii="Tahoma" w:hAnsi="Tahoma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numPr>
        <w:numId w:val="2"/>
      </w:numPr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tabs>
        <w:tab w:val="num" w:pos="0"/>
      </w:tabs>
      <w:jc w:val="right"/>
      <w:outlineLvl w:val="2"/>
    </w:pPr>
    <w:rPr>
      <w:b/>
      <w:color w:val="808080"/>
      <w:sz w:val="40"/>
    </w:rPr>
  </w:style>
  <w:style w:type="paragraph" w:styleId="Heading4">
    <w:name w:val="heading 4"/>
    <w:basedOn w:val="Normal"/>
    <w:next w:val="Normal"/>
    <w:qFormat/>
    <w:pPr>
      <w:keepNext/>
      <w:tabs>
        <w:tab w:val="left" w:pos="72"/>
        <w:tab w:val="left" w:pos="720"/>
      </w:tabs>
      <w:snapToGrid w:val="0"/>
      <w:ind w:left="162"/>
      <w:outlineLvl w:val="3"/>
    </w:pPr>
    <w:rPr>
      <w:rFonts w:cs="Tahoma"/>
      <w:b/>
      <w:bCs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uppressAutoHyphens w:val="0"/>
      <w:outlineLvl w:val="4"/>
    </w:pPr>
    <w:rPr>
      <w:b/>
      <w:sz w:val="24"/>
      <w:lang w:val="en-US"/>
    </w:rPr>
  </w:style>
  <w:style w:type="paragraph" w:styleId="Heading6">
    <w:name w:val="heading 6"/>
    <w:basedOn w:val="Normal"/>
    <w:next w:val="Normal"/>
    <w:qFormat/>
    <w:pPr>
      <w:keepNext/>
      <w:snapToGrid w:val="0"/>
      <w:jc w:val="both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Monotype Sorts" w:hAnsi="Monotype Sorts"/>
      <w:b/>
      <w:i w:val="0"/>
      <w:color w:val="FF0000"/>
      <w:sz w:val="32"/>
    </w:rPr>
  </w:style>
  <w:style w:type="character" w:customStyle="1" w:styleId="WW8Num5z0">
    <w:name w:val="WW8Num5z0"/>
    <w:rPr>
      <w:rFonts w:ascii="Monotype Sorts" w:hAnsi="Monotype Sorts"/>
      <w:b/>
      <w:i w:val="0"/>
      <w:color w:val="FF0000"/>
      <w:sz w:val="32"/>
    </w:rPr>
  </w:style>
  <w:style w:type="character" w:customStyle="1" w:styleId="WW8Num6z0">
    <w:name w:val="WW8Num6z0"/>
    <w:rPr>
      <w:rFonts w:ascii="Wingdings" w:hAnsi="Wingdings"/>
    </w:rPr>
  </w:style>
  <w:style w:type="character" w:customStyle="1" w:styleId="WW8Num7z0">
    <w:name w:val="WW8Num7z0"/>
    <w:rPr>
      <w:rFonts w:ascii="Wingdings" w:hAnsi="Wingdings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4">
    <w:name w:val="WW8Num13z4"/>
    <w:rPr>
      <w:rFonts w:ascii="Courier New" w:hAnsi="Courier New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4z0">
    <w:name w:val="WW8Num4z0"/>
    <w:rPr>
      <w:rFonts w:ascii="Monotype Sorts" w:hAnsi="Monotype Sorts"/>
    </w:rPr>
  </w:style>
  <w:style w:type="character" w:customStyle="1" w:styleId="WW8Num7z1">
    <w:name w:val="WW8Num7z1"/>
    <w:rPr>
      <w:rFonts w:ascii="Courier New" w:hAnsi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10z1">
    <w:name w:val="WW8Num10z1"/>
    <w:rPr>
      <w:rFonts w:ascii="Courier New" w:hAnsi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1">
    <w:name w:val="WW8Num11z1"/>
    <w:rPr>
      <w:rFonts w:ascii="Courier New" w:hAnsi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1">
    <w:name w:val="WW8Num14z1"/>
    <w:rPr>
      <w:rFonts w:ascii="Courier New" w:hAnsi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5z1">
    <w:name w:val="WW8Num15z1"/>
    <w:rPr>
      <w:rFonts w:ascii="Courier New" w:hAnsi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0z1">
    <w:name w:val="WW8Num20z1"/>
    <w:rPr>
      <w:rFonts w:ascii="Courier New" w:hAnsi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4z0">
    <w:name w:val="WW8Num24z0"/>
    <w:rPr>
      <w:rFonts w:ascii="Wingdings" w:hAnsi="Wingdings"/>
    </w:rPr>
  </w:style>
  <w:style w:type="character" w:customStyle="1" w:styleId="WW8Num24z1">
    <w:name w:val="WW8Num24z1"/>
    <w:rPr>
      <w:rFonts w:ascii="Courier New" w:hAnsi="Courier New"/>
    </w:rPr>
  </w:style>
  <w:style w:type="character" w:customStyle="1" w:styleId="WW8Num24z3">
    <w:name w:val="WW8Num24z3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7z1">
    <w:name w:val="WW8Num27z1"/>
    <w:rPr>
      <w:rFonts w:ascii="Courier New" w:hAnsi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8z0">
    <w:name w:val="WW8Num28z0"/>
    <w:rPr>
      <w:rFonts w:ascii="Courier New" w:hAnsi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8z3">
    <w:name w:val="WW8Num28z3"/>
    <w:rPr>
      <w:rFonts w:ascii="Symbol" w:hAnsi="Symbol"/>
    </w:rPr>
  </w:style>
  <w:style w:type="character" w:customStyle="1" w:styleId="WW8Num29z0">
    <w:name w:val="WW8Num29z0"/>
    <w:rPr>
      <w:rFonts w:ascii="Symbol" w:hAnsi="Symbol"/>
      <w:color w:val="auto"/>
    </w:rPr>
  </w:style>
  <w:style w:type="character" w:customStyle="1" w:styleId="WW8Num29z1">
    <w:name w:val="WW8Num29z1"/>
    <w:rPr>
      <w:rFonts w:ascii="Courier New" w:hAnsi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5z0">
    <w:name w:val="WW8Num35z0"/>
    <w:rPr>
      <w:rFonts w:ascii="Symbol" w:hAnsi="Symbol"/>
    </w:rPr>
  </w:style>
  <w:style w:type="character" w:customStyle="1" w:styleId="WW8Num35z1">
    <w:name w:val="WW8Num35z1"/>
    <w:rPr>
      <w:rFonts w:ascii="Courier New" w:hAnsi="Courier New"/>
    </w:rPr>
  </w:style>
  <w:style w:type="character" w:customStyle="1" w:styleId="WW8Num35z2">
    <w:name w:val="WW8Num35z2"/>
    <w:rPr>
      <w:rFonts w:ascii="Wingdings" w:hAnsi="Wingdings"/>
    </w:rPr>
  </w:style>
  <w:style w:type="character" w:customStyle="1" w:styleId="WW8Num36z0">
    <w:name w:val="WW8Num36z0"/>
    <w:rPr>
      <w:rFonts w:ascii="Symbol" w:hAnsi="Symbol"/>
    </w:rPr>
  </w:style>
  <w:style w:type="character" w:customStyle="1" w:styleId="WW8Num37z0">
    <w:name w:val="WW8Num37z0"/>
    <w:rPr>
      <w:rFonts w:ascii="Symbol" w:hAnsi="Symbol"/>
    </w:rPr>
  </w:style>
  <w:style w:type="character" w:customStyle="1" w:styleId="WW8Num37z1">
    <w:name w:val="WW8Num37z1"/>
    <w:rPr>
      <w:rFonts w:ascii="Wingdings" w:hAnsi="Wingdings"/>
    </w:rPr>
  </w:style>
  <w:style w:type="character" w:customStyle="1" w:styleId="WW8Num37z4">
    <w:name w:val="WW8Num37z4"/>
    <w:rPr>
      <w:rFonts w:ascii="Courier New" w:hAnsi="Courier New"/>
    </w:rPr>
  </w:style>
  <w:style w:type="character" w:customStyle="1" w:styleId="WW8Num38z0">
    <w:name w:val="WW8Num38z0"/>
    <w:rPr>
      <w:rFonts w:ascii="Symbol" w:hAnsi="Symbol"/>
    </w:rPr>
  </w:style>
  <w:style w:type="character" w:customStyle="1" w:styleId="WW8Num38z1">
    <w:name w:val="WW8Num38z1"/>
    <w:rPr>
      <w:rFonts w:ascii="Courier New" w:hAnsi="Courier New"/>
    </w:rPr>
  </w:style>
  <w:style w:type="character" w:customStyle="1" w:styleId="WW8Num38z2">
    <w:name w:val="WW8Num38z2"/>
    <w:rPr>
      <w:rFonts w:ascii="Wingdings" w:hAnsi="Wingdings"/>
    </w:rPr>
  </w:style>
  <w:style w:type="character" w:customStyle="1" w:styleId="WW8Num39z0">
    <w:name w:val="WW8Num39z0"/>
    <w:rPr>
      <w:rFonts w:ascii="Symbol" w:hAnsi="Symbol"/>
    </w:rPr>
  </w:style>
  <w:style w:type="character" w:customStyle="1" w:styleId="WW8Num40z0">
    <w:name w:val="WW8Num40z0"/>
    <w:rPr>
      <w:rFonts w:ascii="Symbol" w:hAnsi="Symbol"/>
    </w:rPr>
  </w:style>
  <w:style w:type="character" w:customStyle="1" w:styleId="WW8Num40z1">
    <w:name w:val="WW8Num40z1"/>
    <w:rPr>
      <w:rFonts w:ascii="Courier New" w:hAnsi="Courier New"/>
    </w:rPr>
  </w:style>
  <w:style w:type="character" w:customStyle="1" w:styleId="WW8Num40z2">
    <w:name w:val="WW8Num40z2"/>
    <w:rPr>
      <w:rFonts w:ascii="Wingdings" w:hAnsi="Wingdings"/>
    </w:rPr>
  </w:style>
  <w:style w:type="character" w:customStyle="1" w:styleId="WW8Num41z0">
    <w:name w:val="WW8Num41z0"/>
    <w:rPr>
      <w:rFonts w:ascii="Symbol" w:hAnsi="Symbol"/>
    </w:rPr>
  </w:style>
  <w:style w:type="character" w:customStyle="1" w:styleId="WW8NumSt7z0">
    <w:name w:val="WW8NumSt7z0"/>
    <w:rPr>
      <w:rFonts w:ascii="Symbol" w:hAnsi="Symbol"/>
    </w:rPr>
  </w:style>
  <w:style w:type="character" w:customStyle="1" w:styleId="WW8NumSt14z0">
    <w:name w:val="WW8NumSt14z0"/>
    <w:rPr>
      <w:rFonts w:ascii="Helv" w:hAnsi="Helv"/>
    </w:rPr>
  </w:style>
  <w:style w:type="character" w:customStyle="1" w:styleId="WW-DefaultParagraphFont">
    <w:name w:val="WW-Default Paragraph Fon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DefaultParagraphFont1">
    <w:name w:val="WW-Default Paragraph Font1"/>
  </w:style>
  <w:style w:type="character" w:customStyle="1" w:styleId="WW-CommentReference">
    <w:name w:val="WW-Comment Reference"/>
    <w:rPr>
      <w:sz w:val="16"/>
    </w:rPr>
  </w:style>
  <w:style w:type="character" w:styleId="Hyperlink">
    <w:name w:val="Hyperlink"/>
    <w:rPr>
      <w:color w:val="0000FF"/>
      <w:u w:val="single"/>
    </w:rPr>
  </w:style>
  <w:style w:type="character" w:customStyle="1" w:styleId="WW8Num2z0">
    <w:name w:val="WW8Num2z0"/>
    <w:rPr>
      <w:rFonts w:ascii="Monotype Sorts" w:hAnsi="Monotype Sorts"/>
      <w:b/>
      <w:i w:val="0"/>
      <w:color w:val="FF0000"/>
      <w:sz w:val="18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maintextblackcopy1">
    <w:name w:val="maintextblackcopy1"/>
    <w:rPr>
      <w:rFonts w:ascii="Arial" w:hAnsi="Arial" w:cs="Arial"/>
      <w:b w:val="0"/>
      <w:bCs w:val="0"/>
      <w:color w:val="000000"/>
      <w:sz w:val="17"/>
      <w:szCs w:val="17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uxi Sans" w:eastAsia="HG Mincho Light J" w:hAnsi="Luxi Sans"/>
      <w:sz w:val="28"/>
    </w:rPr>
  </w:style>
  <w:style w:type="paragraph" w:styleId="BodyText">
    <w:name w:val="Body Text"/>
    <w:basedOn w:val="Normal"/>
    <w:rPr>
      <w:sz w:val="22"/>
    </w:r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link w:val="HeaderChar"/>
    <w:uiPriority w:val="99"/>
    <w:pPr>
      <w:tabs>
        <w:tab w:val="center" w:pos="1980"/>
        <w:tab w:val="right" w:pos="630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1980"/>
        <w:tab w:val="right" w:pos="6300"/>
      </w:tabs>
    </w:pPr>
  </w:style>
  <w:style w:type="paragraph" w:styleId="Title">
    <w:name w:val="Title"/>
    <w:basedOn w:val="Normal"/>
    <w:next w:val="Subtitle"/>
    <w:qFormat/>
    <w:pPr>
      <w:jc w:val="center"/>
    </w:pPr>
    <w:rPr>
      <w:i/>
      <w:sz w:val="32"/>
      <w:lang w:val="en-US"/>
    </w:rPr>
  </w:style>
  <w:style w:type="paragraph" w:styleId="Subtitle">
    <w:name w:val="Subtitle"/>
    <w:basedOn w:val="Normal"/>
    <w:next w:val="BodyText"/>
    <w:qFormat/>
    <w:rPr>
      <w:b/>
      <w:sz w:val="22"/>
    </w:rPr>
  </w:style>
  <w:style w:type="paragraph" w:customStyle="1" w:styleId="WW-BodyText2">
    <w:name w:val="WW-Body Text 2"/>
    <w:basedOn w:val="Normal"/>
    <w:pPr>
      <w:jc w:val="both"/>
    </w:pPr>
    <w:rPr>
      <w:lang w:val="en-US"/>
    </w:rPr>
  </w:style>
  <w:style w:type="paragraph" w:customStyle="1" w:styleId="WW-PlainText">
    <w:name w:val="WW-Plain Text"/>
    <w:basedOn w:val="Normal"/>
    <w:pPr>
      <w:autoSpaceDE w:val="0"/>
    </w:pPr>
    <w:rPr>
      <w:rFonts w:ascii="Courier New" w:hAnsi="Courier New"/>
      <w:lang w:val="en-US"/>
    </w:rPr>
  </w:style>
  <w:style w:type="paragraph" w:customStyle="1" w:styleId="WW-CommentText">
    <w:name w:val="WW-Comment Text"/>
    <w:basedOn w:val="Normal"/>
  </w:style>
  <w:style w:type="paragraph" w:customStyle="1" w:styleId="Achievement">
    <w:name w:val="Achievement"/>
    <w:basedOn w:val="BodyText"/>
    <w:pPr>
      <w:spacing w:after="60" w:line="220" w:lineRule="atLeast"/>
      <w:jc w:val="both"/>
    </w:pPr>
    <w:rPr>
      <w:rFonts w:ascii="Arial" w:hAnsi="Arial"/>
      <w:spacing w:val="-5"/>
      <w:sz w:val="20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BodyText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i/>
    </w:rPr>
  </w:style>
  <w:style w:type="paragraph" w:styleId="BodyText2">
    <w:name w:val="Body Text 2"/>
    <w:basedOn w:val="Normal"/>
    <w:pPr>
      <w:widowControl w:val="0"/>
      <w:suppressAutoHyphens w:val="0"/>
      <w:jc w:val="both"/>
    </w:pPr>
    <w:rPr>
      <w:rFonts w:ascii="Times New Roman" w:hAnsi="Times New Roman"/>
      <w:sz w:val="24"/>
      <w:lang w:val="en-US"/>
    </w:rPr>
  </w:style>
  <w:style w:type="paragraph" w:styleId="PlainText">
    <w:name w:val="Plain Text"/>
    <w:basedOn w:val="Normal"/>
    <w:pPr>
      <w:suppressAutoHyphens w:val="0"/>
    </w:pPr>
    <w:rPr>
      <w:rFonts w:ascii="Courier New" w:hAnsi="Courier New"/>
      <w:lang w:val="en-US"/>
    </w:rPr>
  </w:style>
  <w:style w:type="paragraph" w:styleId="BodyTextIndent2">
    <w:name w:val="Body Text Indent 2"/>
    <w:basedOn w:val="Normal"/>
    <w:pPr>
      <w:suppressAutoHyphens w:val="0"/>
      <w:ind w:firstLine="720"/>
      <w:jc w:val="both"/>
    </w:pPr>
    <w:rPr>
      <w:rFonts w:ascii="Times New Roman" w:hAnsi="Times New Roman"/>
      <w:bCs/>
      <w:color w:val="0000FF"/>
      <w:sz w:val="24"/>
      <w:szCs w:val="24"/>
      <w:lang w:val="en-US"/>
    </w:rPr>
  </w:style>
  <w:style w:type="paragraph" w:customStyle="1" w:styleId="OtherDetails">
    <w:name w:val="Other Details"/>
    <w:basedOn w:val="Normal"/>
    <w:next w:val="Normal"/>
    <w:pPr>
      <w:tabs>
        <w:tab w:val="left" w:pos="360"/>
      </w:tabs>
      <w:suppressAutoHyphens w:val="0"/>
    </w:pPr>
    <w:rPr>
      <w:rFonts w:ascii="Arial" w:hAnsi="Arial"/>
      <w:szCs w:val="24"/>
      <w:lang w:val="en-US"/>
    </w:rPr>
  </w:style>
  <w:style w:type="paragraph" w:customStyle="1" w:styleId="ProjectName">
    <w:name w:val="Project Name"/>
    <w:basedOn w:val="Normal"/>
    <w:pPr>
      <w:tabs>
        <w:tab w:val="center" w:pos="5040"/>
        <w:tab w:val="right" w:pos="9360"/>
      </w:tabs>
      <w:suppressAutoHyphens w:val="0"/>
    </w:pPr>
    <w:rPr>
      <w:rFonts w:ascii="Verdana" w:hAnsi="Verdana" w:cs="Arial"/>
      <w:b/>
      <w:spacing w:val="-2"/>
      <w:u w:val="single"/>
      <w:lang w:val="en-US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cs="Tahoma"/>
    </w:rPr>
  </w:style>
  <w:style w:type="paragraph" w:styleId="BodyText3">
    <w:name w:val="Body Text 3"/>
    <w:basedOn w:val="Normal"/>
    <w:rPr>
      <w:rFonts w:cs="Tahoma"/>
      <w:color w:val="339966"/>
    </w:rPr>
  </w:style>
  <w:style w:type="paragraph" w:styleId="BodyTextIndent">
    <w:name w:val="Body Text Indent"/>
    <w:basedOn w:val="Normal"/>
    <w:pPr>
      <w:ind w:left="360"/>
    </w:pPr>
    <w:rPr>
      <w:rFonts w:cs="Tahoma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link w:val="CommentTextChar"/>
    <w:semiHidden/>
  </w:style>
  <w:style w:type="paragraph" w:styleId="BalloonText">
    <w:name w:val="Balloon Text"/>
    <w:basedOn w:val="Normal"/>
    <w:link w:val="BalloonTextChar"/>
    <w:rsid w:val="002A0AE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A0AEB"/>
    <w:rPr>
      <w:rFonts w:ascii="Lucida Grande" w:hAnsi="Lucida Grande" w:cs="Lucida Grande"/>
      <w:sz w:val="18"/>
      <w:szCs w:val="18"/>
      <w:lang w:val="en-GB" w:eastAsia="ar-SA"/>
    </w:rPr>
  </w:style>
  <w:style w:type="paragraph" w:styleId="ListParagraph">
    <w:name w:val="List Paragraph"/>
    <w:basedOn w:val="Normal"/>
    <w:uiPriority w:val="1"/>
    <w:unhideWhenUsed/>
    <w:qFormat/>
    <w:rsid w:val="00515548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92856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F92856"/>
    <w:rPr>
      <w:rFonts w:ascii="Tahoma" w:hAnsi="Tahoma"/>
      <w:lang w:val="en-GB" w:eastAsia="ar-SA"/>
    </w:rPr>
  </w:style>
  <w:style w:type="character" w:customStyle="1" w:styleId="CommentSubjectChar">
    <w:name w:val="Comment Subject Char"/>
    <w:basedOn w:val="CommentTextChar"/>
    <w:link w:val="CommentSubject"/>
    <w:semiHidden/>
    <w:rsid w:val="00F92856"/>
    <w:rPr>
      <w:rFonts w:ascii="Tahoma" w:hAnsi="Tahoma"/>
      <w:b/>
      <w:bCs/>
      <w:lang w:val="en-GB" w:eastAsia="ar-SA"/>
    </w:rPr>
  </w:style>
  <w:style w:type="table" w:styleId="TableGrid">
    <w:name w:val="Table Grid"/>
    <w:basedOn w:val="TableNormal"/>
    <w:rsid w:val="00CA5E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42608C"/>
    <w:rPr>
      <w:rFonts w:ascii="Tahoma" w:hAnsi="Tahoma"/>
      <w:b/>
      <w:lang w:val="en-GB" w:eastAsia="ar-SA"/>
    </w:rPr>
  </w:style>
  <w:style w:type="character" w:customStyle="1" w:styleId="HeaderChar">
    <w:name w:val="Header Char"/>
    <w:link w:val="Header"/>
    <w:uiPriority w:val="99"/>
    <w:rsid w:val="0042608C"/>
    <w:rPr>
      <w:rFonts w:ascii="Tahoma" w:hAnsi="Tahoma"/>
      <w:lang w:val="en-GB"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692C14"/>
    <w:rPr>
      <w:rFonts w:ascii="Tahoma" w:hAnsi="Tahoma"/>
      <w:lang w:val="en-GB" w:eastAsia="ar-SA"/>
    </w:rPr>
  </w:style>
  <w:style w:type="paragraph" w:styleId="NormalWeb">
    <w:name w:val="Normal (Web)"/>
    <w:basedOn w:val="Normal"/>
    <w:rsid w:val="00F3653F"/>
    <w:pPr>
      <w:suppressAutoHyphens w:val="0"/>
      <w:spacing w:before="100" w:beforeAutospacing="1" w:after="115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Default">
    <w:name w:val="Default"/>
    <w:rsid w:val="007C554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aliases w:val="tt"/>
    <w:rsid w:val="005065C9"/>
    <w:pPr>
      <w:tabs>
        <w:tab w:val="right" w:leader="dot" w:pos="7920"/>
      </w:tabs>
      <w:adjustRightInd w:val="0"/>
      <w:snapToGrid w:val="0"/>
      <w:spacing w:before="60" w:after="60"/>
      <w:ind w:left="16"/>
    </w:pPr>
    <w:rPr>
      <w:rFonts w:ascii="Arial" w:eastAsia="Arial Unicode MS" w:hAnsi="Arial" w:cs="Times"/>
      <w:color w:val="000000"/>
      <w:sz w:val="22"/>
      <w:szCs w:val="22"/>
    </w:rPr>
  </w:style>
  <w:style w:type="paragraph" w:customStyle="1" w:styleId="public-draftstyledefault-unorderedlistitem">
    <w:name w:val="public-draftstyledefault-unorderedlistitem"/>
    <w:basedOn w:val="Normal"/>
    <w:rsid w:val="009E62E2"/>
    <w:pPr>
      <w:suppressAutoHyphens w:val="0"/>
      <w:spacing w:before="100" w:beforeAutospacing="1" w:after="100" w:afterAutospacing="1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badword">
    <w:name w:val="badword"/>
    <w:basedOn w:val="DefaultParagraphFont"/>
    <w:rsid w:val="009E6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ranijasminsabat359@gmail.com" TargetMode="External" /><Relationship Id="rId6" Type="http://schemas.openxmlformats.org/officeDocument/2006/relationships/image" Target="https://rdxfootmark.naukri.com/v2/track/openCv?trackingInfo=7a0d77fdc9dc08c5b908b38ebb145647134f4b0419514c4847440321091b5b58120b150b18405a550b435601514841481f0f2b561358191b195115495d0c00584e4209430247460c590858184508105042445b0c0f054e4108120211474a411b02154e49405d58380c4f0343421b0015061953444f530e18705c4458440321091b5b581b0c180b19435b5f1b4d58505045111b53505b005542120e13031753156&amp;docType=docx" TargetMode="Externa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0FF631-2E7A-47D3-B143-9A1DE158D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2876</TotalTime>
  <Pages>4</Pages>
  <Words>1142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Personal Details</vt:lpstr>
    </vt:vector>
  </TitlesOfParts>
  <Company>ibs</Company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Details</dc:title>
  <dc:creator>A-1225</dc:creator>
  <cp:lastModifiedBy>Rani Jasmin</cp:lastModifiedBy>
  <cp:revision>204</cp:revision>
  <cp:lastPrinted>2113-01-01T08:00:00Z</cp:lastPrinted>
  <dcterms:created xsi:type="dcterms:W3CDTF">2020-03-11T09:07:00Z</dcterms:created>
  <dcterms:modified xsi:type="dcterms:W3CDTF">2026-06-22T12:57:00Z</dcterms:modified>
</cp:coreProperties>
</file>