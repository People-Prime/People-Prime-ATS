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DA0777B" w14:textId="77777777" w:rsidR="00B34363" w:rsidRDefault="00B34363" w:rsidP="00B34363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Reshma Gholap</w:t>
      </w:r>
    </w:p>
    <w:p w14:paraId="1014A0E6" w14:textId="77777777" w:rsidR="00B34363" w:rsidRDefault="00B34363" w:rsidP="00B34363">
      <w:pPr>
        <w:pStyle w:val="NoSpacing"/>
        <w:spacing w:line="276" w:lineRule="auto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(+91)-9130968938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</w:p>
    <w:p w14:paraId="569B3F54" w14:textId="39B40C32" w:rsidR="004535F6" w:rsidRDefault="00BA6E2B" w:rsidP="00430A50">
      <w:pPr>
        <w:pStyle w:val="NoSpacing"/>
        <w:spacing w:line="276" w:lineRule="auto"/>
      </w:pPr>
      <w:hyperlink r:id="rId8" w:history="1">
        <w:r w:rsidRPr="00A7305A">
          <w:rPr>
            <w:rStyle w:val="Hyperlink"/>
          </w:rPr>
          <w:t>reshmagholap588@gmail.com</w:t>
        </w:r>
      </w:hyperlink>
    </w:p>
    <w:p w14:paraId="3ABAD5C3" w14:textId="77777777" w:rsidR="00BA6E2B" w:rsidRPr="000B525F" w:rsidRDefault="00BA6E2B" w:rsidP="00430A50">
      <w:pPr>
        <w:pStyle w:val="NoSpacing"/>
        <w:spacing w:line="276" w:lineRule="auto"/>
        <w:rPr>
          <w:rFonts w:ascii="Cambria" w:hAnsi="Cambria" w:cs="Arial"/>
          <w:b/>
        </w:rPr>
      </w:pPr>
      <w:bookmarkStart w:id="0" w:name="_GoBack"/>
      <w:bookmarkEnd w:id="0"/>
    </w:p>
    <w:p w14:paraId="1CD96976" w14:textId="77777777" w:rsidR="004535F6" w:rsidRPr="000B525F" w:rsidRDefault="004535F6" w:rsidP="00430A50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5BAF9594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58C4493F" w14:textId="18EC7C00" w:rsidR="00132439" w:rsidRDefault="00132439" w:rsidP="00132439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Having total </w:t>
      </w:r>
      <w:r w:rsidR="00A805C8">
        <w:rPr>
          <w:rFonts w:ascii="Cambria" w:hAnsi="Cambria" w:cs="Arial"/>
          <w:sz w:val="22"/>
          <w:szCs w:val="22"/>
        </w:rPr>
        <w:t>5</w:t>
      </w:r>
      <w:r>
        <w:rPr>
          <w:rFonts w:ascii="Cambria" w:hAnsi="Cambria" w:cs="Arial"/>
          <w:sz w:val="22"/>
          <w:szCs w:val="22"/>
        </w:rPr>
        <w:t xml:space="preserve">-years of </w:t>
      </w:r>
      <w:r w:rsidRPr="00132439">
        <w:rPr>
          <w:rFonts w:ascii="Cambria" w:hAnsi="Cambria" w:cs="Arial"/>
          <w:sz w:val="22"/>
          <w:szCs w:val="22"/>
        </w:rPr>
        <w:t>experience in design and development of big data ecosystem</w:t>
      </w:r>
      <w:r>
        <w:rPr>
          <w:rFonts w:ascii="Cambria" w:hAnsi="Cambria" w:cs="Arial"/>
          <w:sz w:val="22"/>
          <w:szCs w:val="22"/>
        </w:rPr>
        <w:t>.</w:t>
      </w:r>
    </w:p>
    <w:p w14:paraId="59604178" w14:textId="4BDF837E" w:rsidR="004535F6" w:rsidRPr="00A805C8" w:rsidRDefault="002063B0" w:rsidP="002063B0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2063B0">
        <w:rPr>
          <w:rFonts w:ascii="Cambria" w:hAnsi="Cambria" w:cs="Arial"/>
          <w:sz w:val="22"/>
          <w:szCs w:val="22"/>
        </w:rPr>
        <w:t xml:space="preserve">Expertise in using </w:t>
      </w:r>
      <w:r w:rsidRPr="00A805C8">
        <w:rPr>
          <w:rFonts w:ascii="Cambria" w:hAnsi="Cambria" w:cs="Arial"/>
          <w:sz w:val="22"/>
          <w:szCs w:val="22"/>
        </w:rPr>
        <w:t>Spark RDD transformations and actions to process large-scale structured and unstructured data sets, including filtering, mapping, reducing, grouping, and aggregating data.</w:t>
      </w:r>
    </w:p>
    <w:p w14:paraId="59B9320D" w14:textId="0A667F83" w:rsidR="002063B0" w:rsidRDefault="002063B0" w:rsidP="002063B0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2063B0">
        <w:rPr>
          <w:rFonts w:ascii="Cambria" w:hAnsi="Cambria" w:cs="Arial"/>
          <w:sz w:val="22"/>
          <w:szCs w:val="22"/>
        </w:rPr>
        <w:t>Knowledge of Spark RDD optimization techniques, such as data partitioning, shuffle tuning, and pipelining, and their impact on query performance and resource utilization.</w:t>
      </w:r>
    </w:p>
    <w:p w14:paraId="19368B40" w14:textId="07C680DF" w:rsidR="002063B0" w:rsidRDefault="002063B0" w:rsidP="002063B0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2063B0">
        <w:rPr>
          <w:rFonts w:ascii="Cambria" w:hAnsi="Cambria" w:cs="Arial"/>
          <w:sz w:val="22"/>
          <w:szCs w:val="22"/>
        </w:rPr>
        <w:t>Familiarity with Spark RDD-based data processing libraries and frameworks, such as Apache Spark SQL, MLlib, and GraphX, and their features and limitations.</w:t>
      </w:r>
    </w:p>
    <w:p w14:paraId="654A9951" w14:textId="54C9F15D" w:rsidR="002063B0" w:rsidRDefault="002063B0" w:rsidP="002063B0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2063B0">
        <w:rPr>
          <w:rFonts w:ascii="Cambria" w:hAnsi="Cambria" w:cs="Arial"/>
          <w:sz w:val="22"/>
          <w:szCs w:val="22"/>
        </w:rPr>
        <w:t>Familiarity with Spark DataFrame schema and data type operations, such as adding, renaming, and dropping columns, casting data types, and handling null values.</w:t>
      </w:r>
    </w:p>
    <w:p w14:paraId="623D520D" w14:textId="1C24B5D7" w:rsidR="002063B0" w:rsidRDefault="002063B0" w:rsidP="002063B0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2063B0">
        <w:rPr>
          <w:rFonts w:ascii="Cambria" w:hAnsi="Cambria" w:cs="Arial"/>
          <w:sz w:val="22"/>
          <w:szCs w:val="22"/>
        </w:rPr>
        <w:t>Familiarity with Spark DataFrame APIs and SQL syntax and ability to write complex SQL queries and DataFrame operations to solve business problems</w:t>
      </w:r>
    </w:p>
    <w:p w14:paraId="4760B473" w14:textId="20C55E83" w:rsidR="002063B0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Knowledge of Spark SQL optimization techniques, such as cost-based query optimization, column pruning, and predicate pushdown, and their impact on query performance and resource utilization.</w:t>
      </w:r>
    </w:p>
    <w:p w14:paraId="4EC78029" w14:textId="7C212561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Experience working with Spark SQL in production environments and implementing performance monitoring and alerting systems to detect and resolve performance issues proactively.</w:t>
      </w:r>
    </w:p>
    <w:p w14:paraId="1EA3E790" w14:textId="201F1548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Proficient in processing serialized data in Spark using various formats, such as Avro, Parquet, ORC, and Protobuf, and their features and limitations.</w:t>
      </w:r>
    </w:p>
    <w:p w14:paraId="63803FE6" w14:textId="224D4B9B" w:rsidR="00C1525D" w:rsidRDefault="00C1525D" w:rsidP="00C1525D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C1525D">
        <w:rPr>
          <w:rFonts w:ascii="Cambria" w:hAnsi="Cambria" w:cs="Arial"/>
          <w:sz w:val="22"/>
          <w:szCs w:val="22"/>
        </w:rPr>
        <w:t>Strong hands-on experience in Databricks for large-scale data processing, Spark optimization, Delta tables, and notebook development.</w:t>
      </w:r>
    </w:p>
    <w:p w14:paraId="0A5A4703" w14:textId="22B5A8A6" w:rsidR="00C1525D" w:rsidRDefault="00C1525D" w:rsidP="00C1525D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C1525D">
        <w:rPr>
          <w:rFonts w:ascii="Cambria" w:hAnsi="Cambria" w:cs="Arial"/>
          <w:sz w:val="22"/>
          <w:szCs w:val="22"/>
        </w:rPr>
        <w:t>Experienced in building batch and real-time ETL workflows, workflow orchestration, job scheduling, and pipeline automation using Airflow DAGs.</w:t>
      </w:r>
    </w:p>
    <w:p w14:paraId="04EC12D2" w14:textId="571FA3B3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Designed and developed Spark applications to implement complex data transformations and aggregations for batch processing jobs, leveraging Spark SQL and DataFrames.</w:t>
      </w:r>
    </w:p>
    <w:p w14:paraId="73D7F4A6" w14:textId="744CEF60" w:rsidR="00916BD3" w:rsidRPr="0095643F" w:rsidRDefault="00916BD3" w:rsidP="00916BD3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jc w:val="both"/>
        <w:rPr>
          <w:rFonts w:ascii="Cambria" w:hAnsi="Cambria" w:cs="Arial"/>
          <w:sz w:val="22"/>
          <w:szCs w:val="22"/>
        </w:rPr>
      </w:pPr>
      <w:r w:rsidRPr="00916BD3">
        <w:rPr>
          <w:rFonts w:ascii="Cambria" w:hAnsi="Cambria" w:cs="Arial"/>
          <w:sz w:val="22"/>
          <w:szCs w:val="22"/>
        </w:rPr>
        <w:t>Implemented data aggregation and transformation in PySpark jobs on AWS EMR.</w:t>
      </w:r>
    </w:p>
    <w:p w14:paraId="6F9AA5CD" w14:textId="24440D1D" w:rsidR="0095643F" w:rsidRP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Performed debugging and error handling for PySpark jobs on AWS EMR clusters.</w:t>
      </w:r>
    </w:p>
    <w:p w14:paraId="1C49B307" w14:textId="4AA201E9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Debugged and fixed performance issues in PySpark jobs on AWS EMR.</w:t>
      </w:r>
    </w:p>
    <w:p w14:paraId="4430180B" w14:textId="72751696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Used AWS Hive to perform SQL queries on datasets processed by Spark on AWS EMR.</w:t>
      </w:r>
    </w:p>
    <w:p w14:paraId="10F079E6" w14:textId="492C4399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Integrated AWS EC2 instances for managing and deploying AWS EMR clusters.</w:t>
      </w:r>
    </w:p>
    <w:p w14:paraId="422A1727" w14:textId="375A1537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Implemented data aggregation and transformation in PySpark jobs on AWS EMR.</w:t>
      </w:r>
    </w:p>
    <w:p w14:paraId="15ECB18E" w14:textId="0339ED7F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Monitored AWS EMR cluster performance and optimized resource usage for long-running PySpark jobs.</w:t>
      </w:r>
    </w:p>
    <w:p w14:paraId="6058E5D8" w14:textId="2BD66116" w:rsidR="0095643F" w:rsidRDefault="0095643F" w:rsidP="0095643F">
      <w:pPr>
        <w:pStyle w:val="AbinTab1"/>
        <w:numPr>
          <w:ilvl w:val="0"/>
          <w:numId w:val="13"/>
        </w:numPr>
        <w:tabs>
          <w:tab w:val="left" w:pos="6645"/>
        </w:tabs>
        <w:suppressAutoHyphens w:val="0"/>
        <w:spacing w:line="276" w:lineRule="auto"/>
        <w:ind w:right="0"/>
        <w:jc w:val="both"/>
        <w:rPr>
          <w:rFonts w:ascii="Cambria" w:hAnsi="Cambria" w:cs="Arial"/>
          <w:sz w:val="22"/>
          <w:szCs w:val="22"/>
        </w:rPr>
      </w:pPr>
      <w:r w:rsidRPr="0095643F">
        <w:rPr>
          <w:rFonts w:ascii="Cambria" w:hAnsi="Cambria" w:cs="Arial"/>
          <w:sz w:val="22"/>
          <w:szCs w:val="22"/>
        </w:rPr>
        <w:t>Implemented caching strategies in PySpark jobs on AWS EMR to reduce data load times from AWS S3.</w:t>
      </w:r>
    </w:p>
    <w:p w14:paraId="5A574562" w14:textId="77777777" w:rsidR="0095643F" w:rsidRPr="000B525F" w:rsidRDefault="0095643F" w:rsidP="00916BD3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276" w:lineRule="auto"/>
        <w:ind w:left="720" w:right="0"/>
        <w:jc w:val="both"/>
        <w:rPr>
          <w:rFonts w:ascii="Cambria" w:hAnsi="Cambria" w:cs="Arial"/>
          <w:sz w:val="22"/>
          <w:szCs w:val="22"/>
        </w:rPr>
      </w:pPr>
    </w:p>
    <w:p w14:paraId="5CBC76C7" w14:textId="77777777" w:rsidR="004535F6" w:rsidRPr="000B525F" w:rsidRDefault="004535F6" w:rsidP="00430A50">
      <w:pPr>
        <w:pStyle w:val="ListBullet"/>
        <w:shd w:val="clear" w:color="auto" w:fill="BFBFBF"/>
        <w:spacing w:line="276" w:lineRule="auto"/>
        <w:jc w:val="left"/>
        <w:rPr>
          <w:rFonts w:ascii="Cambria" w:hAnsi="Cambria"/>
          <w:sz w:val="22"/>
          <w:szCs w:val="22"/>
        </w:rPr>
      </w:pPr>
      <w:r w:rsidRPr="000B525F">
        <w:rPr>
          <w:rFonts w:ascii="Cambria" w:hAnsi="Cambria"/>
          <w:sz w:val="22"/>
          <w:szCs w:val="22"/>
        </w:rPr>
        <w:t>TECHNICAL SKILLS</w:t>
      </w:r>
    </w:p>
    <w:p w14:paraId="4525967F" w14:textId="77777777" w:rsidR="004535F6" w:rsidRPr="000B525F" w:rsidRDefault="004535F6" w:rsidP="00430A50">
      <w:pPr>
        <w:pStyle w:val="ListBullet"/>
        <w:spacing w:line="276" w:lineRule="auto"/>
        <w:jc w:val="left"/>
        <w:rPr>
          <w:rFonts w:ascii="Cambria" w:hAnsi="Cambria"/>
          <w:sz w:val="22"/>
          <w:szCs w:val="22"/>
        </w:rPr>
      </w:pPr>
    </w:p>
    <w:p w14:paraId="510C9E80" w14:textId="61A67B30" w:rsidR="001C4041" w:rsidRDefault="006D7CF9" w:rsidP="00667EB6">
      <w:pPr>
        <w:spacing w:after="0"/>
        <w:rPr>
          <w:rFonts w:ascii="Cambria" w:hAnsi="Cambria"/>
        </w:rPr>
      </w:pPr>
      <w:r>
        <w:rPr>
          <w:rFonts w:ascii="Cambria" w:hAnsi="Cambria" w:cs="Arial"/>
          <w:b/>
        </w:rPr>
        <w:t xml:space="preserve">Data </w:t>
      </w:r>
      <w:r w:rsidRPr="000B525F">
        <w:rPr>
          <w:rFonts w:ascii="Cambria" w:hAnsi="Cambria" w:cs="Arial"/>
          <w:b/>
        </w:rPr>
        <w:t>Eco</w:t>
      </w:r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D24A3D" w:rsidRPr="000B525F">
        <w:rPr>
          <w:rFonts w:ascii="Cambria" w:hAnsi="Cambria" w:cs="Arial"/>
        </w:rPr>
        <w:t>Hadoop</w:t>
      </w:r>
      <w:r w:rsidR="00F33562" w:rsidRPr="000B525F">
        <w:rPr>
          <w:rFonts w:ascii="Cambria" w:hAnsi="Cambria" w:cs="Arial"/>
        </w:rPr>
        <w:t>,</w:t>
      </w:r>
      <w:r w:rsidR="00AE3E19" w:rsidRPr="000B525F">
        <w:rPr>
          <w:rFonts w:ascii="Cambria" w:hAnsi="Cambria" w:cs="Arial"/>
        </w:rPr>
        <w:t xml:space="preserve"> </w:t>
      </w:r>
      <w:r w:rsidR="00C9421A">
        <w:rPr>
          <w:rFonts w:ascii="Cambria" w:hAnsi="Cambria" w:cs="Arial"/>
        </w:rPr>
        <w:t>Sqoop</w:t>
      </w:r>
      <w:r w:rsidR="00705DD3">
        <w:rPr>
          <w:rFonts w:ascii="Cambria" w:hAnsi="Cambria" w:cs="Arial"/>
        </w:rPr>
        <w:t>,</w:t>
      </w:r>
      <w:r w:rsidR="00C9421A">
        <w:rPr>
          <w:rFonts w:ascii="Cambria" w:hAnsi="Cambria"/>
        </w:rPr>
        <w:t xml:space="preserve"> Hive</w:t>
      </w:r>
      <w:r w:rsidR="00687C7F">
        <w:rPr>
          <w:rFonts w:ascii="Cambria" w:hAnsi="Cambria"/>
        </w:rPr>
        <w:t>,</w:t>
      </w:r>
      <w:r w:rsidR="00705DD3">
        <w:rPr>
          <w:rFonts w:ascii="Cambria" w:hAnsi="Cambria"/>
        </w:rPr>
        <w:t xml:space="preserve"> Apache Spark</w:t>
      </w:r>
      <w:r w:rsidR="00967415">
        <w:rPr>
          <w:rFonts w:ascii="Cambria" w:hAnsi="Cambria"/>
        </w:rPr>
        <w:t>, Databricks, PySpark</w:t>
      </w:r>
      <w:r w:rsidR="00667EB6">
        <w:rPr>
          <w:rFonts w:ascii="Cambria" w:hAnsi="Cambria"/>
        </w:rPr>
        <w:t>,</w:t>
      </w:r>
      <w:r w:rsidR="00667EB6" w:rsidRPr="00667EB6">
        <w:rPr>
          <w:rFonts w:ascii="Cambria" w:eastAsia="Times New Roman" w:hAnsi="Cambria"/>
          <w:lang w:eastAsia="en-IN"/>
        </w:rPr>
        <w:t xml:space="preserve"> Cloudera</w:t>
      </w:r>
    </w:p>
    <w:p w14:paraId="24095B88" w14:textId="1DD91F19" w:rsidR="00226F51" w:rsidRPr="000B525F" w:rsidRDefault="001C4041" w:rsidP="001C4041">
      <w:pPr>
        <w:spacing w:after="0"/>
        <w:rPr>
          <w:rFonts w:ascii="Cambria" w:hAnsi="Cambria" w:cs="Arial"/>
        </w:rPr>
      </w:pPr>
      <w:r w:rsidRPr="001C4041">
        <w:rPr>
          <w:rFonts w:ascii="Cambria" w:hAnsi="Cambria"/>
          <w:b/>
          <w:bCs/>
        </w:rPr>
        <w:t>Cloud Skills</w:t>
      </w:r>
      <w:r w:rsidR="006D7CF9">
        <w:rPr>
          <w:rFonts w:ascii="Cambria" w:hAnsi="Cambria"/>
        </w:rPr>
        <w:t xml:space="preserve">                    </w:t>
      </w:r>
      <w:r>
        <w:rPr>
          <w:rFonts w:ascii="Cambria" w:hAnsi="Cambria"/>
        </w:rPr>
        <w:t xml:space="preserve">:             </w:t>
      </w:r>
      <w:r w:rsidR="003F4354">
        <w:rPr>
          <w:rFonts w:ascii="Cambria" w:hAnsi="Cambria"/>
        </w:rPr>
        <w:t xml:space="preserve"> </w:t>
      </w:r>
      <w:r w:rsidR="00916BD3">
        <w:rPr>
          <w:rFonts w:ascii="Cambria" w:hAnsi="Cambria"/>
        </w:rPr>
        <w:t>AWS</w:t>
      </w:r>
    </w:p>
    <w:p w14:paraId="79789256" w14:textId="698DAFDB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F33562" w:rsidRPr="000B525F">
        <w:rPr>
          <w:rFonts w:ascii="Cambria" w:hAnsi="Cambria" w:cs="Arial"/>
        </w:rPr>
        <w:tab/>
      </w:r>
      <w:r w:rsidR="00F33562" w:rsidRPr="000B525F">
        <w:rPr>
          <w:rFonts w:ascii="Cambria" w:hAnsi="Cambria" w:cs="Arial"/>
        </w:rPr>
        <w:tab/>
        <w:t>:</w:t>
      </w:r>
      <w:r w:rsidR="00F33562" w:rsidRPr="000B525F">
        <w:rPr>
          <w:rFonts w:ascii="Cambria" w:hAnsi="Cambria" w:cs="Arial"/>
        </w:rPr>
        <w:tab/>
        <w:t>MS SQL Server,</w:t>
      </w:r>
      <w:r w:rsidR="00B54A88" w:rsidRPr="000B525F">
        <w:rPr>
          <w:rFonts w:ascii="Cambria" w:hAnsi="Cambria" w:cs="Arial"/>
        </w:rPr>
        <w:t xml:space="preserve"> My</w:t>
      </w:r>
      <w:r w:rsidR="00916BD3">
        <w:rPr>
          <w:rFonts w:ascii="Cambria" w:hAnsi="Cambria" w:cs="Arial"/>
        </w:rPr>
        <w:t>SQL, Oracle</w:t>
      </w:r>
    </w:p>
    <w:p w14:paraId="2192EE0C" w14:textId="227A9734" w:rsidR="004535F6" w:rsidRPr="000B525F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r w:rsidR="00916BD3" w:rsidRPr="00705DD3">
        <w:rPr>
          <w:rFonts w:ascii="Cambria" w:hAnsi="Cambria" w:cs="Arial"/>
        </w:rPr>
        <w:t>Python</w:t>
      </w:r>
      <w:r w:rsidR="00226F51">
        <w:rPr>
          <w:rFonts w:ascii="Cambria" w:hAnsi="Cambria" w:cs="Arial"/>
        </w:rPr>
        <w:t>,</w:t>
      </w:r>
      <w:r w:rsidR="00916BD3">
        <w:rPr>
          <w:rFonts w:ascii="Cambria" w:hAnsi="Cambria" w:cs="Arial"/>
        </w:rPr>
        <w:t xml:space="preserve"> </w:t>
      </w:r>
      <w:r w:rsidR="00226F51">
        <w:rPr>
          <w:rFonts w:ascii="Cambria" w:hAnsi="Cambria" w:cs="Arial"/>
        </w:rPr>
        <w:t>Java,</w:t>
      </w:r>
      <w:r w:rsidR="00C0345A">
        <w:rPr>
          <w:rFonts w:ascii="Cambria" w:hAnsi="Cambria" w:cs="Arial"/>
        </w:rPr>
        <w:t xml:space="preserve"> </w:t>
      </w:r>
      <w:r w:rsidR="00226F51">
        <w:rPr>
          <w:rFonts w:ascii="Cambria" w:hAnsi="Cambria" w:cs="Arial"/>
        </w:rPr>
        <w:t xml:space="preserve">SQL, </w:t>
      </w:r>
      <w:r w:rsidR="00C0345A">
        <w:rPr>
          <w:rFonts w:ascii="Cambria" w:hAnsi="Cambria" w:cs="Arial"/>
        </w:rPr>
        <w:t>PLSQL</w:t>
      </w:r>
      <w:r w:rsidR="00967415">
        <w:rPr>
          <w:rFonts w:ascii="Cambria" w:hAnsi="Cambria" w:cs="Arial"/>
        </w:rPr>
        <w:t xml:space="preserve">, Snowflake </w:t>
      </w:r>
    </w:p>
    <w:p w14:paraId="1CC2FF21" w14:textId="53E08B6B" w:rsidR="005A7267" w:rsidRDefault="004535F6" w:rsidP="00430A50">
      <w:pPr>
        <w:spacing w:after="0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7667DC" w:rsidRPr="000B525F">
        <w:rPr>
          <w:rFonts w:ascii="Cambria" w:hAnsi="Cambria" w:cs="Arial"/>
        </w:rPr>
        <w:t xml:space="preserve">Linux </w:t>
      </w:r>
      <w:r w:rsidR="001C019F" w:rsidRPr="000B525F">
        <w:rPr>
          <w:rFonts w:ascii="Cambria" w:hAnsi="Cambria" w:cs="Arial"/>
        </w:rPr>
        <w:t>and Windows</w:t>
      </w:r>
    </w:p>
    <w:p w14:paraId="68515CD6" w14:textId="13D87B96" w:rsidR="00AB307A" w:rsidRDefault="00AB307A" w:rsidP="00430A50">
      <w:pPr>
        <w:spacing w:after="0"/>
        <w:rPr>
          <w:rFonts w:ascii="Cambria" w:hAnsi="Cambria" w:cs="Arial"/>
        </w:rPr>
      </w:pPr>
      <w:r>
        <w:rPr>
          <w:rStyle w:val="Strong"/>
        </w:rPr>
        <w:t xml:space="preserve">Methodologies               </w:t>
      </w:r>
      <w:r>
        <w:t xml:space="preserve"> :</w:t>
      </w:r>
      <w:r>
        <w:tab/>
        <w:t>Agile (Scrum), SDLC, CI/CD</w:t>
      </w:r>
    </w:p>
    <w:p w14:paraId="7FC25460" w14:textId="77777777" w:rsidR="008B56D9" w:rsidRDefault="008B56D9" w:rsidP="00430A50">
      <w:pPr>
        <w:spacing w:after="0"/>
        <w:rPr>
          <w:rFonts w:ascii="Cambria" w:hAnsi="Cambria" w:cs="Arial"/>
        </w:rPr>
      </w:pPr>
    </w:p>
    <w:p w14:paraId="5D2BDA57" w14:textId="6636E340" w:rsidR="008B56D9" w:rsidRDefault="008B56D9" w:rsidP="00430A50">
      <w:pPr>
        <w:spacing w:after="0"/>
        <w:rPr>
          <w:rFonts w:ascii="Cambria" w:hAnsi="Cambria" w:cs="Arial"/>
        </w:rPr>
      </w:pPr>
    </w:p>
    <w:p w14:paraId="62B8FBDE" w14:textId="6DA369E2" w:rsidR="00AE3CE7" w:rsidRDefault="00AE3CE7" w:rsidP="00430A50">
      <w:pPr>
        <w:spacing w:after="0"/>
        <w:rPr>
          <w:rFonts w:ascii="Cambria" w:hAnsi="Cambria" w:cs="Arial"/>
        </w:rPr>
      </w:pPr>
    </w:p>
    <w:p w14:paraId="3121F512" w14:textId="0BF569B3" w:rsidR="00AE3CE7" w:rsidRDefault="00AE3CE7" w:rsidP="00430A50">
      <w:pPr>
        <w:spacing w:after="0"/>
        <w:rPr>
          <w:rFonts w:ascii="Cambria" w:hAnsi="Cambria" w:cs="Arial"/>
        </w:rPr>
      </w:pPr>
    </w:p>
    <w:p w14:paraId="60E4B4CB" w14:textId="77777777" w:rsidR="00907066" w:rsidRDefault="00907066" w:rsidP="00430A50">
      <w:pPr>
        <w:spacing w:after="0"/>
        <w:rPr>
          <w:rFonts w:ascii="Cambria" w:hAnsi="Cambria" w:cs="Arial"/>
        </w:rPr>
      </w:pPr>
    </w:p>
    <w:p w14:paraId="2AEC03C3" w14:textId="3B591F7D" w:rsidR="00AE3CE7" w:rsidRDefault="00AE3CE7" w:rsidP="00430A50">
      <w:pPr>
        <w:spacing w:after="0"/>
        <w:rPr>
          <w:rFonts w:ascii="Cambria" w:hAnsi="Cambria" w:cs="Arial"/>
        </w:rPr>
      </w:pPr>
    </w:p>
    <w:p w14:paraId="78134E08" w14:textId="2F64A72F" w:rsidR="004535F6" w:rsidRPr="000B525F" w:rsidRDefault="00F401DD" w:rsidP="00430A50">
      <w:pPr>
        <w:pStyle w:val="NoSpacing"/>
        <w:shd w:val="clear" w:color="auto" w:fill="BFBFBF"/>
        <w:spacing w:line="276" w:lineRule="auto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lastRenderedPageBreak/>
        <w:t>PROFESSIONAL EXPERIENCE</w:t>
      </w:r>
    </w:p>
    <w:p w14:paraId="612ACA0A" w14:textId="77777777" w:rsidR="008774E1" w:rsidRDefault="008774E1" w:rsidP="008774E1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b w:val="0"/>
          <w:bCs w:val="0"/>
          <w:i w:val="0"/>
          <w:iCs w:val="0"/>
          <w:sz w:val="22"/>
          <w:szCs w:val="22"/>
        </w:rPr>
      </w:pPr>
    </w:p>
    <w:p w14:paraId="1312DF05" w14:textId="655319A1" w:rsidR="00907066" w:rsidRPr="00907066" w:rsidRDefault="00907066" w:rsidP="008774E1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  <w:u w:val="single"/>
        </w:rPr>
      </w:pPr>
      <w:r w:rsidRPr="00907066">
        <w:rPr>
          <w:rFonts w:ascii="Cambria" w:eastAsia="Calibri" w:hAnsi="Cambria" w:cs="Arial"/>
          <w:i w:val="0"/>
          <w:sz w:val="22"/>
          <w:szCs w:val="22"/>
          <w:u w:val="single"/>
        </w:rPr>
        <w:t>Company Name: TCS (NOV 2023– OCT 2025)</w:t>
      </w:r>
    </w:p>
    <w:p w14:paraId="14F7CDAA" w14:textId="3A18EF0B" w:rsidR="00525526" w:rsidRPr="00907066" w:rsidRDefault="005B64E5" w:rsidP="008774E1">
      <w:pPr>
        <w:pStyle w:val="Heading5"/>
        <w:tabs>
          <w:tab w:val="left" w:pos="6120"/>
        </w:tabs>
        <w:spacing w:after="0"/>
        <w:rPr>
          <w:rFonts w:ascii="Cambria" w:eastAsia="Calibri" w:hAnsi="Cambria" w:cs="Arial"/>
          <w:i w:val="0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="003F4354">
        <w:rPr>
          <w:rFonts w:ascii="Cambria" w:eastAsia="Calibri" w:hAnsi="Cambria" w:cs="Arial"/>
          <w:i w:val="0"/>
          <w:sz w:val="22"/>
          <w:szCs w:val="22"/>
        </w:rPr>
        <w:t xml:space="preserve"> GE Aerospace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</w:p>
    <w:p w14:paraId="745F83CD" w14:textId="552D32E1" w:rsidR="006A4C3B" w:rsidRPr="00470D25" w:rsidRDefault="005B64E5" w:rsidP="005B64E5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 w:rsidR="008774E1">
        <w:rPr>
          <w:rFonts w:ascii="Cambria" w:eastAsia="Times New Roman" w:hAnsi="Cambria" w:cs="Arial"/>
          <w:b/>
        </w:rPr>
        <w:t>BIG DATA ENGINEER</w:t>
      </w:r>
    </w:p>
    <w:p w14:paraId="0F5032AE" w14:textId="77777777" w:rsidR="005B64E5" w:rsidRDefault="005B64E5" w:rsidP="005B64E5">
      <w:pPr>
        <w:spacing w:after="0"/>
        <w:jc w:val="both"/>
        <w:rPr>
          <w:rFonts w:ascii="Cambria" w:eastAsia="Times New Roman" w:hAnsi="Cambria" w:cs="Arial"/>
          <w:b/>
        </w:rPr>
      </w:pPr>
    </w:p>
    <w:p w14:paraId="304A1766" w14:textId="0EFFAD1C" w:rsidR="008774E1" w:rsidRPr="00B0361A" w:rsidRDefault="005B64E5" w:rsidP="00B0361A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Responsibilities</w:t>
      </w:r>
      <w:r w:rsidR="008774E1">
        <w:rPr>
          <w:rFonts w:ascii="Cambria" w:eastAsia="Times New Roman" w:hAnsi="Cambria" w:cs="Arial"/>
          <w:b/>
        </w:rPr>
        <w:t>:</w:t>
      </w:r>
    </w:p>
    <w:p w14:paraId="23CF5AE1" w14:textId="2E928F45" w:rsidR="00F67A49" w:rsidRDefault="00F67A49" w:rsidP="00F67A49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F67A49">
        <w:rPr>
          <w:rFonts w:ascii="Cambria" w:eastAsia="Times New Roman" w:hAnsi="Cambria"/>
          <w:lang w:val="en-IN" w:eastAsia="en-IN"/>
        </w:rPr>
        <w:t>Performed data transformation, cleansing, and validation using PySpark and SQL</w:t>
      </w:r>
      <w:r>
        <w:rPr>
          <w:rFonts w:ascii="Cambria" w:eastAsia="Times New Roman" w:hAnsi="Cambria"/>
          <w:lang w:val="en-IN" w:eastAsia="en-IN"/>
        </w:rPr>
        <w:t>.</w:t>
      </w:r>
    </w:p>
    <w:p w14:paraId="478F2840" w14:textId="0C055A49" w:rsidR="00667EB6" w:rsidRDefault="00667EB6" w:rsidP="00F67A49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667EB6">
        <w:rPr>
          <w:rFonts w:ascii="Cambria" w:eastAsia="Times New Roman" w:hAnsi="Cambria"/>
          <w:lang w:eastAsia="en-IN"/>
        </w:rPr>
        <w:t>Worked on Cloudera ecosystem components including Hive, HDFS, and Spark for large-scale distributed data processing.</w:t>
      </w:r>
    </w:p>
    <w:p w14:paraId="7145414F" w14:textId="31446342" w:rsidR="00F67A49" w:rsidRDefault="00F67A49" w:rsidP="00F67A49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F67A49">
        <w:rPr>
          <w:rFonts w:ascii="Cambria" w:eastAsia="Times New Roman" w:hAnsi="Cambria"/>
          <w:lang w:val="en-IN" w:eastAsia="en-IN"/>
        </w:rPr>
        <w:t>Worked on Snowflake data warehouse for storing and analyzing large-scale data</w:t>
      </w:r>
      <w:r>
        <w:rPr>
          <w:rFonts w:ascii="Cambria" w:eastAsia="Times New Roman" w:hAnsi="Cambria"/>
          <w:lang w:val="en-IN" w:eastAsia="en-IN"/>
        </w:rPr>
        <w:t>.</w:t>
      </w:r>
    </w:p>
    <w:p w14:paraId="15A37917" w14:textId="21E330AE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Implemented </w:t>
      </w:r>
      <w:r w:rsidRPr="00C759ED">
        <w:rPr>
          <w:rFonts w:ascii="Cambria" w:eastAsia="Times New Roman" w:hAnsi="Cambria"/>
          <w:bCs/>
          <w:lang w:eastAsia="en-IN"/>
        </w:rPr>
        <w:t>Spark SQL queries</w:t>
      </w:r>
      <w:r w:rsidRPr="00C759ED">
        <w:rPr>
          <w:rFonts w:ascii="Cambria" w:eastAsia="Times New Roman" w:hAnsi="Cambria"/>
          <w:lang w:val="en-IN" w:eastAsia="en-IN"/>
        </w:rPr>
        <w:t xml:space="preserve"> for efficient </w:t>
      </w:r>
      <w:r w:rsidRPr="00C759ED">
        <w:rPr>
          <w:rFonts w:ascii="Cambria" w:eastAsia="Times New Roman" w:hAnsi="Cambria"/>
          <w:bCs/>
          <w:lang w:eastAsia="en-IN"/>
        </w:rPr>
        <w:t>data querying and aggregation</w:t>
      </w:r>
      <w:r w:rsidRPr="00C759ED">
        <w:rPr>
          <w:rFonts w:ascii="Cambria" w:eastAsia="Times New Roman" w:hAnsi="Cambria"/>
          <w:lang w:val="en-IN" w:eastAsia="en-IN"/>
        </w:rPr>
        <w:t xml:space="preserve"> across large datasets.</w:t>
      </w:r>
    </w:p>
    <w:p w14:paraId="3B693788" w14:textId="77777777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Created and managed </w:t>
      </w:r>
      <w:r w:rsidRPr="00C759ED">
        <w:rPr>
          <w:rFonts w:ascii="Cambria" w:eastAsia="Times New Roman" w:hAnsi="Cambria"/>
          <w:bCs/>
          <w:lang w:eastAsia="en-IN"/>
        </w:rPr>
        <w:t>Apache Spark clusters</w:t>
      </w:r>
      <w:r w:rsidRPr="00C759ED">
        <w:rPr>
          <w:rFonts w:ascii="Cambria" w:eastAsia="Times New Roman" w:hAnsi="Cambria"/>
          <w:lang w:val="en-IN" w:eastAsia="en-IN"/>
        </w:rPr>
        <w:t xml:space="preserve"> to support </w:t>
      </w:r>
      <w:r w:rsidRPr="00C759ED">
        <w:rPr>
          <w:rFonts w:ascii="Cambria" w:eastAsia="Times New Roman" w:hAnsi="Cambria"/>
          <w:bCs/>
          <w:lang w:eastAsia="en-IN"/>
        </w:rPr>
        <w:t>distributed data processing</w:t>
      </w:r>
      <w:r w:rsidRPr="00C759ED">
        <w:rPr>
          <w:rFonts w:ascii="Cambria" w:eastAsia="Times New Roman" w:hAnsi="Cambria"/>
          <w:lang w:val="en-IN" w:eastAsia="en-IN"/>
        </w:rPr>
        <w:t xml:space="preserve"> workloads.</w:t>
      </w:r>
    </w:p>
    <w:p w14:paraId="4E841D85" w14:textId="77777777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Developed </w:t>
      </w:r>
      <w:r w:rsidRPr="00C759ED">
        <w:rPr>
          <w:rFonts w:ascii="Cambria" w:eastAsia="Times New Roman" w:hAnsi="Cambria"/>
          <w:bCs/>
          <w:lang w:eastAsia="en-IN"/>
        </w:rPr>
        <w:t>data validation and data quality checks</w:t>
      </w:r>
      <w:r w:rsidRPr="00C759ED">
        <w:rPr>
          <w:rFonts w:ascii="Cambria" w:eastAsia="Times New Roman" w:hAnsi="Cambria"/>
          <w:lang w:val="en-IN" w:eastAsia="en-IN"/>
        </w:rPr>
        <w:t xml:space="preserve"> within </w:t>
      </w:r>
      <w:r w:rsidRPr="00C759ED">
        <w:rPr>
          <w:rFonts w:ascii="Cambria" w:eastAsia="Times New Roman" w:hAnsi="Cambria"/>
          <w:bCs/>
          <w:lang w:eastAsia="en-IN"/>
        </w:rPr>
        <w:t>Spark pipelines</w:t>
      </w:r>
      <w:r w:rsidRPr="00C759ED">
        <w:rPr>
          <w:rFonts w:ascii="Cambria" w:eastAsia="Times New Roman" w:hAnsi="Cambria"/>
          <w:lang w:val="en-IN" w:eastAsia="en-IN"/>
        </w:rPr>
        <w:t xml:space="preserve"> to ensure accuracy and consistency.</w:t>
      </w:r>
    </w:p>
    <w:p w14:paraId="3D6D4B3D" w14:textId="77777777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Worked with </w:t>
      </w:r>
      <w:r w:rsidRPr="00C759ED">
        <w:rPr>
          <w:rFonts w:ascii="Cambria" w:eastAsia="Times New Roman" w:hAnsi="Cambria"/>
          <w:bCs/>
          <w:lang w:eastAsia="en-IN"/>
        </w:rPr>
        <w:t>Spark-supported serialization formats</w:t>
      </w:r>
      <w:r w:rsidRPr="00C759ED">
        <w:rPr>
          <w:rFonts w:ascii="Cambria" w:eastAsia="Times New Roman" w:hAnsi="Cambria"/>
          <w:lang w:val="en-IN" w:eastAsia="en-IN"/>
        </w:rPr>
        <w:t xml:space="preserve"> such as </w:t>
      </w:r>
      <w:r w:rsidRPr="00C759ED">
        <w:rPr>
          <w:rFonts w:ascii="Cambria" w:eastAsia="Times New Roman" w:hAnsi="Cambria"/>
          <w:bCs/>
          <w:lang w:eastAsia="en-IN"/>
        </w:rPr>
        <w:t>Avro, Parquet, and JSON</w:t>
      </w:r>
      <w:r w:rsidRPr="00C759ED">
        <w:rPr>
          <w:rFonts w:ascii="Cambria" w:eastAsia="Times New Roman" w:hAnsi="Cambria"/>
          <w:lang w:val="en-IN" w:eastAsia="en-IN"/>
        </w:rPr>
        <w:t xml:space="preserve"> for optimized data storage and processing.</w:t>
      </w:r>
    </w:p>
    <w:p w14:paraId="24EC276C" w14:textId="0FA4ADA2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Developed </w:t>
      </w:r>
      <w:r w:rsidRPr="00C759ED">
        <w:rPr>
          <w:rFonts w:ascii="Cambria" w:eastAsia="Times New Roman" w:hAnsi="Cambria"/>
          <w:bCs/>
          <w:lang w:eastAsia="en-IN"/>
        </w:rPr>
        <w:t>AWS Hive queries</w:t>
      </w:r>
      <w:r w:rsidRPr="00C759ED">
        <w:rPr>
          <w:rFonts w:ascii="Cambria" w:eastAsia="Times New Roman" w:hAnsi="Cambria"/>
          <w:lang w:val="en-IN" w:eastAsia="en-IN"/>
        </w:rPr>
        <w:t xml:space="preserve"> to analyse </w:t>
      </w:r>
      <w:r w:rsidRPr="00C759ED">
        <w:rPr>
          <w:rFonts w:ascii="Cambria" w:eastAsia="Times New Roman" w:hAnsi="Cambria"/>
          <w:bCs/>
          <w:lang w:eastAsia="en-IN"/>
        </w:rPr>
        <w:t>Spark-processed datasets</w:t>
      </w:r>
      <w:r w:rsidRPr="00C759ED">
        <w:rPr>
          <w:rFonts w:ascii="Cambria" w:eastAsia="Times New Roman" w:hAnsi="Cambria"/>
          <w:lang w:val="en-IN" w:eastAsia="en-IN"/>
        </w:rPr>
        <w:t xml:space="preserve"> stored in </w:t>
      </w:r>
      <w:r w:rsidRPr="00C759ED">
        <w:rPr>
          <w:rFonts w:ascii="Cambria" w:eastAsia="Times New Roman" w:hAnsi="Cambria"/>
          <w:bCs/>
          <w:lang w:eastAsia="en-IN"/>
        </w:rPr>
        <w:t>Amazon S3</w:t>
      </w:r>
      <w:r w:rsidRPr="00C759ED">
        <w:rPr>
          <w:rFonts w:ascii="Cambria" w:eastAsia="Times New Roman" w:hAnsi="Cambria"/>
          <w:lang w:val="en-IN" w:eastAsia="en-IN"/>
        </w:rPr>
        <w:t>.</w:t>
      </w:r>
    </w:p>
    <w:p w14:paraId="12B11FEC" w14:textId="77777777" w:rsidR="00B0361A" w:rsidRPr="00C759ED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Debugged </w:t>
      </w:r>
      <w:r w:rsidRPr="00C759ED">
        <w:rPr>
          <w:rFonts w:ascii="Cambria" w:eastAsia="Times New Roman" w:hAnsi="Cambria"/>
          <w:bCs/>
          <w:lang w:eastAsia="en-IN"/>
        </w:rPr>
        <w:t>complex PySpark issues</w:t>
      </w:r>
      <w:r w:rsidRPr="00C759ED">
        <w:rPr>
          <w:rFonts w:ascii="Cambria" w:eastAsia="Times New Roman" w:hAnsi="Cambria"/>
          <w:lang w:val="en-IN" w:eastAsia="en-IN"/>
        </w:rPr>
        <w:t xml:space="preserve"> on </w:t>
      </w:r>
      <w:r w:rsidRPr="00C759ED">
        <w:rPr>
          <w:rFonts w:ascii="Cambria" w:eastAsia="Times New Roman" w:hAnsi="Cambria"/>
          <w:bCs/>
          <w:lang w:eastAsia="en-IN"/>
        </w:rPr>
        <w:t>AWS EMR</w:t>
      </w:r>
      <w:r w:rsidRPr="00C759ED">
        <w:rPr>
          <w:rFonts w:ascii="Cambria" w:eastAsia="Times New Roman" w:hAnsi="Cambria"/>
          <w:lang w:val="en-IN" w:eastAsia="en-IN"/>
        </w:rPr>
        <w:t xml:space="preserve"> by analyzing </w:t>
      </w:r>
      <w:r w:rsidRPr="00C759ED">
        <w:rPr>
          <w:rFonts w:ascii="Cambria" w:eastAsia="Times New Roman" w:hAnsi="Cambria"/>
          <w:bCs/>
          <w:lang w:eastAsia="en-IN"/>
        </w:rPr>
        <w:t>error logs</w:t>
      </w:r>
      <w:r w:rsidRPr="00C759ED">
        <w:rPr>
          <w:rFonts w:ascii="Cambria" w:eastAsia="Times New Roman" w:hAnsi="Cambria"/>
          <w:lang w:val="en-IN" w:eastAsia="en-IN"/>
        </w:rPr>
        <w:t xml:space="preserve"> and execution details stored in </w:t>
      </w:r>
      <w:r w:rsidRPr="00C759ED">
        <w:rPr>
          <w:rFonts w:ascii="Cambria" w:eastAsia="Times New Roman" w:hAnsi="Cambria"/>
          <w:bCs/>
          <w:lang w:eastAsia="en-IN"/>
        </w:rPr>
        <w:t>Amazon S3</w:t>
      </w:r>
      <w:r w:rsidRPr="00C759ED">
        <w:rPr>
          <w:rFonts w:ascii="Cambria" w:eastAsia="Times New Roman" w:hAnsi="Cambria"/>
          <w:lang w:val="en-IN" w:eastAsia="en-IN"/>
        </w:rPr>
        <w:t>.</w:t>
      </w:r>
    </w:p>
    <w:p w14:paraId="3022515D" w14:textId="6D45EE0C" w:rsidR="00B0361A" w:rsidRPr="00D81A6B" w:rsidRDefault="00B0361A" w:rsidP="00B0361A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C759ED">
        <w:rPr>
          <w:rFonts w:ascii="Cambria" w:eastAsia="Times New Roman" w:hAnsi="Cambria"/>
          <w:lang w:val="en-IN" w:eastAsia="en-IN"/>
        </w:rPr>
        <w:t xml:space="preserve">Designed and maintained </w:t>
      </w:r>
      <w:r w:rsidRPr="00C759ED">
        <w:rPr>
          <w:rFonts w:ascii="Cambria" w:eastAsia="Times New Roman" w:hAnsi="Cambria"/>
          <w:bCs/>
          <w:lang w:eastAsia="en-IN"/>
        </w:rPr>
        <w:t>AWS Hive tables</w:t>
      </w:r>
      <w:r w:rsidRPr="00C759ED">
        <w:rPr>
          <w:rFonts w:ascii="Cambria" w:eastAsia="Times New Roman" w:hAnsi="Cambria"/>
          <w:lang w:val="en-IN" w:eastAsia="en-IN"/>
        </w:rPr>
        <w:t xml:space="preserve"> for storing and analyzing data generated by </w:t>
      </w:r>
      <w:r w:rsidRPr="00C759ED">
        <w:rPr>
          <w:rFonts w:ascii="Cambria" w:eastAsia="Times New Roman" w:hAnsi="Cambria"/>
          <w:bCs/>
          <w:lang w:eastAsia="en-IN"/>
        </w:rPr>
        <w:t>Spark jobs on EMR</w:t>
      </w:r>
    </w:p>
    <w:p w14:paraId="69160775" w14:textId="77777777" w:rsidR="00D81A6B" w:rsidRPr="00D81A6B" w:rsidRDefault="00D81A6B" w:rsidP="00D81A6B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D81A6B">
        <w:rPr>
          <w:rFonts w:ascii="Cambria" w:eastAsia="Times New Roman" w:hAnsi="Cambria"/>
          <w:lang w:val="en-IN" w:eastAsia="en-IN"/>
        </w:rPr>
        <w:t>Created and maintained Airflow DAGs for scheduling, monitoring, dependency management, and automated workflow execution.</w:t>
      </w:r>
    </w:p>
    <w:p w14:paraId="0D2904A6" w14:textId="77777777" w:rsidR="00D81A6B" w:rsidRPr="00D81A6B" w:rsidRDefault="00D81A6B" w:rsidP="00D81A6B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D81A6B">
        <w:rPr>
          <w:rFonts w:ascii="Cambria" w:eastAsia="Times New Roman" w:hAnsi="Cambria"/>
          <w:lang w:val="en-IN" w:eastAsia="en-IN"/>
        </w:rPr>
        <w:t>Implemented task retries, SLA monitoring, email alerts, and failure handling in Airflow for production support.</w:t>
      </w:r>
    </w:p>
    <w:p w14:paraId="2ECA3620" w14:textId="79A4126B" w:rsidR="00D81A6B" w:rsidRPr="00C759ED" w:rsidRDefault="00D81A6B" w:rsidP="00D81A6B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center"/>
        <w:rPr>
          <w:rFonts w:ascii="Cambria" w:eastAsia="Times New Roman" w:hAnsi="Cambria"/>
          <w:lang w:val="en-IN" w:eastAsia="en-IN"/>
        </w:rPr>
      </w:pPr>
      <w:r w:rsidRPr="00D81A6B">
        <w:rPr>
          <w:rFonts w:ascii="Cambria" w:eastAsia="Times New Roman" w:hAnsi="Cambria"/>
          <w:lang w:val="en-IN" w:eastAsia="en-IN"/>
        </w:rPr>
        <w:t>Developed PySpark notebooks and jobs in Databricks for processing large-scale structured and unstructured datasets.</w:t>
      </w:r>
    </w:p>
    <w:p w14:paraId="46AE8823" w14:textId="77777777" w:rsidR="00B0361A" w:rsidRPr="008774E1" w:rsidRDefault="00B0361A" w:rsidP="00B0361A">
      <w:pPr>
        <w:pStyle w:val="ListParagraph"/>
        <w:spacing w:after="0"/>
        <w:jc w:val="both"/>
        <w:rPr>
          <w:rFonts w:ascii="Cambria" w:eastAsia="Times New Roman" w:hAnsi="Cambria" w:cs="Arial"/>
        </w:rPr>
      </w:pPr>
    </w:p>
    <w:p w14:paraId="517CF979" w14:textId="77777777" w:rsidR="008774E1" w:rsidRPr="008774E1" w:rsidRDefault="008774E1" w:rsidP="008774E1">
      <w:pPr>
        <w:spacing w:after="0"/>
        <w:jc w:val="both"/>
        <w:rPr>
          <w:rFonts w:ascii="Cambria" w:eastAsia="Times New Roman" w:hAnsi="Cambria" w:cs="Arial"/>
        </w:rPr>
      </w:pPr>
    </w:p>
    <w:p w14:paraId="1FE58303" w14:textId="0ABF76B2" w:rsidR="005B64E5" w:rsidRPr="008774E1" w:rsidRDefault="005B64E5" w:rsidP="00667EB6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Cs/>
        </w:rPr>
      </w:pPr>
      <w:r w:rsidRPr="008774E1">
        <w:rPr>
          <w:rFonts w:ascii="Cambria" w:hAnsi="Cambria" w:cs="Arial"/>
          <w:b/>
        </w:rPr>
        <w:t>Technologies:</w:t>
      </w:r>
      <w:r w:rsidRPr="008774E1">
        <w:rPr>
          <w:rFonts w:ascii="Cambria" w:hAnsi="Cambria" w:cs="Arial"/>
        </w:rPr>
        <w:t xml:space="preserve">  Hadoop, HDFS, Hive, Sqoop, </w:t>
      </w:r>
      <w:r w:rsidRPr="008774E1">
        <w:rPr>
          <w:rFonts w:ascii="Cambria" w:hAnsi="Cambria" w:cs="Arial"/>
          <w:bCs/>
        </w:rPr>
        <w:t xml:space="preserve">Spark </w:t>
      </w:r>
      <w:r w:rsidR="008774E1" w:rsidRPr="008774E1">
        <w:rPr>
          <w:rFonts w:ascii="Cambria" w:hAnsi="Cambria" w:cs="Arial"/>
          <w:bCs/>
        </w:rPr>
        <w:t>SQL</w:t>
      </w:r>
      <w:r w:rsidR="00076E8E">
        <w:rPr>
          <w:rFonts w:ascii="Cambria" w:hAnsi="Cambria" w:cs="Arial"/>
          <w:bCs/>
        </w:rPr>
        <w:t xml:space="preserve">. </w:t>
      </w:r>
      <w:r w:rsidR="00076E8E">
        <w:rPr>
          <w:rFonts w:ascii="Cambria" w:hAnsi="Cambria" w:cs="Arial"/>
        </w:rPr>
        <w:t>PySpark, Python</w:t>
      </w:r>
      <w:r w:rsidR="00F67A49">
        <w:rPr>
          <w:rFonts w:ascii="Cambria" w:hAnsi="Cambria" w:cs="Arial"/>
        </w:rPr>
        <w:t>, Snowflake, ETL</w:t>
      </w:r>
      <w:r w:rsidR="00667EB6">
        <w:rPr>
          <w:rFonts w:ascii="Cambria" w:hAnsi="Cambria" w:cs="Arial"/>
        </w:rPr>
        <w:t xml:space="preserve">, </w:t>
      </w:r>
      <w:r w:rsidR="00667EB6" w:rsidRPr="00667EB6">
        <w:rPr>
          <w:rFonts w:ascii="Cambria" w:eastAsia="Times New Roman" w:hAnsi="Cambria"/>
          <w:lang w:eastAsia="en-IN"/>
        </w:rPr>
        <w:t>Cloudera</w:t>
      </w:r>
    </w:p>
    <w:p w14:paraId="491C1C2A" w14:textId="77777777" w:rsidR="008774E1" w:rsidRDefault="008774E1" w:rsidP="005B64E5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  <w:b/>
          <w:bCs/>
        </w:rPr>
      </w:pPr>
    </w:p>
    <w:p w14:paraId="2995F470" w14:textId="78CF246E" w:rsidR="00907066" w:rsidRDefault="008774E1" w:rsidP="008774E1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>
        <w:rPr>
          <w:rFonts w:ascii="Cambria" w:hAnsi="Cambria" w:cs="Arial"/>
          <w:b w:val="0"/>
          <w:bCs w:val="0"/>
        </w:rPr>
        <w:t xml:space="preserve">                                                                                                                     </w:t>
      </w:r>
    </w:p>
    <w:p w14:paraId="7A946FDC" w14:textId="039CD816" w:rsidR="00907066" w:rsidRPr="00907066" w:rsidRDefault="00907066" w:rsidP="008774E1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  <w:u w:val="single"/>
        </w:rPr>
      </w:pPr>
      <w:r w:rsidRPr="00907066">
        <w:rPr>
          <w:rFonts w:ascii="Cambria" w:eastAsia="Calibri" w:hAnsi="Cambria" w:cs="Arial"/>
          <w:i w:val="0"/>
          <w:sz w:val="22"/>
          <w:szCs w:val="22"/>
          <w:u w:val="single"/>
        </w:rPr>
        <w:t>Company Name – Tech Mahindra ( JAN 2021 – NOV 2023 )</w:t>
      </w:r>
    </w:p>
    <w:p w14:paraId="104F3CCC" w14:textId="2D24DF3A" w:rsidR="008774E1" w:rsidRPr="008774E1" w:rsidRDefault="008774E1" w:rsidP="008774E1">
      <w:pPr>
        <w:pStyle w:val="Heading5"/>
        <w:tabs>
          <w:tab w:val="left" w:pos="6120"/>
        </w:tabs>
        <w:spacing w:after="0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>
        <w:rPr>
          <w:rFonts w:ascii="Cambria" w:eastAsia="Calibri" w:hAnsi="Cambria" w:cs="Arial"/>
          <w:i w:val="0"/>
          <w:sz w:val="22"/>
          <w:szCs w:val="22"/>
        </w:rPr>
        <w:t xml:space="preserve"> </w:t>
      </w:r>
      <w:r w:rsidRPr="00C0345A">
        <w:rPr>
          <w:rFonts w:ascii="Cambria" w:eastAsia="Calibri" w:hAnsi="Cambria" w:cs="Arial"/>
          <w:b w:val="0"/>
          <w:i w:val="0"/>
          <w:sz w:val="22"/>
          <w:szCs w:val="22"/>
          <w:lang w:val="en-IN"/>
        </w:rPr>
        <w:t>To maintain and establish telecom connectivity of BT network in United Kingdom (UK).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</w:p>
    <w:p w14:paraId="4ADC21EB" w14:textId="48465209" w:rsidR="008774E1" w:rsidRPr="008B56D9" w:rsidRDefault="008774E1" w:rsidP="008774E1">
      <w:pPr>
        <w:spacing w:after="0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Role:</w:t>
      </w:r>
      <w:r w:rsidRPr="000B525F">
        <w:rPr>
          <w:rFonts w:ascii="Cambria" w:eastAsia="Times New Roman" w:hAnsi="Cambria" w:cs="Arial"/>
        </w:rPr>
        <w:t xml:space="preserve"> </w:t>
      </w:r>
      <w:r w:rsidR="00B63290">
        <w:rPr>
          <w:rFonts w:ascii="Cambria" w:eastAsia="Times New Roman" w:hAnsi="Cambria" w:cs="Arial"/>
        </w:rPr>
        <w:t>PLSQL Developer</w:t>
      </w:r>
      <w:r w:rsidR="00076E8E">
        <w:rPr>
          <w:rFonts w:ascii="Cambria" w:eastAsia="Times New Roman" w:hAnsi="Cambria" w:cs="Arial"/>
        </w:rPr>
        <w:t>/</w:t>
      </w:r>
      <w:r w:rsidR="003D6846">
        <w:rPr>
          <w:rFonts w:ascii="Cambria" w:eastAsia="Times New Roman" w:hAnsi="Cambria" w:cs="Arial"/>
        </w:rPr>
        <w:t>Data engineer</w:t>
      </w:r>
    </w:p>
    <w:p w14:paraId="7A0E1CF8" w14:textId="77777777" w:rsidR="008774E1" w:rsidRDefault="008774E1" w:rsidP="008774E1">
      <w:pPr>
        <w:spacing w:after="0"/>
        <w:jc w:val="both"/>
        <w:rPr>
          <w:rFonts w:ascii="Cambria" w:eastAsia="Times New Roman" w:hAnsi="Cambria" w:cs="Arial"/>
          <w:b/>
        </w:rPr>
      </w:pPr>
    </w:p>
    <w:p w14:paraId="0A7A45D1" w14:textId="77777777" w:rsidR="008774E1" w:rsidRDefault="008774E1" w:rsidP="008774E1">
      <w:pPr>
        <w:spacing w:after="0"/>
        <w:jc w:val="both"/>
      </w:pPr>
      <w:r w:rsidRPr="000B525F">
        <w:rPr>
          <w:rFonts w:ascii="Cambria" w:eastAsia="Times New Roman" w:hAnsi="Cambria" w:cs="Arial"/>
          <w:b/>
        </w:rPr>
        <w:t>Responsibilities</w:t>
      </w:r>
      <w:r>
        <w:rPr>
          <w:rFonts w:ascii="Cambria" w:eastAsia="Times New Roman" w:hAnsi="Cambria" w:cs="Arial"/>
          <w:b/>
        </w:rPr>
        <w:t>:</w:t>
      </w:r>
      <w:r w:rsidRPr="00C0345A">
        <w:t xml:space="preserve"> </w:t>
      </w:r>
    </w:p>
    <w:p w14:paraId="5C18A514" w14:textId="32767AAB" w:rsidR="00F67A49" w:rsidRDefault="00F67A49" w:rsidP="00F67A49">
      <w:pPr>
        <w:pStyle w:val="ListParagraph"/>
        <w:numPr>
          <w:ilvl w:val="0"/>
          <w:numId w:val="16"/>
        </w:numPr>
        <w:spacing w:after="0"/>
        <w:jc w:val="both"/>
        <w:rPr>
          <w:rFonts w:ascii="Cambria" w:eastAsia="Times New Roman" w:hAnsi="Cambria" w:cs="Arial"/>
        </w:rPr>
      </w:pPr>
      <w:r w:rsidRPr="00F67A49">
        <w:rPr>
          <w:rFonts w:ascii="Cambria" w:eastAsia="Times New Roman" w:hAnsi="Cambria" w:cs="Arial"/>
        </w:rPr>
        <w:t>Designed and developed ETL pipelines to extract, transform, and load data from multiple sources into data lake/warehouse</w:t>
      </w:r>
      <w:r>
        <w:rPr>
          <w:rFonts w:ascii="Cambria" w:eastAsia="Times New Roman" w:hAnsi="Cambria" w:cs="Arial"/>
        </w:rPr>
        <w:t>.</w:t>
      </w:r>
    </w:p>
    <w:p w14:paraId="064CCB4A" w14:textId="62097C90" w:rsidR="00D81A6B" w:rsidRDefault="00D81A6B" w:rsidP="00D81A6B">
      <w:pPr>
        <w:pStyle w:val="ListParagraph"/>
        <w:numPr>
          <w:ilvl w:val="0"/>
          <w:numId w:val="16"/>
        </w:numPr>
        <w:spacing w:after="0"/>
        <w:jc w:val="both"/>
        <w:rPr>
          <w:rFonts w:ascii="Cambria" w:eastAsia="Times New Roman" w:hAnsi="Cambria" w:cs="Arial"/>
        </w:rPr>
      </w:pPr>
      <w:r w:rsidRPr="00D81A6B">
        <w:rPr>
          <w:rFonts w:ascii="Cambria" w:eastAsia="Times New Roman" w:hAnsi="Cambria" w:cs="Arial"/>
        </w:rPr>
        <w:t>Designed and developed scalable ETL/ELT data pipelines using Apache Airflow and Databricks for batch and near real-time processing.</w:t>
      </w:r>
    </w:p>
    <w:p w14:paraId="52A40D61" w14:textId="6AA40C3D" w:rsidR="00D81A6B" w:rsidRDefault="00D81A6B" w:rsidP="00D81A6B">
      <w:pPr>
        <w:pStyle w:val="ListParagraph"/>
        <w:numPr>
          <w:ilvl w:val="0"/>
          <w:numId w:val="16"/>
        </w:numPr>
        <w:spacing w:after="0"/>
        <w:jc w:val="both"/>
        <w:rPr>
          <w:rFonts w:ascii="Cambria" w:eastAsia="Times New Roman" w:hAnsi="Cambria" w:cs="Arial"/>
        </w:rPr>
      </w:pPr>
      <w:r w:rsidRPr="00D81A6B">
        <w:rPr>
          <w:rFonts w:ascii="Cambria" w:eastAsia="Times New Roman" w:hAnsi="Cambria" w:cs="Arial"/>
        </w:rPr>
        <w:t>Integrated Databricks workflows with Airflow for end-to-end orchestration and pipeline automation.</w:t>
      </w:r>
    </w:p>
    <w:p w14:paraId="0B17E04E" w14:textId="192B0172" w:rsidR="00F67A49" w:rsidRDefault="00F67A49" w:rsidP="00F67A49">
      <w:pPr>
        <w:pStyle w:val="ListParagraph"/>
        <w:numPr>
          <w:ilvl w:val="0"/>
          <w:numId w:val="16"/>
        </w:numPr>
        <w:spacing w:after="0"/>
        <w:jc w:val="both"/>
        <w:rPr>
          <w:rFonts w:ascii="Cambria" w:eastAsia="Times New Roman" w:hAnsi="Cambria" w:cs="Arial"/>
        </w:rPr>
      </w:pPr>
      <w:r w:rsidRPr="00F67A49">
        <w:rPr>
          <w:rFonts w:ascii="Cambria" w:eastAsia="Times New Roman" w:hAnsi="Cambria" w:cs="Arial"/>
        </w:rPr>
        <w:t>Managed roles and permissions for secure data access</w:t>
      </w:r>
    </w:p>
    <w:p w14:paraId="6751C85D" w14:textId="0D0A3825" w:rsidR="008774E1" w:rsidRPr="00F67A49" w:rsidRDefault="008774E1" w:rsidP="00F67A49">
      <w:pPr>
        <w:pStyle w:val="ListParagraph"/>
        <w:numPr>
          <w:ilvl w:val="0"/>
          <w:numId w:val="16"/>
        </w:numPr>
        <w:spacing w:after="0"/>
        <w:jc w:val="both"/>
        <w:rPr>
          <w:rFonts w:ascii="Cambria" w:eastAsia="Times New Roman" w:hAnsi="Cambria" w:cs="Arial"/>
        </w:rPr>
      </w:pPr>
      <w:r w:rsidRPr="00C0345A">
        <w:rPr>
          <w:rFonts w:ascii="Cambria" w:eastAsia="Times New Roman" w:hAnsi="Cambria" w:cs="Arial"/>
        </w:rPr>
        <w:t>Wrote and developed new and well-tested code in PLSQL.</w:t>
      </w:r>
    </w:p>
    <w:p w14:paraId="478091D8" w14:textId="77777777" w:rsidR="008774E1" w:rsidRPr="00C0345A" w:rsidRDefault="008774E1" w:rsidP="008774E1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 w:rsidRPr="00C0345A">
        <w:rPr>
          <w:rFonts w:ascii="Cambria" w:eastAsia="Times New Roman" w:hAnsi="Cambria" w:cs="Arial"/>
        </w:rPr>
        <w:t>Kept pace with changing coding standards and requirements.</w:t>
      </w:r>
    </w:p>
    <w:p w14:paraId="2A67E130" w14:textId="286E402D" w:rsidR="008774E1" w:rsidRDefault="008774E1" w:rsidP="008774E1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 w:rsidRPr="00C0345A">
        <w:rPr>
          <w:rFonts w:ascii="Cambria" w:eastAsia="Times New Roman" w:hAnsi="Cambria" w:cs="Arial"/>
        </w:rPr>
        <w:t>Built and maintained code libraries used to produce consistent and reliable code.</w:t>
      </w:r>
    </w:p>
    <w:p w14:paraId="323DDF5F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Monitored AWS EMR cluster performance and optimized resource usage for long-running PySpark jobs.</w:t>
      </w:r>
    </w:p>
    <w:p w14:paraId="0AAF07D2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Used AWS Step Functions to sequence PySpark jobs running on AWS EMR and manage dependencies.</w:t>
      </w:r>
    </w:p>
    <w:p w14:paraId="77CBC1A0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Debugged and resolved resource contention issues in PySpark jobs running on AWS EMR.</w:t>
      </w:r>
    </w:p>
    <w:p w14:paraId="5ED01C1F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lastRenderedPageBreak/>
        <w:t>Designed AWS Hive tables to store and analyze data processed by Spark jobs on AWS EMR.</w:t>
      </w:r>
    </w:p>
    <w:p w14:paraId="70D3BAFC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Automated Spark job submission on AWS EMR using AWS Step Functions for consistent execution.</w:t>
      </w:r>
    </w:p>
    <w:p w14:paraId="05B93AB4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Integrated AWS S3 with PySpark for intermediate storage in large-scale AWS EMR workflows.</w:t>
      </w:r>
    </w:p>
    <w:p w14:paraId="2E0DC742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Used AWS Step Functions to parallelize PySpark jobs for faster execution on AWS EMR clusters.</w:t>
      </w:r>
    </w:p>
    <w:p w14:paraId="61A20DD6" w14:textId="77777777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Debugged network issues in AWS EMR clusters that impacted data retrieval from AWS S3.</w:t>
      </w:r>
    </w:p>
    <w:p w14:paraId="28A0B605" w14:textId="20F9A2EF" w:rsidR="00076E8E" w:rsidRDefault="00076E8E" w:rsidP="00076E8E">
      <w:pPr>
        <w:pStyle w:val="ListParagraph"/>
        <w:numPr>
          <w:ilvl w:val="0"/>
          <w:numId w:val="15"/>
        </w:numPr>
        <w:spacing w:after="0"/>
        <w:jc w:val="both"/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Implemented caching strategies in PySpark jobs on AWS EMR to reduce data load times from AWS S3.</w:t>
      </w:r>
    </w:p>
    <w:p w14:paraId="3B091715" w14:textId="77777777" w:rsidR="00076E8E" w:rsidRPr="00076E8E" w:rsidRDefault="00076E8E" w:rsidP="00076E8E">
      <w:pPr>
        <w:spacing w:after="0"/>
        <w:ind w:left="360"/>
        <w:jc w:val="both"/>
        <w:rPr>
          <w:rFonts w:ascii="Cambria" w:eastAsia="Times New Roman" w:hAnsi="Cambria" w:cs="Arial"/>
        </w:rPr>
      </w:pPr>
    </w:p>
    <w:p w14:paraId="6E36C07B" w14:textId="77777777" w:rsidR="008774E1" w:rsidRPr="000B525F" w:rsidRDefault="008774E1" w:rsidP="008774E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45832AEA" w14:textId="6661E982" w:rsidR="008774E1" w:rsidRPr="00667EB6" w:rsidRDefault="008774E1" w:rsidP="00667EB6">
      <w:pPr>
        <w:suppressAutoHyphens w:val="0"/>
        <w:spacing w:after="0"/>
        <w:contextualSpacing/>
        <w:jc w:val="both"/>
        <w:rPr>
          <w:rFonts w:ascii="Cambria" w:hAnsi="Cambria" w:cs="Arial"/>
        </w:rPr>
      </w:pPr>
      <w:r w:rsidRPr="00470D25">
        <w:rPr>
          <w:rFonts w:ascii="Cambria" w:hAnsi="Cambria" w:cs="Arial"/>
          <w:b/>
        </w:rPr>
        <w:t xml:space="preserve">Technologies: </w:t>
      </w:r>
      <w:r w:rsidRPr="00470D25">
        <w:rPr>
          <w:rFonts w:ascii="Cambria" w:hAnsi="Cambria" w:cs="Arial"/>
        </w:rPr>
        <w:t xml:space="preserve"> </w:t>
      </w:r>
      <w:r w:rsidR="00076E8E">
        <w:rPr>
          <w:rFonts w:ascii="Cambria" w:hAnsi="Cambria" w:cs="Arial"/>
        </w:rPr>
        <w:t xml:space="preserve">Oracle </w:t>
      </w:r>
      <w:r w:rsidR="00C759ED">
        <w:rPr>
          <w:rFonts w:ascii="Cambria" w:hAnsi="Cambria" w:cs="Arial"/>
        </w:rPr>
        <w:t>PLSQL,</w:t>
      </w:r>
      <w:r w:rsidR="00076E8E">
        <w:rPr>
          <w:rFonts w:ascii="Cambria" w:hAnsi="Cambria" w:cs="Arial"/>
        </w:rPr>
        <w:t xml:space="preserve"> PySpark, Python</w:t>
      </w:r>
      <w:r w:rsidR="00F67A49">
        <w:rPr>
          <w:rFonts w:ascii="Cambria" w:hAnsi="Cambria" w:cs="Arial"/>
        </w:rPr>
        <w:t>, ETL, Snowflake</w:t>
      </w:r>
      <w:r w:rsidR="00667EB6">
        <w:rPr>
          <w:rFonts w:ascii="Cambria" w:hAnsi="Cambria" w:cs="Arial"/>
        </w:rPr>
        <w:t>,</w:t>
      </w:r>
      <w:r w:rsidR="00667EB6" w:rsidRPr="00667EB6">
        <w:rPr>
          <w:rFonts w:ascii="Cambria" w:eastAsia="Times New Roman" w:hAnsi="Cambria"/>
          <w:lang w:eastAsia="en-IN"/>
        </w:rPr>
        <w:t xml:space="preserve"> </w:t>
      </w:r>
      <w:r w:rsidR="00667EB6" w:rsidRPr="00667EB6">
        <w:rPr>
          <w:rFonts w:ascii="Cambria" w:hAnsi="Cambria" w:cs="Arial"/>
        </w:rPr>
        <w:t>Cloudera</w:t>
      </w:r>
    </w:p>
    <w:p w14:paraId="06FC18C7" w14:textId="77777777" w:rsidR="008774E1" w:rsidRPr="00743F28" w:rsidRDefault="008774E1" w:rsidP="005B64E5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79B73E5A" w14:textId="26E6FC81" w:rsidR="00A555AA" w:rsidRPr="000B525F" w:rsidRDefault="00A555AA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05E007FF" w14:textId="77777777" w:rsidR="003B69B0" w:rsidRPr="000B525F" w:rsidRDefault="003B69B0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WORK EXPERIENCE</w:t>
      </w:r>
    </w:p>
    <w:p w14:paraId="7E9F7A81" w14:textId="77777777" w:rsidR="003B69B0" w:rsidRPr="000B525F" w:rsidRDefault="003B69B0" w:rsidP="00430A50">
      <w:pPr>
        <w:pStyle w:val="ListParagraph"/>
        <w:widowControl w:val="0"/>
        <w:spacing w:after="0"/>
        <w:ind w:left="634" w:right="86"/>
        <w:rPr>
          <w:rFonts w:ascii="Cambria" w:hAnsi="Cambria"/>
          <w:bCs/>
        </w:rPr>
      </w:pPr>
    </w:p>
    <w:p w14:paraId="13134056" w14:textId="250E170D" w:rsidR="00916BD3" w:rsidRDefault="00916BD3" w:rsidP="00430A50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Tech Mahindra - JAN 2021 – NOV 2023</w:t>
      </w:r>
    </w:p>
    <w:p w14:paraId="0B13DE44" w14:textId="3A940DC9" w:rsidR="003B69B0" w:rsidRDefault="00916BD3" w:rsidP="00916BD3">
      <w:pPr>
        <w:pStyle w:val="ListParagraph"/>
        <w:widowControl w:val="0"/>
        <w:numPr>
          <w:ilvl w:val="0"/>
          <w:numId w:val="5"/>
        </w:numPr>
        <w:spacing w:after="0"/>
        <w:ind w:left="634" w:right="86"/>
        <w:rPr>
          <w:rFonts w:ascii="Cambria" w:hAnsi="Cambria"/>
          <w:bCs/>
        </w:rPr>
      </w:pPr>
      <w:r>
        <w:rPr>
          <w:rFonts w:ascii="Cambria" w:hAnsi="Cambria"/>
          <w:bCs/>
        </w:rPr>
        <w:t>TATA Consultancy Services –NOV 2023</w:t>
      </w:r>
      <w:r w:rsidRPr="000B525F">
        <w:rPr>
          <w:rFonts w:ascii="Cambria" w:hAnsi="Cambria"/>
          <w:bCs/>
        </w:rPr>
        <w:t xml:space="preserve">– </w:t>
      </w:r>
      <w:r>
        <w:rPr>
          <w:rFonts w:ascii="Cambria" w:hAnsi="Cambria"/>
          <w:bCs/>
        </w:rPr>
        <w:t>OCT 2025</w:t>
      </w:r>
    </w:p>
    <w:p w14:paraId="456CA50D" w14:textId="1BD13F36" w:rsidR="00E64985" w:rsidRPr="00E64985" w:rsidRDefault="00E64985" w:rsidP="00E64985">
      <w:pPr>
        <w:widowControl w:val="0"/>
        <w:spacing w:after="0"/>
        <w:ind w:right="86"/>
        <w:rPr>
          <w:rFonts w:ascii="Cambria" w:hAnsi="Cambria"/>
          <w:bCs/>
        </w:rPr>
      </w:pPr>
    </w:p>
    <w:p w14:paraId="144295B9" w14:textId="77777777" w:rsidR="001714D8" w:rsidRPr="000B525F" w:rsidRDefault="001714D8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59768477" w14:textId="77777777" w:rsidR="001714D8" w:rsidRPr="000B525F" w:rsidRDefault="001714D8" w:rsidP="00430A50">
      <w:pPr>
        <w:shd w:val="clear" w:color="auto" w:fill="BFBFBF"/>
        <w:spacing w:after="0"/>
        <w:rPr>
          <w:rFonts w:ascii="Cambria" w:hAnsi="Cambria" w:cs="Arial"/>
          <w:b/>
        </w:rPr>
      </w:pPr>
      <w:r w:rsidRPr="000B525F">
        <w:rPr>
          <w:rFonts w:ascii="Cambria" w:hAnsi="Cambria" w:cs="Arial"/>
          <w:b/>
        </w:rPr>
        <w:t>EDUCATION</w:t>
      </w:r>
    </w:p>
    <w:p w14:paraId="32C4B427" w14:textId="77777777" w:rsidR="001714D8" w:rsidRPr="000B525F" w:rsidRDefault="001714D8" w:rsidP="00430A50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FF0803" w:rsidRPr="000B525F" w14:paraId="32F97E86" w14:textId="77777777" w:rsidTr="00FF0803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01DBA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="00FF0803"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2F15" w14:textId="77777777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="00FF0803"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7E92F" w14:textId="77777777" w:rsidR="00FF0803" w:rsidRPr="000B525F" w:rsidRDefault="00FF0803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FF0803" w:rsidRPr="000B525F" w14:paraId="574B2CA6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BB57" w14:textId="334E8F58" w:rsidR="00FF0803" w:rsidRPr="000B525F" w:rsidRDefault="00916BD3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Sinhgad Academy of Engineering , Pune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AB839" w14:textId="137FD769" w:rsidR="00FF0803" w:rsidRPr="000B525F" w:rsidRDefault="00B32188" w:rsidP="00946BE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="00946BE0">
              <w:rPr>
                <w:rFonts w:ascii="Cambria" w:eastAsia="Times New Roman" w:hAnsi="Cambria" w:cs="Times New Roman"/>
                <w:color w:val="000000"/>
                <w:lang w:eastAsia="en-US"/>
              </w:rPr>
              <w:t>2017-2020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A1E59" w14:textId="17E2E38D" w:rsidR="00FF0803" w:rsidRPr="000B525F" w:rsidRDefault="00D13188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67</w:t>
            </w:r>
            <w:r w:rsidR="00946BE0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FF0803" w:rsidRPr="000B525F" w14:paraId="5DDB8F56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CC0EE" w14:textId="34159B7B" w:rsidR="00FF0803" w:rsidRPr="000B525F" w:rsidRDefault="00946BE0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Government Polytechnic Awasari, Pune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687D" w14:textId="7D3312F9" w:rsidR="00FF0803" w:rsidRPr="000B525F" w:rsidRDefault="00B32188" w:rsidP="00430A5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="00946BE0">
              <w:rPr>
                <w:rFonts w:ascii="Cambria" w:eastAsia="Times New Roman" w:hAnsi="Cambria" w:cs="Times New Roman"/>
                <w:color w:val="000000"/>
                <w:lang w:eastAsia="en-US"/>
              </w:rPr>
              <w:t>2014-2017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F7154" w14:textId="070BD8F9" w:rsidR="00FF0803" w:rsidRPr="000B525F" w:rsidRDefault="00946BE0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75%</w:t>
            </w:r>
          </w:p>
        </w:tc>
      </w:tr>
      <w:tr w:rsidR="00BC1F2C" w:rsidRPr="000B525F" w14:paraId="279F2B8D" w14:textId="77777777" w:rsidTr="00FF0803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6BEB1" w14:textId="2AF6D036" w:rsidR="00BC1F2C" w:rsidRPr="000B525F" w:rsidRDefault="00946BE0" w:rsidP="00B87B15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D.S. Kothari </w:t>
            </w:r>
            <w:r w:rsidR="00BC1F2C">
              <w:rPr>
                <w:rFonts w:ascii="Cambria" w:eastAsia="Times New Roman" w:hAnsi="Cambria" w:cs="Times New Roman"/>
                <w:color w:val="000000"/>
                <w:lang w:eastAsia="en-US"/>
              </w:rPr>
              <w:t>School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, Nashik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E6E15" w14:textId="4D1A74FF" w:rsidR="00BC1F2C" w:rsidRPr="000B525F" w:rsidRDefault="00BC1F2C" w:rsidP="00946BE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 </w:t>
            </w:r>
            <w:r w:rsidR="00946BE0">
              <w:rPr>
                <w:rFonts w:ascii="Cambria" w:eastAsia="Times New Roman" w:hAnsi="Cambria" w:cs="Times New Roman"/>
                <w:color w:val="000000"/>
                <w:lang w:eastAsia="en-US"/>
              </w:rPr>
              <w:t>2013-2014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F70A" w14:textId="6416525D" w:rsidR="00BC1F2C" w:rsidRPr="000B525F" w:rsidRDefault="00BE74BD" w:rsidP="00430A5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</w:t>
            </w:r>
            <w:r w:rsidR="00946BE0">
              <w:rPr>
                <w:rFonts w:ascii="Cambria" w:eastAsia="Times New Roman" w:hAnsi="Cambria" w:cs="Times New Roman"/>
                <w:color w:val="000000"/>
                <w:lang w:eastAsia="en-US"/>
              </w:rPr>
              <w:t>0</w:t>
            </w:r>
            <w:r w:rsidR="00BC1F2C" w:rsidRPr="000B525F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</w:tbl>
    <w:p w14:paraId="33D75B34" w14:textId="18C71FDA" w:rsidR="001714D8" w:rsidRPr="000B525F" w:rsidRDefault="001714D8" w:rsidP="00430A50">
      <w:pPr>
        <w:rPr>
          <w:rFonts w:ascii="Cambria" w:hAnsi="Cambria"/>
        </w:rPr>
      </w:pPr>
    </w:p>
    <w:p w14:paraId="67D2A86A" w14:textId="77777777" w:rsidR="004366B7" w:rsidRPr="000B525F" w:rsidRDefault="004366B7" w:rsidP="00430A50">
      <w:pPr>
        <w:rPr>
          <w:rFonts w:ascii="Cambria" w:hAnsi="Cambria"/>
          <w:lang w:val="x-none"/>
        </w:rPr>
      </w:pPr>
    </w:p>
    <w:sectPr w:rsidR="004366B7" w:rsidRPr="000B525F" w:rsidSect="00832C31">
      <w:pgSz w:w="11905" w:h="16837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58EDE8" w14:textId="77777777" w:rsidR="00DF2A59" w:rsidRDefault="00DF2A59" w:rsidP="00F43480">
      <w:pPr>
        <w:spacing w:after="0" w:line="240" w:lineRule="auto"/>
      </w:pPr>
      <w:r>
        <w:separator/>
      </w:r>
    </w:p>
  </w:endnote>
  <w:endnote w:type="continuationSeparator" w:id="0">
    <w:p w14:paraId="0EDA96CA" w14:textId="77777777" w:rsidR="00DF2A59" w:rsidRDefault="00DF2A59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dvance">
    <w:altName w:val="Segoe Print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E0A84" w14:textId="77777777" w:rsidR="00DF2A59" w:rsidRDefault="00DF2A59" w:rsidP="00F43480">
      <w:pPr>
        <w:spacing w:after="0" w:line="240" w:lineRule="auto"/>
      </w:pPr>
      <w:r>
        <w:separator/>
      </w:r>
    </w:p>
  </w:footnote>
  <w:footnote w:type="continuationSeparator" w:id="0">
    <w:p w14:paraId="18013B55" w14:textId="77777777" w:rsidR="00DF2A59" w:rsidRDefault="00DF2A59" w:rsidP="00F43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7DE00FF"/>
    <w:multiLevelType w:val="hybridMultilevel"/>
    <w:tmpl w:val="BE601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DD6216"/>
    <w:multiLevelType w:val="hybridMultilevel"/>
    <w:tmpl w:val="8FC4B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11ABB"/>
    <w:multiLevelType w:val="hybridMultilevel"/>
    <w:tmpl w:val="4ED0D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9264B"/>
    <w:multiLevelType w:val="hybridMultilevel"/>
    <w:tmpl w:val="662C18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174F8"/>
    <w:multiLevelType w:val="multilevel"/>
    <w:tmpl w:val="587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86DAD"/>
    <w:multiLevelType w:val="hybridMultilevel"/>
    <w:tmpl w:val="CD4A2FF6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C7B1A"/>
    <w:multiLevelType w:val="hybridMultilevel"/>
    <w:tmpl w:val="D4289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FB1E8F"/>
    <w:multiLevelType w:val="hybridMultilevel"/>
    <w:tmpl w:val="1076EC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3450"/>
    <w:multiLevelType w:val="hybridMultilevel"/>
    <w:tmpl w:val="577212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8788B"/>
    <w:multiLevelType w:val="hybridMultilevel"/>
    <w:tmpl w:val="8A8E0636"/>
    <w:lvl w:ilvl="0" w:tplc="04090009">
      <w:start w:val="1"/>
      <w:numFmt w:val="bullet"/>
      <w:lvlText w:val=""/>
      <w:lvlJc w:val="left"/>
      <w:pPr>
        <w:ind w:left="7366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8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126" w:hanging="360"/>
      </w:pPr>
      <w:rPr>
        <w:rFonts w:ascii="Wingdings" w:hAnsi="Wingdings" w:hint="default"/>
      </w:rPr>
    </w:lvl>
  </w:abstractNum>
  <w:abstractNum w:abstractNumId="21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87256D"/>
    <w:multiLevelType w:val="hybridMultilevel"/>
    <w:tmpl w:val="FA68F3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9"/>
  </w:num>
  <w:num w:numId="5">
    <w:abstractNumId w:val="10"/>
  </w:num>
  <w:num w:numId="6">
    <w:abstractNumId w:val="14"/>
  </w:num>
  <w:num w:numId="7">
    <w:abstractNumId w:val="15"/>
  </w:num>
  <w:num w:numId="8">
    <w:abstractNumId w:val="21"/>
  </w:num>
  <w:num w:numId="9">
    <w:abstractNumId w:val="23"/>
  </w:num>
  <w:num w:numId="10">
    <w:abstractNumId w:val="3"/>
  </w:num>
  <w:num w:numId="11">
    <w:abstractNumId w:val="16"/>
  </w:num>
  <w:num w:numId="12">
    <w:abstractNumId w:val="20"/>
  </w:num>
  <w:num w:numId="13">
    <w:abstractNumId w:val="17"/>
  </w:num>
  <w:num w:numId="14">
    <w:abstractNumId w:val="18"/>
  </w:num>
  <w:num w:numId="15">
    <w:abstractNumId w:val="12"/>
  </w:num>
  <w:num w:numId="16">
    <w:abstractNumId w:val="22"/>
  </w:num>
  <w:num w:numId="17">
    <w:abstractNumId w:val="9"/>
  </w:num>
  <w:num w:numId="18">
    <w:abstractNumId w:val="13"/>
  </w:num>
  <w:num w:numId="19">
    <w:abstractNumId w:val="11"/>
  </w:num>
  <w:num w:numId="2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75B"/>
    <w:rsid w:val="00005DCF"/>
    <w:rsid w:val="000118A1"/>
    <w:rsid w:val="00022986"/>
    <w:rsid w:val="00030FAB"/>
    <w:rsid w:val="00042B23"/>
    <w:rsid w:val="000478E8"/>
    <w:rsid w:val="00052686"/>
    <w:rsid w:val="00061463"/>
    <w:rsid w:val="00065C82"/>
    <w:rsid w:val="00076E8E"/>
    <w:rsid w:val="00085923"/>
    <w:rsid w:val="000A4535"/>
    <w:rsid w:val="000A6493"/>
    <w:rsid w:val="000B525F"/>
    <w:rsid w:val="000E1C16"/>
    <w:rsid w:val="000F6247"/>
    <w:rsid w:val="00105480"/>
    <w:rsid w:val="00110C4E"/>
    <w:rsid w:val="00112337"/>
    <w:rsid w:val="0012251A"/>
    <w:rsid w:val="00132439"/>
    <w:rsid w:val="00132F2A"/>
    <w:rsid w:val="0014146B"/>
    <w:rsid w:val="0015021B"/>
    <w:rsid w:val="001521DA"/>
    <w:rsid w:val="0015684E"/>
    <w:rsid w:val="00170C86"/>
    <w:rsid w:val="001714D8"/>
    <w:rsid w:val="00173006"/>
    <w:rsid w:val="001747C0"/>
    <w:rsid w:val="00181471"/>
    <w:rsid w:val="00186622"/>
    <w:rsid w:val="001900B5"/>
    <w:rsid w:val="0019077B"/>
    <w:rsid w:val="00190EEC"/>
    <w:rsid w:val="00193DF3"/>
    <w:rsid w:val="001B23C7"/>
    <w:rsid w:val="001B6F88"/>
    <w:rsid w:val="001C019F"/>
    <w:rsid w:val="001C4041"/>
    <w:rsid w:val="001C4FCB"/>
    <w:rsid w:val="001D4B4A"/>
    <w:rsid w:val="001E780D"/>
    <w:rsid w:val="002040D6"/>
    <w:rsid w:val="00204173"/>
    <w:rsid w:val="002063B0"/>
    <w:rsid w:val="00226C74"/>
    <w:rsid w:val="00226F51"/>
    <w:rsid w:val="0023468A"/>
    <w:rsid w:val="002508DF"/>
    <w:rsid w:val="002812DE"/>
    <w:rsid w:val="00291269"/>
    <w:rsid w:val="00291BBC"/>
    <w:rsid w:val="002B2C3F"/>
    <w:rsid w:val="002D0501"/>
    <w:rsid w:val="002D0E7C"/>
    <w:rsid w:val="002D26EB"/>
    <w:rsid w:val="002E6AAD"/>
    <w:rsid w:val="002F4BA2"/>
    <w:rsid w:val="002F7035"/>
    <w:rsid w:val="00315136"/>
    <w:rsid w:val="003164FE"/>
    <w:rsid w:val="0034109D"/>
    <w:rsid w:val="00353FDA"/>
    <w:rsid w:val="00356541"/>
    <w:rsid w:val="00373EB6"/>
    <w:rsid w:val="00377191"/>
    <w:rsid w:val="00382DDE"/>
    <w:rsid w:val="0038314D"/>
    <w:rsid w:val="00386BF6"/>
    <w:rsid w:val="00390AAA"/>
    <w:rsid w:val="003A04AF"/>
    <w:rsid w:val="003B65AE"/>
    <w:rsid w:val="003B69B0"/>
    <w:rsid w:val="003C1D3E"/>
    <w:rsid w:val="003C54F7"/>
    <w:rsid w:val="003C6946"/>
    <w:rsid w:val="003D439C"/>
    <w:rsid w:val="003D43B4"/>
    <w:rsid w:val="003D6846"/>
    <w:rsid w:val="003F1B7C"/>
    <w:rsid w:val="003F4354"/>
    <w:rsid w:val="003F5B28"/>
    <w:rsid w:val="0040461D"/>
    <w:rsid w:val="00405B3D"/>
    <w:rsid w:val="00426330"/>
    <w:rsid w:val="004265C5"/>
    <w:rsid w:val="00430A50"/>
    <w:rsid w:val="004366B7"/>
    <w:rsid w:val="00441320"/>
    <w:rsid w:val="00442F53"/>
    <w:rsid w:val="004535F6"/>
    <w:rsid w:val="00455F41"/>
    <w:rsid w:val="00465CCC"/>
    <w:rsid w:val="00470D25"/>
    <w:rsid w:val="00471025"/>
    <w:rsid w:val="0047677F"/>
    <w:rsid w:val="004A0F69"/>
    <w:rsid w:val="004A2F6E"/>
    <w:rsid w:val="004C4395"/>
    <w:rsid w:val="005039D2"/>
    <w:rsid w:val="00525526"/>
    <w:rsid w:val="0053084E"/>
    <w:rsid w:val="00537717"/>
    <w:rsid w:val="00544CB4"/>
    <w:rsid w:val="005548D9"/>
    <w:rsid w:val="005548DA"/>
    <w:rsid w:val="00565995"/>
    <w:rsid w:val="00574013"/>
    <w:rsid w:val="0057743E"/>
    <w:rsid w:val="00583A67"/>
    <w:rsid w:val="005A08EC"/>
    <w:rsid w:val="005A7267"/>
    <w:rsid w:val="005A7FE4"/>
    <w:rsid w:val="005B64E5"/>
    <w:rsid w:val="005B6A0D"/>
    <w:rsid w:val="005C34AD"/>
    <w:rsid w:val="005C3CBB"/>
    <w:rsid w:val="005D1FF1"/>
    <w:rsid w:val="005E0ABB"/>
    <w:rsid w:val="005E2AAC"/>
    <w:rsid w:val="005E563A"/>
    <w:rsid w:val="005E77F3"/>
    <w:rsid w:val="005F33FC"/>
    <w:rsid w:val="005F7E82"/>
    <w:rsid w:val="00603317"/>
    <w:rsid w:val="00604B61"/>
    <w:rsid w:val="0063306A"/>
    <w:rsid w:val="00640880"/>
    <w:rsid w:val="00651F8D"/>
    <w:rsid w:val="006638B0"/>
    <w:rsid w:val="00667EB6"/>
    <w:rsid w:val="0068595B"/>
    <w:rsid w:val="00687C7F"/>
    <w:rsid w:val="006A142D"/>
    <w:rsid w:val="006A47F0"/>
    <w:rsid w:val="006A4C3B"/>
    <w:rsid w:val="006A65F5"/>
    <w:rsid w:val="006C1CC1"/>
    <w:rsid w:val="006D7CF9"/>
    <w:rsid w:val="006E198A"/>
    <w:rsid w:val="006E3103"/>
    <w:rsid w:val="006F4DE2"/>
    <w:rsid w:val="00705DD3"/>
    <w:rsid w:val="007072B7"/>
    <w:rsid w:val="007079F8"/>
    <w:rsid w:val="00710FC9"/>
    <w:rsid w:val="007266AB"/>
    <w:rsid w:val="00740B55"/>
    <w:rsid w:val="00741A1D"/>
    <w:rsid w:val="00743F28"/>
    <w:rsid w:val="00744913"/>
    <w:rsid w:val="007614B8"/>
    <w:rsid w:val="007667DC"/>
    <w:rsid w:val="00771862"/>
    <w:rsid w:val="007873AE"/>
    <w:rsid w:val="007928D1"/>
    <w:rsid w:val="00795702"/>
    <w:rsid w:val="007A08EE"/>
    <w:rsid w:val="007A207C"/>
    <w:rsid w:val="007A32FD"/>
    <w:rsid w:val="007E01CB"/>
    <w:rsid w:val="007E0ECC"/>
    <w:rsid w:val="007E2C91"/>
    <w:rsid w:val="007E7F92"/>
    <w:rsid w:val="008039BF"/>
    <w:rsid w:val="00807A4C"/>
    <w:rsid w:val="00815C4A"/>
    <w:rsid w:val="0082469D"/>
    <w:rsid w:val="00832C31"/>
    <w:rsid w:val="00840A47"/>
    <w:rsid w:val="00841053"/>
    <w:rsid w:val="008416A5"/>
    <w:rsid w:val="008475D1"/>
    <w:rsid w:val="008501DE"/>
    <w:rsid w:val="00854BF7"/>
    <w:rsid w:val="0086393A"/>
    <w:rsid w:val="008774E1"/>
    <w:rsid w:val="00881EF0"/>
    <w:rsid w:val="00882754"/>
    <w:rsid w:val="008905A8"/>
    <w:rsid w:val="00897AE3"/>
    <w:rsid w:val="008A4846"/>
    <w:rsid w:val="008B56D9"/>
    <w:rsid w:val="008C1D5A"/>
    <w:rsid w:val="008C30F4"/>
    <w:rsid w:val="008C49C7"/>
    <w:rsid w:val="008D7370"/>
    <w:rsid w:val="009017AD"/>
    <w:rsid w:val="00907066"/>
    <w:rsid w:val="00912BE1"/>
    <w:rsid w:val="00916BD3"/>
    <w:rsid w:val="009247FD"/>
    <w:rsid w:val="009413D7"/>
    <w:rsid w:val="00946BE0"/>
    <w:rsid w:val="0094747F"/>
    <w:rsid w:val="0095643F"/>
    <w:rsid w:val="009637A9"/>
    <w:rsid w:val="009655F8"/>
    <w:rsid w:val="0096720D"/>
    <w:rsid w:val="00967415"/>
    <w:rsid w:val="009A5169"/>
    <w:rsid w:val="009B5E5C"/>
    <w:rsid w:val="009E338D"/>
    <w:rsid w:val="009E5D57"/>
    <w:rsid w:val="009E5E91"/>
    <w:rsid w:val="00A1231A"/>
    <w:rsid w:val="00A22C8A"/>
    <w:rsid w:val="00A54093"/>
    <w:rsid w:val="00A555AA"/>
    <w:rsid w:val="00A60DD3"/>
    <w:rsid w:val="00A805C8"/>
    <w:rsid w:val="00A95890"/>
    <w:rsid w:val="00AA7567"/>
    <w:rsid w:val="00AB307A"/>
    <w:rsid w:val="00AE3CE7"/>
    <w:rsid w:val="00AE3E19"/>
    <w:rsid w:val="00AF1F87"/>
    <w:rsid w:val="00B02A60"/>
    <w:rsid w:val="00B0361A"/>
    <w:rsid w:val="00B110BB"/>
    <w:rsid w:val="00B32188"/>
    <w:rsid w:val="00B34363"/>
    <w:rsid w:val="00B43ECA"/>
    <w:rsid w:val="00B54A88"/>
    <w:rsid w:val="00B623AA"/>
    <w:rsid w:val="00B63290"/>
    <w:rsid w:val="00B82F56"/>
    <w:rsid w:val="00B87B15"/>
    <w:rsid w:val="00B97F9F"/>
    <w:rsid w:val="00BA6E2B"/>
    <w:rsid w:val="00BB17F8"/>
    <w:rsid w:val="00BB4665"/>
    <w:rsid w:val="00BB4762"/>
    <w:rsid w:val="00BC020B"/>
    <w:rsid w:val="00BC1F2C"/>
    <w:rsid w:val="00BE67AD"/>
    <w:rsid w:val="00BE74BD"/>
    <w:rsid w:val="00BF0024"/>
    <w:rsid w:val="00BF2B51"/>
    <w:rsid w:val="00C0345A"/>
    <w:rsid w:val="00C05DB8"/>
    <w:rsid w:val="00C10A4C"/>
    <w:rsid w:val="00C1525D"/>
    <w:rsid w:val="00C245F1"/>
    <w:rsid w:val="00C475A6"/>
    <w:rsid w:val="00C74FCA"/>
    <w:rsid w:val="00C759ED"/>
    <w:rsid w:val="00C9421A"/>
    <w:rsid w:val="00CA74F2"/>
    <w:rsid w:val="00CC0B7B"/>
    <w:rsid w:val="00CC1AAA"/>
    <w:rsid w:val="00CC3E4F"/>
    <w:rsid w:val="00CE471E"/>
    <w:rsid w:val="00CE5168"/>
    <w:rsid w:val="00CF2226"/>
    <w:rsid w:val="00D018E9"/>
    <w:rsid w:val="00D01960"/>
    <w:rsid w:val="00D0453D"/>
    <w:rsid w:val="00D04A09"/>
    <w:rsid w:val="00D07404"/>
    <w:rsid w:val="00D13188"/>
    <w:rsid w:val="00D15B80"/>
    <w:rsid w:val="00D22407"/>
    <w:rsid w:val="00D24A3D"/>
    <w:rsid w:val="00D27644"/>
    <w:rsid w:val="00D27A47"/>
    <w:rsid w:val="00D35AB0"/>
    <w:rsid w:val="00D35BF7"/>
    <w:rsid w:val="00D51EBD"/>
    <w:rsid w:val="00D81A6B"/>
    <w:rsid w:val="00DA0180"/>
    <w:rsid w:val="00DC63EE"/>
    <w:rsid w:val="00DD49D0"/>
    <w:rsid w:val="00DD765E"/>
    <w:rsid w:val="00DE0799"/>
    <w:rsid w:val="00DF2A59"/>
    <w:rsid w:val="00E0022D"/>
    <w:rsid w:val="00E25693"/>
    <w:rsid w:val="00E25D2E"/>
    <w:rsid w:val="00E326D9"/>
    <w:rsid w:val="00E36FA4"/>
    <w:rsid w:val="00E428B8"/>
    <w:rsid w:val="00E5211C"/>
    <w:rsid w:val="00E5675B"/>
    <w:rsid w:val="00E64985"/>
    <w:rsid w:val="00E73703"/>
    <w:rsid w:val="00E7682B"/>
    <w:rsid w:val="00E76F8A"/>
    <w:rsid w:val="00E77A37"/>
    <w:rsid w:val="00EB439D"/>
    <w:rsid w:val="00EC18D4"/>
    <w:rsid w:val="00ED6CCC"/>
    <w:rsid w:val="00EE1963"/>
    <w:rsid w:val="00EE60C7"/>
    <w:rsid w:val="00F12093"/>
    <w:rsid w:val="00F33562"/>
    <w:rsid w:val="00F35B4E"/>
    <w:rsid w:val="00F36273"/>
    <w:rsid w:val="00F401DD"/>
    <w:rsid w:val="00F43480"/>
    <w:rsid w:val="00F448A5"/>
    <w:rsid w:val="00F50C91"/>
    <w:rsid w:val="00F61532"/>
    <w:rsid w:val="00F62036"/>
    <w:rsid w:val="00F67A49"/>
    <w:rsid w:val="00F7007E"/>
    <w:rsid w:val="00F72686"/>
    <w:rsid w:val="00F7622D"/>
    <w:rsid w:val="00F91D5C"/>
    <w:rsid w:val="00FA0FAF"/>
    <w:rsid w:val="00FB04C1"/>
    <w:rsid w:val="00FB0730"/>
    <w:rsid w:val="00FC3F34"/>
    <w:rsid w:val="00FC5824"/>
    <w:rsid w:val="00FE4BF4"/>
    <w:rsid w:val="00FE4F69"/>
    <w:rsid w:val="00FF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02B4792"/>
  <w15:chartTrackingRefBased/>
  <w15:docId w15:val="{BD363AC8-1706-3C47-9787-800E5851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EB6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Normaljustify">
    <w:name w:val="Normal+justify"/>
    <w:basedOn w:val="Normal"/>
    <w:rsid w:val="00CC3E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A64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hmagholap58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95BC1-CE37-41F9-B346-04628D0E0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6747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Vinodh Sukumaran</dc:creator>
  <cp:keywords/>
  <cp:lastModifiedBy>Shree</cp:lastModifiedBy>
  <cp:revision>52</cp:revision>
  <cp:lastPrinted>1899-12-31T18:30:00Z</cp:lastPrinted>
  <dcterms:created xsi:type="dcterms:W3CDTF">2022-07-03T02:47:00Z</dcterms:created>
  <dcterms:modified xsi:type="dcterms:W3CDTF">2026-06-23T13:10:00Z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