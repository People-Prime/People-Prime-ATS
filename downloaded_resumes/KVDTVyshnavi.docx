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04086E" w:rsidRPr="001D4A9D" w:rsidP="0004086E" w14:paraId="11A6667A" w14:textId="27378D96">
      <w:pPr>
        <w:shd w:val="clear" w:color="auto" w:fill="17365D"/>
        <w:spacing w:line="276" w:lineRule="auto"/>
        <w:jc w:val="center"/>
        <w:rPr>
          <w:rFonts w:ascii="Cambria" w:hAnsi="Cambria"/>
          <w:sz w:val="36"/>
          <w:szCs w:val="36"/>
          <w:u w:val="single"/>
        </w:rPr>
      </w:pPr>
      <w:r w:rsidRPr="001D4A9D">
        <w:rPr>
          <w:rFonts w:ascii="Cambria" w:hAnsi="Cambria"/>
          <w:sz w:val="36"/>
          <w:szCs w:val="36"/>
          <w:u w:val="single"/>
        </w:rPr>
        <w:t>Curriculum Vitae</w:t>
      </w:r>
    </w:p>
    <w:p w:rsidR="001D4A9D" w:rsidRPr="00750324" w:rsidP="00A05C66" w14:paraId="243258A9" w14:textId="55716F22">
      <w:pPr>
        <w:shd w:val="clear" w:color="auto" w:fill="17365D"/>
        <w:spacing w:line="276" w:lineRule="auto"/>
        <w:rPr>
          <w:rFonts w:ascii="Cambria" w:hAnsi="Cambria" w:cs="Calibri"/>
          <w:b/>
          <w:bCs/>
          <w:color w:val="FFFFFF" w:themeColor="background1"/>
          <w:lang w:val="pt-BR"/>
        </w:rPr>
      </w:pPr>
      <w:r>
        <w:rPr>
          <w:rFonts w:ascii="Cambria" w:hAnsi="Cambria"/>
          <w:sz w:val="28"/>
          <w:szCs w:val="28"/>
        </w:rPr>
        <w:t>KVDT</w:t>
      </w:r>
      <w:r w:rsidR="006A4274">
        <w:rPr>
          <w:rFonts w:ascii="Cambria" w:hAnsi="Cambria"/>
          <w:sz w:val="28"/>
          <w:szCs w:val="28"/>
        </w:rPr>
        <w:t xml:space="preserve"> </w:t>
      </w:r>
      <w:r w:rsidR="00F6088A">
        <w:rPr>
          <w:rFonts w:ascii="Cambria" w:hAnsi="Cambria"/>
          <w:sz w:val="28"/>
          <w:szCs w:val="28"/>
        </w:rPr>
        <w:t>VYSHNAVI</w:t>
      </w:r>
      <w:r w:rsidRPr="00962B7D" w:rsidR="00962B7D">
        <w:rPr>
          <w:rFonts w:ascii="Cambria" w:hAnsi="Cambria"/>
          <w:sz w:val="28"/>
          <w:szCs w:val="28"/>
        </w:rPr>
        <w:t xml:space="preserve"> </w:t>
      </w:r>
      <w:r w:rsidR="00962B7D">
        <w:rPr>
          <w:rFonts w:ascii="Cambria" w:hAnsi="Cambria"/>
          <w:sz w:val="28"/>
          <w:szCs w:val="28"/>
        </w:rPr>
        <w:t xml:space="preserve">    </w:t>
      </w:r>
      <w:r>
        <w:rPr>
          <w:rFonts w:ascii="Cambria" w:hAnsi="Cambria"/>
          <w:color w:val="FFFFFF" w:themeColor="background1"/>
          <w:sz w:val="32"/>
          <w:szCs w:val="32"/>
        </w:rPr>
        <w:tab/>
      </w:r>
      <w:r>
        <w:rPr>
          <w:rFonts w:ascii="Cambria" w:hAnsi="Cambria"/>
          <w:color w:val="FFFFFF" w:themeColor="background1"/>
          <w:sz w:val="32"/>
          <w:szCs w:val="32"/>
        </w:rPr>
        <w:tab/>
      </w:r>
      <w:r w:rsidR="00A05C66">
        <w:rPr>
          <w:rFonts w:ascii="Cambria" w:hAnsi="Cambria"/>
          <w:color w:val="FFFFFF" w:themeColor="background1"/>
          <w:sz w:val="32"/>
          <w:szCs w:val="32"/>
        </w:rPr>
        <w:t xml:space="preserve">                      </w:t>
      </w:r>
      <w:r w:rsidR="00BC46BC">
        <w:rPr>
          <w:rFonts w:ascii="Cambria" w:hAnsi="Cambria"/>
          <w:color w:val="FFFFFF" w:themeColor="background1"/>
          <w:sz w:val="32"/>
          <w:szCs w:val="32"/>
        </w:rPr>
        <w:t xml:space="preserve"> </w:t>
      </w:r>
      <w:r w:rsidR="005239EE">
        <w:rPr>
          <w:rFonts w:ascii="Cambria" w:hAnsi="Cambria"/>
          <w:color w:val="FFFFFF" w:themeColor="background1"/>
          <w:sz w:val="32"/>
          <w:szCs w:val="32"/>
        </w:rPr>
        <w:t xml:space="preserve">       </w:t>
      </w:r>
      <w:r w:rsidR="006A4274">
        <w:rPr>
          <w:rFonts w:ascii="Cambria" w:hAnsi="Cambria"/>
          <w:color w:val="FFFFFF" w:themeColor="background1"/>
          <w:sz w:val="32"/>
          <w:szCs w:val="32"/>
        </w:rPr>
        <w:t xml:space="preserve">                  </w:t>
      </w:r>
      <w:r w:rsidRPr="00750324">
        <w:rPr>
          <w:rStyle w:val="Hyperlink"/>
          <w:rFonts w:ascii="Cambria" w:hAnsi="Cambria" w:cs="Calibri"/>
          <w:b/>
          <w:bCs/>
          <w:color w:val="FFFFFF" w:themeColor="background1"/>
          <w:u w:val="none"/>
        </w:rPr>
        <w:t xml:space="preserve">Email: </w:t>
      </w:r>
      <w:r>
        <w:rPr>
          <w:rStyle w:val="Hyperlink"/>
          <w:rFonts w:ascii="Cambria" w:hAnsi="Cambria" w:cs="Calibri"/>
          <w:b/>
          <w:bCs/>
          <w:color w:val="FFFFFF" w:themeColor="background1"/>
          <w:u w:val="none"/>
        </w:rPr>
        <w:t>vyshnavianand1810@gmail.com</w:t>
      </w:r>
    </w:p>
    <w:p w:rsidR="00D322CD" w:rsidRPr="00750324" w:rsidP="001D4A9D" w14:paraId="169A25FD" w14:textId="793EF4AF">
      <w:pPr>
        <w:shd w:val="clear" w:color="auto" w:fill="17365D"/>
        <w:spacing w:line="276" w:lineRule="auto"/>
        <w:ind w:firstLine="720"/>
        <w:rPr>
          <w:rStyle w:val="w1151"/>
          <w:rFonts w:ascii="Cambria" w:hAnsi="Cambria"/>
          <w:b/>
          <w:bCs/>
          <w:color w:val="FFFFFF" w:themeColor="background1"/>
          <w:sz w:val="32"/>
          <w:szCs w:val="32"/>
        </w:rPr>
      </w:pPr>
      <w:r w:rsidRPr="00750324">
        <w:rPr>
          <w:rFonts w:ascii="Cambria" w:hAnsi="Cambria"/>
          <w:b/>
          <w:bCs/>
          <w:color w:val="FFFFFF" w:themeColor="background1"/>
          <w:lang w:eastAsia="en-GB"/>
        </w:rPr>
        <w:t xml:space="preserve">                                                                                                                                       </w:t>
      </w:r>
      <w:r w:rsidRPr="00750324" w:rsidR="005239EE">
        <w:rPr>
          <w:rFonts w:ascii="Cambria" w:hAnsi="Cambria"/>
          <w:b/>
          <w:bCs/>
          <w:color w:val="FFFFFF" w:themeColor="background1"/>
          <w:lang w:eastAsia="en-GB"/>
        </w:rPr>
        <w:t xml:space="preserve">       </w:t>
      </w:r>
      <w:r w:rsidRPr="00750324" w:rsidR="003B6ABD">
        <w:rPr>
          <w:rFonts w:ascii="Cambria" w:hAnsi="Cambria"/>
          <w:b/>
          <w:bCs/>
          <w:color w:val="FFFFFF" w:themeColor="background1"/>
          <w:lang w:eastAsia="en-GB"/>
        </w:rPr>
        <w:t>Mobile</w:t>
      </w:r>
      <w:r w:rsidRPr="00750324">
        <w:rPr>
          <w:rFonts w:ascii="Cambria" w:hAnsi="Cambria"/>
          <w:b/>
          <w:bCs/>
          <w:color w:val="FFFFFF" w:themeColor="background1"/>
          <w:lang w:eastAsia="en-GB"/>
        </w:rPr>
        <w:t>: +91-</w:t>
      </w:r>
      <w:r w:rsidRPr="00750324" w:rsidR="00750324">
        <w:rPr>
          <w:b/>
          <w:bCs/>
        </w:rPr>
        <w:t xml:space="preserve"> </w:t>
      </w:r>
      <w:r w:rsidR="009206FA">
        <w:rPr>
          <w:b/>
          <w:bCs/>
        </w:rPr>
        <w:t>9440249125</w:t>
      </w:r>
    </w:p>
    <w:p w:rsidR="005B4057" w:rsidRPr="00750324" w:rsidP="003A49B8" w14:paraId="298783CE" w14:textId="4ED8487C">
      <w:pPr>
        <w:jc w:val="center"/>
        <w:rPr>
          <w:rFonts w:ascii="Cambria" w:hAnsi="Cambria"/>
          <w:color w:val="FFFFFF"/>
          <w:sz w:val="22"/>
          <w:szCs w:val="22"/>
        </w:rPr>
      </w:pPr>
    </w:p>
    <w:p w:rsidR="006D0D22" w:rsidRPr="00560A98" w:rsidP="00A212D5" w14:paraId="78CBCCB2" w14:textId="443C3713">
      <w:pPr>
        <w:pBdr>
          <w:bottom w:val="single" w:sz="4" w:space="0" w:color="auto"/>
        </w:pBdr>
        <w:shd w:val="clear" w:color="auto" w:fill="FFFFFF"/>
        <w:autoSpaceDE w:val="0"/>
        <w:autoSpaceDN w:val="0"/>
        <w:adjustRightInd w:val="0"/>
        <w:jc w:val="both"/>
        <w:rPr>
          <w:rFonts w:ascii="Cambria" w:hAnsi="Cambria"/>
          <w:b/>
          <w:smallCaps/>
          <w:color w:val="17365D"/>
          <w:spacing w:val="26"/>
          <w:sz w:val="24"/>
          <w:szCs w:val="24"/>
        </w:rPr>
      </w:pPr>
      <w:r w:rsidRPr="00560A98">
        <w:rPr>
          <w:rFonts w:ascii="Cambria" w:hAnsi="Cambria"/>
          <w:b/>
          <w:smallCaps/>
          <w:color w:val="17365D"/>
          <w:spacing w:val="26"/>
          <w:sz w:val="24"/>
          <w:szCs w:val="24"/>
        </w:rPr>
        <w:t>Profile Summary</w:t>
      </w:r>
    </w:p>
    <w:p w:rsidR="00A77D3A" w:rsidP="00A77D3A" w14:paraId="66E55CC2" w14:textId="77777777">
      <w:pPr>
        <w:pStyle w:val="ListParagraph"/>
        <w:ind w:left="360"/>
        <w:jc w:val="both"/>
        <w:rPr>
          <w:rFonts w:ascii="Cambria" w:hAnsi="Cambria"/>
          <w:iCs/>
          <w:color w:val="000000" w:themeColor="text1"/>
          <w:sz w:val="20"/>
          <w:szCs w:val="20"/>
          <w:lang w:val="en-IN"/>
        </w:rPr>
      </w:pPr>
    </w:p>
    <w:p w:rsidR="004D33D5" w:rsidP="007273C1" w14:paraId="71BF80E4" w14:textId="27569392">
      <w:pPr>
        <w:pStyle w:val="ListParagraph"/>
        <w:numPr>
          <w:ilvl w:val="0"/>
          <w:numId w:val="22"/>
        </w:numPr>
        <w:jc w:val="both"/>
        <w:rPr>
          <w:rFonts w:ascii="Cambria" w:hAnsi="Cambria"/>
          <w:iCs/>
          <w:color w:val="000000" w:themeColor="text1"/>
          <w:sz w:val="20"/>
          <w:szCs w:val="20"/>
          <w:lang w:val="en-IN"/>
        </w:rPr>
      </w:pPr>
      <w:r>
        <w:rPr>
          <w:rFonts w:ascii="Cambria" w:hAnsi="Cambria"/>
          <w:iCs/>
          <w:color w:val="000000" w:themeColor="text1"/>
          <w:sz w:val="20"/>
          <w:szCs w:val="20"/>
          <w:lang w:val="en-IN"/>
        </w:rPr>
        <w:t xml:space="preserve">Total </w:t>
      </w:r>
      <w:r w:rsidR="00E25966">
        <w:rPr>
          <w:rFonts w:ascii="Cambria" w:hAnsi="Cambria"/>
          <w:iCs/>
          <w:color w:val="000000" w:themeColor="text1"/>
          <w:sz w:val="20"/>
          <w:szCs w:val="20"/>
          <w:lang w:val="en-IN"/>
        </w:rPr>
        <w:t>6</w:t>
      </w:r>
      <w:r w:rsidR="009206FA">
        <w:rPr>
          <w:rFonts w:ascii="Cambria" w:hAnsi="Cambria"/>
          <w:iCs/>
          <w:color w:val="000000" w:themeColor="text1"/>
          <w:sz w:val="20"/>
          <w:szCs w:val="20"/>
          <w:lang w:val="en-IN"/>
        </w:rPr>
        <w:t>+</w:t>
      </w:r>
      <w:r w:rsidRPr="004D33D5">
        <w:rPr>
          <w:rFonts w:ascii="Cambria" w:hAnsi="Cambria"/>
          <w:b/>
          <w:bCs/>
          <w:iCs/>
          <w:color w:val="000000" w:themeColor="text1"/>
          <w:sz w:val="20"/>
          <w:szCs w:val="20"/>
          <w:lang w:val="en-IN"/>
        </w:rPr>
        <w:t xml:space="preserve"> years</w:t>
      </w:r>
      <w:r>
        <w:rPr>
          <w:rFonts w:ascii="Cambria" w:hAnsi="Cambria"/>
          <w:iCs/>
          <w:color w:val="000000" w:themeColor="text1"/>
          <w:sz w:val="20"/>
          <w:szCs w:val="20"/>
          <w:lang w:val="en-IN"/>
        </w:rPr>
        <w:t xml:space="preserve"> of Professional experience </w:t>
      </w:r>
      <w:r w:rsidR="00B6719B">
        <w:rPr>
          <w:rFonts w:ascii="Verdana" w:hAnsi="Verdana"/>
          <w:color w:val="000000"/>
          <w:sz w:val="18"/>
          <w:szCs w:val="18"/>
        </w:rPr>
        <w:t>in software development includes Analysis, Design and Development of Web-</w:t>
      </w:r>
      <w:r w:rsidR="00B6719B">
        <w:rPr>
          <w:rFonts w:ascii="Verdana" w:hAnsi="Verdana"/>
          <w:color w:val="000000"/>
          <w:sz w:val="18"/>
          <w:szCs w:val="18"/>
        </w:rPr>
        <w:t>based</w:t>
      </w:r>
      <w:r w:rsidR="00802D8C">
        <w:rPr>
          <w:rFonts w:ascii="Verdana" w:hAnsi="Verdana"/>
          <w:color w:val="000000"/>
          <w:sz w:val="18"/>
          <w:szCs w:val="18"/>
        </w:rPr>
        <w:t>,enterprise</w:t>
      </w:r>
      <w:r w:rsidR="00B6719B">
        <w:rPr>
          <w:rFonts w:ascii="Verdana" w:hAnsi="Verdana"/>
          <w:color w:val="000000"/>
          <w:sz w:val="18"/>
          <w:szCs w:val="18"/>
        </w:rPr>
        <w:t xml:space="preserve"> applications</w:t>
      </w:r>
      <w:r w:rsidR="00A43A00">
        <w:rPr>
          <w:rFonts w:ascii="Verdana" w:hAnsi="Verdana"/>
          <w:color w:val="000000"/>
          <w:sz w:val="18"/>
          <w:szCs w:val="18"/>
        </w:rPr>
        <w:t xml:space="preserve"> </w:t>
      </w:r>
    </w:p>
    <w:p w:rsidR="00B6719B" w:rsidP="00B6719B" w14:paraId="29D66DA3" w14:textId="77777777">
      <w:pPr>
        <w:pStyle w:val="ListParagraph"/>
        <w:numPr>
          <w:ilvl w:val="0"/>
          <w:numId w:val="22"/>
        </w:numPr>
        <w:jc w:val="both"/>
        <w:rPr>
          <w:rFonts w:ascii="Cambria" w:hAnsi="Cambria"/>
          <w:iCs/>
          <w:color w:val="000000" w:themeColor="text1"/>
          <w:sz w:val="20"/>
          <w:szCs w:val="20"/>
          <w:lang w:val="en-IN"/>
        </w:rPr>
      </w:pPr>
      <w:r w:rsidRPr="00B23F89">
        <w:rPr>
          <w:rFonts w:ascii="Cambria" w:hAnsi="Cambria"/>
          <w:iCs/>
          <w:color w:val="000000" w:themeColor="text1"/>
          <w:sz w:val="20"/>
          <w:szCs w:val="20"/>
          <w:lang w:val="en-IN"/>
        </w:rPr>
        <w:t>Experienced working with </w:t>
      </w:r>
      <w:r w:rsidRPr="001F3F44">
        <w:rPr>
          <w:rFonts w:ascii="Cambria" w:hAnsi="Cambria"/>
          <w:b/>
          <w:bCs/>
          <w:iCs/>
          <w:color w:val="000000" w:themeColor="text1"/>
          <w:sz w:val="20"/>
          <w:szCs w:val="20"/>
          <w:lang w:val="en-IN"/>
        </w:rPr>
        <w:t>AGILE SCRUM</w:t>
      </w:r>
      <w:r w:rsidRPr="00B23F89">
        <w:rPr>
          <w:rFonts w:ascii="Cambria" w:hAnsi="Cambria"/>
          <w:iCs/>
          <w:color w:val="000000" w:themeColor="text1"/>
          <w:sz w:val="20"/>
          <w:szCs w:val="20"/>
          <w:lang w:val="en-IN"/>
        </w:rPr>
        <w:t>, </w:t>
      </w:r>
      <w:r w:rsidRPr="001F3F44">
        <w:rPr>
          <w:rFonts w:ascii="Cambria" w:hAnsi="Cambria"/>
          <w:b/>
          <w:bCs/>
          <w:iCs/>
          <w:color w:val="000000" w:themeColor="text1"/>
          <w:sz w:val="20"/>
          <w:szCs w:val="20"/>
          <w:lang w:val="en-IN"/>
        </w:rPr>
        <w:t>Waterfall</w:t>
      </w:r>
      <w:r w:rsidRPr="00B23F89">
        <w:rPr>
          <w:rFonts w:ascii="Cambria" w:hAnsi="Cambria"/>
          <w:iCs/>
          <w:color w:val="000000" w:themeColor="text1"/>
          <w:sz w:val="20"/>
          <w:szCs w:val="20"/>
          <w:lang w:val="en-IN"/>
        </w:rPr>
        <w:t> and heavy involvement in all phases of Software Development Life Cycle (SDLC).</w:t>
      </w:r>
    </w:p>
    <w:p w:rsidR="00B6719B" w:rsidRPr="00B6719B" w:rsidP="00B6719B" w14:paraId="537F4974" w14:textId="755A720E">
      <w:pPr>
        <w:pStyle w:val="ListParagraph"/>
        <w:numPr>
          <w:ilvl w:val="0"/>
          <w:numId w:val="22"/>
        </w:numPr>
        <w:jc w:val="both"/>
        <w:rPr>
          <w:rFonts w:ascii="Cambria" w:hAnsi="Cambria"/>
          <w:iCs/>
          <w:color w:val="000000" w:themeColor="text1"/>
          <w:sz w:val="20"/>
          <w:szCs w:val="20"/>
          <w:lang w:val="en-IN"/>
        </w:rPr>
      </w:pPr>
      <w:r w:rsidRPr="00B6719B">
        <w:rPr>
          <w:rFonts w:ascii="Verdana" w:eastAsia="Arial" w:hAnsi="Verdana"/>
          <w:sz w:val="18"/>
          <w:szCs w:val="18"/>
        </w:rPr>
        <w:t xml:space="preserve">Involved </w:t>
      </w:r>
      <w:r w:rsidRPr="00B6719B">
        <w:rPr>
          <w:rFonts w:ascii="Verdana" w:eastAsia="Arial" w:hAnsi="Verdana"/>
          <w:sz w:val="18"/>
          <w:szCs w:val="18"/>
        </w:rPr>
        <w:t>in  Design</w:t>
      </w:r>
      <w:r w:rsidRPr="00B6719B">
        <w:rPr>
          <w:rFonts w:ascii="Verdana" w:eastAsia="Arial" w:hAnsi="Verdana"/>
          <w:sz w:val="18"/>
          <w:szCs w:val="18"/>
        </w:rPr>
        <w:t xml:space="preserve">, Development of Web Applications Using </w:t>
      </w:r>
      <w:r w:rsidRPr="00B6719B">
        <w:rPr>
          <w:rFonts w:ascii="Verdana" w:eastAsia="Arial" w:hAnsi="Verdana"/>
          <w:b/>
          <w:bCs/>
          <w:sz w:val="18"/>
          <w:szCs w:val="18"/>
        </w:rPr>
        <w:t>MVC</w:t>
      </w:r>
      <w:r w:rsidRPr="00B6719B">
        <w:rPr>
          <w:rFonts w:ascii="Verdana" w:eastAsia="Arial" w:hAnsi="Verdana"/>
          <w:sz w:val="18"/>
          <w:szCs w:val="18"/>
        </w:rPr>
        <w:t xml:space="preserve"> Architecture </w:t>
      </w:r>
    </w:p>
    <w:p w:rsidR="007273C1" w:rsidP="00A43A00" w14:paraId="0BCC76D5" w14:textId="59FAA828">
      <w:pPr>
        <w:pStyle w:val="ListParagraph"/>
        <w:numPr>
          <w:ilvl w:val="0"/>
          <w:numId w:val="22"/>
        </w:numPr>
        <w:jc w:val="both"/>
        <w:rPr>
          <w:rFonts w:ascii="Cambria" w:hAnsi="Cambria"/>
          <w:iCs/>
          <w:color w:val="000000" w:themeColor="text1"/>
          <w:sz w:val="20"/>
          <w:szCs w:val="20"/>
          <w:lang w:val="en-IN"/>
        </w:rPr>
      </w:pPr>
      <w:r w:rsidRPr="00A43A00">
        <w:rPr>
          <w:rFonts w:ascii="Cambria" w:hAnsi="Cambria"/>
          <w:iCs/>
          <w:color w:val="000000" w:themeColor="text1"/>
          <w:sz w:val="20"/>
          <w:szCs w:val="20"/>
          <w:lang w:val="en-IN"/>
        </w:rPr>
        <w:t xml:space="preserve">Proficient with developing various web services like java web services </w:t>
      </w:r>
      <w:r w:rsidRPr="00A43A00">
        <w:rPr>
          <w:rFonts w:ascii="Cambria" w:hAnsi="Cambria"/>
          <w:iCs/>
          <w:color w:val="000000" w:themeColor="text1"/>
          <w:sz w:val="20"/>
          <w:szCs w:val="20"/>
          <w:lang w:val="en-IN"/>
        </w:rPr>
        <w:t>using  REST</w:t>
      </w:r>
      <w:r w:rsidRPr="00A43A00">
        <w:rPr>
          <w:rFonts w:ascii="Cambria" w:hAnsi="Cambria"/>
          <w:iCs/>
          <w:color w:val="000000" w:themeColor="text1"/>
          <w:sz w:val="20"/>
          <w:szCs w:val="20"/>
          <w:lang w:val="en-IN"/>
        </w:rPr>
        <w:t xml:space="preserve"> </w:t>
      </w:r>
    </w:p>
    <w:p w:rsidR="007273C1" w:rsidRPr="000629C7" w:rsidP="000629C7" w14:paraId="30E24C05" w14:textId="36A8A7A3">
      <w:pPr>
        <w:pStyle w:val="ListParagraph"/>
        <w:numPr>
          <w:ilvl w:val="0"/>
          <w:numId w:val="22"/>
        </w:numPr>
        <w:jc w:val="both"/>
        <w:rPr>
          <w:rFonts w:ascii="Cambria" w:hAnsi="Cambria"/>
          <w:iCs/>
          <w:color w:val="000000" w:themeColor="text1"/>
          <w:sz w:val="20"/>
          <w:szCs w:val="20"/>
          <w:lang w:val="en-IN"/>
        </w:rPr>
      </w:pPr>
      <w:r w:rsidRPr="00B23F89">
        <w:rPr>
          <w:rFonts w:ascii="Cambria" w:hAnsi="Cambria"/>
          <w:iCs/>
          <w:color w:val="000000" w:themeColor="text1"/>
          <w:sz w:val="20"/>
          <w:szCs w:val="20"/>
          <w:lang w:val="en-IN"/>
        </w:rPr>
        <w:t xml:space="preserve">Experience in </w:t>
      </w:r>
      <w:r w:rsidR="00A43A00">
        <w:rPr>
          <w:rFonts w:ascii="Cambria" w:hAnsi="Cambria"/>
          <w:iCs/>
          <w:color w:val="000000" w:themeColor="text1"/>
          <w:sz w:val="20"/>
          <w:szCs w:val="20"/>
          <w:lang w:val="en-IN"/>
        </w:rPr>
        <w:t xml:space="preserve">developing APIs using </w:t>
      </w:r>
      <w:r w:rsidRPr="001F3F44" w:rsidR="00A43A00">
        <w:rPr>
          <w:rFonts w:ascii="Cambria" w:hAnsi="Cambria"/>
          <w:b/>
          <w:bCs/>
          <w:iCs/>
          <w:color w:val="000000" w:themeColor="text1"/>
          <w:sz w:val="20"/>
          <w:szCs w:val="20"/>
          <w:lang w:val="en-IN"/>
        </w:rPr>
        <w:t xml:space="preserve">Spring REST and Spring </w:t>
      </w:r>
      <w:r w:rsidRPr="001F3F44" w:rsidR="00A43A00">
        <w:rPr>
          <w:rFonts w:ascii="Cambria" w:hAnsi="Cambria"/>
          <w:b/>
          <w:bCs/>
          <w:iCs/>
          <w:color w:val="000000" w:themeColor="text1"/>
          <w:sz w:val="20"/>
          <w:szCs w:val="20"/>
          <w:lang w:val="en-IN"/>
        </w:rPr>
        <w:t>boot</w:t>
      </w:r>
      <w:r w:rsidRPr="001F3F44" w:rsidR="00930D59">
        <w:rPr>
          <w:rFonts w:ascii="Cambria" w:hAnsi="Cambria"/>
          <w:b/>
          <w:bCs/>
          <w:iCs/>
          <w:color w:val="000000" w:themeColor="text1"/>
          <w:sz w:val="20"/>
          <w:szCs w:val="20"/>
          <w:lang w:val="en-IN"/>
        </w:rPr>
        <w:t>,Micro</w:t>
      </w:r>
      <w:r w:rsidRPr="001F3F44" w:rsidR="00930D59">
        <w:rPr>
          <w:rFonts w:ascii="Cambria" w:hAnsi="Cambria"/>
          <w:b/>
          <w:bCs/>
          <w:iCs/>
          <w:color w:val="000000" w:themeColor="text1"/>
          <w:sz w:val="20"/>
          <w:szCs w:val="20"/>
          <w:lang w:val="en-IN"/>
        </w:rPr>
        <w:t xml:space="preserve"> Services</w:t>
      </w:r>
    </w:p>
    <w:p w:rsidR="007273C1" w:rsidP="007273C1" w14:paraId="748B2AB7" w14:textId="2E6765C4">
      <w:pPr>
        <w:pStyle w:val="ListParagraph"/>
        <w:numPr>
          <w:ilvl w:val="0"/>
          <w:numId w:val="22"/>
        </w:numPr>
        <w:jc w:val="both"/>
        <w:rPr>
          <w:rFonts w:ascii="Cambria" w:hAnsi="Cambria"/>
          <w:iCs/>
          <w:color w:val="000000" w:themeColor="text1"/>
          <w:sz w:val="20"/>
          <w:szCs w:val="20"/>
          <w:lang w:val="en-IN"/>
        </w:rPr>
      </w:pPr>
      <w:r w:rsidRPr="00B23F89">
        <w:rPr>
          <w:rFonts w:ascii="Cambria" w:hAnsi="Cambria"/>
          <w:iCs/>
          <w:color w:val="000000" w:themeColor="text1"/>
          <w:sz w:val="20"/>
          <w:szCs w:val="20"/>
          <w:lang w:val="en-IN"/>
        </w:rPr>
        <w:t>Working experience in Database</w:t>
      </w:r>
      <w:r w:rsidR="00802D8C">
        <w:rPr>
          <w:rFonts w:ascii="Cambria" w:hAnsi="Cambria"/>
          <w:iCs/>
          <w:color w:val="000000" w:themeColor="text1"/>
          <w:sz w:val="20"/>
          <w:szCs w:val="20"/>
          <w:lang w:val="en-IN"/>
        </w:rPr>
        <w:t xml:space="preserve"> </w:t>
      </w:r>
      <w:r w:rsidR="00802D8C">
        <w:rPr>
          <w:rFonts w:ascii="Cambria" w:hAnsi="Cambria"/>
          <w:iCs/>
          <w:color w:val="000000" w:themeColor="text1"/>
          <w:sz w:val="20"/>
          <w:szCs w:val="20"/>
          <w:lang w:val="en-IN"/>
        </w:rPr>
        <w:t>sql</w:t>
      </w:r>
      <w:r w:rsidR="00802D8C">
        <w:rPr>
          <w:rFonts w:ascii="Cambria" w:hAnsi="Cambria"/>
          <w:iCs/>
          <w:color w:val="000000" w:themeColor="text1"/>
          <w:sz w:val="20"/>
          <w:szCs w:val="20"/>
          <w:lang w:val="en-IN"/>
        </w:rPr>
        <w:t xml:space="preserve"> queries</w:t>
      </w:r>
    </w:p>
    <w:p w:rsidR="00AE2E8F" w:rsidP="007273C1" w14:paraId="3D3F686E" w14:textId="7D8055C6">
      <w:pPr>
        <w:pStyle w:val="ListParagraph"/>
        <w:numPr>
          <w:ilvl w:val="0"/>
          <w:numId w:val="22"/>
        </w:numPr>
        <w:jc w:val="both"/>
        <w:rPr>
          <w:rFonts w:ascii="Cambria" w:hAnsi="Cambria"/>
          <w:iCs/>
          <w:color w:val="000000" w:themeColor="text1"/>
          <w:sz w:val="20"/>
          <w:szCs w:val="20"/>
          <w:lang w:val="en-IN"/>
        </w:rPr>
      </w:pPr>
      <w:r>
        <w:rPr>
          <w:rFonts w:ascii="Cambria" w:hAnsi="Cambria"/>
          <w:iCs/>
          <w:color w:val="000000" w:themeColor="text1"/>
          <w:sz w:val="20"/>
          <w:szCs w:val="20"/>
          <w:lang w:val="en-IN"/>
        </w:rPr>
        <w:t xml:space="preserve">Experience on </w:t>
      </w:r>
      <w:r w:rsidR="002A54D0">
        <w:rPr>
          <w:rFonts w:ascii="Cambria" w:hAnsi="Cambria"/>
          <w:iCs/>
          <w:color w:val="000000" w:themeColor="text1"/>
          <w:sz w:val="20"/>
          <w:szCs w:val="20"/>
          <w:lang w:val="en-IN"/>
        </w:rPr>
        <w:t>Azure cloud</w:t>
      </w:r>
      <w:r w:rsidR="007522CD">
        <w:rPr>
          <w:rFonts w:ascii="Cambria" w:hAnsi="Cambria"/>
          <w:iCs/>
          <w:color w:val="000000" w:themeColor="text1"/>
          <w:sz w:val="20"/>
          <w:szCs w:val="20"/>
          <w:lang w:val="en-IN"/>
        </w:rPr>
        <w:t>.</w:t>
      </w:r>
    </w:p>
    <w:p w:rsidR="007522CD" w:rsidRPr="00B23F89" w:rsidP="007273C1" w14:paraId="02C9413D" w14:textId="07222D7D">
      <w:pPr>
        <w:pStyle w:val="ListParagraph"/>
        <w:numPr>
          <w:ilvl w:val="0"/>
          <w:numId w:val="22"/>
        </w:numPr>
        <w:jc w:val="both"/>
        <w:rPr>
          <w:rFonts w:ascii="Cambria" w:hAnsi="Cambria"/>
          <w:iCs/>
          <w:color w:val="000000" w:themeColor="text1"/>
          <w:sz w:val="20"/>
          <w:szCs w:val="20"/>
          <w:lang w:val="en-IN"/>
        </w:rPr>
      </w:pPr>
      <w:r>
        <w:rPr>
          <w:rFonts w:ascii="Cambria" w:hAnsi="Cambria"/>
          <w:iCs/>
          <w:color w:val="000000" w:themeColor="text1"/>
          <w:sz w:val="20"/>
          <w:szCs w:val="20"/>
          <w:lang w:val="en-IN"/>
        </w:rPr>
        <w:t xml:space="preserve">Experience on </w:t>
      </w:r>
      <w:r>
        <w:rPr>
          <w:rFonts w:ascii="Cambria" w:hAnsi="Cambria"/>
          <w:iCs/>
          <w:color w:val="000000" w:themeColor="text1"/>
          <w:sz w:val="20"/>
          <w:szCs w:val="20"/>
          <w:lang w:val="en-IN"/>
        </w:rPr>
        <w:t>linux</w:t>
      </w:r>
      <w:r>
        <w:rPr>
          <w:rFonts w:ascii="Cambria" w:hAnsi="Cambria"/>
          <w:iCs/>
          <w:color w:val="000000" w:themeColor="text1"/>
          <w:sz w:val="20"/>
          <w:szCs w:val="20"/>
          <w:lang w:val="en-IN"/>
        </w:rPr>
        <w:t xml:space="preserve"> services for deployment </w:t>
      </w:r>
      <w:r w:rsidR="00564CA7">
        <w:rPr>
          <w:rFonts w:ascii="Cambria" w:hAnsi="Cambria"/>
          <w:iCs/>
          <w:color w:val="000000" w:themeColor="text1"/>
          <w:sz w:val="20"/>
          <w:szCs w:val="20"/>
          <w:lang w:val="en-IN"/>
        </w:rPr>
        <w:t>of jar files and ZIP files.</w:t>
      </w:r>
    </w:p>
    <w:p w:rsidR="00D6376C" w:rsidRPr="00B23F89" w:rsidP="007273C1" w14:paraId="6BAFA2D0" w14:textId="7D86B974">
      <w:pPr>
        <w:pStyle w:val="ListParagraph"/>
        <w:numPr>
          <w:ilvl w:val="0"/>
          <w:numId w:val="22"/>
        </w:numPr>
        <w:jc w:val="both"/>
        <w:rPr>
          <w:rFonts w:ascii="Cambria" w:hAnsi="Cambria"/>
          <w:iCs/>
          <w:color w:val="000000" w:themeColor="text1"/>
          <w:sz w:val="20"/>
          <w:szCs w:val="20"/>
          <w:lang w:val="en-IN"/>
        </w:rPr>
      </w:pPr>
      <w:r>
        <w:rPr>
          <w:rFonts w:ascii="Cambria" w:hAnsi="Cambria"/>
          <w:iCs/>
          <w:color w:val="000000" w:themeColor="text1"/>
          <w:sz w:val="20"/>
          <w:szCs w:val="20"/>
          <w:lang w:val="en-IN"/>
        </w:rPr>
        <w:t>Proficient in writing unit test cases for business logic and Web services.</w:t>
      </w:r>
    </w:p>
    <w:p w:rsidR="007273C1" w:rsidRPr="00B23F89" w:rsidP="007273C1" w14:paraId="49D6E0FB" w14:textId="42BCF07B">
      <w:pPr>
        <w:pStyle w:val="ListParagraph"/>
        <w:numPr>
          <w:ilvl w:val="0"/>
          <w:numId w:val="22"/>
        </w:numPr>
        <w:jc w:val="both"/>
        <w:rPr>
          <w:rFonts w:ascii="Cambria" w:hAnsi="Cambria"/>
          <w:iCs/>
          <w:color w:val="000000" w:themeColor="text1"/>
          <w:sz w:val="20"/>
          <w:szCs w:val="20"/>
          <w:lang w:val="en-IN"/>
        </w:rPr>
      </w:pPr>
      <w:r w:rsidRPr="00B23F89">
        <w:rPr>
          <w:rFonts w:ascii="Cambria" w:hAnsi="Cambria"/>
          <w:iCs/>
          <w:color w:val="000000" w:themeColor="text1"/>
          <w:sz w:val="20"/>
          <w:szCs w:val="20"/>
          <w:lang w:val="en-IN"/>
        </w:rPr>
        <w:t xml:space="preserve">Working </w:t>
      </w:r>
      <w:r w:rsidR="00760BDA">
        <w:rPr>
          <w:rFonts w:ascii="Cambria" w:hAnsi="Cambria"/>
          <w:iCs/>
          <w:color w:val="000000" w:themeColor="text1"/>
          <w:sz w:val="20"/>
          <w:szCs w:val="20"/>
          <w:lang w:val="en-IN"/>
        </w:rPr>
        <w:t>e</w:t>
      </w:r>
      <w:r w:rsidRPr="00B23F89">
        <w:rPr>
          <w:rFonts w:ascii="Cambria" w:hAnsi="Cambria"/>
          <w:iCs/>
          <w:color w:val="000000" w:themeColor="text1"/>
          <w:sz w:val="20"/>
          <w:szCs w:val="20"/>
          <w:lang w:val="en-IN"/>
        </w:rPr>
        <w:t xml:space="preserve">xperience in establishing Continuous integration/Continuous </w:t>
      </w:r>
      <w:r w:rsidR="00760BDA">
        <w:rPr>
          <w:rFonts w:ascii="Cambria" w:hAnsi="Cambria"/>
          <w:iCs/>
          <w:color w:val="000000" w:themeColor="text1"/>
          <w:sz w:val="20"/>
          <w:szCs w:val="20"/>
          <w:lang w:val="en-IN"/>
        </w:rPr>
        <w:t>d</w:t>
      </w:r>
      <w:r w:rsidR="00A43A00">
        <w:rPr>
          <w:rFonts w:ascii="Cambria" w:hAnsi="Cambria"/>
          <w:iCs/>
          <w:color w:val="000000" w:themeColor="text1"/>
          <w:sz w:val="20"/>
          <w:szCs w:val="20"/>
          <w:lang w:val="en-IN"/>
        </w:rPr>
        <w:t xml:space="preserve">eployment services </w:t>
      </w:r>
      <w:r w:rsidR="00A43A00">
        <w:rPr>
          <w:rFonts w:ascii="Cambria" w:hAnsi="Cambria"/>
          <w:iCs/>
          <w:color w:val="000000" w:themeColor="text1"/>
          <w:sz w:val="20"/>
          <w:szCs w:val="20"/>
          <w:lang w:val="en-IN"/>
        </w:rPr>
        <w:t>using </w:t>
      </w:r>
      <w:r w:rsidRPr="00B23F89">
        <w:rPr>
          <w:rFonts w:ascii="Cambria" w:hAnsi="Cambria"/>
          <w:iCs/>
          <w:color w:val="000000" w:themeColor="text1"/>
          <w:sz w:val="20"/>
          <w:szCs w:val="20"/>
          <w:lang w:val="en-IN"/>
        </w:rPr>
        <w:t> GIT</w:t>
      </w:r>
      <w:r w:rsidRPr="00B23F89">
        <w:rPr>
          <w:rFonts w:ascii="Cambria" w:hAnsi="Cambria"/>
          <w:iCs/>
          <w:color w:val="000000" w:themeColor="text1"/>
          <w:sz w:val="20"/>
          <w:szCs w:val="20"/>
          <w:lang w:val="en-IN"/>
        </w:rPr>
        <w:t>.</w:t>
      </w:r>
    </w:p>
    <w:p w:rsidR="007E53F1" w:rsidP="007E53F1" w14:paraId="13F03988" w14:textId="03D8CC95">
      <w:pPr>
        <w:pStyle w:val="ListParagraph"/>
        <w:numPr>
          <w:ilvl w:val="0"/>
          <w:numId w:val="22"/>
        </w:numPr>
        <w:jc w:val="both"/>
        <w:rPr>
          <w:rFonts w:ascii="Cambria" w:hAnsi="Cambria"/>
          <w:iCs/>
          <w:color w:val="000000" w:themeColor="text1"/>
          <w:sz w:val="20"/>
          <w:szCs w:val="20"/>
          <w:lang w:val="en-IN"/>
        </w:rPr>
      </w:pPr>
      <w:r w:rsidRPr="00DC5191">
        <w:rPr>
          <w:rFonts w:ascii="Cambria" w:hAnsi="Cambria"/>
          <w:iCs/>
          <w:color w:val="000000" w:themeColor="text1"/>
          <w:sz w:val="20"/>
          <w:szCs w:val="20"/>
          <w:lang w:val="en-IN"/>
        </w:rPr>
        <w:t>Plan</w:t>
      </w:r>
      <w:r w:rsidR="001F3F44">
        <w:rPr>
          <w:rFonts w:ascii="Cambria" w:hAnsi="Cambria"/>
          <w:iCs/>
          <w:color w:val="000000" w:themeColor="text1"/>
          <w:sz w:val="20"/>
          <w:szCs w:val="20"/>
          <w:lang w:val="en-IN"/>
        </w:rPr>
        <w:t xml:space="preserve"> and</w:t>
      </w:r>
      <w:r w:rsidRPr="00DC5191">
        <w:rPr>
          <w:rFonts w:ascii="Cambria" w:hAnsi="Cambria"/>
          <w:iCs/>
          <w:color w:val="000000" w:themeColor="text1"/>
          <w:sz w:val="20"/>
          <w:szCs w:val="20"/>
          <w:lang w:val="en-IN"/>
        </w:rPr>
        <w:t xml:space="preserve"> coordinate and execute project activities to ensure timely completion.</w:t>
      </w:r>
    </w:p>
    <w:p w:rsidR="00DC3C99" w:rsidP="007E53F1" w14:paraId="31DF37B1" w14:textId="0DD32F82">
      <w:pPr>
        <w:pStyle w:val="ListParagraph"/>
        <w:numPr>
          <w:ilvl w:val="0"/>
          <w:numId w:val="22"/>
        </w:numPr>
        <w:jc w:val="both"/>
        <w:rPr>
          <w:rFonts w:ascii="Cambria" w:hAnsi="Cambria"/>
          <w:iCs/>
          <w:color w:val="000000" w:themeColor="text1"/>
          <w:sz w:val="20"/>
          <w:szCs w:val="20"/>
          <w:lang w:val="en-IN"/>
        </w:rPr>
      </w:pPr>
      <w:r w:rsidRPr="00DC3C99">
        <w:rPr>
          <w:rFonts w:ascii="Cambria" w:hAnsi="Cambria"/>
          <w:iCs/>
          <w:color w:val="000000" w:themeColor="text1"/>
          <w:sz w:val="20"/>
          <w:szCs w:val="20"/>
          <w:lang w:val="en-IN"/>
        </w:rPr>
        <w:t xml:space="preserve">Work experience with </w:t>
      </w:r>
      <w:r w:rsidRPr="001F3F44">
        <w:rPr>
          <w:rFonts w:ascii="Cambria" w:hAnsi="Cambria"/>
          <w:b/>
          <w:bCs/>
          <w:iCs/>
          <w:color w:val="000000" w:themeColor="text1"/>
          <w:sz w:val="20"/>
          <w:szCs w:val="20"/>
          <w:lang w:val="en-IN"/>
        </w:rPr>
        <w:t xml:space="preserve">GIT, Kibana, </w:t>
      </w:r>
      <w:r w:rsidRPr="001F3F44" w:rsidR="001F3F44">
        <w:rPr>
          <w:rFonts w:ascii="Cambria" w:hAnsi="Cambria"/>
          <w:b/>
          <w:bCs/>
          <w:iCs/>
          <w:color w:val="000000" w:themeColor="text1"/>
          <w:sz w:val="20"/>
          <w:szCs w:val="20"/>
          <w:lang w:val="en-IN"/>
        </w:rPr>
        <w:t>S</w:t>
      </w:r>
      <w:r w:rsidRPr="001F3F44">
        <w:rPr>
          <w:rFonts w:ascii="Cambria" w:hAnsi="Cambria"/>
          <w:b/>
          <w:bCs/>
          <w:iCs/>
          <w:color w:val="000000" w:themeColor="text1"/>
          <w:sz w:val="20"/>
          <w:szCs w:val="20"/>
          <w:lang w:val="en-IN"/>
        </w:rPr>
        <w:t>onarqube</w:t>
      </w:r>
      <w:r w:rsidRPr="00DC3C99">
        <w:rPr>
          <w:rFonts w:ascii="Cambria" w:hAnsi="Cambria"/>
          <w:iCs/>
          <w:color w:val="000000" w:themeColor="text1"/>
          <w:sz w:val="20"/>
          <w:szCs w:val="20"/>
          <w:lang w:val="en-IN"/>
        </w:rPr>
        <w:t xml:space="preserve"> DevOps tools.</w:t>
      </w:r>
    </w:p>
    <w:p w:rsidR="00DC3C99" w:rsidRPr="00DC3C99" w:rsidP="00DC3C99" w14:paraId="343784ED" w14:textId="436D0446">
      <w:pPr>
        <w:pStyle w:val="ListParagraph"/>
        <w:numPr>
          <w:ilvl w:val="0"/>
          <w:numId w:val="22"/>
        </w:numPr>
        <w:jc w:val="both"/>
        <w:rPr>
          <w:rFonts w:ascii="Cambria" w:hAnsi="Cambria"/>
          <w:iCs/>
          <w:color w:val="000000" w:themeColor="text1"/>
          <w:sz w:val="20"/>
          <w:szCs w:val="20"/>
          <w:lang w:val="en-IN"/>
        </w:rPr>
      </w:pPr>
      <w:r w:rsidRPr="00DC3C99">
        <w:rPr>
          <w:rFonts w:ascii="Cambria" w:hAnsi="Cambria"/>
          <w:iCs/>
          <w:color w:val="000000" w:themeColor="text1"/>
          <w:sz w:val="20"/>
          <w:szCs w:val="20"/>
          <w:lang w:val="en-IN"/>
        </w:rPr>
        <w:t xml:space="preserve"> Experience with build and deployment tools </w:t>
      </w:r>
      <w:r w:rsidRPr="001F3F44">
        <w:rPr>
          <w:rFonts w:ascii="Cambria" w:hAnsi="Cambria"/>
          <w:b/>
          <w:bCs/>
          <w:iCs/>
          <w:color w:val="000000" w:themeColor="text1"/>
          <w:sz w:val="20"/>
          <w:szCs w:val="20"/>
          <w:lang w:val="en-IN"/>
        </w:rPr>
        <w:t>Ant ,Maven</w:t>
      </w:r>
    </w:p>
    <w:p w:rsidR="00DC3C99" w:rsidP="00DC3C99" w14:paraId="5C777F47" w14:textId="7C671649">
      <w:pPr>
        <w:pStyle w:val="ListParagraph"/>
        <w:numPr>
          <w:ilvl w:val="0"/>
          <w:numId w:val="22"/>
        </w:numPr>
        <w:jc w:val="both"/>
        <w:rPr>
          <w:rFonts w:ascii="Cambria" w:hAnsi="Cambria"/>
          <w:iCs/>
          <w:color w:val="000000" w:themeColor="text1"/>
          <w:sz w:val="20"/>
          <w:szCs w:val="20"/>
          <w:lang w:val="en-IN"/>
        </w:rPr>
      </w:pPr>
      <w:r w:rsidRPr="00DC3C99">
        <w:rPr>
          <w:rFonts w:ascii="Cambria" w:hAnsi="Cambria"/>
          <w:iCs/>
          <w:color w:val="000000" w:themeColor="text1"/>
          <w:sz w:val="20"/>
          <w:szCs w:val="20"/>
          <w:lang w:val="en-IN"/>
        </w:rPr>
        <w:t>Debugging using Slf4 and Log4j, and integration testing using JUnit and Mockito.</w:t>
      </w:r>
    </w:p>
    <w:p w:rsidR="00DC3C99" w:rsidP="00DC3C99" w14:paraId="19CEF3AB" w14:textId="174D8A9B">
      <w:pPr>
        <w:pStyle w:val="ListParagraph"/>
        <w:numPr>
          <w:ilvl w:val="0"/>
          <w:numId w:val="22"/>
        </w:numPr>
        <w:jc w:val="both"/>
        <w:rPr>
          <w:rFonts w:ascii="Cambria" w:hAnsi="Cambria"/>
          <w:iCs/>
          <w:color w:val="000000" w:themeColor="text1"/>
          <w:sz w:val="20"/>
          <w:szCs w:val="20"/>
          <w:lang w:val="en-IN"/>
        </w:rPr>
      </w:pPr>
      <w:r w:rsidRPr="00DC3C99">
        <w:rPr>
          <w:rFonts w:ascii="Cambria" w:hAnsi="Cambria"/>
          <w:iCs/>
          <w:color w:val="000000" w:themeColor="text1"/>
          <w:sz w:val="20"/>
          <w:szCs w:val="20"/>
          <w:lang w:val="en-IN"/>
        </w:rPr>
        <w:t xml:space="preserve">Experience in </w:t>
      </w:r>
      <w:r w:rsidRPr="00DC3C99">
        <w:rPr>
          <w:rFonts w:ascii="Cambria" w:hAnsi="Cambria"/>
          <w:iCs/>
          <w:color w:val="000000" w:themeColor="text1"/>
          <w:sz w:val="20"/>
          <w:szCs w:val="20"/>
          <w:lang w:val="en-IN"/>
        </w:rPr>
        <w:t>client side</w:t>
      </w:r>
      <w:r w:rsidRPr="00DC3C99">
        <w:rPr>
          <w:rFonts w:ascii="Cambria" w:hAnsi="Cambria"/>
          <w:iCs/>
          <w:color w:val="000000" w:themeColor="text1"/>
          <w:sz w:val="20"/>
          <w:szCs w:val="20"/>
          <w:lang w:val="en-IN"/>
        </w:rPr>
        <w:t xml:space="preserve"> technologies such as JavaScript, Json, </w:t>
      </w:r>
      <w:r w:rsidRPr="00DC3C99">
        <w:rPr>
          <w:rFonts w:ascii="Cambria" w:hAnsi="Cambria"/>
          <w:iCs/>
          <w:color w:val="000000" w:themeColor="text1"/>
          <w:sz w:val="20"/>
          <w:szCs w:val="20"/>
          <w:lang w:val="en-IN"/>
        </w:rPr>
        <w:t>JQuery</w:t>
      </w:r>
      <w:r w:rsidRPr="00DC3C99">
        <w:rPr>
          <w:rFonts w:ascii="Cambria" w:hAnsi="Cambria"/>
          <w:iCs/>
          <w:color w:val="000000" w:themeColor="text1"/>
          <w:sz w:val="20"/>
          <w:szCs w:val="20"/>
          <w:lang w:val="en-IN"/>
        </w:rPr>
        <w:t>.</w:t>
      </w:r>
    </w:p>
    <w:p w:rsidR="00736CA3" w:rsidRPr="004C4CEC" w:rsidP="009206FA" w14:paraId="25B437B9" w14:textId="77777777">
      <w:pPr>
        <w:overflowPunct w:val="0"/>
        <w:spacing w:line="360" w:lineRule="auto"/>
        <w:rPr>
          <w:rFonts w:ascii="Cambria" w:hAnsi="Cambria"/>
          <w:b/>
          <w:bCs/>
          <w:iCs/>
          <w:color w:val="000000" w:themeColor="text1"/>
          <w:lang w:val="en-IN"/>
        </w:rPr>
      </w:pPr>
    </w:p>
    <w:p w:rsidR="00122F6F" w:rsidRPr="00122F6F" w:rsidP="00122F6F" w14:paraId="4134741A" w14:textId="73CB932F">
      <w:pPr>
        <w:pBdr>
          <w:bottom w:val="single" w:sz="4" w:space="1" w:color="auto"/>
        </w:pBdr>
        <w:autoSpaceDE w:val="0"/>
        <w:autoSpaceDN w:val="0"/>
        <w:adjustRightInd w:val="0"/>
        <w:jc w:val="both"/>
        <w:rPr>
          <w:rFonts w:ascii="Cambria" w:hAnsi="Cambria"/>
          <w:b/>
          <w:smallCaps/>
          <w:color w:val="17365D"/>
          <w:spacing w:val="26"/>
          <w:sz w:val="24"/>
          <w:szCs w:val="24"/>
        </w:rPr>
      </w:pPr>
      <w:r w:rsidRPr="00821374">
        <w:rPr>
          <w:rFonts w:ascii="Cambria" w:hAnsi="Cambria"/>
          <w:b/>
          <w:smallCaps/>
          <w:color w:val="17365D"/>
          <w:spacing w:val="26"/>
          <w:sz w:val="24"/>
          <w:szCs w:val="24"/>
        </w:rPr>
        <w:t>T</w:t>
      </w:r>
      <w:r w:rsidR="00BC2AF4">
        <w:rPr>
          <w:rFonts w:ascii="Cambria" w:hAnsi="Cambria"/>
          <w:b/>
          <w:smallCaps/>
          <w:color w:val="17365D"/>
          <w:spacing w:val="26"/>
          <w:sz w:val="24"/>
          <w:szCs w:val="24"/>
        </w:rPr>
        <w:t>echnical</w:t>
      </w:r>
      <w:r w:rsidRPr="00821374">
        <w:rPr>
          <w:rFonts w:ascii="Cambria" w:hAnsi="Cambria"/>
          <w:b/>
          <w:smallCaps/>
          <w:color w:val="17365D"/>
          <w:spacing w:val="26"/>
          <w:sz w:val="24"/>
          <w:szCs w:val="24"/>
        </w:rPr>
        <w:t xml:space="preserve"> Skills</w:t>
      </w:r>
    </w:p>
    <w:p w:rsidR="00122F6F" w:rsidRPr="00122F6F" w:rsidP="00122F6F" w14:paraId="4F1C9701" w14:textId="77777777">
      <w:pPr>
        <w:pStyle w:val="ListParagraph"/>
        <w:ind w:left="360"/>
        <w:jc w:val="both"/>
        <w:rPr>
          <w:rFonts w:ascii="Cambria" w:hAnsi="Cambria"/>
          <w:iCs/>
          <w:color w:val="000000" w:themeColor="text1"/>
          <w:sz w:val="20"/>
          <w:szCs w:val="20"/>
          <w:lang w:val="en-IN"/>
        </w:rPr>
      </w:pPr>
    </w:p>
    <w:p w:rsidR="000C0091" w:rsidP="000C0091" w14:paraId="1AA97BA9" w14:textId="0B6DED74">
      <w:pPr>
        <w:pStyle w:val="ListParagraph"/>
        <w:numPr>
          <w:ilvl w:val="0"/>
          <w:numId w:val="22"/>
        </w:numPr>
        <w:jc w:val="both"/>
        <w:rPr>
          <w:rFonts w:ascii="Cambria" w:hAnsi="Cambria"/>
          <w:iCs/>
          <w:color w:val="000000" w:themeColor="text1"/>
          <w:sz w:val="20"/>
          <w:szCs w:val="20"/>
          <w:lang w:val="en-IN"/>
        </w:rPr>
      </w:pPr>
      <w:r w:rsidRPr="00A04D99">
        <w:rPr>
          <w:rFonts w:ascii="Cambria" w:hAnsi="Cambria"/>
          <w:b/>
          <w:bCs/>
          <w:iCs/>
          <w:color w:val="000000" w:themeColor="text1"/>
          <w:sz w:val="20"/>
          <w:szCs w:val="20"/>
          <w:lang w:val="en-IN"/>
        </w:rPr>
        <w:t>Technologies</w:t>
      </w:r>
      <w:r w:rsidRPr="00A04D99">
        <w:rPr>
          <w:rFonts w:ascii="Cambria" w:hAnsi="Cambria"/>
          <w:iCs/>
          <w:color w:val="000000" w:themeColor="text1"/>
          <w:sz w:val="20"/>
          <w:szCs w:val="20"/>
          <w:lang w:val="en-IN"/>
        </w:rPr>
        <w:t>:</w:t>
      </w:r>
      <w:r>
        <w:rPr>
          <w:rFonts w:ascii="Cambria" w:hAnsi="Cambria"/>
          <w:iCs/>
          <w:color w:val="000000" w:themeColor="text1"/>
          <w:sz w:val="20"/>
          <w:szCs w:val="20"/>
          <w:lang w:val="en-IN"/>
        </w:rPr>
        <w:t xml:space="preserve"> </w:t>
      </w:r>
      <w:r w:rsidR="00980363">
        <w:rPr>
          <w:rFonts w:ascii="Cambria" w:hAnsi="Cambria"/>
          <w:iCs/>
          <w:color w:val="000000" w:themeColor="text1"/>
          <w:sz w:val="20"/>
          <w:szCs w:val="20"/>
          <w:lang w:val="en-IN"/>
        </w:rPr>
        <w:t>Spring,Hibernate</w:t>
      </w:r>
      <w:r w:rsidR="00980363">
        <w:rPr>
          <w:rFonts w:ascii="Cambria" w:hAnsi="Cambria"/>
          <w:iCs/>
          <w:color w:val="000000" w:themeColor="text1"/>
          <w:sz w:val="20"/>
          <w:szCs w:val="20"/>
          <w:lang w:val="en-IN"/>
        </w:rPr>
        <w:t xml:space="preserve">, Spring boot, Java </w:t>
      </w:r>
      <w:r w:rsidR="00980363">
        <w:rPr>
          <w:rFonts w:ascii="Cambria" w:hAnsi="Cambria"/>
          <w:iCs/>
          <w:color w:val="000000" w:themeColor="text1"/>
          <w:sz w:val="20"/>
          <w:szCs w:val="20"/>
          <w:lang w:val="en-IN"/>
        </w:rPr>
        <w:t>WebServices</w:t>
      </w:r>
      <w:r w:rsidR="00930D59">
        <w:rPr>
          <w:rFonts w:ascii="Cambria" w:hAnsi="Cambria"/>
          <w:iCs/>
          <w:color w:val="000000" w:themeColor="text1"/>
          <w:sz w:val="20"/>
          <w:szCs w:val="20"/>
          <w:lang w:val="en-IN"/>
        </w:rPr>
        <w:t>,Micro</w:t>
      </w:r>
      <w:r w:rsidR="00930D59">
        <w:rPr>
          <w:rFonts w:ascii="Cambria" w:hAnsi="Cambria"/>
          <w:iCs/>
          <w:color w:val="000000" w:themeColor="text1"/>
          <w:sz w:val="20"/>
          <w:szCs w:val="20"/>
          <w:lang w:val="en-IN"/>
        </w:rPr>
        <w:t xml:space="preserve"> Services</w:t>
      </w:r>
    </w:p>
    <w:p w:rsidR="000C0091" w:rsidP="000C0091" w14:paraId="72F9CD78" w14:textId="45D13F53">
      <w:pPr>
        <w:pStyle w:val="ListParagraph"/>
        <w:numPr>
          <w:ilvl w:val="0"/>
          <w:numId w:val="22"/>
        </w:numPr>
        <w:jc w:val="both"/>
        <w:rPr>
          <w:rFonts w:ascii="Cambria" w:hAnsi="Cambria"/>
          <w:iCs/>
          <w:color w:val="000000" w:themeColor="text1"/>
          <w:sz w:val="20"/>
          <w:szCs w:val="20"/>
          <w:lang w:val="en-IN"/>
        </w:rPr>
      </w:pPr>
      <w:r w:rsidRPr="00A04D99">
        <w:rPr>
          <w:rFonts w:ascii="Cambria" w:hAnsi="Cambria"/>
          <w:b/>
          <w:bCs/>
          <w:iCs/>
          <w:color w:val="000000" w:themeColor="text1"/>
          <w:sz w:val="20"/>
          <w:szCs w:val="20"/>
          <w:lang w:val="en-IN"/>
        </w:rPr>
        <w:t>Programming Languages</w:t>
      </w:r>
      <w:r w:rsidR="00980363">
        <w:rPr>
          <w:rFonts w:ascii="Cambria" w:hAnsi="Cambria"/>
          <w:iCs/>
          <w:color w:val="000000" w:themeColor="text1"/>
          <w:sz w:val="20"/>
          <w:szCs w:val="20"/>
          <w:lang w:val="en-IN"/>
        </w:rPr>
        <w:t>: Java</w:t>
      </w:r>
      <w:r w:rsidR="009A1F98">
        <w:rPr>
          <w:rFonts w:ascii="Cambria" w:hAnsi="Cambria"/>
          <w:iCs/>
          <w:color w:val="000000" w:themeColor="text1"/>
          <w:sz w:val="20"/>
          <w:szCs w:val="20"/>
          <w:lang w:val="en-IN"/>
        </w:rPr>
        <w:t xml:space="preserve"> (1.8)</w:t>
      </w:r>
    </w:p>
    <w:p w:rsidR="000C0091" w:rsidRPr="003626AF" w:rsidP="000C0091" w14:paraId="744C74F1" w14:textId="455844DE">
      <w:pPr>
        <w:pStyle w:val="ListParagraph"/>
        <w:numPr>
          <w:ilvl w:val="0"/>
          <w:numId w:val="22"/>
        </w:numPr>
        <w:jc w:val="both"/>
        <w:rPr>
          <w:rFonts w:ascii="Cambria" w:hAnsi="Cambria"/>
          <w:iCs/>
          <w:color w:val="000000" w:themeColor="text1"/>
          <w:sz w:val="20"/>
          <w:szCs w:val="20"/>
          <w:lang w:val="en-IN"/>
        </w:rPr>
      </w:pPr>
      <w:r>
        <w:rPr>
          <w:rFonts w:ascii="Cambria" w:hAnsi="Cambria"/>
          <w:b/>
          <w:bCs/>
          <w:iCs/>
          <w:color w:val="000000" w:themeColor="text1"/>
          <w:sz w:val="20"/>
          <w:szCs w:val="20"/>
          <w:lang w:val="en-IN"/>
        </w:rPr>
        <w:t>Scripting Languages</w:t>
      </w:r>
      <w:r w:rsidRPr="00A04D99">
        <w:rPr>
          <w:rFonts w:ascii="Cambria" w:hAnsi="Cambria"/>
          <w:iCs/>
          <w:color w:val="000000" w:themeColor="text1"/>
          <w:sz w:val="20"/>
          <w:szCs w:val="20"/>
          <w:lang w:val="en-IN"/>
        </w:rPr>
        <w:t xml:space="preserve">: </w:t>
      </w:r>
      <w:r w:rsidRPr="00A022D6" w:rsidR="00A022D6">
        <w:rPr>
          <w:rFonts w:ascii="Cambria" w:hAnsi="Cambria"/>
          <w:iCs/>
          <w:color w:val="000000" w:themeColor="text1"/>
          <w:sz w:val="20"/>
          <w:szCs w:val="20"/>
          <w:lang w:val="en-IN"/>
        </w:rPr>
        <w:t xml:space="preserve">HTML, XML, XSLT, CSS, JavaScript, </w:t>
      </w:r>
      <w:r w:rsidRPr="00A022D6" w:rsidR="00A022D6">
        <w:rPr>
          <w:rFonts w:ascii="Cambria" w:hAnsi="Cambria"/>
          <w:iCs/>
          <w:color w:val="000000" w:themeColor="text1"/>
          <w:sz w:val="20"/>
          <w:szCs w:val="20"/>
          <w:lang w:val="en-IN"/>
        </w:rPr>
        <w:t>JQuery</w:t>
      </w:r>
      <w:r w:rsidRPr="00A022D6" w:rsidR="00A022D6">
        <w:rPr>
          <w:rFonts w:ascii="Cambria" w:hAnsi="Cambria"/>
          <w:iCs/>
          <w:color w:val="000000" w:themeColor="text1"/>
          <w:sz w:val="20"/>
          <w:szCs w:val="20"/>
          <w:lang w:val="en-IN"/>
        </w:rPr>
        <w:t>, Angular</w:t>
      </w:r>
    </w:p>
    <w:p w:rsidR="000C0091" w:rsidRPr="00A022D6" w:rsidP="00A022D6" w14:paraId="342F4799" w14:textId="097B70B7">
      <w:pPr>
        <w:pStyle w:val="ListParagraph"/>
        <w:numPr>
          <w:ilvl w:val="0"/>
          <w:numId w:val="22"/>
        </w:numPr>
        <w:jc w:val="both"/>
        <w:rPr>
          <w:rFonts w:ascii="Cambria" w:hAnsi="Cambria"/>
          <w:iCs/>
          <w:color w:val="000000" w:themeColor="text1"/>
          <w:sz w:val="20"/>
          <w:szCs w:val="20"/>
          <w:lang w:val="en-IN"/>
        </w:rPr>
      </w:pPr>
      <w:r w:rsidRPr="00A04D99">
        <w:rPr>
          <w:rFonts w:ascii="Cambria" w:hAnsi="Cambria"/>
          <w:b/>
          <w:bCs/>
          <w:iCs/>
          <w:color w:val="000000" w:themeColor="text1"/>
          <w:sz w:val="20"/>
          <w:szCs w:val="20"/>
          <w:lang w:val="en-IN"/>
        </w:rPr>
        <w:t>Databases</w:t>
      </w:r>
      <w:r w:rsidRPr="00A04D99">
        <w:rPr>
          <w:rFonts w:ascii="Cambria" w:hAnsi="Cambria"/>
          <w:iCs/>
          <w:color w:val="000000" w:themeColor="text1"/>
          <w:sz w:val="20"/>
          <w:szCs w:val="20"/>
          <w:lang w:val="en-IN"/>
        </w:rPr>
        <w:t xml:space="preserve">: </w:t>
      </w:r>
      <w:r w:rsidR="00980363">
        <w:rPr>
          <w:rFonts w:ascii="Cambria" w:hAnsi="Cambria"/>
          <w:iCs/>
          <w:color w:val="000000" w:themeColor="text1"/>
          <w:sz w:val="20"/>
          <w:szCs w:val="20"/>
          <w:lang w:val="en-IN"/>
        </w:rPr>
        <w:t>Oracle,DB</w:t>
      </w:r>
      <w:r w:rsidR="00A022D6">
        <w:rPr>
          <w:rFonts w:ascii="Cambria" w:hAnsi="Cambria"/>
          <w:iCs/>
          <w:color w:val="000000" w:themeColor="text1"/>
          <w:sz w:val="20"/>
          <w:szCs w:val="20"/>
          <w:lang w:val="en-IN"/>
        </w:rPr>
        <w:t>2,</w:t>
      </w:r>
      <w:r w:rsidRPr="00A022D6" w:rsidR="00A022D6">
        <w:rPr>
          <w:rFonts w:ascii="Cambria" w:hAnsi="Cambria"/>
          <w:iCs/>
          <w:color w:val="000000" w:themeColor="text1"/>
          <w:lang w:val="en-IN"/>
        </w:rPr>
        <w:t>MySql</w:t>
      </w:r>
    </w:p>
    <w:p w:rsidR="00704670" w:rsidP="00704670" w14:paraId="5C612A69" w14:textId="55206FC1">
      <w:pPr>
        <w:pStyle w:val="ListParagraph"/>
        <w:numPr>
          <w:ilvl w:val="0"/>
          <w:numId w:val="22"/>
        </w:numPr>
        <w:jc w:val="both"/>
        <w:rPr>
          <w:rFonts w:ascii="Cambria" w:hAnsi="Cambria"/>
          <w:iCs/>
          <w:color w:val="000000" w:themeColor="text1"/>
          <w:sz w:val="20"/>
          <w:szCs w:val="20"/>
          <w:lang w:val="en-IN"/>
        </w:rPr>
      </w:pPr>
      <w:r>
        <w:rPr>
          <w:rFonts w:ascii="Cambria" w:hAnsi="Cambria"/>
          <w:b/>
          <w:bCs/>
          <w:iCs/>
          <w:color w:val="000000" w:themeColor="text1"/>
          <w:sz w:val="20"/>
          <w:szCs w:val="20"/>
          <w:lang w:val="en-IN"/>
        </w:rPr>
        <w:t xml:space="preserve">IDE &amp; Versioning Tools: </w:t>
      </w:r>
      <w:r w:rsidR="00980363">
        <w:rPr>
          <w:rFonts w:ascii="Cambria" w:hAnsi="Cambria"/>
          <w:iCs/>
          <w:color w:val="000000" w:themeColor="text1"/>
          <w:sz w:val="20"/>
          <w:szCs w:val="20"/>
          <w:lang w:val="en-IN"/>
        </w:rPr>
        <w:t>GIT,ClearCase</w:t>
      </w:r>
    </w:p>
    <w:p w:rsidR="001F3F44" w:rsidP="00CE67CC" w14:paraId="1A3D2A27" w14:textId="0BF758ED">
      <w:pPr>
        <w:pStyle w:val="ListParagraph"/>
        <w:numPr>
          <w:ilvl w:val="0"/>
          <w:numId w:val="22"/>
        </w:numPr>
        <w:jc w:val="both"/>
        <w:rPr>
          <w:rFonts w:ascii="Cambria" w:hAnsi="Cambria"/>
          <w:iCs/>
          <w:color w:val="000000" w:themeColor="text1"/>
          <w:sz w:val="20"/>
          <w:szCs w:val="20"/>
          <w:lang w:val="en-IN"/>
        </w:rPr>
      </w:pPr>
      <w:r w:rsidRPr="001F3F44">
        <w:rPr>
          <w:rFonts w:ascii="Cambria" w:hAnsi="Cambria"/>
          <w:b/>
          <w:bCs/>
          <w:iCs/>
          <w:color w:val="000000" w:themeColor="text1"/>
          <w:sz w:val="20"/>
          <w:szCs w:val="20"/>
          <w:lang w:val="en-IN"/>
        </w:rPr>
        <w:t>Tools:</w:t>
      </w:r>
      <w:r w:rsidRPr="001F3F44">
        <w:rPr>
          <w:rFonts w:ascii="Cambria" w:hAnsi="Cambria"/>
          <w:iCs/>
          <w:color w:val="000000" w:themeColor="text1"/>
          <w:sz w:val="20"/>
          <w:szCs w:val="20"/>
          <w:lang w:val="en-IN"/>
        </w:rPr>
        <w:t xml:space="preserve">  </w:t>
      </w:r>
      <w:r w:rsidRPr="001F3F44">
        <w:rPr>
          <w:rFonts w:ascii="Cambria" w:hAnsi="Cambria"/>
          <w:iCs/>
          <w:color w:val="000000" w:themeColor="text1"/>
          <w:sz w:val="20"/>
          <w:szCs w:val="20"/>
          <w:lang w:val="en-IN"/>
        </w:rPr>
        <w:t>AppdDynamics,Kibana</w:t>
      </w:r>
      <w:r w:rsidRPr="001F3F44" w:rsidR="003F2405">
        <w:rPr>
          <w:rFonts w:ascii="Cambria" w:hAnsi="Cambria"/>
          <w:iCs/>
          <w:color w:val="000000" w:themeColor="text1"/>
          <w:sz w:val="20"/>
          <w:szCs w:val="20"/>
          <w:lang w:val="en-IN"/>
        </w:rPr>
        <w:t xml:space="preserve"> </w:t>
      </w:r>
      <w:r w:rsidRPr="001F3F44">
        <w:rPr>
          <w:rFonts w:ascii="Cambria" w:hAnsi="Cambria"/>
          <w:iCs/>
          <w:color w:val="000000" w:themeColor="text1"/>
          <w:sz w:val="20"/>
          <w:szCs w:val="20"/>
          <w:lang w:val="en-IN"/>
        </w:rPr>
        <w:t xml:space="preserve">, </w:t>
      </w:r>
      <w:r w:rsidRPr="001F3F44">
        <w:rPr>
          <w:rFonts w:ascii="Cambria" w:hAnsi="Cambria"/>
          <w:iCs/>
          <w:color w:val="000000" w:themeColor="text1"/>
          <w:sz w:val="20"/>
          <w:szCs w:val="20"/>
          <w:lang w:val="en-IN"/>
        </w:rPr>
        <w:t>STS</w:t>
      </w:r>
      <w:r w:rsidRPr="001F3F44" w:rsidR="000E0295">
        <w:rPr>
          <w:rFonts w:ascii="Cambria" w:hAnsi="Cambria"/>
          <w:iCs/>
          <w:color w:val="000000" w:themeColor="text1"/>
          <w:sz w:val="20"/>
          <w:szCs w:val="20"/>
          <w:lang w:val="en-IN"/>
        </w:rPr>
        <w:t>,RAD</w:t>
      </w:r>
    </w:p>
    <w:p w:rsidR="00F03CE0" w:rsidRPr="001F3F44" w:rsidP="00CE67CC" w14:paraId="3EE12617" w14:textId="24B3A13B">
      <w:pPr>
        <w:pStyle w:val="ListParagraph"/>
        <w:numPr>
          <w:ilvl w:val="0"/>
          <w:numId w:val="22"/>
        </w:numPr>
        <w:jc w:val="both"/>
        <w:rPr>
          <w:rFonts w:ascii="Cambria" w:hAnsi="Cambria"/>
          <w:iCs/>
          <w:color w:val="000000" w:themeColor="text1"/>
          <w:sz w:val="20"/>
          <w:szCs w:val="20"/>
          <w:lang w:val="en-IN"/>
        </w:rPr>
      </w:pPr>
      <w:r w:rsidRPr="001F3F44">
        <w:rPr>
          <w:rFonts w:ascii="Cambria" w:hAnsi="Cambria"/>
          <w:b/>
          <w:bCs/>
          <w:iCs/>
          <w:color w:val="000000" w:themeColor="text1"/>
          <w:sz w:val="20"/>
          <w:szCs w:val="20"/>
          <w:lang w:val="en-IN"/>
        </w:rPr>
        <w:t>Application Servers:</w:t>
      </w:r>
      <w:r w:rsidRPr="001F3F44">
        <w:rPr>
          <w:rFonts w:ascii="Cambria" w:hAnsi="Cambria"/>
          <w:iCs/>
          <w:color w:val="000000" w:themeColor="text1"/>
          <w:sz w:val="20"/>
          <w:szCs w:val="20"/>
          <w:lang w:val="en-IN"/>
        </w:rPr>
        <w:t xml:space="preserve"> </w:t>
      </w:r>
      <w:r w:rsidRPr="001F3F44">
        <w:rPr>
          <w:rFonts w:ascii="Cambria" w:hAnsi="Cambria"/>
          <w:iCs/>
          <w:color w:val="000000" w:themeColor="text1"/>
          <w:sz w:val="20"/>
          <w:szCs w:val="20"/>
          <w:lang w:val="en-IN"/>
        </w:rPr>
        <w:t>Websphere</w:t>
      </w:r>
      <w:r w:rsidRPr="001F3F44" w:rsidR="00914DCA">
        <w:rPr>
          <w:rFonts w:ascii="Cambria" w:hAnsi="Cambria"/>
          <w:iCs/>
          <w:color w:val="000000" w:themeColor="text1"/>
          <w:sz w:val="20"/>
          <w:szCs w:val="20"/>
          <w:lang w:val="en-IN"/>
        </w:rPr>
        <w:t>,Apache</w:t>
      </w:r>
      <w:r w:rsidRPr="001F3F44" w:rsidR="00914DCA">
        <w:rPr>
          <w:rFonts w:ascii="Cambria" w:hAnsi="Cambria"/>
          <w:iCs/>
          <w:color w:val="000000" w:themeColor="text1"/>
          <w:sz w:val="20"/>
          <w:szCs w:val="20"/>
          <w:lang w:val="en-IN"/>
        </w:rPr>
        <w:t xml:space="preserve"> tomcat</w:t>
      </w:r>
    </w:p>
    <w:p w:rsidR="000C0091" w:rsidP="000C0091" w14:paraId="14DA90C7" w14:textId="5A964740">
      <w:pPr>
        <w:pStyle w:val="ListParagraph"/>
        <w:numPr>
          <w:ilvl w:val="0"/>
          <w:numId w:val="22"/>
        </w:numPr>
        <w:jc w:val="both"/>
        <w:rPr>
          <w:rFonts w:ascii="Cambria" w:hAnsi="Cambria"/>
          <w:iCs/>
          <w:color w:val="000000" w:themeColor="text1"/>
          <w:sz w:val="20"/>
          <w:szCs w:val="20"/>
          <w:lang w:val="en-IN"/>
        </w:rPr>
      </w:pPr>
      <w:r>
        <w:rPr>
          <w:rFonts w:ascii="Cambria" w:hAnsi="Cambria"/>
          <w:b/>
          <w:bCs/>
          <w:iCs/>
          <w:color w:val="000000" w:themeColor="text1"/>
          <w:sz w:val="20"/>
          <w:szCs w:val="20"/>
          <w:lang w:val="en-IN"/>
        </w:rPr>
        <w:t>Operation Systems</w:t>
      </w:r>
      <w:r w:rsidRPr="00A04D99">
        <w:rPr>
          <w:rFonts w:ascii="Cambria" w:hAnsi="Cambria"/>
          <w:iCs/>
          <w:color w:val="000000" w:themeColor="text1"/>
          <w:sz w:val="20"/>
          <w:szCs w:val="20"/>
          <w:lang w:val="en-IN"/>
        </w:rPr>
        <w:t xml:space="preserve">: </w:t>
      </w:r>
      <w:r w:rsidRPr="00A04D99">
        <w:rPr>
          <w:rFonts w:ascii="Cambria" w:hAnsi="Cambria"/>
          <w:iCs/>
          <w:color w:val="000000" w:themeColor="text1"/>
          <w:sz w:val="20"/>
          <w:szCs w:val="20"/>
          <w:lang w:val="en-IN"/>
        </w:rPr>
        <w:t>Windows</w:t>
      </w:r>
      <w:r w:rsidR="001C271D">
        <w:rPr>
          <w:rFonts w:ascii="Cambria" w:hAnsi="Cambria"/>
          <w:iCs/>
          <w:color w:val="000000" w:themeColor="text1"/>
          <w:sz w:val="20"/>
          <w:szCs w:val="20"/>
          <w:lang w:val="en-IN"/>
        </w:rPr>
        <w:t>,Linux</w:t>
      </w:r>
      <w:r>
        <w:rPr>
          <w:rFonts w:ascii="Cambria" w:hAnsi="Cambria"/>
          <w:iCs/>
          <w:color w:val="000000" w:themeColor="text1"/>
          <w:sz w:val="20"/>
          <w:szCs w:val="20"/>
          <w:lang w:val="en-IN"/>
        </w:rPr>
        <w:t>.</w:t>
      </w:r>
      <w:r w:rsidRPr="00A04D99">
        <w:rPr>
          <w:rFonts w:ascii="Cambria" w:hAnsi="Cambria"/>
          <w:iCs/>
          <w:color w:val="000000" w:themeColor="text1"/>
          <w:sz w:val="20"/>
          <w:szCs w:val="20"/>
          <w:lang w:val="en-IN"/>
        </w:rPr>
        <w:t xml:space="preserve"> </w:t>
      </w:r>
    </w:p>
    <w:p w:rsidR="000C0091" w:rsidP="00485F70" w14:paraId="3FAE5AF8" w14:textId="11295B6D">
      <w:pPr>
        <w:pStyle w:val="ListParagraph"/>
        <w:numPr>
          <w:ilvl w:val="0"/>
          <w:numId w:val="22"/>
        </w:numPr>
        <w:jc w:val="both"/>
        <w:rPr>
          <w:rFonts w:ascii="Cambria" w:hAnsi="Cambria"/>
          <w:iCs/>
          <w:color w:val="000000" w:themeColor="text1"/>
          <w:sz w:val="20"/>
          <w:szCs w:val="20"/>
          <w:lang w:val="en-IN"/>
        </w:rPr>
      </w:pPr>
      <w:r w:rsidRPr="003F2405">
        <w:rPr>
          <w:rFonts w:ascii="Cambria" w:hAnsi="Cambria"/>
          <w:b/>
          <w:bCs/>
          <w:iCs/>
          <w:color w:val="000000" w:themeColor="text1"/>
          <w:sz w:val="20"/>
          <w:szCs w:val="20"/>
          <w:lang w:val="en-IN"/>
        </w:rPr>
        <w:t>Build tools</w:t>
      </w:r>
      <w:r w:rsidRPr="003F2405">
        <w:rPr>
          <w:rFonts w:ascii="Cambria" w:hAnsi="Cambria"/>
          <w:iCs/>
          <w:color w:val="000000" w:themeColor="text1"/>
          <w:sz w:val="20"/>
          <w:szCs w:val="20"/>
          <w:lang w:val="en-IN"/>
        </w:rPr>
        <w:t xml:space="preserve">:  </w:t>
      </w:r>
      <w:r w:rsidRPr="003F2405">
        <w:rPr>
          <w:rFonts w:ascii="Cambria" w:hAnsi="Cambria"/>
          <w:iCs/>
          <w:color w:val="000000" w:themeColor="text1"/>
          <w:sz w:val="20"/>
          <w:szCs w:val="20"/>
          <w:lang w:val="en-IN"/>
        </w:rPr>
        <w:t>Ant,Maven</w:t>
      </w:r>
    </w:p>
    <w:p w:rsidR="00CE0CC2" w:rsidP="00CE0CC2" w14:paraId="0FE15003" w14:textId="77777777">
      <w:pPr>
        <w:jc w:val="both"/>
        <w:rPr>
          <w:rFonts w:ascii="Cambria" w:hAnsi="Cambria"/>
          <w:iCs/>
          <w:color w:val="000000" w:themeColor="text1"/>
          <w:lang w:val="en-IN"/>
        </w:rPr>
      </w:pPr>
    </w:p>
    <w:p w:rsidR="00CE0CC2" w:rsidP="00CE0CC2" w14:paraId="2D3703B0" w14:textId="77777777">
      <w:pPr>
        <w:jc w:val="both"/>
        <w:rPr>
          <w:rFonts w:ascii="Cambria" w:hAnsi="Cambria"/>
          <w:iCs/>
          <w:color w:val="000000" w:themeColor="text1"/>
          <w:lang w:val="en-IN"/>
        </w:rPr>
      </w:pPr>
    </w:p>
    <w:p w:rsidR="00CE0CC2" w:rsidRPr="00401159" w:rsidP="00CE0CC2" w14:paraId="2ECF0274" w14:textId="00F22E75">
      <w:pPr>
        <w:pBdr>
          <w:bottom w:val="single" w:sz="4" w:space="1" w:color="auto"/>
        </w:pBdr>
        <w:shd w:val="clear" w:color="auto" w:fill="FFFFFF"/>
        <w:autoSpaceDE w:val="0"/>
        <w:autoSpaceDN w:val="0"/>
        <w:adjustRightInd w:val="0"/>
        <w:jc w:val="both"/>
        <w:rPr>
          <w:rFonts w:ascii="Cambria" w:hAnsi="Cambria"/>
          <w:bCs/>
          <w:smallCaps/>
          <w:color w:val="17365D"/>
          <w:spacing w:val="26"/>
          <w:sz w:val="24"/>
          <w:szCs w:val="24"/>
        </w:rPr>
      </w:pPr>
      <w:r w:rsidRPr="00560A98">
        <w:rPr>
          <w:rFonts w:ascii="Cambria" w:hAnsi="Cambria"/>
          <w:b/>
          <w:smallCaps/>
          <w:color w:val="17365D"/>
          <w:spacing w:val="26"/>
          <w:sz w:val="24"/>
          <w:szCs w:val="24"/>
        </w:rPr>
        <w:t>E</w:t>
      </w:r>
      <w:r>
        <w:rPr>
          <w:rFonts w:ascii="Cambria" w:hAnsi="Cambria"/>
          <w:b/>
          <w:smallCaps/>
          <w:color w:val="17365D"/>
          <w:spacing w:val="26"/>
          <w:sz w:val="24"/>
          <w:szCs w:val="24"/>
        </w:rPr>
        <w:t>xperience</w:t>
      </w:r>
    </w:p>
    <w:p w:rsidR="00CE0CC2" w:rsidRPr="00560A98" w:rsidP="00CE0CC2" w14:paraId="569DE7D1" w14:textId="77777777">
      <w:pPr>
        <w:jc w:val="both"/>
        <w:rPr>
          <w:rFonts w:ascii="Cambria" w:hAnsi="Cambria" w:cs="Calibri"/>
          <w:color w:val="000000" w:themeColor="text1"/>
          <w:lang w:eastAsia="en-GB"/>
        </w:rPr>
      </w:pPr>
    </w:p>
    <w:p w:rsidR="00CE0CC2" w:rsidP="00575EF5" w14:paraId="02D3284D" w14:textId="115A5CC2">
      <w:pPr>
        <w:pStyle w:val="ListParagraph"/>
        <w:numPr>
          <w:ilvl w:val="0"/>
          <w:numId w:val="39"/>
        </w:numPr>
        <w:shd w:val="clear" w:color="auto" w:fill="FFFFFF"/>
        <w:autoSpaceDE w:val="0"/>
        <w:autoSpaceDN w:val="0"/>
        <w:adjustRightInd w:val="0"/>
        <w:jc w:val="both"/>
        <w:rPr>
          <w:rFonts w:ascii="Cambria" w:hAnsi="Cambria" w:eastAsiaTheme="minorHAnsi" w:cstheme="minorBidi"/>
          <w:b/>
          <w:bCs/>
        </w:rPr>
      </w:pPr>
      <w:r>
        <w:rPr>
          <w:rFonts w:ascii="Cambria" w:hAnsi="Cambria" w:eastAsiaTheme="minorHAnsi" w:cstheme="minorBidi"/>
          <w:b/>
          <w:bCs/>
        </w:rPr>
        <w:t>HCL tech Vijayawada – Aug 2024 to May 2026</w:t>
      </w:r>
    </w:p>
    <w:p w:rsidR="00575EF5" w:rsidRPr="00575EF5" w:rsidP="00575EF5" w14:paraId="289C56BE" w14:textId="69FA84BD">
      <w:pPr>
        <w:pStyle w:val="ListParagraph"/>
        <w:numPr>
          <w:ilvl w:val="0"/>
          <w:numId w:val="39"/>
        </w:numPr>
        <w:shd w:val="clear" w:color="auto" w:fill="FFFFFF"/>
        <w:autoSpaceDE w:val="0"/>
        <w:autoSpaceDN w:val="0"/>
        <w:adjustRightInd w:val="0"/>
        <w:jc w:val="both"/>
        <w:rPr>
          <w:rFonts w:ascii="Cambria" w:hAnsi="Cambria" w:eastAsiaTheme="minorHAnsi" w:cstheme="minorBidi"/>
          <w:b/>
          <w:bCs/>
        </w:rPr>
      </w:pPr>
      <w:r>
        <w:rPr>
          <w:rFonts w:ascii="Cambria" w:hAnsi="Cambria" w:eastAsiaTheme="minorHAnsi" w:cstheme="minorBidi"/>
          <w:b/>
          <w:bCs/>
        </w:rPr>
        <w:t>Sof</w:t>
      </w:r>
      <w:r w:rsidR="00A16A52">
        <w:rPr>
          <w:rFonts w:ascii="Cambria" w:hAnsi="Cambria" w:eastAsiaTheme="minorHAnsi" w:cstheme="minorBidi"/>
          <w:b/>
          <w:bCs/>
        </w:rPr>
        <w:t>talk</w:t>
      </w:r>
      <w:r w:rsidR="00A16A52">
        <w:rPr>
          <w:rFonts w:ascii="Cambria" w:hAnsi="Cambria" w:eastAsiaTheme="minorHAnsi" w:cstheme="minorBidi"/>
          <w:b/>
          <w:bCs/>
        </w:rPr>
        <w:t xml:space="preserve"> Technologies limited Bangalore </w:t>
      </w:r>
      <w:r w:rsidR="002332E6">
        <w:rPr>
          <w:rFonts w:ascii="Cambria" w:hAnsi="Cambria" w:eastAsiaTheme="minorHAnsi" w:cstheme="minorBidi"/>
          <w:b/>
          <w:bCs/>
        </w:rPr>
        <w:t xml:space="preserve">March 2020 to </w:t>
      </w:r>
      <w:r w:rsidR="00BA096D">
        <w:rPr>
          <w:rFonts w:ascii="Cambria" w:hAnsi="Cambria" w:eastAsiaTheme="minorHAnsi" w:cstheme="minorBidi"/>
          <w:b/>
          <w:bCs/>
        </w:rPr>
        <w:t>July 2024</w:t>
      </w:r>
    </w:p>
    <w:p w:rsidR="00CE0CC2" w:rsidRPr="00CE0CC2" w:rsidP="00CE0CC2" w14:paraId="21C21C93" w14:textId="77777777">
      <w:pPr>
        <w:jc w:val="both"/>
        <w:rPr>
          <w:rFonts w:ascii="Cambria" w:hAnsi="Cambria"/>
          <w:iCs/>
          <w:color w:val="000000" w:themeColor="text1"/>
          <w:lang w:val="en-IN"/>
        </w:rPr>
      </w:pPr>
    </w:p>
    <w:p w:rsidR="00292A22" w:rsidRPr="00B5026D" w:rsidP="00B5026D" w14:paraId="43508B2F" w14:textId="49DDD660">
      <w:pPr>
        <w:jc w:val="both"/>
        <w:rPr>
          <w:rFonts w:ascii="Cambria" w:hAnsi="Cambria"/>
          <w:iCs/>
          <w:color w:val="000000" w:themeColor="text1"/>
          <w:lang w:val="en-IN"/>
        </w:rPr>
      </w:pPr>
    </w:p>
    <w:p w:rsidR="003A4909" w:rsidRPr="00401159" w:rsidP="003A4909" w14:paraId="2CD647B0" w14:textId="77777777">
      <w:pPr>
        <w:pBdr>
          <w:bottom w:val="single" w:sz="4" w:space="1" w:color="auto"/>
        </w:pBdr>
        <w:shd w:val="clear" w:color="auto" w:fill="FFFFFF"/>
        <w:autoSpaceDE w:val="0"/>
        <w:autoSpaceDN w:val="0"/>
        <w:adjustRightInd w:val="0"/>
        <w:jc w:val="both"/>
        <w:rPr>
          <w:rFonts w:ascii="Cambria" w:hAnsi="Cambria"/>
          <w:bCs/>
          <w:smallCaps/>
          <w:color w:val="17365D"/>
          <w:spacing w:val="26"/>
          <w:sz w:val="24"/>
          <w:szCs w:val="24"/>
        </w:rPr>
      </w:pPr>
      <w:r w:rsidRPr="00560A98">
        <w:rPr>
          <w:rFonts w:ascii="Cambria" w:hAnsi="Cambria"/>
          <w:b/>
          <w:smallCaps/>
          <w:color w:val="17365D"/>
          <w:spacing w:val="26"/>
          <w:sz w:val="24"/>
          <w:szCs w:val="24"/>
        </w:rPr>
        <w:t>Education</w:t>
      </w:r>
    </w:p>
    <w:p w:rsidR="003A4909" w:rsidRPr="00560A98" w:rsidP="003A4909" w14:paraId="3388F831" w14:textId="77777777">
      <w:pPr>
        <w:jc w:val="both"/>
        <w:rPr>
          <w:rFonts w:ascii="Cambria" w:hAnsi="Cambria" w:cs="Calibri"/>
          <w:color w:val="000000" w:themeColor="text1"/>
          <w:lang w:eastAsia="en-GB"/>
        </w:rPr>
      </w:pPr>
    </w:p>
    <w:p w:rsidR="003A4909" w:rsidRPr="00DD63DB" w:rsidP="003A4909" w14:paraId="28A62DB1" w14:textId="2CE3441C">
      <w:pPr>
        <w:shd w:val="clear" w:color="auto" w:fill="FFFFFF"/>
        <w:autoSpaceDE w:val="0"/>
        <w:autoSpaceDN w:val="0"/>
        <w:adjustRightInd w:val="0"/>
        <w:jc w:val="both"/>
        <w:rPr>
          <w:rFonts w:ascii="Cambria" w:hAnsi="Cambria" w:eastAsiaTheme="minorHAnsi" w:cstheme="minorBidi"/>
          <w:b/>
          <w:bCs/>
          <w:lang w:val="en-US"/>
        </w:rPr>
      </w:pPr>
      <w:r>
        <w:rPr>
          <w:rFonts w:ascii="Cambria" w:hAnsi="Cambria" w:eastAsiaTheme="minorHAnsi" w:cstheme="minorBidi"/>
          <w:b/>
          <w:bCs/>
          <w:lang w:val="en-US"/>
        </w:rPr>
        <w:t>Masters in commerce</w:t>
      </w:r>
      <w:r w:rsidRPr="00DD63DB">
        <w:rPr>
          <w:rFonts w:ascii="Cambria" w:hAnsi="Cambria" w:eastAsiaTheme="minorHAnsi" w:cstheme="minorBidi"/>
          <w:b/>
          <w:bCs/>
          <w:lang w:val="en-US"/>
        </w:rPr>
        <w:t xml:space="preserve"> (</w:t>
      </w:r>
      <w:r>
        <w:rPr>
          <w:rFonts w:ascii="Cambria" w:hAnsi="Cambria" w:eastAsiaTheme="minorHAnsi" w:cstheme="minorBidi"/>
          <w:b/>
          <w:bCs/>
          <w:lang w:val="en-US"/>
        </w:rPr>
        <w:t>M.COM</w:t>
      </w:r>
      <w:r w:rsidRPr="00DD63DB">
        <w:rPr>
          <w:rFonts w:ascii="Cambria" w:hAnsi="Cambria" w:eastAsiaTheme="minorHAnsi" w:cstheme="minorBidi"/>
          <w:b/>
          <w:bCs/>
          <w:lang w:val="en-US"/>
        </w:rPr>
        <w:t>)  from</w:t>
      </w:r>
      <w:r>
        <w:rPr>
          <w:rFonts w:ascii="Cambria" w:hAnsi="Cambria" w:eastAsiaTheme="minorHAnsi" w:cstheme="minorBidi"/>
          <w:b/>
          <w:bCs/>
          <w:lang w:val="en-US"/>
        </w:rPr>
        <w:t xml:space="preserve"> Acharya</w:t>
      </w:r>
      <w:r w:rsidRPr="00DD63DB">
        <w:rPr>
          <w:rFonts w:ascii="Cambria" w:hAnsi="Cambria" w:eastAsiaTheme="minorHAnsi" w:cstheme="minorBidi"/>
          <w:b/>
          <w:bCs/>
          <w:lang w:val="en-US"/>
        </w:rPr>
        <w:t xml:space="preserve"> </w:t>
      </w:r>
      <w:r w:rsidR="004330DF">
        <w:rPr>
          <w:rFonts w:ascii="Cambria" w:hAnsi="Cambria" w:eastAsiaTheme="minorHAnsi" w:cstheme="minorBidi"/>
          <w:b/>
          <w:bCs/>
          <w:lang w:val="en-US"/>
        </w:rPr>
        <w:t>NagarJuna</w:t>
      </w:r>
      <w:r w:rsidR="004330DF">
        <w:rPr>
          <w:rFonts w:ascii="Cambria" w:hAnsi="Cambria" w:eastAsiaTheme="minorHAnsi" w:cstheme="minorBidi"/>
          <w:b/>
          <w:bCs/>
          <w:lang w:val="en-US"/>
        </w:rPr>
        <w:t xml:space="preserve"> </w:t>
      </w:r>
      <w:r w:rsidR="004330DF">
        <w:rPr>
          <w:rFonts w:ascii="Cambria" w:hAnsi="Cambria" w:eastAsiaTheme="minorHAnsi" w:cstheme="minorBidi"/>
          <w:b/>
          <w:bCs/>
          <w:lang w:val="en-US"/>
        </w:rPr>
        <w:t>University</w:t>
      </w:r>
      <w:r>
        <w:rPr>
          <w:rFonts w:ascii="Cambria" w:hAnsi="Cambria" w:eastAsiaTheme="minorHAnsi" w:cstheme="minorBidi"/>
          <w:b/>
          <w:bCs/>
          <w:lang w:val="en-US"/>
        </w:rPr>
        <w:t>(ANU)</w:t>
      </w:r>
      <w:r w:rsidR="00CA6759">
        <w:rPr>
          <w:rFonts w:ascii="Cambria" w:hAnsi="Cambria" w:eastAsiaTheme="minorHAnsi" w:cstheme="minorBidi"/>
          <w:b/>
          <w:bCs/>
          <w:lang w:val="en-US"/>
        </w:rPr>
        <w:t xml:space="preserve"> </w:t>
      </w:r>
      <w:r w:rsidRPr="00DD63DB" w:rsidR="0092410F">
        <w:rPr>
          <w:rFonts w:ascii="Cambria" w:hAnsi="Cambria" w:eastAsiaTheme="minorHAnsi" w:cstheme="minorBidi"/>
          <w:b/>
          <w:bCs/>
          <w:lang w:val="en-US"/>
        </w:rPr>
        <w:t xml:space="preserve"> (</w:t>
      </w:r>
      <w:r w:rsidRPr="00DD63DB" w:rsidR="0092410F">
        <w:rPr>
          <w:rFonts w:ascii="Cambria" w:hAnsi="Cambria" w:eastAsiaTheme="minorHAnsi" w:cstheme="minorBidi"/>
          <w:b/>
          <w:bCs/>
          <w:lang w:val="en-US"/>
        </w:rPr>
        <w:t>20</w:t>
      </w:r>
      <w:r w:rsidRPr="00DD63DB" w:rsidR="00CD5EA1">
        <w:rPr>
          <w:rFonts w:ascii="Cambria" w:hAnsi="Cambria" w:eastAsiaTheme="minorHAnsi" w:cstheme="minorBidi"/>
          <w:b/>
          <w:bCs/>
          <w:lang w:val="en-US"/>
        </w:rPr>
        <w:t>1</w:t>
      </w:r>
      <w:r>
        <w:rPr>
          <w:rFonts w:ascii="Cambria" w:hAnsi="Cambria" w:eastAsiaTheme="minorHAnsi" w:cstheme="minorBidi"/>
          <w:b/>
          <w:bCs/>
          <w:lang w:val="en-US"/>
        </w:rPr>
        <w:t>8</w:t>
      </w:r>
      <w:r w:rsidRPr="00DD63DB" w:rsidR="0092410F">
        <w:rPr>
          <w:rFonts w:ascii="Cambria" w:hAnsi="Cambria" w:eastAsiaTheme="minorHAnsi" w:cstheme="minorBidi"/>
          <w:b/>
          <w:bCs/>
          <w:lang w:val="en-US"/>
        </w:rPr>
        <w:t>)</w:t>
      </w:r>
    </w:p>
    <w:p w:rsidR="002547B9" w:rsidP="00F560E6" w14:paraId="13741FCC" w14:textId="68F47F84">
      <w:pPr>
        <w:pBdr>
          <w:bottom w:val="single" w:sz="4" w:space="1" w:color="auto"/>
        </w:pBdr>
        <w:shd w:val="clear" w:color="auto" w:fill="FFFFFF"/>
        <w:autoSpaceDE w:val="0"/>
        <w:autoSpaceDN w:val="0"/>
        <w:adjustRightInd w:val="0"/>
        <w:jc w:val="both"/>
        <w:rPr>
          <w:rFonts w:ascii="Cambria" w:hAnsi="Cambria" w:cs="Tahoma"/>
          <w:b/>
          <w:color w:val="000000" w:themeColor="text1"/>
        </w:rPr>
      </w:pPr>
    </w:p>
    <w:p w:rsidR="006D0D22" w:rsidRPr="00560A98" w:rsidP="00D322CD" w14:paraId="7B1150B5" w14:textId="45F9E41D">
      <w:pPr>
        <w:pBdr>
          <w:bottom w:val="single" w:sz="4" w:space="1" w:color="auto"/>
        </w:pBdr>
        <w:shd w:val="clear" w:color="auto" w:fill="FFFFFF"/>
        <w:autoSpaceDE w:val="0"/>
        <w:autoSpaceDN w:val="0"/>
        <w:adjustRightInd w:val="0"/>
        <w:jc w:val="both"/>
        <w:rPr>
          <w:rFonts w:ascii="Cambria" w:hAnsi="Cambria"/>
          <w:b/>
          <w:smallCaps/>
          <w:color w:val="17365D"/>
          <w:spacing w:val="26"/>
          <w:sz w:val="24"/>
          <w:szCs w:val="24"/>
        </w:rPr>
      </w:pPr>
      <w:r>
        <w:rPr>
          <w:rFonts w:ascii="Cambria" w:hAnsi="Cambria"/>
          <w:b/>
          <w:smallCaps/>
          <w:color w:val="17365D"/>
          <w:spacing w:val="26"/>
          <w:sz w:val="24"/>
          <w:szCs w:val="24"/>
        </w:rPr>
        <w:t>Project Handled</w:t>
      </w:r>
    </w:p>
    <w:p w:rsidR="00EF2140" w:rsidRPr="002726AC" w:rsidP="00EF2140" w14:paraId="0C82F914" w14:textId="77777777">
      <w:pPr>
        <w:rPr>
          <w:rFonts w:ascii="Cambria" w:hAnsi="Cambria" w:eastAsiaTheme="minorHAnsi" w:cstheme="minorBidi"/>
          <w:u w:val="single"/>
          <w:lang w:val="en-US"/>
        </w:rPr>
      </w:pPr>
      <w:r w:rsidRPr="002726AC">
        <w:rPr>
          <w:rFonts w:ascii="Cambria" w:hAnsi="Cambria" w:eastAsiaTheme="minorHAnsi" w:cstheme="minorBidi"/>
          <w:b/>
          <w:bCs/>
          <w:u w:val="single"/>
          <w:lang w:val="en-US"/>
        </w:rPr>
        <w:t>Project #1</w:t>
      </w:r>
      <w:r w:rsidRPr="002726AC">
        <w:rPr>
          <w:rFonts w:ascii="Cambria" w:hAnsi="Cambria" w:eastAsiaTheme="minorHAnsi" w:cstheme="minorBidi"/>
          <w:u w:val="single"/>
          <w:lang w:val="en-US"/>
        </w:rPr>
        <w:t xml:space="preserve">: </w:t>
      </w:r>
    </w:p>
    <w:p w:rsidR="00EF2140" w:rsidRPr="00911466" w:rsidP="00EF2140" w14:paraId="179A3289" w14:textId="365EC7DA">
      <w:pPr>
        <w:rPr>
          <w:rFonts w:ascii="Cambria" w:hAnsi="Cambria" w:eastAsiaTheme="minorHAnsi" w:cstheme="minorBidi"/>
          <w:lang w:val="en-US"/>
        </w:rPr>
      </w:pPr>
      <w:r w:rsidRPr="00FA4B7E">
        <w:rPr>
          <w:rFonts w:ascii="Cambria" w:hAnsi="Cambria" w:eastAsiaTheme="minorHAnsi" w:cstheme="minorBidi"/>
          <w:b/>
          <w:bCs/>
          <w:lang w:val="en-US"/>
        </w:rPr>
        <w:t>Project Title</w:t>
      </w:r>
      <w:r w:rsidRPr="00911466">
        <w:rPr>
          <w:rFonts w:ascii="Cambria" w:hAnsi="Cambria" w:eastAsiaTheme="minorHAnsi" w:cstheme="minorBidi"/>
          <w:lang w:val="en-US"/>
        </w:rPr>
        <w:t xml:space="preserve"> </w:t>
      </w:r>
      <w:r w:rsidRPr="00911466">
        <w:rPr>
          <w:rFonts w:ascii="Cambria" w:hAnsi="Cambria" w:eastAsiaTheme="minorHAnsi" w:cstheme="minorBidi"/>
          <w:lang w:val="en-US"/>
        </w:rPr>
        <w:tab/>
        <w:t xml:space="preserve">:   </w:t>
      </w:r>
      <w:r w:rsidR="001A5F0B">
        <w:rPr>
          <w:rFonts w:ascii="Cambria" w:hAnsi="Cambria" w:eastAsiaTheme="minorHAnsi" w:cstheme="minorBidi"/>
          <w:lang w:val="en-US"/>
        </w:rPr>
        <w:t>C</w:t>
      </w:r>
      <w:r w:rsidR="009120E3">
        <w:rPr>
          <w:rFonts w:ascii="Cambria" w:hAnsi="Cambria" w:eastAsiaTheme="minorHAnsi" w:cstheme="minorBidi"/>
          <w:lang w:val="en-US"/>
        </w:rPr>
        <w:t xml:space="preserve">ommon </w:t>
      </w:r>
      <w:r w:rsidR="001A5F0B">
        <w:rPr>
          <w:rFonts w:ascii="Cambria" w:hAnsi="Cambria" w:eastAsiaTheme="minorHAnsi" w:cstheme="minorBidi"/>
          <w:lang w:val="en-US"/>
        </w:rPr>
        <w:t>C</w:t>
      </w:r>
      <w:r w:rsidR="009120E3">
        <w:rPr>
          <w:rFonts w:ascii="Cambria" w:hAnsi="Cambria" w:eastAsiaTheme="minorHAnsi" w:cstheme="minorBidi"/>
          <w:lang w:val="en-US"/>
        </w:rPr>
        <w:t xml:space="preserve">omponents </w:t>
      </w:r>
      <w:r w:rsidR="009120E3">
        <w:rPr>
          <w:rFonts w:ascii="Cambria" w:hAnsi="Cambria" w:eastAsiaTheme="minorHAnsi" w:cstheme="minorBidi"/>
          <w:lang w:val="en-US"/>
        </w:rPr>
        <w:t>Services</w:t>
      </w:r>
      <w:r w:rsidR="00BD3606">
        <w:rPr>
          <w:rFonts w:ascii="Cambria" w:hAnsi="Cambria" w:eastAsiaTheme="minorHAnsi" w:cstheme="minorBidi"/>
          <w:lang w:val="en-US"/>
        </w:rPr>
        <w:t>(</w:t>
      </w:r>
      <w:r w:rsidR="00BD3606">
        <w:rPr>
          <w:rFonts w:ascii="Cambria" w:hAnsi="Cambria" w:eastAsiaTheme="minorHAnsi" w:cstheme="minorBidi"/>
          <w:lang w:val="en-US"/>
        </w:rPr>
        <w:t>CCS)</w:t>
      </w:r>
    </w:p>
    <w:p w:rsidR="00EF2140" w:rsidRPr="00CE130F" w:rsidP="00EF2140" w14:paraId="11916313" w14:textId="3A17FE2C">
      <w:pPr>
        <w:widowControl w:val="0"/>
        <w:autoSpaceDE w:val="0"/>
        <w:autoSpaceDN w:val="0"/>
        <w:adjustRightInd w:val="0"/>
        <w:rPr>
          <w:rFonts w:ascii="Calibri" w:hAnsi="Calibri" w:cs="Calibri"/>
          <w:sz w:val="22"/>
          <w:szCs w:val="22"/>
        </w:rPr>
      </w:pPr>
      <w:r w:rsidRPr="00FA4B7E">
        <w:rPr>
          <w:rFonts w:ascii="Cambria" w:hAnsi="Cambria" w:eastAsiaTheme="minorHAnsi" w:cstheme="minorBidi"/>
          <w:b/>
          <w:bCs/>
          <w:lang w:val="en-US"/>
        </w:rPr>
        <w:t>Client</w:t>
      </w:r>
      <w:r w:rsidRPr="00FA4B7E">
        <w:rPr>
          <w:rFonts w:ascii="Cambria" w:hAnsi="Cambria" w:eastAsiaTheme="minorHAnsi" w:cstheme="minorBidi"/>
          <w:b/>
          <w:bCs/>
          <w:lang w:val="en-US"/>
        </w:rPr>
        <w:tab/>
      </w:r>
      <w:r w:rsidRPr="00FA4B7E">
        <w:rPr>
          <w:rFonts w:ascii="Cambria" w:hAnsi="Cambria" w:eastAsiaTheme="minorHAnsi" w:cstheme="minorBidi"/>
          <w:b/>
          <w:bCs/>
          <w:lang w:val="en-US"/>
        </w:rPr>
        <w:tab/>
      </w:r>
      <w:r w:rsidRPr="00911466">
        <w:rPr>
          <w:rFonts w:ascii="Cambria" w:hAnsi="Cambria" w:eastAsiaTheme="minorHAnsi" w:cstheme="minorBidi"/>
          <w:lang w:val="en-US"/>
        </w:rPr>
        <w:t xml:space="preserve">:   </w:t>
      </w:r>
      <w:r w:rsidR="009120E3">
        <w:rPr>
          <w:rFonts w:ascii="Cambria" w:hAnsi="Cambria" w:eastAsiaTheme="minorHAnsi" w:cstheme="minorBidi"/>
          <w:lang w:val="en-US"/>
        </w:rPr>
        <w:t>Discover</w:t>
      </w:r>
    </w:p>
    <w:p w:rsidR="00EF2140" w:rsidRPr="00911466" w:rsidP="00EF2140" w14:paraId="11929750" w14:textId="37BC10C0">
      <w:pPr>
        <w:widowControl w:val="0"/>
        <w:autoSpaceDE w:val="0"/>
        <w:autoSpaceDN w:val="0"/>
        <w:adjustRightInd w:val="0"/>
        <w:rPr>
          <w:rFonts w:ascii="Cambria" w:hAnsi="Cambria" w:eastAsiaTheme="minorHAnsi" w:cstheme="minorBidi"/>
          <w:lang w:val="en-US"/>
        </w:rPr>
      </w:pPr>
      <w:r w:rsidRPr="00FA4B7E">
        <w:rPr>
          <w:rFonts w:ascii="Cambria" w:hAnsi="Cambria" w:eastAsiaTheme="minorHAnsi" w:cstheme="minorBidi"/>
          <w:b/>
          <w:bCs/>
          <w:lang w:val="en-US"/>
        </w:rPr>
        <w:t>Role</w:t>
      </w:r>
      <w:r w:rsidRPr="00FA4B7E">
        <w:rPr>
          <w:rFonts w:ascii="Cambria" w:hAnsi="Cambria" w:eastAsiaTheme="minorHAnsi" w:cstheme="minorBidi"/>
          <w:b/>
          <w:bCs/>
          <w:lang w:val="en-US"/>
        </w:rPr>
        <w:tab/>
      </w:r>
      <w:r w:rsidRPr="00FA4B7E">
        <w:rPr>
          <w:rFonts w:ascii="Cambria" w:hAnsi="Cambria" w:eastAsiaTheme="minorHAnsi" w:cstheme="minorBidi"/>
          <w:b/>
          <w:bCs/>
          <w:lang w:val="en-US"/>
        </w:rPr>
        <w:tab/>
      </w:r>
      <w:r>
        <w:rPr>
          <w:rFonts w:ascii="Cambria" w:hAnsi="Cambria" w:eastAsiaTheme="minorHAnsi" w:cstheme="minorBidi"/>
          <w:lang w:val="en-US"/>
        </w:rPr>
        <w:t xml:space="preserve">:   </w:t>
      </w:r>
      <w:r w:rsidR="00062831">
        <w:rPr>
          <w:rFonts w:ascii="Cambria" w:hAnsi="Cambria" w:eastAsiaTheme="minorHAnsi" w:cstheme="minorBidi"/>
          <w:lang w:val="en-US"/>
        </w:rPr>
        <w:t>Software Engineer</w:t>
      </w:r>
    </w:p>
    <w:p w:rsidR="00EF2140" w:rsidRPr="00911466" w:rsidP="00EF2140" w14:paraId="3FC38F83" w14:textId="6A7264C2">
      <w:pPr>
        <w:widowControl w:val="0"/>
        <w:tabs>
          <w:tab w:val="left" w:pos="1260"/>
        </w:tabs>
        <w:autoSpaceDE w:val="0"/>
        <w:autoSpaceDN w:val="0"/>
        <w:adjustRightInd w:val="0"/>
        <w:rPr>
          <w:rFonts w:ascii="Cambria" w:hAnsi="Cambria" w:eastAsiaTheme="minorHAnsi" w:cstheme="minorBidi"/>
          <w:lang w:val="en-US"/>
        </w:rPr>
      </w:pPr>
      <w:r w:rsidRPr="00FA4B7E">
        <w:rPr>
          <w:rFonts w:ascii="Cambria" w:hAnsi="Cambria" w:eastAsiaTheme="minorHAnsi" w:cstheme="minorBidi"/>
          <w:b/>
          <w:bCs/>
          <w:lang w:val="en-US"/>
        </w:rPr>
        <w:t>Environment</w:t>
      </w:r>
      <w:r w:rsidRPr="00FA4B7E">
        <w:rPr>
          <w:rFonts w:ascii="Cambria" w:hAnsi="Cambria" w:eastAsiaTheme="minorHAnsi" w:cstheme="minorBidi"/>
          <w:b/>
          <w:bCs/>
          <w:lang w:val="en-US"/>
        </w:rPr>
        <w:tab/>
      </w:r>
      <w:r w:rsidRPr="00FA4B7E">
        <w:rPr>
          <w:rFonts w:ascii="Cambria" w:hAnsi="Cambria" w:eastAsiaTheme="minorHAnsi" w:cstheme="minorBidi"/>
          <w:b/>
          <w:bCs/>
          <w:lang w:val="en-US"/>
        </w:rPr>
        <w:tab/>
      </w:r>
      <w:r w:rsidRPr="00911466">
        <w:rPr>
          <w:rFonts w:ascii="Cambria" w:hAnsi="Cambria" w:eastAsiaTheme="minorHAnsi" w:cstheme="minorBidi"/>
          <w:lang w:val="en-US"/>
        </w:rPr>
        <w:t xml:space="preserve">:   </w:t>
      </w:r>
      <w:r w:rsidR="002A06AB">
        <w:rPr>
          <w:rFonts w:ascii="Cambria" w:hAnsi="Cambria" w:eastAsiaTheme="minorHAnsi" w:cstheme="minorBidi"/>
          <w:lang w:val="en-US"/>
        </w:rPr>
        <w:t>Java</w:t>
      </w:r>
      <w:r w:rsidR="00FA4B7E">
        <w:rPr>
          <w:rFonts w:ascii="Cambria" w:hAnsi="Cambria" w:eastAsiaTheme="minorHAnsi" w:cstheme="minorBidi"/>
          <w:lang w:val="en-US"/>
        </w:rPr>
        <w:t xml:space="preserve"> </w:t>
      </w:r>
      <w:r w:rsidR="00FA4B7E">
        <w:rPr>
          <w:rFonts w:ascii="Cambria" w:hAnsi="Cambria" w:eastAsiaTheme="minorHAnsi" w:cstheme="minorBidi"/>
          <w:lang w:val="en-US"/>
        </w:rPr>
        <w:t xml:space="preserve">1.8 </w:t>
      </w:r>
      <w:r w:rsidR="002A06AB">
        <w:rPr>
          <w:rFonts w:ascii="Cambria" w:hAnsi="Cambria" w:eastAsiaTheme="minorHAnsi" w:cstheme="minorBidi"/>
          <w:lang w:val="en-US"/>
        </w:rPr>
        <w:t>,Spring</w:t>
      </w:r>
      <w:r w:rsidR="00FA4B7E">
        <w:rPr>
          <w:rFonts w:ascii="Cambria" w:hAnsi="Cambria" w:eastAsiaTheme="minorHAnsi" w:cstheme="minorBidi"/>
          <w:lang w:val="en-US"/>
        </w:rPr>
        <w:t xml:space="preserve"> Boot</w:t>
      </w:r>
      <w:r w:rsidR="002A06AB">
        <w:rPr>
          <w:rFonts w:ascii="Cambria" w:hAnsi="Cambria" w:eastAsiaTheme="minorHAnsi" w:cstheme="minorBidi"/>
          <w:lang w:val="en-US"/>
        </w:rPr>
        <w:t xml:space="preserve">, Micro </w:t>
      </w:r>
      <w:r w:rsidR="002A06AB">
        <w:rPr>
          <w:rFonts w:ascii="Cambria" w:hAnsi="Cambria" w:eastAsiaTheme="minorHAnsi" w:cstheme="minorBidi"/>
          <w:lang w:val="en-US"/>
        </w:rPr>
        <w:t>Services,</w:t>
      </w:r>
      <w:r w:rsidR="00FA4B7E">
        <w:rPr>
          <w:rFonts w:ascii="Cambria" w:hAnsi="Cambria" w:eastAsiaTheme="minorHAnsi" w:cstheme="minorBidi"/>
          <w:lang w:val="en-US"/>
        </w:rPr>
        <w:t>AWS</w:t>
      </w:r>
      <w:r w:rsidR="002A06AB">
        <w:rPr>
          <w:rFonts w:ascii="Cambria" w:hAnsi="Cambria" w:eastAsiaTheme="minorHAnsi" w:cstheme="minorBidi"/>
          <w:lang w:val="en-US"/>
        </w:rPr>
        <w:t>,</w:t>
      </w:r>
      <w:r w:rsidR="002A06AB">
        <w:rPr>
          <w:rFonts w:ascii="Cambria" w:hAnsi="Cambria" w:eastAsiaTheme="minorHAnsi" w:cstheme="minorBidi"/>
          <w:lang w:val="en-US"/>
        </w:rPr>
        <w:t>Linux</w:t>
      </w:r>
      <w:r w:rsidR="009120E3">
        <w:rPr>
          <w:rFonts w:ascii="Cambria" w:hAnsi="Cambria" w:eastAsiaTheme="minorHAnsi" w:cstheme="minorBidi"/>
          <w:lang w:val="en-US"/>
        </w:rPr>
        <w:t>,Github</w:t>
      </w:r>
      <w:r w:rsidR="009120E3">
        <w:rPr>
          <w:rFonts w:ascii="Cambria" w:hAnsi="Cambria" w:eastAsiaTheme="minorHAnsi" w:cstheme="minorBidi"/>
          <w:lang w:val="en-US"/>
        </w:rPr>
        <w:t>,JIRA</w:t>
      </w:r>
    </w:p>
    <w:p w:rsidR="00EF2140" w:rsidRPr="00911466" w:rsidP="00EF2140" w14:paraId="66EBEA6E" w14:textId="77777777">
      <w:pPr>
        <w:widowControl w:val="0"/>
        <w:tabs>
          <w:tab w:val="left" w:pos="1260"/>
        </w:tabs>
        <w:autoSpaceDE w:val="0"/>
        <w:autoSpaceDN w:val="0"/>
        <w:adjustRightInd w:val="0"/>
        <w:rPr>
          <w:rFonts w:ascii="Cambria" w:hAnsi="Cambria" w:eastAsiaTheme="minorHAnsi" w:cstheme="minorBidi"/>
          <w:lang w:val="en-US"/>
        </w:rPr>
      </w:pPr>
    </w:p>
    <w:p w:rsidR="00EF2140" w:rsidRPr="00FA4B7E" w:rsidP="00EF2140" w14:paraId="038D600C" w14:textId="4224BF5D">
      <w:pPr>
        <w:rPr>
          <w:rFonts w:ascii="Cambria" w:hAnsi="Cambria" w:eastAsiaTheme="minorHAnsi" w:cstheme="minorBidi"/>
          <w:b/>
          <w:bCs/>
          <w:u w:val="single"/>
          <w:lang w:val="en-US"/>
        </w:rPr>
      </w:pPr>
      <w:r w:rsidRPr="00FA4B7E">
        <w:rPr>
          <w:rFonts w:ascii="Cambria" w:hAnsi="Cambria" w:eastAsiaTheme="minorHAnsi" w:cstheme="minorBidi"/>
          <w:b/>
          <w:bCs/>
          <w:u w:val="single"/>
          <w:lang w:val="en-US"/>
        </w:rPr>
        <w:t>Description:</w:t>
      </w:r>
    </w:p>
    <w:p w:rsidR="009120E3" w:rsidP="00EF2140" w14:paraId="16CE195F" w14:textId="050F0B0A">
      <w:pPr>
        <w:rPr>
          <w:rFonts w:ascii="Cambria" w:hAnsi="Cambria" w:eastAsiaTheme="minorHAnsi" w:cstheme="minorBidi"/>
          <w:lang w:val="en-US"/>
        </w:rPr>
      </w:pPr>
      <w:r>
        <w:rPr>
          <w:rFonts w:ascii="Cambria" w:hAnsi="Cambria" w:eastAsiaTheme="minorHAnsi" w:cstheme="minorBidi"/>
          <w:lang w:val="en-US"/>
        </w:rPr>
        <w:t>C</w:t>
      </w:r>
      <w:r>
        <w:rPr>
          <w:rFonts w:ascii="Cambria" w:hAnsi="Cambria" w:eastAsiaTheme="minorHAnsi" w:cstheme="minorBidi"/>
          <w:lang w:val="en-US"/>
        </w:rPr>
        <w:t xml:space="preserve">ommon </w:t>
      </w:r>
      <w:r>
        <w:rPr>
          <w:rFonts w:ascii="Cambria" w:hAnsi="Cambria" w:eastAsiaTheme="minorHAnsi" w:cstheme="minorBidi"/>
          <w:lang w:val="en-US"/>
        </w:rPr>
        <w:t>C</w:t>
      </w:r>
      <w:r>
        <w:rPr>
          <w:rFonts w:ascii="Cambria" w:hAnsi="Cambria" w:eastAsiaTheme="minorHAnsi" w:cstheme="minorBidi"/>
          <w:lang w:val="en-US"/>
        </w:rPr>
        <w:t>omponents</w:t>
      </w:r>
      <w:r>
        <w:rPr>
          <w:rFonts w:ascii="Cambria" w:hAnsi="Cambria" w:eastAsiaTheme="minorHAnsi" w:cstheme="minorBidi"/>
          <w:lang w:val="en-US"/>
        </w:rPr>
        <w:t xml:space="preserve"> Services</w:t>
      </w:r>
      <w:r>
        <w:rPr>
          <w:rFonts w:ascii="Cambria" w:hAnsi="Cambria" w:eastAsiaTheme="minorHAnsi" w:cstheme="minorBidi"/>
          <w:lang w:val="en-US"/>
        </w:rPr>
        <w:t xml:space="preserve"> are Java APIs which are consumed by </w:t>
      </w:r>
      <w:r>
        <w:rPr>
          <w:rFonts w:ascii="Cambria" w:hAnsi="Cambria" w:eastAsiaTheme="minorHAnsi" w:cstheme="minorBidi"/>
          <w:lang w:val="en-US"/>
        </w:rPr>
        <w:t>cards,internetbanking</w:t>
      </w:r>
      <w:r>
        <w:rPr>
          <w:rFonts w:ascii="Cambria" w:hAnsi="Cambria" w:eastAsiaTheme="minorHAnsi" w:cstheme="minorBidi"/>
          <w:lang w:val="en-US"/>
        </w:rPr>
        <w:t>,discover</w:t>
      </w:r>
      <w:r>
        <w:rPr>
          <w:rFonts w:ascii="Cambria" w:hAnsi="Cambria" w:eastAsiaTheme="minorHAnsi" w:cstheme="minorBidi"/>
          <w:lang w:val="en-US"/>
        </w:rPr>
        <w:t xml:space="preserve"> </w:t>
      </w:r>
      <w:r>
        <w:rPr>
          <w:rFonts w:ascii="Cambria" w:hAnsi="Cambria" w:eastAsiaTheme="minorHAnsi" w:cstheme="minorBidi"/>
          <w:lang w:val="en-US"/>
        </w:rPr>
        <w:t>loans ,</w:t>
      </w:r>
      <w:r>
        <w:rPr>
          <w:rFonts w:ascii="Cambria" w:hAnsi="Cambria" w:eastAsiaTheme="minorHAnsi" w:cstheme="minorBidi"/>
          <w:lang w:val="en-US"/>
        </w:rPr>
        <w:t xml:space="preserve"> call center apps and many other apps, CPB services are card payments and billing APIs which are </w:t>
      </w:r>
      <w:r w:rsidR="00CF2E52">
        <w:rPr>
          <w:rFonts w:ascii="Cambria" w:hAnsi="Cambria" w:eastAsiaTheme="minorHAnsi" w:cstheme="minorBidi"/>
          <w:lang w:val="en-US"/>
        </w:rPr>
        <w:t xml:space="preserve">AWS </w:t>
      </w:r>
      <w:r>
        <w:rPr>
          <w:rFonts w:ascii="Cambria" w:hAnsi="Cambria" w:eastAsiaTheme="minorHAnsi" w:cstheme="minorBidi"/>
          <w:lang w:val="en-US"/>
        </w:rPr>
        <w:t xml:space="preserve"> apps</w:t>
      </w:r>
      <w:r>
        <w:rPr>
          <w:rFonts w:ascii="Cambria" w:hAnsi="Cambria" w:eastAsiaTheme="minorHAnsi" w:cstheme="minorBidi"/>
          <w:lang w:val="en-US"/>
        </w:rPr>
        <w:t xml:space="preserve"> consumed by many </w:t>
      </w:r>
      <w:r>
        <w:rPr>
          <w:rFonts w:ascii="Cambria" w:hAnsi="Cambria" w:eastAsiaTheme="minorHAnsi" w:cstheme="minorBidi"/>
          <w:lang w:val="en-US"/>
        </w:rPr>
        <w:t>apps.</w:t>
      </w:r>
      <w:r w:rsidR="00D11093">
        <w:rPr>
          <w:rFonts w:ascii="Cambria" w:hAnsi="Cambria" w:eastAsiaTheme="minorHAnsi" w:cstheme="minorBidi"/>
          <w:lang w:val="en-US"/>
        </w:rPr>
        <w:t>we</w:t>
      </w:r>
      <w:r w:rsidR="00D11093">
        <w:rPr>
          <w:rFonts w:ascii="Cambria" w:hAnsi="Cambria" w:eastAsiaTheme="minorHAnsi" w:cstheme="minorBidi"/>
          <w:lang w:val="en-US"/>
        </w:rPr>
        <w:t xml:space="preserve"> have around 25 APIs which are developed using spring </w:t>
      </w:r>
      <w:r w:rsidR="00D11093">
        <w:rPr>
          <w:rFonts w:ascii="Cambria" w:hAnsi="Cambria" w:eastAsiaTheme="minorHAnsi" w:cstheme="minorBidi"/>
          <w:lang w:val="en-US"/>
        </w:rPr>
        <w:t>boot,micro</w:t>
      </w:r>
      <w:r w:rsidR="00D11093">
        <w:rPr>
          <w:rFonts w:ascii="Cambria" w:hAnsi="Cambria" w:eastAsiaTheme="minorHAnsi" w:cstheme="minorBidi"/>
          <w:lang w:val="en-US"/>
        </w:rPr>
        <w:t xml:space="preserve"> services and deployed in </w:t>
      </w:r>
      <w:r w:rsidR="003F2405">
        <w:rPr>
          <w:rFonts w:ascii="Cambria" w:hAnsi="Cambria" w:eastAsiaTheme="minorHAnsi" w:cstheme="minorBidi"/>
          <w:lang w:val="en-US"/>
        </w:rPr>
        <w:t>Azure</w:t>
      </w:r>
      <w:r w:rsidR="00D244E6">
        <w:rPr>
          <w:rFonts w:ascii="Cambria" w:hAnsi="Cambria" w:eastAsiaTheme="minorHAnsi" w:cstheme="minorBidi"/>
          <w:lang w:val="en-US"/>
        </w:rPr>
        <w:t xml:space="preserve"> </w:t>
      </w:r>
      <w:r w:rsidR="003F2405">
        <w:rPr>
          <w:rFonts w:ascii="Cambria" w:hAnsi="Cambria" w:eastAsiaTheme="minorHAnsi" w:cstheme="minorBidi"/>
          <w:lang w:val="en-US"/>
        </w:rPr>
        <w:t>A</w:t>
      </w:r>
      <w:r w:rsidR="00D244E6">
        <w:rPr>
          <w:rFonts w:ascii="Cambria" w:hAnsi="Cambria" w:eastAsiaTheme="minorHAnsi" w:cstheme="minorBidi"/>
          <w:lang w:val="en-US"/>
        </w:rPr>
        <w:t>KS</w:t>
      </w:r>
      <w:r w:rsidR="00D11093">
        <w:rPr>
          <w:rFonts w:ascii="Cambria" w:hAnsi="Cambria" w:eastAsiaTheme="minorHAnsi" w:cstheme="minorBidi"/>
          <w:lang w:val="en-US"/>
        </w:rPr>
        <w:t xml:space="preserve">. </w:t>
      </w:r>
    </w:p>
    <w:p w:rsidR="003F2405" w:rsidP="00EF2140" w14:paraId="53FEF206" w14:textId="7697BBB3">
      <w:pPr>
        <w:rPr>
          <w:rFonts w:ascii="Cambria" w:hAnsi="Cambria" w:eastAsiaTheme="minorHAnsi" w:cstheme="minorBidi"/>
          <w:lang w:val="en-US"/>
        </w:rPr>
      </w:pPr>
    </w:p>
    <w:p w:rsidR="003F2405" w:rsidP="00EF2140" w14:paraId="3608B4F8" w14:textId="07135A26">
      <w:pPr>
        <w:rPr>
          <w:rFonts w:ascii="Cambria" w:hAnsi="Cambria" w:eastAsiaTheme="minorHAnsi" w:cstheme="minorBidi"/>
          <w:lang w:val="en-US"/>
        </w:rPr>
      </w:pPr>
    </w:p>
    <w:p w:rsidR="003F2405" w:rsidP="00EF2140" w14:paraId="0C76254C" w14:textId="2B817EA5">
      <w:pPr>
        <w:rPr>
          <w:rFonts w:ascii="Cambria" w:hAnsi="Cambria" w:eastAsiaTheme="minorHAnsi" w:cstheme="minorBidi"/>
          <w:lang w:val="en-US"/>
        </w:rPr>
      </w:pPr>
    </w:p>
    <w:p w:rsidR="003F2405" w:rsidRPr="009120E3" w:rsidP="00EF2140" w14:paraId="21E455F6" w14:textId="77777777">
      <w:pPr>
        <w:rPr>
          <w:rFonts w:ascii="Cambria" w:hAnsi="Cambria" w:eastAsiaTheme="minorHAnsi" w:cstheme="minorBidi"/>
          <w:lang w:val="en-US"/>
        </w:rPr>
      </w:pPr>
    </w:p>
    <w:p w:rsidR="00EF2140" w:rsidP="00EF2140" w14:paraId="61AA56EB" w14:textId="2D2731BC">
      <w:pPr>
        <w:ind w:firstLine="720"/>
        <w:rPr>
          <w:rFonts w:ascii="Cambria" w:hAnsi="Cambria" w:eastAsiaTheme="minorHAnsi" w:cstheme="minorBidi"/>
          <w:lang w:val="en-US"/>
        </w:rPr>
      </w:pPr>
    </w:p>
    <w:p w:rsidR="003F2405" w:rsidRPr="002D64E6" w:rsidP="00EF2140" w14:paraId="53ABCE7D" w14:textId="77777777">
      <w:pPr>
        <w:ind w:firstLine="720"/>
        <w:rPr>
          <w:rFonts w:ascii="Cambria" w:hAnsi="Cambria" w:eastAsiaTheme="minorHAnsi" w:cstheme="minorBidi"/>
          <w:lang w:val="en-US"/>
        </w:rPr>
      </w:pPr>
    </w:p>
    <w:p w:rsidR="002A06AB" w:rsidRPr="002A06AB" w:rsidP="002A06AB" w14:paraId="1F92CE0C" w14:textId="70D3EBCD">
      <w:pPr>
        <w:rPr>
          <w:rFonts w:ascii="Cambria" w:eastAsia="Batang" w:hAnsi="Cambria" w:cs="Verdana"/>
          <w:b/>
          <w:bCs/>
          <w:u w:val="single"/>
        </w:rPr>
      </w:pPr>
      <w:r w:rsidRPr="002A06AB">
        <w:rPr>
          <w:rFonts w:ascii="Cambria" w:eastAsia="Batang" w:hAnsi="Cambria" w:cs="Verdana"/>
          <w:b/>
          <w:bCs/>
          <w:u w:val="single"/>
        </w:rPr>
        <w:t>Responsibilities</w:t>
      </w:r>
    </w:p>
    <w:p w:rsidR="009120E3" w:rsidRPr="002A06AB" w:rsidP="002A06AB" w14:paraId="4F95D232" w14:textId="52B3B5CE">
      <w:pPr>
        <w:numPr>
          <w:ilvl w:val="0"/>
          <w:numId w:val="35"/>
        </w:numPr>
        <w:overflowPunct w:val="0"/>
        <w:rPr>
          <w:rFonts w:ascii="Cambria" w:eastAsia="Arial" w:hAnsi="Cambria" w:cs="Arial"/>
          <w:bCs/>
        </w:rPr>
      </w:pPr>
      <w:r w:rsidRPr="000111C2">
        <w:rPr>
          <w:rFonts w:ascii="Cambria" w:eastAsia="Arial" w:hAnsi="Cambria" w:cs="Arial"/>
          <w:bCs/>
        </w:rPr>
        <w:t xml:space="preserve">Collaborating with various stakeholders to determine software </w:t>
      </w:r>
      <w:r w:rsidRPr="000111C2">
        <w:rPr>
          <w:rFonts w:ascii="Cambria" w:eastAsia="Arial" w:hAnsi="Cambria" w:cs="Arial"/>
          <w:bCs/>
        </w:rPr>
        <w:t>requirements.</w:t>
      </w:r>
      <w:r>
        <w:rPr>
          <w:rFonts w:ascii="Cambria" w:eastAsia="Arial" w:hAnsi="Cambria" w:cs="Arial"/>
          <w:bCs/>
        </w:rPr>
        <w:t>Prepared</w:t>
      </w:r>
      <w:r>
        <w:rPr>
          <w:rFonts w:ascii="Cambria" w:eastAsia="Arial" w:hAnsi="Cambria" w:cs="Arial"/>
          <w:bCs/>
        </w:rPr>
        <w:t xml:space="preserve"> design documents for the new requirements</w:t>
      </w:r>
    </w:p>
    <w:p w:rsidR="002A06AB" w:rsidP="002A06AB" w14:paraId="79EFBB89" w14:textId="2AE9A133">
      <w:pPr>
        <w:numPr>
          <w:ilvl w:val="0"/>
          <w:numId w:val="35"/>
        </w:numPr>
        <w:overflowPunct w:val="0"/>
        <w:rPr>
          <w:rFonts w:ascii="Cambria" w:eastAsia="Arial" w:hAnsi="Cambria" w:cs="Arial"/>
          <w:bCs/>
        </w:rPr>
      </w:pPr>
      <w:r w:rsidRPr="000111C2">
        <w:rPr>
          <w:rFonts w:ascii="Cambria" w:eastAsia="Arial" w:hAnsi="Cambria" w:cs="Arial"/>
          <w:bCs/>
        </w:rPr>
        <w:t xml:space="preserve">Creating high-level product specifications and design </w:t>
      </w:r>
      <w:r w:rsidRPr="000111C2">
        <w:rPr>
          <w:rFonts w:ascii="Cambria" w:eastAsia="Arial" w:hAnsi="Cambria" w:cs="Arial"/>
          <w:bCs/>
        </w:rPr>
        <w:t>documents.</w:t>
      </w:r>
      <w:r w:rsidRPr="002A06AB">
        <w:rPr>
          <w:rFonts w:ascii="Cambria" w:eastAsia="Arial" w:hAnsi="Cambria" w:cs="Arial"/>
          <w:bCs/>
        </w:rPr>
        <w:t>Involved</w:t>
      </w:r>
      <w:r w:rsidRPr="002A06AB">
        <w:rPr>
          <w:rFonts w:ascii="Cambria" w:eastAsia="Arial" w:hAnsi="Cambria" w:cs="Arial"/>
          <w:bCs/>
        </w:rPr>
        <w:t xml:space="preserve"> in technical preparation of document for assigned module</w:t>
      </w:r>
    </w:p>
    <w:p w:rsidR="002A06AB" w:rsidRPr="002A06AB" w:rsidP="0070332A" w14:paraId="7CFA65E3" w14:textId="1CD3FBEB">
      <w:pPr>
        <w:numPr>
          <w:ilvl w:val="0"/>
          <w:numId w:val="35"/>
        </w:numPr>
        <w:overflowPunct w:val="0"/>
        <w:rPr>
          <w:rFonts w:ascii="Cambria" w:eastAsia="Arial" w:hAnsi="Cambria" w:cs="Arial"/>
          <w:bCs/>
        </w:rPr>
      </w:pPr>
      <w:r w:rsidRPr="000111C2">
        <w:rPr>
          <w:rFonts w:ascii="Cambria" w:eastAsia="Arial" w:hAnsi="Cambria" w:cs="Arial"/>
          <w:bCs/>
        </w:rPr>
        <w:t>Troubleshooting and resolving issues with coding or design</w:t>
      </w:r>
    </w:p>
    <w:p w:rsidR="002A06AB" w:rsidRPr="002A06AB" w:rsidP="002A06AB" w14:paraId="2D239DB1" w14:textId="457D4239">
      <w:pPr>
        <w:numPr>
          <w:ilvl w:val="0"/>
          <w:numId w:val="35"/>
        </w:numPr>
        <w:overflowPunct w:val="0"/>
        <w:rPr>
          <w:rFonts w:ascii="Cambria" w:eastAsia="Arial" w:hAnsi="Cambria" w:cs="Arial"/>
          <w:bCs/>
        </w:rPr>
      </w:pPr>
      <w:r w:rsidRPr="002A06AB">
        <w:rPr>
          <w:rFonts w:ascii="Cambria" w:eastAsia="Arial" w:hAnsi="Cambria" w:cs="Arial"/>
          <w:bCs/>
        </w:rPr>
        <w:t>Handling RRT calls for high priority is</w:t>
      </w:r>
      <w:r w:rsidR="009120E3">
        <w:rPr>
          <w:rFonts w:ascii="Cambria" w:eastAsia="Arial" w:hAnsi="Cambria" w:cs="Arial"/>
          <w:bCs/>
        </w:rPr>
        <w:t xml:space="preserve">sues </w:t>
      </w:r>
    </w:p>
    <w:p w:rsidR="002A06AB" w:rsidRPr="002A06AB" w:rsidP="002A06AB" w14:paraId="4A655C40" w14:textId="1339A9C3">
      <w:pPr>
        <w:numPr>
          <w:ilvl w:val="0"/>
          <w:numId w:val="35"/>
        </w:numPr>
        <w:overflowPunct w:val="0"/>
        <w:rPr>
          <w:rFonts w:ascii="Cambria" w:eastAsia="Arial" w:hAnsi="Cambria" w:cs="Arial"/>
          <w:bCs/>
        </w:rPr>
      </w:pPr>
      <w:r>
        <w:rPr>
          <w:rFonts w:ascii="Cambria" w:eastAsia="Arial" w:hAnsi="Cambria" w:cs="Arial"/>
          <w:bCs/>
        </w:rPr>
        <w:t>Deploying or implementing the new changes to production environment</w:t>
      </w:r>
    </w:p>
    <w:p w:rsidR="002A06AB" w:rsidP="002A06AB" w14:paraId="2D90F1FF" w14:textId="764C99DE">
      <w:pPr>
        <w:numPr>
          <w:ilvl w:val="0"/>
          <w:numId w:val="35"/>
        </w:numPr>
        <w:overflowPunct w:val="0"/>
        <w:rPr>
          <w:rFonts w:ascii="Cambria" w:eastAsia="Arial" w:hAnsi="Cambria" w:cs="Arial"/>
          <w:bCs/>
        </w:rPr>
      </w:pPr>
      <w:r w:rsidRPr="002A06AB">
        <w:rPr>
          <w:rFonts w:ascii="Cambria" w:eastAsia="Arial" w:hAnsi="Cambria" w:cs="Arial"/>
          <w:bCs/>
        </w:rPr>
        <w:t xml:space="preserve">Deploying new changes in </w:t>
      </w:r>
      <w:r w:rsidRPr="002A06AB">
        <w:rPr>
          <w:rFonts w:ascii="Cambria" w:eastAsia="Arial" w:hAnsi="Cambria" w:cs="Arial"/>
          <w:bCs/>
        </w:rPr>
        <w:t>PA</w:t>
      </w:r>
      <w:r w:rsidR="009120E3">
        <w:rPr>
          <w:rFonts w:ascii="Cambria" w:eastAsia="Arial" w:hAnsi="Cambria" w:cs="Arial"/>
          <w:bCs/>
        </w:rPr>
        <w:t>(</w:t>
      </w:r>
      <w:r w:rsidR="009120E3">
        <w:rPr>
          <w:rFonts w:ascii="Cambria" w:eastAsia="Arial" w:hAnsi="Cambria" w:cs="Arial"/>
          <w:bCs/>
        </w:rPr>
        <w:t>test environment)</w:t>
      </w:r>
      <w:r w:rsidRPr="002A06AB">
        <w:rPr>
          <w:rFonts w:ascii="Cambria" w:eastAsia="Arial" w:hAnsi="Cambria" w:cs="Arial"/>
          <w:bCs/>
        </w:rPr>
        <w:t xml:space="preserve"> regions and handling issues after deploying and </w:t>
      </w:r>
      <w:r w:rsidRPr="002A06AB">
        <w:rPr>
          <w:rFonts w:ascii="Cambria" w:eastAsia="Arial" w:hAnsi="Cambria" w:cs="Arial"/>
          <w:bCs/>
        </w:rPr>
        <w:t>make  it</w:t>
      </w:r>
      <w:r w:rsidRPr="002A06AB">
        <w:rPr>
          <w:rFonts w:ascii="Cambria" w:eastAsia="Arial" w:hAnsi="Cambria" w:cs="Arial"/>
          <w:bCs/>
        </w:rPr>
        <w:t xml:space="preserve"> ready for production rollout.</w:t>
      </w:r>
    </w:p>
    <w:p w:rsidR="002A06AB" w:rsidP="002A06AB" w14:paraId="05829E13" w14:textId="64A46F24">
      <w:pPr>
        <w:numPr>
          <w:ilvl w:val="0"/>
          <w:numId w:val="35"/>
        </w:numPr>
        <w:overflowPunct w:val="0"/>
        <w:rPr>
          <w:rFonts w:ascii="Cambria" w:eastAsia="Arial" w:hAnsi="Cambria" w:cs="Arial"/>
          <w:bCs/>
        </w:rPr>
      </w:pPr>
      <w:r>
        <w:rPr>
          <w:rFonts w:ascii="Cambria" w:eastAsia="Arial" w:hAnsi="Cambria" w:cs="Arial"/>
          <w:bCs/>
        </w:rPr>
        <w:t>Preparing all the reports related to application</w:t>
      </w:r>
    </w:p>
    <w:p w:rsidR="000111C2" w:rsidP="002A06AB" w14:paraId="1348942B" w14:textId="3C46EC92">
      <w:pPr>
        <w:numPr>
          <w:ilvl w:val="0"/>
          <w:numId w:val="35"/>
        </w:numPr>
        <w:overflowPunct w:val="0"/>
        <w:rPr>
          <w:rFonts w:ascii="Cambria" w:eastAsia="Arial" w:hAnsi="Cambria" w:cs="Arial"/>
          <w:bCs/>
        </w:rPr>
      </w:pPr>
      <w:r>
        <w:rPr>
          <w:rFonts w:ascii="Cambria" w:eastAsia="Arial" w:hAnsi="Cambria" w:cs="Arial"/>
          <w:bCs/>
        </w:rPr>
        <w:t>Handling the daily scrum calls for the new business requirements</w:t>
      </w:r>
    </w:p>
    <w:p w:rsidR="000111C2" w:rsidP="002A06AB" w14:paraId="07EE70E4" w14:textId="448C8103">
      <w:pPr>
        <w:numPr>
          <w:ilvl w:val="0"/>
          <w:numId w:val="35"/>
        </w:numPr>
        <w:overflowPunct w:val="0"/>
        <w:rPr>
          <w:rFonts w:ascii="Cambria" w:eastAsia="Arial" w:hAnsi="Cambria" w:cs="Arial"/>
          <w:bCs/>
        </w:rPr>
      </w:pPr>
      <w:r>
        <w:rPr>
          <w:rFonts w:ascii="Cambria" w:eastAsia="Arial" w:hAnsi="Cambria" w:cs="Arial"/>
          <w:bCs/>
        </w:rPr>
        <w:t xml:space="preserve">Good knowledge on JIRA </w:t>
      </w:r>
    </w:p>
    <w:p w:rsidR="000111C2" w:rsidP="002A06AB" w14:paraId="5D3E2B47" w14:textId="1EEE8F41">
      <w:pPr>
        <w:numPr>
          <w:ilvl w:val="0"/>
          <w:numId w:val="35"/>
        </w:numPr>
        <w:overflowPunct w:val="0"/>
        <w:rPr>
          <w:rFonts w:ascii="Cambria" w:eastAsia="Arial" w:hAnsi="Cambria" w:cs="Arial"/>
          <w:bCs/>
        </w:rPr>
      </w:pPr>
      <w:r>
        <w:rPr>
          <w:rFonts w:ascii="Cambria" w:eastAsia="Arial" w:hAnsi="Cambria" w:cs="Arial"/>
          <w:bCs/>
        </w:rPr>
        <w:t xml:space="preserve">Developed Micro Services, </w:t>
      </w:r>
      <w:r>
        <w:rPr>
          <w:rFonts w:ascii="Cambria" w:eastAsia="Arial" w:hAnsi="Cambria" w:cs="Arial"/>
          <w:bCs/>
        </w:rPr>
        <w:t>Restfull</w:t>
      </w:r>
      <w:r>
        <w:rPr>
          <w:rFonts w:ascii="Cambria" w:eastAsia="Arial" w:hAnsi="Cambria" w:cs="Arial"/>
          <w:bCs/>
        </w:rPr>
        <w:t xml:space="preserve"> services using Spring boot</w:t>
      </w:r>
    </w:p>
    <w:p w:rsidR="000111C2" w:rsidP="002A06AB" w14:paraId="40FA7433" w14:textId="388354C9">
      <w:pPr>
        <w:numPr>
          <w:ilvl w:val="0"/>
          <w:numId w:val="35"/>
        </w:numPr>
        <w:overflowPunct w:val="0"/>
        <w:rPr>
          <w:rFonts w:ascii="Cambria" w:eastAsia="Arial" w:hAnsi="Cambria" w:cs="Arial"/>
          <w:bCs/>
        </w:rPr>
      </w:pPr>
      <w:r>
        <w:rPr>
          <w:rFonts w:ascii="Cambria" w:eastAsia="Arial" w:hAnsi="Cambria" w:cs="Arial"/>
          <w:bCs/>
        </w:rPr>
        <w:t>Involved in code review process</w:t>
      </w:r>
    </w:p>
    <w:p w:rsidR="002A06AB" w:rsidRPr="002A06AB" w:rsidP="002A06AB" w14:paraId="496CE6F6" w14:textId="77777777">
      <w:pPr>
        <w:overflowPunct w:val="0"/>
        <w:ind w:left="420"/>
        <w:rPr>
          <w:rFonts w:ascii="Cambria" w:eastAsia="Arial" w:hAnsi="Cambria" w:cs="Arial"/>
          <w:bCs/>
        </w:rPr>
      </w:pPr>
    </w:p>
    <w:p w:rsidR="00FA4B7E" w:rsidP="003357D3" w14:paraId="3C8A71A2" w14:textId="77777777">
      <w:pPr>
        <w:shd w:val="clear" w:color="auto" w:fill="FFFFFF"/>
        <w:autoSpaceDE w:val="0"/>
        <w:autoSpaceDN w:val="0"/>
        <w:adjustRightInd w:val="0"/>
        <w:jc w:val="both"/>
        <w:rPr>
          <w:rFonts w:ascii="Cambria" w:hAnsi="Cambria" w:eastAsiaTheme="minorHAnsi" w:cstheme="minorBidi"/>
          <w:b/>
          <w:lang w:val="en-US"/>
        </w:rPr>
      </w:pPr>
      <w:r w:rsidRPr="00FA4B7E">
        <w:rPr>
          <w:rFonts w:ascii="Cambria" w:hAnsi="Cambria" w:eastAsiaTheme="minorHAnsi" w:cstheme="minorBidi"/>
          <w:b/>
          <w:u w:val="single"/>
          <w:lang w:val="en-US"/>
        </w:rPr>
        <w:t>Project #2</w:t>
      </w:r>
      <w:r w:rsidRPr="002D4FEA">
        <w:rPr>
          <w:rFonts w:ascii="Cambria" w:hAnsi="Cambria" w:eastAsiaTheme="minorHAnsi" w:cstheme="minorBidi"/>
          <w:b/>
          <w:lang w:val="en-US"/>
        </w:rPr>
        <w:t>:</w:t>
      </w:r>
    </w:p>
    <w:p w:rsidR="003357D3" w:rsidRPr="00571400" w:rsidP="003357D3" w14:paraId="1C7C64D7" w14:textId="7E1EEC29">
      <w:pPr>
        <w:shd w:val="clear" w:color="auto" w:fill="FFFFFF"/>
        <w:autoSpaceDE w:val="0"/>
        <w:autoSpaceDN w:val="0"/>
        <w:adjustRightInd w:val="0"/>
        <w:jc w:val="both"/>
        <w:rPr>
          <w:rFonts w:ascii="Cambria" w:hAnsi="Cambria" w:eastAsiaTheme="minorHAnsi" w:cstheme="minorBidi"/>
          <w:lang w:val="en-US"/>
        </w:rPr>
      </w:pPr>
      <w:r w:rsidRPr="00FA4B7E">
        <w:rPr>
          <w:rFonts w:ascii="Cambria" w:hAnsi="Cambria" w:eastAsiaTheme="minorHAnsi" w:cstheme="minorBidi"/>
          <w:b/>
          <w:bCs/>
          <w:lang w:val="en-US"/>
        </w:rPr>
        <w:t xml:space="preserve">Project </w:t>
      </w:r>
      <w:r w:rsidRPr="00FA4B7E">
        <w:rPr>
          <w:rFonts w:ascii="Cambria" w:hAnsi="Cambria" w:eastAsiaTheme="minorHAnsi" w:cstheme="minorBidi"/>
          <w:b/>
          <w:bCs/>
          <w:lang w:val="en-US"/>
        </w:rPr>
        <w:t xml:space="preserve">Title </w:t>
      </w:r>
      <w:r w:rsidRPr="00FA4B7E">
        <w:rPr>
          <w:rFonts w:ascii="Cambria" w:hAnsi="Cambria" w:eastAsiaTheme="minorHAnsi" w:cstheme="minorBidi"/>
          <w:b/>
          <w:bCs/>
          <w:lang w:val="en-US"/>
        </w:rPr>
        <w:t xml:space="preserve"> </w:t>
      </w:r>
      <w:r w:rsidRPr="00FA4B7E">
        <w:rPr>
          <w:rFonts w:ascii="Cambria" w:hAnsi="Cambria" w:eastAsiaTheme="minorHAnsi" w:cstheme="minorBidi"/>
          <w:b/>
          <w:bCs/>
          <w:lang w:val="en-US"/>
        </w:rPr>
        <w:tab/>
      </w:r>
      <w:r>
        <w:rPr>
          <w:rFonts w:ascii="Cambria" w:hAnsi="Cambria" w:eastAsiaTheme="minorHAnsi" w:cstheme="minorBidi"/>
          <w:lang w:val="en-US"/>
        </w:rPr>
        <w:t>:</w:t>
      </w:r>
      <w:r>
        <w:rPr>
          <w:rFonts w:ascii="Cambria" w:hAnsi="Cambria" w:eastAsiaTheme="minorHAnsi" w:cstheme="minorBidi"/>
          <w:lang w:val="en-US"/>
        </w:rPr>
        <w:t>Inventory Services</w:t>
      </w:r>
    </w:p>
    <w:p w:rsidR="003357D3" w:rsidRPr="00571400" w:rsidP="003357D3" w14:paraId="6B355A2E" w14:textId="754BF5BB">
      <w:pPr>
        <w:shd w:val="clear" w:color="auto" w:fill="FFFFFF"/>
        <w:autoSpaceDE w:val="0"/>
        <w:autoSpaceDN w:val="0"/>
        <w:adjustRightInd w:val="0"/>
        <w:jc w:val="both"/>
        <w:rPr>
          <w:rFonts w:ascii="Cambria" w:hAnsi="Cambria" w:eastAsiaTheme="minorHAnsi" w:cstheme="minorBidi"/>
          <w:lang w:val="en-US"/>
        </w:rPr>
      </w:pPr>
      <w:r>
        <w:rPr>
          <w:rFonts w:ascii="Cambria" w:hAnsi="Cambria" w:eastAsiaTheme="minorHAnsi" w:cstheme="minorBidi"/>
          <w:b/>
          <w:lang w:val="en-US"/>
        </w:rPr>
        <w:t>Client</w:t>
      </w:r>
      <w:r w:rsidR="00FA4B7E">
        <w:rPr>
          <w:rFonts w:ascii="Cambria" w:hAnsi="Cambria" w:eastAsiaTheme="minorHAnsi" w:cstheme="minorBidi"/>
          <w:b/>
          <w:lang w:val="en-US"/>
        </w:rPr>
        <w:tab/>
      </w:r>
      <w:r w:rsidR="00FA4B7E">
        <w:rPr>
          <w:rFonts w:ascii="Cambria" w:hAnsi="Cambria" w:eastAsiaTheme="minorHAnsi" w:cstheme="minorBidi"/>
          <w:b/>
          <w:lang w:val="en-US"/>
        </w:rPr>
        <w:tab/>
      </w:r>
      <w:r w:rsidRPr="002D4FEA">
        <w:rPr>
          <w:rFonts w:ascii="Cambria" w:hAnsi="Cambria" w:eastAsiaTheme="minorHAnsi" w:cstheme="minorBidi"/>
          <w:b/>
          <w:lang w:val="en-US"/>
        </w:rPr>
        <w:t xml:space="preserve">: </w:t>
      </w:r>
      <w:r>
        <w:rPr>
          <w:rFonts w:ascii="Cambria" w:hAnsi="Cambria" w:eastAsiaTheme="minorHAnsi" w:cstheme="minorBidi"/>
          <w:lang w:val="en-US"/>
        </w:rPr>
        <w:t>IBM US</w:t>
      </w:r>
    </w:p>
    <w:p w:rsidR="003357D3" w:rsidRPr="005D589D" w:rsidP="003357D3" w14:paraId="78D17AE3" w14:textId="603C55A9">
      <w:pPr>
        <w:rPr>
          <w:rFonts w:ascii="Cambria" w:hAnsi="Cambria" w:eastAsiaTheme="minorHAnsi" w:cstheme="minorBidi"/>
          <w:lang w:val="en-US"/>
        </w:rPr>
      </w:pPr>
      <w:r w:rsidRPr="002D4FEA">
        <w:rPr>
          <w:rFonts w:ascii="Cambria" w:hAnsi="Cambria" w:eastAsiaTheme="minorHAnsi" w:cstheme="minorBidi"/>
          <w:b/>
          <w:lang w:val="en-US"/>
        </w:rPr>
        <w:t>Environment</w:t>
      </w:r>
      <w:r w:rsidR="00FA4B7E">
        <w:rPr>
          <w:rFonts w:ascii="Cambria" w:hAnsi="Cambria" w:eastAsiaTheme="minorHAnsi" w:cstheme="minorBidi"/>
          <w:b/>
          <w:lang w:val="en-US"/>
        </w:rPr>
        <w:t xml:space="preserve">   </w:t>
      </w:r>
      <w:r w:rsidR="00FA4B7E">
        <w:rPr>
          <w:rFonts w:ascii="Cambria" w:hAnsi="Cambria" w:eastAsiaTheme="minorHAnsi" w:cstheme="minorBidi"/>
          <w:b/>
          <w:lang w:val="en-US"/>
        </w:rPr>
        <w:t xml:space="preserve">  </w:t>
      </w:r>
      <w:r w:rsidRPr="002D4FEA">
        <w:rPr>
          <w:rFonts w:ascii="Cambria" w:hAnsi="Cambria" w:eastAsiaTheme="minorHAnsi" w:cstheme="minorBidi"/>
          <w:lang w:val="en-US"/>
        </w:rPr>
        <w:t>:</w:t>
      </w:r>
      <w:r w:rsidRPr="002D4FEA">
        <w:rPr>
          <w:rFonts w:ascii="Cambria" w:hAnsi="Cambria" w:eastAsiaTheme="minorHAnsi" w:cstheme="minorBidi"/>
          <w:lang w:val="en-US"/>
        </w:rPr>
        <w:t xml:space="preserve"> </w:t>
      </w:r>
      <w:r w:rsidRPr="005D589D">
        <w:rPr>
          <w:rFonts w:ascii="Cambria" w:hAnsi="Cambria" w:eastAsiaTheme="minorHAnsi" w:cstheme="minorBidi"/>
          <w:lang w:val="en-US"/>
        </w:rPr>
        <w:t xml:space="preserve">Java, </w:t>
      </w:r>
      <w:r w:rsidRPr="005D589D">
        <w:rPr>
          <w:rFonts w:ascii="Cambria" w:hAnsi="Cambria" w:eastAsiaTheme="minorHAnsi" w:cstheme="minorBidi"/>
          <w:lang w:val="en-US"/>
        </w:rPr>
        <w:t>Servlets,JSP</w:t>
      </w:r>
      <w:r w:rsidRPr="005D589D">
        <w:rPr>
          <w:rFonts w:ascii="Cambria" w:hAnsi="Cambria" w:eastAsiaTheme="minorHAnsi" w:cstheme="minorBidi"/>
          <w:lang w:val="en-US"/>
        </w:rPr>
        <w:t>,</w:t>
      </w:r>
      <w:r w:rsidRPr="005D589D">
        <w:rPr>
          <w:rFonts w:ascii="Cambria" w:hAnsi="Cambria" w:eastAsiaTheme="minorHAnsi" w:cstheme="minorBidi"/>
          <w:lang w:val="en-US"/>
        </w:rPr>
        <w:t>Hibernate,Spring</w:t>
      </w:r>
      <w:r w:rsidRPr="005D589D">
        <w:rPr>
          <w:rFonts w:ascii="Cambria" w:hAnsi="Cambria" w:eastAsiaTheme="minorHAnsi" w:cstheme="minorBidi"/>
          <w:lang w:val="en-US"/>
        </w:rPr>
        <w:t>,Web</w:t>
      </w:r>
      <w:r w:rsidRPr="005D589D">
        <w:rPr>
          <w:rFonts w:ascii="Cambria" w:hAnsi="Cambria" w:eastAsiaTheme="minorHAnsi" w:cstheme="minorBidi"/>
          <w:lang w:val="en-US"/>
        </w:rPr>
        <w:t xml:space="preserve"> </w:t>
      </w:r>
      <w:r w:rsidRPr="005D589D">
        <w:rPr>
          <w:rFonts w:ascii="Cambria" w:hAnsi="Cambria" w:eastAsiaTheme="minorHAnsi" w:cstheme="minorBidi"/>
          <w:lang w:val="en-US"/>
        </w:rPr>
        <w:t>services,RAD</w:t>
      </w:r>
      <w:r w:rsidRPr="005D589D">
        <w:rPr>
          <w:rFonts w:ascii="Cambria" w:hAnsi="Cambria" w:eastAsiaTheme="minorHAnsi" w:cstheme="minorBidi"/>
          <w:lang w:val="en-US"/>
        </w:rPr>
        <w:t>, DB2, WebSphere8.0</w:t>
      </w:r>
    </w:p>
    <w:p w:rsidR="003357D3" w:rsidP="003357D3" w14:paraId="17645120" w14:textId="688F5668">
      <w:pPr>
        <w:widowControl w:val="0"/>
        <w:tabs>
          <w:tab w:val="left" w:pos="1260"/>
        </w:tabs>
        <w:autoSpaceDE w:val="0"/>
        <w:autoSpaceDN w:val="0"/>
        <w:adjustRightInd w:val="0"/>
        <w:ind w:left="1440" w:hanging="1440"/>
        <w:rPr>
          <w:rFonts w:ascii="Cambria" w:hAnsi="Cambria" w:eastAsiaTheme="minorHAnsi" w:cstheme="minorBidi"/>
          <w:lang w:val="en-US"/>
        </w:rPr>
      </w:pPr>
    </w:p>
    <w:p w:rsidR="0096060F" w:rsidP="00B812B4" w14:paraId="6FFCFB74" w14:textId="7AC6A2D0">
      <w:pPr>
        <w:spacing w:line="360" w:lineRule="auto"/>
        <w:rPr>
          <w:rFonts w:ascii="Cambria" w:hAnsi="Cambria" w:eastAsiaTheme="minorHAnsi" w:cstheme="minorBidi"/>
          <w:lang w:val="en-US"/>
        </w:rPr>
      </w:pPr>
      <w:r w:rsidRPr="00FA4B7E">
        <w:rPr>
          <w:rFonts w:ascii="Cambria" w:hAnsi="Cambria" w:eastAsiaTheme="minorHAnsi" w:cstheme="minorBidi"/>
          <w:b/>
          <w:bCs/>
          <w:u w:val="single"/>
          <w:lang w:val="en-US"/>
        </w:rPr>
        <w:t>Description</w:t>
      </w:r>
      <w:r w:rsidRPr="00FA4B7E">
        <w:rPr>
          <w:rFonts w:ascii="Cambria" w:hAnsi="Cambria" w:eastAsiaTheme="minorHAnsi" w:cstheme="minorBidi"/>
          <w:u w:val="single"/>
          <w:lang w:val="en-US"/>
        </w:rPr>
        <w:t xml:space="preserve">: </w:t>
      </w:r>
      <w:r w:rsidRPr="005D589D">
        <w:rPr>
          <w:rFonts w:ascii="Cambria" w:hAnsi="Cambria" w:eastAsiaTheme="minorHAnsi" w:cstheme="minorBidi"/>
          <w:lang w:val="en-US"/>
        </w:rPr>
        <w:t xml:space="preserve">Inventory Services is application where users can search the inventory and download the inventory. For each search stored procedure will </w:t>
      </w:r>
      <w:r w:rsidRPr="005D589D">
        <w:rPr>
          <w:rFonts w:ascii="Cambria" w:hAnsi="Cambria" w:eastAsiaTheme="minorHAnsi" w:cstheme="minorBidi"/>
          <w:lang w:val="en-US"/>
        </w:rPr>
        <w:t>called</w:t>
      </w:r>
      <w:r w:rsidRPr="005D589D">
        <w:rPr>
          <w:rFonts w:ascii="Cambria" w:hAnsi="Cambria" w:eastAsiaTheme="minorHAnsi" w:cstheme="minorBidi"/>
          <w:lang w:val="en-US"/>
        </w:rPr>
        <w:t xml:space="preserve"> and returned to the users. After logging onto Inventory Services, you have the ability to search for inventory records in a specified location. Hardware, Software, Warranty, Maintenance, Contract, Software Maintenance, Service Pac and Expiration data are available. You also have the capability of requesting updates to inventory records electronically. Click the "News" button in the resources box to read about recent enhancements. Click on "Continue" button to begin</w:t>
      </w:r>
    </w:p>
    <w:p w:rsidR="003357D3" w:rsidRPr="002832D4" w:rsidP="0096060F" w14:paraId="3DE1DA31" w14:textId="77777777">
      <w:pPr>
        <w:tabs>
          <w:tab w:val="left" w:pos="735"/>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eastAsiaTheme="minorHAnsi" w:cstheme="minorBidi"/>
          <w:lang w:val="en-US"/>
        </w:rPr>
      </w:pPr>
    </w:p>
    <w:p w:rsidR="0096060F" w:rsidRPr="00FA4B7E" w:rsidP="0096060F" w14:paraId="5747729F" w14:textId="77777777">
      <w:pPr>
        <w:tabs>
          <w:tab w:val="left" w:pos="735"/>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ambria" w:hAnsi="Cambria" w:eastAsiaTheme="minorHAnsi" w:cstheme="minorBidi"/>
          <w:b/>
          <w:u w:val="single"/>
          <w:lang w:val="en-US"/>
        </w:rPr>
      </w:pPr>
      <w:r w:rsidRPr="00FA4B7E">
        <w:rPr>
          <w:rFonts w:ascii="Cambria" w:hAnsi="Cambria" w:eastAsiaTheme="minorHAnsi" w:cstheme="minorBidi"/>
          <w:b/>
          <w:u w:val="single"/>
          <w:lang w:val="en-US"/>
        </w:rPr>
        <w:t>Responsibilities:</w:t>
      </w:r>
    </w:p>
    <w:p w:rsidR="008F3976" w:rsidRPr="005D589D" w:rsidP="008F3976" w14:paraId="7A9FC2E3" w14:textId="77777777">
      <w:pPr>
        <w:numPr>
          <w:ilvl w:val="0"/>
          <w:numId w:val="36"/>
        </w:numPr>
        <w:overflowPunct w:val="0"/>
        <w:rPr>
          <w:rFonts w:ascii="Cambria" w:hAnsi="Cambria" w:eastAsiaTheme="minorHAnsi" w:cstheme="minorBidi"/>
          <w:lang w:val="en-US"/>
        </w:rPr>
      </w:pPr>
      <w:r w:rsidRPr="005D589D">
        <w:rPr>
          <w:rFonts w:ascii="Cambria" w:hAnsi="Cambria" w:eastAsiaTheme="minorHAnsi" w:cstheme="minorBidi"/>
          <w:lang w:val="en-US"/>
        </w:rPr>
        <w:t>Interacting with the client to understand the project and finalize its scope.</w:t>
      </w:r>
    </w:p>
    <w:p w:rsidR="008F3976" w:rsidRPr="005D589D" w:rsidP="008F3976" w14:paraId="5E0478F9" w14:textId="77777777">
      <w:pPr>
        <w:numPr>
          <w:ilvl w:val="0"/>
          <w:numId w:val="36"/>
        </w:numPr>
        <w:overflowPunct w:val="0"/>
        <w:rPr>
          <w:rFonts w:ascii="Cambria" w:hAnsi="Cambria" w:eastAsiaTheme="minorHAnsi" w:cstheme="minorBidi"/>
          <w:lang w:val="en-US"/>
        </w:rPr>
      </w:pPr>
      <w:r w:rsidRPr="005D589D">
        <w:rPr>
          <w:rFonts w:ascii="Cambria" w:hAnsi="Cambria" w:eastAsiaTheme="minorHAnsi" w:cstheme="minorBidi"/>
          <w:lang w:val="en-US"/>
        </w:rPr>
        <w:t>Estimation, design and development of various modules.</w:t>
      </w:r>
    </w:p>
    <w:p w:rsidR="008F3976" w:rsidRPr="005D589D" w:rsidP="008F3976" w14:paraId="6CA1C1B2" w14:textId="77777777">
      <w:pPr>
        <w:numPr>
          <w:ilvl w:val="0"/>
          <w:numId w:val="36"/>
        </w:numPr>
        <w:overflowPunct w:val="0"/>
        <w:rPr>
          <w:rFonts w:ascii="Cambria" w:hAnsi="Cambria" w:eastAsiaTheme="minorHAnsi" w:cstheme="minorBidi"/>
          <w:lang w:val="en-US"/>
        </w:rPr>
      </w:pPr>
      <w:r w:rsidRPr="005D589D">
        <w:rPr>
          <w:rFonts w:ascii="Cambria" w:hAnsi="Cambria" w:eastAsiaTheme="minorHAnsi" w:cstheme="minorBidi"/>
          <w:lang w:val="en-US"/>
        </w:rPr>
        <w:t>Involved in writing HQL queries to retrieve data from various tables</w:t>
      </w:r>
    </w:p>
    <w:p w:rsidR="008F3976" w:rsidRPr="005D589D" w:rsidP="008F3976" w14:paraId="1490B052" w14:textId="77777777">
      <w:pPr>
        <w:numPr>
          <w:ilvl w:val="0"/>
          <w:numId w:val="36"/>
        </w:numPr>
        <w:overflowPunct w:val="0"/>
        <w:rPr>
          <w:rFonts w:ascii="Cambria" w:hAnsi="Cambria" w:eastAsiaTheme="minorHAnsi" w:cstheme="minorBidi"/>
          <w:lang w:val="en-US"/>
        </w:rPr>
      </w:pPr>
      <w:r w:rsidRPr="005D589D">
        <w:rPr>
          <w:rFonts w:ascii="Cambria" w:hAnsi="Cambria" w:eastAsiaTheme="minorHAnsi" w:cstheme="minorBidi"/>
          <w:lang w:val="en-US"/>
        </w:rPr>
        <w:t xml:space="preserve">Written business logic using Spring framework </w:t>
      </w:r>
    </w:p>
    <w:p w:rsidR="008F3976" w:rsidRPr="005D589D" w:rsidP="008F3976" w14:paraId="0DC8E793" w14:textId="77777777">
      <w:pPr>
        <w:numPr>
          <w:ilvl w:val="0"/>
          <w:numId w:val="36"/>
        </w:numPr>
        <w:overflowPunct w:val="0"/>
        <w:rPr>
          <w:rFonts w:ascii="Cambria" w:hAnsi="Cambria" w:eastAsiaTheme="minorHAnsi" w:cstheme="minorBidi"/>
          <w:lang w:val="en-US"/>
        </w:rPr>
      </w:pPr>
      <w:r w:rsidRPr="005D589D">
        <w:rPr>
          <w:rFonts w:ascii="Cambria" w:hAnsi="Cambria" w:eastAsiaTheme="minorHAnsi" w:cstheme="minorBidi"/>
          <w:lang w:val="en-US"/>
        </w:rPr>
        <w:t>Involved in Fine tuning batch job code in the project</w:t>
      </w:r>
    </w:p>
    <w:p w:rsidR="008F3976" w:rsidRPr="005D589D" w:rsidP="008F3976" w14:paraId="6F68A533" w14:textId="77777777">
      <w:pPr>
        <w:numPr>
          <w:ilvl w:val="0"/>
          <w:numId w:val="36"/>
        </w:numPr>
        <w:overflowPunct w:val="0"/>
        <w:rPr>
          <w:rFonts w:ascii="Cambria" w:hAnsi="Cambria" w:eastAsiaTheme="minorHAnsi" w:cstheme="minorBidi"/>
          <w:lang w:val="en-US"/>
        </w:rPr>
      </w:pPr>
      <w:r w:rsidRPr="005D589D">
        <w:rPr>
          <w:rFonts w:ascii="Cambria" w:hAnsi="Cambria" w:eastAsiaTheme="minorHAnsi" w:cstheme="minorBidi"/>
          <w:lang w:val="en-US"/>
        </w:rPr>
        <w:t xml:space="preserve">Developed code </w:t>
      </w:r>
      <w:r w:rsidRPr="005D589D">
        <w:rPr>
          <w:rFonts w:ascii="Cambria" w:hAnsi="Cambria" w:eastAsiaTheme="minorHAnsi" w:cstheme="minorBidi"/>
          <w:lang w:val="en-US"/>
        </w:rPr>
        <w:t>for  interaction</w:t>
      </w:r>
      <w:r w:rsidRPr="005D589D">
        <w:rPr>
          <w:rFonts w:ascii="Cambria" w:hAnsi="Cambria" w:eastAsiaTheme="minorHAnsi" w:cstheme="minorBidi"/>
          <w:lang w:val="en-US"/>
        </w:rPr>
        <w:t xml:space="preserve"> between ONETEAM interface and GDMS which allows new users    to Access GDMS</w:t>
      </w:r>
    </w:p>
    <w:p w:rsidR="008F3976" w:rsidRPr="005D589D" w:rsidP="008F3976" w14:paraId="1C969B94" w14:textId="77777777">
      <w:pPr>
        <w:numPr>
          <w:ilvl w:val="0"/>
          <w:numId w:val="36"/>
        </w:numPr>
        <w:overflowPunct w:val="0"/>
        <w:rPr>
          <w:rFonts w:ascii="Cambria" w:hAnsi="Cambria" w:eastAsiaTheme="minorHAnsi" w:cstheme="minorBidi"/>
          <w:lang w:val="en-US"/>
        </w:rPr>
      </w:pPr>
      <w:r w:rsidRPr="005D589D">
        <w:rPr>
          <w:rFonts w:ascii="Cambria" w:hAnsi="Cambria" w:eastAsiaTheme="minorHAnsi" w:cstheme="minorBidi"/>
          <w:lang w:val="en-US"/>
        </w:rPr>
        <w:t>Having knowledge on JMS configuration on WAS server</w:t>
      </w:r>
    </w:p>
    <w:p w:rsidR="008F3976" w:rsidRPr="005D589D" w:rsidP="008F3976" w14:paraId="58DB2E97" w14:textId="77777777">
      <w:pPr>
        <w:numPr>
          <w:ilvl w:val="0"/>
          <w:numId w:val="36"/>
        </w:numPr>
        <w:overflowPunct w:val="0"/>
        <w:rPr>
          <w:rFonts w:ascii="Cambria" w:hAnsi="Cambria" w:eastAsiaTheme="minorHAnsi" w:cstheme="minorBidi"/>
          <w:lang w:val="en-US"/>
        </w:rPr>
      </w:pPr>
      <w:r w:rsidRPr="005D589D">
        <w:rPr>
          <w:rFonts w:ascii="Cambria" w:hAnsi="Cambria" w:eastAsiaTheme="minorHAnsi" w:cstheme="minorBidi"/>
          <w:lang w:val="en-US"/>
        </w:rPr>
        <w:t>Involved in technical preparation of document for assigned module</w:t>
      </w:r>
    </w:p>
    <w:p w:rsidR="008F3976" w:rsidRPr="005D589D" w:rsidP="008F3976" w14:paraId="6B974F0A" w14:textId="77777777">
      <w:pPr>
        <w:numPr>
          <w:ilvl w:val="0"/>
          <w:numId w:val="36"/>
        </w:numPr>
        <w:overflowPunct w:val="0"/>
        <w:rPr>
          <w:rFonts w:ascii="Cambria" w:hAnsi="Cambria" w:eastAsiaTheme="minorHAnsi" w:cstheme="minorBidi"/>
          <w:lang w:val="en-US"/>
        </w:rPr>
      </w:pPr>
      <w:r w:rsidRPr="005D589D">
        <w:rPr>
          <w:rFonts w:ascii="Cambria" w:hAnsi="Cambria" w:eastAsiaTheme="minorHAnsi" w:cstheme="minorBidi"/>
          <w:lang w:val="en-US"/>
        </w:rPr>
        <w:t xml:space="preserve">Taken complete leadership of the application </w:t>
      </w:r>
    </w:p>
    <w:p w:rsidR="008F3976" w:rsidRPr="005D589D" w:rsidP="008F3976" w14:paraId="26C019F6" w14:textId="77777777">
      <w:pPr>
        <w:numPr>
          <w:ilvl w:val="0"/>
          <w:numId w:val="36"/>
        </w:numPr>
        <w:overflowPunct w:val="0"/>
        <w:rPr>
          <w:rFonts w:ascii="Cambria" w:hAnsi="Cambria" w:eastAsiaTheme="minorHAnsi" w:cstheme="minorBidi"/>
          <w:lang w:val="en-US"/>
        </w:rPr>
      </w:pPr>
      <w:r w:rsidRPr="005D589D">
        <w:rPr>
          <w:rFonts w:ascii="Cambria" w:hAnsi="Cambria" w:eastAsiaTheme="minorHAnsi" w:cstheme="minorBidi"/>
          <w:lang w:val="en-US"/>
        </w:rPr>
        <w:t>Involved in the handling the daily load job</w:t>
      </w:r>
    </w:p>
    <w:p w:rsidR="008F3976" w:rsidRPr="005D589D" w:rsidP="008F3976" w14:paraId="32B0B86D" w14:textId="77777777">
      <w:pPr>
        <w:numPr>
          <w:ilvl w:val="0"/>
          <w:numId w:val="36"/>
        </w:numPr>
        <w:overflowPunct w:val="0"/>
        <w:rPr>
          <w:rFonts w:ascii="Cambria" w:hAnsi="Cambria" w:eastAsiaTheme="minorHAnsi" w:cstheme="minorBidi"/>
          <w:lang w:val="en-US"/>
        </w:rPr>
      </w:pPr>
      <w:r w:rsidRPr="005D589D">
        <w:rPr>
          <w:rFonts w:ascii="Cambria" w:hAnsi="Cambria" w:eastAsiaTheme="minorHAnsi" w:cstheme="minorBidi"/>
          <w:lang w:val="en-US"/>
        </w:rPr>
        <w:t>Also handling independent boarding specialist role for GDMS-One team extension to Europe</w:t>
      </w:r>
    </w:p>
    <w:p w:rsidR="008F3976" w:rsidRPr="005D589D" w:rsidP="008F3976" w14:paraId="40A00111" w14:textId="77777777">
      <w:pPr>
        <w:numPr>
          <w:ilvl w:val="0"/>
          <w:numId w:val="36"/>
        </w:numPr>
        <w:overflowPunct w:val="0"/>
        <w:rPr>
          <w:rFonts w:ascii="Cambria" w:hAnsi="Cambria" w:eastAsiaTheme="minorHAnsi" w:cstheme="minorBidi"/>
          <w:lang w:val="en-US"/>
        </w:rPr>
      </w:pPr>
      <w:r w:rsidRPr="005D589D">
        <w:rPr>
          <w:rFonts w:ascii="Cambria" w:hAnsi="Cambria" w:eastAsiaTheme="minorHAnsi" w:cstheme="minorBidi"/>
          <w:lang w:val="en-US"/>
        </w:rPr>
        <w:t>Written SQL Scripts for expanding GDMS-ONETEAM to Europe</w:t>
      </w:r>
    </w:p>
    <w:p w:rsidR="008F3976" w:rsidRPr="005D589D" w:rsidP="008F3976" w14:paraId="5555D05A" w14:textId="77777777">
      <w:pPr>
        <w:numPr>
          <w:ilvl w:val="0"/>
          <w:numId w:val="36"/>
        </w:numPr>
        <w:pBdr>
          <w:bottom w:val="single" w:sz="8" w:space="0" w:color="000000"/>
        </w:pBd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spacing w:line="360" w:lineRule="auto"/>
        <w:rPr>
          <w:rFonts w:ascii="Cambria" w:hAnsi="Cambria" w:eastAsiaTheme="minorHAnsi" w:cstheme="minorBidi"/>
          <w:lang w:val="en-US"/>
        </w:rPr>
      </w:pPr>
      <w:r w:rsidRPr="005D589D">
        <w:rPr>
          <w:rFonts w:ascii="Cambria" w:hAnsi="Cambria" w:eastAsiaTheme="minorHAnsi" w:cstheme="minorBidi"/>
          <w:lang w:val="en-US"/>
        </w:rPr>
        <w:t xml:space="preserve">Developed and delivered new innovation items </w:t>
      </w:r>
    </w:p>
    <w:p w:rsidR="008F3976" w:rsidRPr="005D589D" w:rsidP="008F3976" w14:paraId="5826EB1B" w14:textId="77777777">
      <w:pPr>
        <w:numPr>
          <w:ilvl w:val="0"/>
          <w:numId w:val="36"/>
        </w:numPr>
        <w:pBdr>
          <w:bottom w:val="single" w:sz="8" w:space="0" w:color="000000"/>
        </w:pBd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spacing w:line="360" w:lineRule="auto"/>
        <w:rPr>
          <w:rFonts w:ascii="Cambria" w:hAnsi="Cambria" w:eastAsiaTheme="minorHAnsi" w:cstheme="minorBidi"/>
          <w:lang w:val="en-US"/>
        </w:rPr>
      </w:pPr>
      <w:r w:rsidRPr="005D589D">
        <w:rPr>
          <w:rFonts w:ascii="Cambria" w:hAnsi="Cambria" w:eastAsiaTheme="minorHAnsi" w:cstheme="minorBidi"/>
          <w:lang w:val="en-US"/>
        </w:rPr>
        <w:t>Developed design documents for new requirements.</w:t>
      </w:r>
    </w:p>
    <w:p w:rsidR="000344C6" w:rsidRPr="00B26B0B" w:rsidP="00FA4B7E" w14:paraId="6CB25440" w14:textId="6EDF9953">
      <w:pPr>
        <w:numPr>
          <w:ilvl w:val="0"/>
          <w:numId w:val="36"/>
        </w:numPr>
        <w:pBdr>
          <w:bottom w:val="single" w:sz="8" w:space="0" w:color="000000"/>
        </w:pBd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spacing w:line="360" w:lineRule="auto"/>
        <w:rPr>
          <w:rFonts w:ascii="Cambria" w:hAnsi="Cambria" w:cs="Calibri"/>
          <w:color w:val="000000" w:themeColor="text1"/>
          <w:lang w:val="pt-BR"/>
        </w:rPr>
      </w:pPr>
      <w:r w:rsidRPr="005D589D">
        <w:rPr>
          <w:rFonts w:ascii="Cambria" w:hAnsi="Cambria" w:eastAsiaTheme="minorHAnsi" w:cstheme="minorBidi"/>
          <w:lang w:val="en-US"/>
        </w:rPr>
        <w:t>Taken complete ownership and lead the team in migrating web pages from V8 to V17 standards</w:t>
      </w:r>
    </w:p>
    <w:p w:rsidR="00B26B0B" w:rsidP="00B26B0B" w14:paraId="707E727E" w14:textId="77777777">
      <w:pPr>
        <w:pBdr>
          <w:bottom w:val="single" w:sz="8" w:space="0" w:color="000000"/>
        </w:pBd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spacing w:line="360" w:lineRule="auto"/>
        <w:rPr>
          <w:rFonts w:ascii="Cambria" w:hAnsi="Cambria" w:eastAsiaTheme="minorHAnsi" w:cstheme="minorBidi"/>
          <w:lang w:val="en-US"/>
        </w:rPr>
      </w:pPr>
    </w:p>
    <w:p w:rsidR="00B26B0B" w:rsidP="00B26B0B" w14:paraId="42E4674D" w14:textId="1ABAA8E8">
      <w:pPr>
        <w:shd w:val="clear" w:color="auto" w:fill="FFFFFF"/>
        <w:autoSpaceDE w:val="0"/>
        <w:autoSpaceDN w:val="0"/>
        <w:adjustRightInd w:val="0"/>
        <w:jc w:val="both"/>
        <w:rPr>
          <w:rFonts w:ascii="Cambria" w:hAnsi="Cambria" w:eastAsiaTheme="minorHAnsi" w:cstheme="minorBidi"/>
          <w:b/>
          <w:lang w:val="en-US"/>
        </w:rPr>
      </w:pPr>
      <w:r w:rsidRPr="00FA4B7E">
        <w:rPr>
          <w:rFonts w:ascii="Cambria" w:hAnsi="Cambria" w:eastAsiaTheme="minorHAnsi" w:cstheme="minorBidi"/>
          <w:b/>
          <w:u w:val="single"/>
          <w:lang w:val="en-US"/>
        </w:rPr>
        <w:t>Project #</w:t>
      </w:r>
      <w:r>
        <w:rPr>
          <w:rFonts w:ascii="Cambria" w:hAnsi="Cambria" w:eastAsiaTheme="minorHAnsi" w:cstheme="minorBidi"/>
          <w:b/>
          <w:u w:val="single"/>
          <w:lang w:val="en-US"/>
        </w:rPr>
        <w:t>3</w:t>
      </w:r>
      <w:r w:rsidRPr="002D4FEA">
        <w:rPr>
          <w:rFonts w:ascii="Cambria" w:hAnsi="Cambria" w:eastAsiaTheme="minorHAnsi" w:cstheme="minorBidi"/>
          <w:b/>
          <w:lang w:val="en-US"/>
        </w:rPr>
        <w:t>:</w:t>
      </w:r>
    </w:p>
    <w:p w:rsidR="00B26B0B" w:rsidRPr="00571400" w:rsidP="00B26B0B" w14:paraId="4F5BBD6D" w14:textId="5E152448">
      <w:pPr>
        <w:shd w:val="clear" w:color="auto" w:fill="FFFFFF"/>
        <w:autoSpaceDE w:val="0"/>
        <w:autoSpaceDN w:val="0"/>
        <w:adjustRightInd w:val="0"/>
        <w:jc w:val="both"/>
        <w:rPr>
          <w:rFonts w:ascii="Cambria" w:hAnsi="Cambria" w:eastAsiaTheme="minorHAnsi" w:cstheme="minorBidi"/>
          <w:lang w:val="en-US"/>
        </w:rPr>
      </w:pPr>
      <w:r w:rsidRPr="00FA4B7E">
        <w:rPr>
          <w:rFonts w:ascii="Cambria" w:hAnsi="Cambria" w:eastAsiaTheme="minorHAnsi" w:cstheme="minorBidi"/>
          <w:b/>
          <w:bCs/>
          <w:lang w:val="en-US"/>
        </w:rPr>
        <w:t xml:space="preserve">Project </w:t>
      </w:r>
      <w:r w:rsidRPr="00FA4B7E">
        <w:rPr>
          <w:rFonts w:ascii="Cambria" w:hAnsi="Cambria" w:eastAsiaTheme="minorHAnsi" w:cstheme="minorBidi"/>
          <w:b/>
          <w:bCs/>
          <w:lang w:val="en-US"/>
        </w:rPr>
        <w:t xml:space="preserve">Title  </w:t>
      </w:r>
      <w:r w:rsidRPr="00FA4B7E">
        <w:rPr>
          <w:rFonts w:ascii="Cambria" w:hAnsi="Cambria" w:eastAsiaTheme="minorHAnsi" w:cstheme="minorBidi"/>
          <w:b/>
          <w:bCs/>
          <w:lang w:val="en-US"/>
        </w:rPr>
        <w:tab/>
      </w:r>
      <w:r>
        <w:rPr>
          <w:rFonts w:ascii="Cambria" w:hAnsi="Cambria" w:eastAsiaTheme="minorHAnsi" w:cstheme="minorBidi"/>
          <w:lang w:val="en-US"/>
        </w:rPr>
        <w:t>: B2B Services</w:t>
      </w:r>
    </w:p>
    <w:p w:rsidR="00B26B0B" w:rsidRPr="00571400" w:rsidP="00B26B0B" w14:paraId="0D7EF13E" w14:textId="528FFA5B">
      <w:pPr>
        <w:shd w:val="clear" w:color="auto" w:fill="FFFFFF"/>
        <w:autoSpaceDE w:val="0"/>
        <w:autoSpaceDN w:val="0"/>
        <w:adjustRightInd w:val="0"/>
        <w:jc w:val="both"/>
        <w:rPr>
          <w:rFonts w:ascii="Cambria" w:hAnsi="Cambria" w:eastAsiaTheme="minorHAnsi" w:cstheme="minorBidi"/>
          <w:lang w:val="en-US"/>
        </w:rPr>
      </w:pPr>
      <w:r>
        <w:rPr>
          <w:rFonts w:ascii="Cambria" w:hAnsi="Cambria" w:eastAsiaTheme="minorHAnsi" w:cstheme="minorBidi"/>
          <w:b/>
          <w:lang w:val="en-US"/>
        </w:rPr>
        <w:t>Client</w:t>
      </w:r>
      <w:r>
        <w:rPr>
          <w:rFonts w:ascii="Cambria" w:hAnsi="Cambria" w:eastAsiaTheme="minorHAnsi" w:cstheme="minorBidi"/>
          <w:b/>
          <w:lang w:val="en-US"/>
        </w:rPr>
        <w:tab/>
      </w:r>
      <w:r>
        <w:rPr>
          <w:rFonts w:ascii="Cambria" w:hAnsi="Cambria" w:eastAsiaTheme="minorHAnsi" w:cstheme="minorBidi"/>
          <w:b/>
          <w:lang w:val="en-US"/>
        </w:rPr>
        <w:tab/>
      </w:r>
      <w:r w:rsidRPr="002D4FEA">
        <w:rPr>
          <w:rFonts w:ascii="Cambria" w:hAnsi="Cambria" w:eastAsiaTheme="minorHAnsi" w:cstheme="minorBidi"/>
          <w:b/>
          <w:lang w:val="en-US"/>
        </w:rPr>
        <w:t xml:space="preserve">: </w:t>
      </w:r>
      <w:r w:rsidRPr="00F6088A">
        <w:rPr>
          <w:rFonts w:ascii="Cambria" w:hAnsi="Cambria" w:eastAsiaTheme="minorHAnsi" w:cstheme="minorBidi"/>
          <w:lang w:val="en-US"/>
        </w:rPr>
        <w:t>Primus RMS Application</w:t>
      </w:r>
      <w:r w:rsidRPr="00D72B4F">
        <w:t>.</w:t>
      </w:r>
    </w:p>
    <w:p w:rsidR="00B26B0B" w:rsidRPr="00F6088A" w:rsidP="00B26B0B" w14:paraId="59F9878D" w14:textId="5D650DAA">
      <w:pPr>
        <w:rPr>
          <w:rFonts w:ascii="Cambria" w:hAnsi="Cambria" w:eastAsiaTheme="minorHAnsi" w:cstheme="minorBidi"/>
          <w:lang w:val="en-US"/>
        </w:rPr>
      </w:pPr>
      <w:r w:rsidRPr="002D4FEA">
        <w:rPr>
          <w:rFonts w:ascii="Cambria" w:hAnsi="Cambria" w:eastAsiaTheme="minorHAnsi" w:cstheme="minorBidi"/>
          <w:b/>
          <w:lang w:val="en-US"/>
        </w:rPr>
        <w:t>Environment</w:t>
      </w:r>
      <w:r>
        <w:rPr>
          <w:rFonts w:ascii="Cambria" w:hAnsi="Cambria" w:eastAsiaTheme="minorHAnsi" w:cstheme="minorBidi"/>
          <w:b/>
          <w:lang w:val="en-US"/>
        </w:rPr>
        <w:t xml:space="preserve">   </w:t>
      </w:r>
      <w:r>
        <w:rPr>
          <w:rFonts w:ascii="Cambria" w:hAnsi="Cambria" w:eastAsiaTheme="minorHAnsi" w:cstheme="minorBidi"/>
          <w:b/>
          <w:lang w:val="en-US"/>
        </w:rPr>
        <w:t xml:space="preserve">  </w:t>
      </w:r>
      <w:r w:rsidRPr="002D4FEA">
        <w:rPr>
          <w:rFonts w:ascii="Cambria" w:hAnsi="Cambria" w:eastAsiaTheme="minorHAnsi" w:cstheme="minorBidi"/>
          <w:lang w:val="en-US"/>
        </w:rPr>
        <w:t>:</w:t>
      </w:r>
      <w:r w:rsidRPr="002D4FEA">
        <w:rPr>
          <w:rFonts w:ascii="Cambria" w:hAnsi="Cambria" w:eastAsiaTheme="minorHAnsi" w:cstheme="minorBidi"/>
          <w:lang w:val="en-US"/>
        </w:rPr>
        <w:t xml:space="preserve"> </w:t>
      </w:r>
      <w:r w:rsidRPr="00F6088A">
        <w:rPr>
          <w:rFonts w:ascii="Cambria" w:hAnsi="Cambria" w:eastAsiaTheme="minorHAnsi" w:cstheme="minorBidi"/>
          <w:lang w:val="en-US"/>
        </w:rPr>
        <w:t>Java, Spring Boot, Microservices, JPA, Oracle.</w:t>
      </w:r>
    </w:p>
    <w:p w:rsidR="00B26B0B" w:rsidRPr="00F6088A" w:rsidP="00B26B0B" w14:paraId="3AFCD74B" w14:textId="77777777">
      <w:pPr>
        <w:rPr>
          <w:rFonts w:ascii="Cambria" w:hAnsi="Cambria" w:eastAsiaTheme="minorHAnsi" w:cstheme="minorBidi"/>
          <w:lang w:val="en-US"/>
        </w:rPr>
      </w:pPr>
    </w:p>
    <w:p w:rsidR="00B26B0B" w:rsidP="00B26B0B" w14:paraId="3D339734" w14:textId="77777777">
      <w:pPr>
        <w:pStyle w:val="BodyText"/>
        <w:spacing w:before="46" w:line="276" w:lineRule="auto"/>
        <w:ind w:left="101" w:right="100" w:firstLine="30"/>
        <w:jc w:val="both"/>
        <w:rPr>
          <w:rFonts w:ascii="Cambria" w:hAnsi="Cambria" w:eastAsiaTheme="minorHAnsi" w:cstheme="minorBidi"/>
          <w:lang w:val="en-US"/>
        </w:rPr>
      </w:pPr>
      <w:r w:rsidRPr="00B26B0B">
        <w:rPr>
          <w:rFonts w:ascii="Cambria" w:hAnsi="Cambria" w:eastAsiaTheme="minorHAnsi" w:cstheme="minorBidi"/>
          <w:b/>
          <w:bCs/>
          <w:u w:val="single"/>
          <w:lang w:val="en-US"/>
        </w:rPr>
        <w:t>Description:</w:t>
      </w:r>
      <w:r w:rsidRPr="00D72B4F">
        <w:t xml:space="preserve"> </w:t>
      </w:r>
      <w:r w:rsidRPr="00F6088A">
        <w:rPr>
          <w:rFonts w:ascii="Cambria" w:hAnsi="Cambria" w:eastAsiaTheme="minorHAnsi" w:cstheme="minorBidi"/>
          <w:lang w:val="en-US"/>
        </w:rPr>
        <w:t>Primus RMS is a web application works for maintaining all the employee data and financial data of the company. It tracks each employee performance and employee financial data .it allows the management to have a perfect track of employee daily &amp; monthly&amp; quarterly performance.</w:t>
      </w:r>
    </w:p>
    <w:p w:rsidR="00F6088A" w:rsidP="00B26B0B" w14:paraId="05DF05E6" w14:textId="77777777">
      <w:pPr>
        <w:pStyle w:val="BodyText"/>
        <w:spacing w:before="46" w:line="276" w:lineRule="auto"/>
        <w:ind w:left="101" w:right="100" w:firstLine="30"/>
        <w:jc w:val="both"/>
        <w:rPr>
          <w:rFonts w:ascii="Cambria" w:hAnsi="Cambria" w:eastAsiaTheme="minorHAnsi" w:cstheme="minorBidi"/>
          <w:lang w:val="en-US"/>
        </w:rPr>
      </w:pPr>
    </w:p>
    <w:p w:rsidR="00F6088A" w:rsidP="00B26B0B" w14:paraId="7C135CE7" w14:textId="0DE014FD">
      <w:pPr>
        <w:pStyle w:val="BodyText"/>
        <w:spacing w:before="46" w:line="276" w:lineRule="auto"/>
        <w:ind w:left="101" w:right="100" w:firstLine="30"/>
        <w:jc w:val="both"/>
        <w:rPr>
          <w:rFonts w:ascii="Cambria" w:hAnsi="Cambria" w:eastAsiaTheme="minorHAnsi" w:cstheme="minorBidi"/>
          <w:b/>
          <w:u w:val="single"/>
          <w:lang w:val="en-US"/>
        </w:rPr>
      </w:pPr>
      <w:r w:rsidRPr="00FA4B7E">
        <w:rPr>
          <w:rFonts w:ascii="Cambria" w:hAnsi="Cambria" w:eastAsiaTheme="minorHAnsi" w:cstheme="minorBidi"/>
          <w:b/>
          <w:u w:val="single"/>
          <w:lang w:val="en-US"/>
        </w:rPr>
        <w:t>Responsibilities:</w:t>
      </w:r>
    </w:p>
    <w:p w:rsidR="00F6088A" w:rsidRPr="00D72B4F" w:rsidP="00F6088A" w14:paraId="1664795A" w14:textId="77777777">
      <w:pPr>
        <w:pStyle w:val="ListParagraph"/>
        <w:widowControl w:val="0"/>
        <w:numPr>
          <w:ilvl w:val="0"/>
          <w:numId w:val="38"/>
        </w:numPr>
        <w:tabs>
          <w:tab w:val="left" w:pos="666"/>
        </w:tabs>
        <w:autoSpaceDE w:val="0"/>
        <w:autoSpaceDN w:val="0"/>
        <w:spacing w:before="49" w:after="0" w:line="240" w:lineRule="auto"/>
        <w:ind w:hanging="175"/>
        <w:contextualSpacing w:val="0"/>
      </w:pPr>
      <w:r w:rsidRPr="00D72B4F">
        <w:t>Implementing the application using Spring Boot.</w:t>
      </w:r>
    </w:p>
    <w:p w:rsidR="00F6088A" w:rsidRPr="00D72B4F" w:rsidP="00F6088A" w14:paraId="27902F37" w14:textId="77777777">
      <w:pPr>
        <w:pStyle w:val="ListParagraph"/>
        <w:widowControl w:val="0"/>
        <w:numPr>
          <w:ilvl w:val="0"/>
          <w:numId w:val="38"/>
        </w:numPr>
        <w:tabs>
          <w:tab w:val="left" w:pos="666"/>
        </w:tabs>
        <w:autoSpaceDE w:val="0"/>
        <w:autoSpaceDN w:val="0"/>
        <w:spacing w:before="13" w:after="0" w:line="240" w:lineRule="auto"/>
        <w:ind w:hanging="175"/>
        <w:contextualSpacing w:val="0"/>
      </w:pPr>
      <w:r w:rsidRPr="00D72B4F">
        <w:t>Implementing Microservices by using Spring Boot.</w:t>
      </w:r>
    </w:p>
    <w:p w:rsidR="00F6088A" w:rsidRPr="00D72B4F" w:rsidP="00F6088A" w14:paraId="61700953" w14:textId="77777777">
      <w:pPr>
        <w:pStyle w:val="ListParagraph"/>
        <w:widowControl w:val="0"/>
        <w:numPr>
          <w:ilvl w:val="0"/>
          <w:numId w:val="38"/>
        </w:numPr>
        <w:tabs>
          <w:tab w:val="left" w:pos="666"/>
        </w:tabs>
        <w:autoSpaceDE w:val="0"/>
        <w:autoSpaceDN w:val="0"/>
        <w:spacing w:before="15" w:after="0" w:line="240" w:lineRule="auto"/>
        <w:ind w:hanging="175"/>
        <w:contextualSpacing w:val="0"/>
      </w:pPr>
      <w:r w:rsidRPr="00D72B4F">
        <w:t>Using Feign client for Microservices communication.</w:t>
      </w:r>
    </w:p>
    <w:p w:rsidR="00F6088A" w:rsidRPr="00D72B4F" w:rsidP="00F6088A" w14:paraId="2222A5C6" w14:textId="77777777">
      <w:pPr>
        <w:pStyle w:val="ListParagraph"/>
        <w:widowControl w:val="0"/>
        <w:numPr>
          <w:ilvl w:val="0"/>
          <w:numId w:val="38"/>
        </w:numPr>
        <w:tabs>
          <w:tab w:val="left" w:pos="666"/>
        </w:tabs>
        <w:autoSpaceDE w:val="0"/>
        <w:autoSpaceDN w:val="0"/>
        <w:spacing w:before="6" w:after="0" w:line="240" w:lineRule="auto"/>
        <w:ind w:hanging="175"/>
        <w:contextualSpacing w:val="0"/>
      </w:pPr>
      <w:r w:rsidRPr="00D72B4F">
        <w:t>Used Spring Data model with JPA.</w:t>
      </w:r>
    </w:p>
    <w:p w:rsidR="00F6088A" w:rsidRPr="00D72B4F" w:rsidP="00F6088A" w14:paraId="263E50A2" w14:textId="77777777">
      <w:pPr>
        <w:pStyle w:val="ListParagraph"/>
        <w:widowControl w:val="0"/>
        <w:numPr>
          <w:ilvl w:val="0"/>
          <w:numId w:val="38"/>
        </w:numPr>
        <w:tabs>
          <w:tab w:val="left" w:pos="666"/>
        </w:tabs>
        <w:autoSpaceDE w:val="0"/>
        <w:autoSpaceDN w:val="0"/>
        <w:spacing w:before="1" w:after="0" w:line="240" w:lineRule="auto"/>
        <w:ind w:hanging="175"/>
        <w:contextualSpacing w:val="0"/>
      </w:pPr>
      <w:r w:rsidRPr="00D72B4F">
        <w:t>Implemented the application using DAO framework with layers.</w:t>
      </w:r>
    </w:p>
    <w:p w:rsidR="00F6088A" w:rsidRPr="00D72B4F" w:rsidP="00F6088A" w14:paraId="3FA81711" w14:textId="77777777">
      <w:pPr>
        <w:pStyle w:val="ListParagraph"/>
        <w:widowControl w:val="0"/>
        <w:numPr>
          <w:ilvl w:val="0"/>
          <w:numId w:val="38"/>
        </w:numPr>
        <w:tabs>
          <w:tab w:val="left" w:pos="666"/>
        </w:tabs>
        <w:autoSpaceDE w:val="0"/>
        <w:autoSpaceDN w:val="0"/>
        <w:spacing w:before="21" w:after="0" w:line="240" w:lineRule="auto"/>
        <w:ind w:hanging="175"/>
        <w:contextualSpacing w:val="0"/>
      </w:pPr>
      <w:r w:rsidRPr="00D72B4F">
        <w:t>Implemented DAO layer using JPA.</w:t>
      </w:r>
    </w:p>
    <w:p w:rsidR="00F6088A" w:rsidRPr="00D72B4F" w:rsidP="00F6088A" w14:paraId="2E89B434" w14:textId="77777777">
      <w:pPr>
        <w:pStyle w:val="ListParagraph"/>
        <w:widowControl w:val="0"/>
        <w:numPr>
          <w:ilvl w:val="0"/>
          <w:numId w:val="38"/>
        </w:numPr>
        <w:tabs>
          <w:tab w:val="left" w:pos="666"/>
        </w:tabs>
        <w:autoSpaceDE w:val="0"/>
        <w:autoSpaceDN w:val="0"/>
        <w:spacing w:before="11" w:after="0" w:line="240" w:lineRule="exact"/>
        <w:ind w:hanging="175"/>
        <w:contextualSpacing w:val="0"/>
      </w:pPr>
      <w:r w:rsidRPr="00D72B4F">
        <w:t>Work with developers on the build issues.</w:t>
      </w:r>
    </w:p>
    <w:p w:rsidR="00F6088A" w:rsidRPr="00D72B4F" w:rsidP="00F6088A" w14:paraId="73D2FE3D" w14:textId="77777777">
      <w:pPr>
        <w:pStyle w:val="ListParagraph"/>
        <w:widowControl w:val="0"/>
        <w:numPr>
          <w:ilvl w:val="0"/>
          <w:numId w:val="38"/>
        </w:numPr>
        <w:tabs>
          <w:tab w:val="left" w:pos="666"/>
        </w:tabs>
        <w:autoSpaceDE w:val="0"/>
        <w:autoSpaceDN w:val="0"/>
        <w:spacing w:after="0" w:line="240" w:lineRule="exact"/>
        <w:ind w:hanging="175"/>
        <w:contextualSpacing w:val="0"/>
      </w:pPr>
      <w:r w:rsidRPr="00D72B4F">
        <w:t>Involved client meetings for requirements discussion.</w:t>
      </w:r>
    </w:p>
    <w:p w:rsidR="00F6088A" w:rsidRPr="00F6088A" w:rsidP="00B26B0B" w14:paraId="40385C5C" w14:textId="77777777">
      <w:pPr>
        <w:pStyle w:val="BodyText"/>
        <w:spacing w:before="46" w:line="276" w:lineRule="auto"/>
        <w:ind w:left="101" w:right="100" w:firstLine="30"/>
        <w:jc w:val="both"/>
        <w:rPr>
          <w:rFonts w:ascii="Cambria" w:hAnsi="Cambria" w:eastAsiaTheme="minorHAnsi" w:cstheme="minorBidi"/>
          <w:lang w:val="en-US"/>
        </w:rPr>
      </w:pPr>
    </w:p>
    <w:p w:rsidR="00B26B0B" w:rsidRPr="00F6088A" w:rsidP="00B26B0B" w14:paraId="7F3C8665" w14:textId="77777777">
      <w:pPr>
        <w:pStyle w:val="BodyText"/>
        <w:rPr>
          <w:rFonts w:ascii="Cambria" w:hAnsi="Cambria" w:eastAsiaTheme="minorHAnsi" w:cstheme="minorBidi"/>
          <w:lang w:val="en-US"/>
        </w:rPr>
      </w:pPr>
    </w:p>
    <w:p w:rsidR="00B26B0B" w:rsidRPr="005D589D" w:rsidP="00B26B0B" w14:paraId="68B9DBD6" w14:textId="77777777">
      <w:pPr>
        <w:rPr>
          <w:rFonts w:ascii="Cambria" w:hAnsi="Cambria" w:eastAsiaTheme="minorHAnsi" w:cstheme="minorBidi"/>
          <w:lang w:val="en-US"/>
        </w:rPr>
      </w:pPr>
    </w:p>
    <w:p w:rsidR="00B26B0B" w:rsidRPr="00246C96" w:rsidP="00B26B0B" w14:paraId="67F87D1B" w14:textId="77777777">
      <w:pPr>
        <w:pBdr>
          <w:bottom w:val="single" w:sz="8" w:space="0" w:color="000000"/>
        </w:pBdr>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overflowPunct w:val="0"/>
        <w:spacing w:line="360" w:lineRule="auto"/>
        <w:rPr>
          <w:rFonts w:ascii="Cambria" w:hAnsi="Cambria" w:cs="Calibri"/>
          <w:color w:val="000000" w:themeColor="text1"/>
          <w:lang w:val="pt-BR"/>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width:1pt;height:1pt;margin-top:0;margin-left:0;position:absolute;z-index:251658240">
            <v:imagedata r:id="rId5"/>
          </v:shape>
        </w:pict>
      </w:r>
    </w:p>
    <w:sectPr w:rsidSect="003A1734">
      <w:type w:val="continuous"/>
      <w:pgSz w:w="11909" w:h="16834" w:code="9"/>
      <w:pgMar w:top="90" w:right="624" w:bottom="737" w:left="624" w:header="0" w:footer="0" w:gutter="0"/>
      <w:cols w:space="34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penSymbol">
    <w:altName w:val="Klee One"/>
    <w:charset w:val="80"/>
    <w:family w:val="auto"/>
    <w:pitch w:val="default"/>
  </w:font>
  <w:font w:name="Courier New">
    <w:panose1 w:val="02070309020205020404"/>
    <w:charset w:val="00"/>
    <w:family w:val="modern"/>
    <w:pitch w:val="fixed"/>
    <w:sig w:usb0="E0002EFF" w:usb1="C0007843"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pt;height:12pt" o:bullet="t">
        <v:imagedata r:id="rId1" o:title="bullet"/>
      </v:shape>
    </w:pict>
  </w:numPicBullet>
  <w:numPicBullet w:numPicBulletId="1">
    <w:pict>
      <v:shape id="_x0000_i1026" type="#_x0000_t75" style="width:6pt;height:6pt" o:bullet="t">
        <v:imagedata r:id="rId2" o:title="bullet-grey"/>
      </v:shape>
    </w:pict>
  </w:numPicBullet>
  <w:abstractNum w:abstractNumId="0">
    <w:nsid w:val="FFFFFF83"/>
    <w:multiLevelType w:val="singleLevel"/>
    <w:tmpl w:val="4B568B94"/>
    <w:lvl w:ilvl="0">
      <w:start w:val="1"/>
      <w:numFmt w:val="bullet"/>
      <w:pStyle w:val="ListBullet2"/>
      <w:lvlText w:val=""/>
      <w:lvlJc w:val="left"/>
      <w:pPr>
        <w:tabs>
          <w:tab w:val="num" w:pos="643"/>
        </w:tabs>
        <w:ind w:left="643" w:hanging="360"/>
      </w:pPr>
      <w:rPr>
        <w:rFonts w:ascii="Symbol" w:hAnsi="Symbol" w:hint="default"/>
      </w:rPr>
    </w:lvl>
  </w:abstractNum>
  <w:abstractNum w:abstractNumId="1">
    <w:nsid w:val="FFFFFF89"/>
    <w:multiLevelType w:val="singleLevel"/>
    <w:tmpl w:val="70A28E82"/>
    <w:lvl w:ilvl="0">
      <w:start w:val="1"/>
      <w:numFmt w:val="bullet"/>
      <w:pStyle w:val="ListBullet"/>
      <w:lvlText w:val=""/>
      <w:lvlJc w:val="left"/>
      <w:pPr>
        <w:ind w:left="360" w:hanging="360"/>
      </w:pPr>
      <w:rPr>
        <w:rFonts w:ascii="Symbol" w:hAnsi="Symbol" w:hint="default"/>
        <w:color w:val="2F5496" w:themeColor="accent1" w:themeShade="BF"/>
      </w:rPr>
    </w:lvl>
  </w:abstractNum>
  <w:abstractNum w:abstractNumId="2">
    <w:nsid w:val="00000004"/>
    <w:multiLevelType w:val="singleLevel"/>
    <w:tmpl w:val="00000004"/>
    <w:name w:val="WW8Num2"/>
    <w:lvl w:ilvl="0">
      <w:start w:val="1"/>
      <w:numFmt w:val="bullet"/>
      <w:lvlText w:val=""/>
      <w:lvlJc w:val="left"/>
      <w:pPr>
        <w:tabs>
          <w:tab w:val="num" w:pos="540"/>
        </w:tabs>
        <w:ind w:left="540" w:hanging="360"/>
      </w:pPr>
      <w:rPr>
        <w:rFonts w:ascii="Wingdings" w:hAnsi="Wingdings" w:cs="Wingdings" w:hint="default"/>
        <w:color w:val="000000"/>
        <w:sz w:val="18"/>
        <w:szCs w:val="18"/>
      </w:rPr>
    </w:lvl>
  </w:abstractNum>
  <w:abstractNum w:abstractNumId="3">
    <w:nsid w:val="00000008"/>
    <w:multiLevelType w:val="multilevel"/>
    <w:tmpl w:val="00000008"/>
    <w:name w:val="WW8Num12"/>
    <w:lvl w:ilvl="0">
      <w:start w:val="1"/>
      <w:numFmt w:val="bullet"/>
      <w:lvlText w:val="●"/>
      <w:lvlJc w:val="left"/>
      <w:pPr>
        <w:tabs>
          <w:tab w:val="num" w:pos="420"/>
        </w:tabs>
        <w:ind w:left="420" w:hanging="420"/>
      </w:pPr>
      <w:rPr>
        <w:rFonts w:ascii="Tahoma" w:hAnsi="Tahoma" w:cs="OpenSymbol"/>
        <w:sz w:val="18"/>
        <w:szCs w:val="18"/>
      </w:rPr>
    </w:lvl>
    <w:lvl w:ilvl="1">
      <w:start w:val="1"/>
      <w:numFmt w:val="bullet"/>
      <w:lvlText w:val="◦"/>
      <w:lvlJc w:val="left"/>
      <w:pPr>
        <w:tabs>
          <w:tab w:val="num" w:pos="840"/>
        </w:tabs>
        <w:ind w:left="840" w:hanging="420"/>
      </w:pPr>
      <w:rPr>
        <w:rFonts w:ascii="OpenSymbol" w:hAnsi="OpenSymbol" w:cs="OpenSymbol"/>
      </w:rPr>
    </w:lvl>
    <w:lvl w:ilvl="2">
      <w:start w:val="1"/>
      <w:numFmt w:val="bullet"/>
      <w:lvlText w:val="▪"/>
      <w:lvlJc w:val="left"/>
      <w:pPr>
        <w:tabs>
          <w:tab w:val="num" w:pos="1260"/>
        </w:tabs>
        <w:ind w:left="1260" w:hanging="420"/>
      </w:pPr>
      <w:rPr>
        <w:rFonts w:ascii="OpenSymbol" w:hAnsi="OpenSymbol" w:cs="OpenSymbol"/>
      </w:rPr>
    </w:lvl>
    <w:lvl w:ilvl="3">
      <w:start w:val="1"/>
      <w:numFmt w:val="bullet"/>
      <w:lvlText w:val=""/>
      <w:lvlJc w:val="left"/>
      <w:pPr>
        <w:tabs>
          <w:tab w:val="num" w:pos="1680"/>
        </w:tabs>
        <w:ind w:left="1680" w:hanging="420"/>
      </w:pPr>
      <w:rPr>
        <w:rFonts w:ascii="Symbol" w:hAnsi="Symbol" w:cs="Wingdings" w:hint="default"/>
      </w:rPr>
    </w:lvl>
    <w:lvl w:ilvl="4">
      <w:start w:val="1"/>
      <w:numFmt w:val="bullet"/>
      <w:lvlText w:val="◦"/>
      <w:lvlJc w:val="left"/>
      <w:pPr>
        <w:tabs>
          <w:tab w:val="num" w:pos="2100"/>
        </w:tabs>
        <w:ind w:left="2100" w:hanging="420"/>
      </w:pPr>
      <w:rPr>
        <w:rFonts w:ascii="OpenSymbol" w:hAnsi="OpenSymbol" w:cs="OpenSymbol"/>
      </w:rPr>
    </w:lvl>
    <w:lvl w:ilvl="5">
      <w:start w:val="1"/>
      <w:numFmt w:val="bullet"/>
      <w:lvlText w:val="▪"/>
      <w:lvlJc w:val="left"/>
      <w:pPr>
        <w:tabs>
          <w:tab w:val="num" w:pos="2520"/>
        </w:tabs>
        <w:ind w:left="2520" w:hanging="420"/>
      </w:pPr>
      <w:rPr>
        <w:rFonts w:ascii="OpenSymbol" w:hAnsi="OpenSymbol" w:cs="OpenSymbol"/>
      </w:rPr>
    </w:lvl>
    <w:lvl w:ilvl="6">
      <w:start w:val="1"/>
      <w:numFmt w:val="bullet"/>
      <w:lvlText w:val=""/>
      <w:lvlJc w:val="left"/>
      <w:pPr>
        <w:tabs>
          <w:tab w:val="num" w:pos="2940"/>
        </w:tabs>
        <w:ind w:left="2940" w:hanging="420"/>
      </w:pPr>
      <w:rPr>
        <w:rFonts w:ascii="Symbol" w:hAnsi="Symbol" w:cs="Wingdings" w:hint="default"/>
      </w:rPr>
    </w:lvl>
    <w:lvl w:ilvl="7">
      <w:start w:val="1"/>
      <w:numFmt w:val="bullet"/>
      <w:lvlText w:val="◦"/>
      <w:lvlJc w:val="left"/>
      <w:pPr>
        <w:tabs>
          <w:tab w:val="num" w:pos="3360"/>
        </w:tabs>
        <w:ind w:left="3360" w:hanging="420"/>
      </w:pPr>
      <w:rPr>
        <w:rFonts w:ascii="OpenSymbol" w:hAnsi="OpenSymbol" w:cs="OpenSymbol"/>
      </w:rPr>
    </w:lvl>
    <w:lvl w:ilvl="8">
      <w:start w:val="1"/>
      <w:numFmt w:val="bullet"/>
      <w:lvlText w:val="▪"/>
      <w:lvlJc w:val="left"/>
      <w:pPr>
        <w:tabs>
          <w:tab w:val="num" w:pos="3780"/>
        </w:tabs>
        <w:ind w:left="3780" w:hanging="420"/>
      </w:pPr>
      <w:rPr>
        <w:rFonts w:ascii="OpenSymbol" w:hAnsi="OpenSymbol" w:cs="OpenSymbol"/>
      </w:rPr>
    </w:lvl>
  </w:abstractNum>
  <w:abstractNum w:abstractNumId="4">
    <w:nsid w:val="00000009"/>
    <w:multiLevelType w:val="multilevel"/>
    <w:tmpl w:val="00000009"/>
    <w:name w:val="RTF_Num 15"/>
    <w:lvl w:ilvl="0">
      <w:start w:val="1"/>
      <w:numFmt w:val="bullet"/>
      <w:lvlText w:val=""/>
      <w:lvlJc w:val="left"/>
      <w:pPr>
        <w:tabs>
          <w:tab w:val="num" w:pos="420"/>
        </w:tabs>
        <w:ind w:left="420" w:hanging="420"/>
      </w:pPr>
      <w:rPr>
        <w:rFonts w:ascii="Symbol" w:hAnsi="Symbol" w:cs="Symbol"/>
      </w:rPr>
    </w:lvl>
    <w:lvl w:ilvl="1">
      <w:start w:val="1"/>
      <w:numFmt w:val="bullet"/>
      <w:lvlText w:val="◦"/>
      <w:lvlJc w:val="left"/>
      <w:pPr>
        <w:tabs>
          <w:tab w:val="num" w:pos="840"/>
        </w:tabs>
        <w:ind w:left="840" w:hanging="420"/>
      </w:pPr>
      <w:rPr>
        <w:rFonts w:ascii="OpenSymbol" w:hAnsi="OpenSymbol" w:cs="OpenSymbol"/>
      </w:rPr>
    </w:lvl>
    <w:lvl w:ilvl="2">
      <w:start w:val="1"/>
      <w:numFmt w:val="bullet"/>
      <w:lvlText w:val="▪"/>
      <w:lvlJc w:val="left"/>
      <w:pPr>
        <w:tabs>
          <w:tab w:val="num" w:pos="1260"/>
        </w:tabs>
        <w:ind w:left="1260" w:hanging="420"/>
      </w:pPr>
      <w:rPr>
        <w:rFonts w:ascii="OpenSymbol" w:hAnsi="OpenSymbol" w:cs="OpenSymbol"/>
      </w:rPr>
    </w:lvl>
    <w:lvl w:ilvl="3">
      <w:start w:val="1"/>
      <w:numFmt w:val="bullet"/>
      <w:lvlText w:val=""/>
      <w:lvlJc w:val="left"/>
      <w:pPr>
        <w:tabs>
          <w:tab w:val="num" w:pos="1680"/>
        </w:tabs>
        <w:ind w:left="1680" w:hanging="420"/>
      </w:pPr>
      <w:rPr>
        <w:rFonts w:ascii="Symbol" w:hAnsi="Symbol" w:cs="Symbol"/>
      </w:rPr>
    </w:lvl>
    <w:lvl w:ilvl="4">
      <w:start w:val="1"/>
      <w:numFmt w:val="bullet"/>
      <w:lvlText w:val="◦"/>
      <w:lvlJc w:val="left"/>
      <w:pPr>
        <w:tabs>
          <w:tab w:val="num" w:pos="2100"/>
        </w:tabs>
        <w:ind w:left="2100" w:hanging="420"/>
      </w:pPr>
      <w:rPr>
        <w:rFonts w:ascii="OpenSymbol" w:hAnsi="OpenSymbol" w:cs="OpenSymbol"/>
      </w:rPr>
    </w:lvl>
    <w:lvl w:ilvl="5">
      <w:start w:val="1"/>
      <w:numFmt w:val="bullet"/>
      <w:lvlText w:val="▪"/>
      <w:lvlJc w:val="left"/>
      <w:pPr>
        <w:tabs>
          <w:tab w:val="num" w:pos="2520"/>
        </w:tabs>
        <w:ind w:left="2520" w:hanging="420"/>
      </w:pPr>
      <w:rPr>
        <w:rFonts w:ascii="OpenSymbol" w:hAnsi="OpenSymbol" w:cs="OpenSymbol"/>
      </w:rPr>
    </w:lvl>
    <w:lvl w:ilvl="6">
      <w:start w:val="1"/>
      <w:numFmt w:val="bullet"/>
      <w:lvlText w:val=""/>
      <w:lvlJc w:val="left"/>
      <w:pPr>
        <w:tabs>
          <w:tab w:val="num" w:pos="2940"/>
        </w:tabs>
        <w:ind w:left="2940" w:hanging="420"/>
      </w:pPr>
      <w:rPr>
        <w:rFonts w:ascii="Symbol" w:hAnsi="Symbol" w:cs="Symbol"/>
      </w:rPr>
    </w:lvl>
    <w:lvl w:ilvl="7">
      <w:start w:val="1"/>
      <w:numFmt w:val="bullet"/>
      <w:lvlText w:val="◦"/>
      <w:lvlJc w:val="left"/>
      <w:pPr>
        <w:tabs>
          <w:tab w:val="num" w:pos="3360"/>
        </w:tabs>
        <w:ind w:left="3360" w:hanging="420"/>
      </w:pPr>
      <w:rPr>
        <w:rFonts w:ascii="OpenSymbol" w:hAnsi="OpenSymbol" w:cs="OpenSymbol"/>
      </w:rPr>
    </w:lvl>
    <w:lvl w:ilvl="8">
      <w:start w:val="1"/>
      <w:numFmt w:val="bullet"/>
      <w:lvlText w:val="▪"/>
      <w:lvlJc w:val="left"/>
      <w:pPr>
        <w:tabs>
          <w:tab w:val="num" w:pos="3780"/>
        </w:tabs>
        <w:ind w:left="3780" w:hanging="420"/>
      </w:pPr>
      <w:rPr>
        <w:rFonts w:ascii="OpenSymbol" w:hAnsi="OpenSymbol" w:cs="OpenSymbol"/>
      </w:rPr>
    </w:lvl>
  </w:abstractNum>
  <w:abstractNum w:abstractNumId="5">
    <w:nsid w:val="0000000A"/>
    <w:multiLevelType w:val="singleLevel"/>
    <w:tmpl w:val="0000000A"/>
    <w:name w:val="RTF_Num 7"/>
    <w:lvl w:ilvl="0">
      <w:start w:val="1"/>
      <w:numFmt w:val="bullet"/>
      <w:lvlText w:val="●"/>
      <w:lvlJc w:val="left"/>
      <w:pPr>
        <w:tabs>
          <w:tab w:val="num" w:pos="1080"/>
        </w:tabs>
        <w:ind w:left="1080" w:hanging="360"/>
      </w:pPr>
      <w:rPr>
        <w:rFonts w:ascii="Tahoma" w:hAnsi="Tahoma" w:cs="OpenSymbol"/>
        <w:sz w:val="18"/>
        <w:szCs w:val="18"/>
      </w:rPr>
    </w:lvl>
  </w:abstractNum>
  <w:abstractNum w:abstractNumId="6">
    <w:nsid w:val="00346D28"/>
    <w:multiLevelType w:val="hybridMultilevel"/>
    <w:tmpl w:val="A5A2A1D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05913379"/>
    <w:multiLevelType w:val="hybridMultilevel"/>
    <w:tmpl w:val="B72203B2"/>
    <w:lvl w:ilvl="0">
      <w:start w:val="1"/>
      <w:numFmt w:val="bullet"/>
      <w:lvlText w:val=""/>
      <w:lvlPicBulletId w:val="1"/>
      <w:lvlJc w:val="left"/>
      <w:pPr>
        <w:ind w:left="360" w:hanging="360"/>
      </w:pPr>
      <w:rPr>
        <w:rFonts w:ascii="Symbol" w:hAnsi="Symbol" w:hint="default"/>
        <w:color w:val="auto"/>
        <w:sz w:val="18"/>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8">
    <w:nsid w:val="096A53DA"/>
    <w:multiLevelType w:val="hybridMultilevel"/>
    <w:tmpl w:val="2306F00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9">
    <w:nsid w:val="1375225E"/>
    <w:multiLevelType w:val="hybridMultilevel"/>
    <w:tmpl w:val="71F2DE2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0">
    <w:nsid w:val="1EAB4CC5"/>
    <w:multiLevelType w:val="hybridMultilevel"/>
    <w:tmpl w:val="3D184E56"/>
    <w:lvl w:ilvl="0">
      <w:start w:val="1"/>
      <w:numFmt w:val="bullet"/>
      <w:pStyle w:val="Bullets"/>
      <w:lvlText w:val=""/>
      <w:lvlJc w:val="left"/>
      <w:pPr>
        <w:tabs>
          <w:tab w:val="num" w:pos="216"/>
        </w:tabs>
        <w:ind w:left="432" w:hanging="216"/>
      </w:pPr>
      <w:rPr>
        <w:rFonts w:ascii="Symbol" w:hAnsi="Symbol" w:hint="default"/>
        <w:b w:val="0"/>
        <w:i w:val="0"/>
        <w:color w:val="808080"/>
        <w:sz w:val="12"/>
        <w:szCs w:val="12"/>
      </w:rPr>
    </w:lvl>
    <w:lvl w:ilvl="1">
      <w:start w:val="1"/>
      <w:numFmt w:val="bullet"/>
      <w:lvlText w:val=""/>
      <w:lvlJc w:val="left"/>
      <w:pPr>
        <w:tabs>
          <w:tab w:val="num" w:pos="1440"/>
        </w:tabs>
        <w:ind w:left="1440" w:hanging="360"/>
      </w:pPr>
      <w:rPr>
        <w:rFonts w:ascii="Symbol" w:hAnsi="Symbol" w:hint="default"/>
        <w:b w:val="0"/>
        <w:i w:val="0"/>
        <w:color w:val="808080"/>
        <w:sz w:val="12"/>
        <w:szCs w:val="12"/>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1">
    <w:nsid w:val="203D7C73"/>
    <w:multiLevelType w:val="hybridMultilevel"/>
    <w:tmpl w:val="1412719A"/>
    <w:lvl w:ilvl="0">
      <w:start w:val="1"/>
      <w:numFmt w:val="bullet"/>
      <w:lvlText w:val=""/>
      <w:lvlPicBulletId w:val="1"/>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2">
    <w:nsid w:val="21A91692"/>
    <w:multiLevelType w:val="hybridMultilevel"/>
    <w:tmpl w:val="3546272E"/>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3">
    <w:nsid w:val="2354088F"/>
    <w:multiLevelType w:val="hybridMultilevel"/>
    <w:tmpl w:val="F8988E1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4">
    <w:nsid w:val="28A874ED"/>
    <w:multiLevelType w:val="hybridMultilevel"/>
    <w:tmpl w:val="E57A019E"/>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5">
    <w:nsid w:val="29BE23B2"/>
    <w:multiLevelType w:val="hybridMultilevel"/>
    <w:tmpl w:val="32181CBE"/>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6">
    <w:nsid w:val="29FF67E2"/>
    <w:multiLevelType w:val="hybridMultilevel"/>
    <w:tmpl w:val="481A6460"/>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17">
    <w:nsid w:val="302C56FD"/>
    <w:multiLevelType w:val="hybridMultilevel"/>
    <w:tmpl w:val="F622F750"/>
    <w:lvl w:ilvl="0">
      <w:start w:val="1"/>
      <w:numFmt w:val="bullet"/>
      <w:lvlText w:val=""/>
      <w:lvlPicBulletId w:val="1"/>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18">
    <w:nsid w:val="32C152FB"/>
    <w:multiLevelType w:val="hybridMultilevel"/>
    <w:tmpl w:val="829C3718"/>
    <w:lvl w:ilvl="0">
      <w:start w:val="1"/>
      <w:numFmt w:val="bullet"/>
      <w:lvlText w:val=""/>
      <w:lvlJc w:val="left"/>
      <w:pPr>
        <w:tabs>
          <w:tab w:val="num" w:pos="288"/>
        </w:tabs>
        <w:ind w:left="288" w:hanging="288"/>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19">
    <w:nsid w:val="36E94B24"/>
    <w:multiLevelType w:val="hybridMultilevel"/>
    <w:tmpl w:val="F56A6C96"/>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0">
    <w:nsid w:val="37770149"/>
    <w:multiLevelType w:val="hybridMultilevel"/>
    <w:tmpl w:val="DDB4E5B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1">
    <w:nsid w:val="39FC2BF0"/>
    <w:multiLevelType w:val="hybridMultilevel"/>
    <w:tmpl w:val="ABDA7614"/>
    <w:lvl w:ilvl="0">
      <w:start w:val="0"/>
      <w:numFmt w:val="bullet"/>
      <w:lvlText w:val="●"/>
      <w:lvlJc w:val="left"/>
      <w:pPr>
        <w:ind w:left="665" w:hanging="174"/>
      </w:pPr>
      <w:rPr>
        <w:rFonts w:ascii="Microsoft Sans Serif" w:eastAsia="Microsoft Sans Serif" w:hAnsi="Microsoft Sans Serif" w:cs="Microsoft Sans Serif" w:hint="default"/>
        <w:w w:val="103"/>
        <w:sz w:val="19"/>
        <w:szCs w:val="19"/>
        <w:lang w:val="en-US" w:eastAsia="en-US" w:bidi="ar-SA"/>
      </w:rPr>
    </w:lvl>
    <w:lvl w:ilvl="1">
      <w:start w:val="0"/>
      <w:numFmt w:val="bullet"/>
      <w:lvlText w:val="•"/>
      <w:lvlJc w:val="left"/>
      <w:pPr>
        <w:ind w:left="1662" w:hanging="174"/>
      </w:pPr>
      <w:rPr>
        <w:rFonts w:hint="default"/>
        <w:lang w:val="en-US" w:eastAsia="en-US" w:bidi="ar-SA"/>
      </w:rPr>
    </w:lvl>
    <w:lvl w:ilvl="2">
      <w:start w:val="0"/>
      <w:numFmt w:val="bullet"/>
      <w:lvlText w:val="•"/>
      <w:lvlJc w:val="left"/>
      <w:pPr>
        <w:ind w:left="2664" w:hanging="174"/>
      </w:pPr>
      <w:rPr>
        <w:rFonts w:hint="default"/>
        <w:lang w:val="en-US" w:eastAsia="en-US" w:bidi="ar-SA"/>
      </w:rPr>
    </w:lvl>
    <w:lvl w:ilvl="3">
      <w:start w:val="0"/>
      <w:numFmt w:val="bullet"/>
      <w:lvlText w:val="•"/>
      <w:lvlJc w:val="left"/>
      <w:pPr>
        <w:ind w:left="3666" w:hanging="174"/>
      </w:pPr>
      <w:rPr>
        <w:rFonts w:hint="default"/>
        <w:lang w:val="en-US" w:eastAsia="en-US" w:bidi="ar-SA"/>
      </w:rPr>
    </w:lvl>
    <w:lvl w:ilvl="4">
      <w:start w:val="0"/>
      <w:numFmt w:val="bullet"/>
      <w:lvlText w:val="•"/>
      <w:lvlJc w:val="left"/>
      <w:pPr>
        <w:ind w:left="4668" w:hanging="174"/>
      </w:pPr>
      <w:rPr>
        <w:rFonts w:hint="default"/>
        <w:lang w:val="en-US" w:eastAsia="en-US" w:bidi="ar-SA"/>
      </w:rPr>
    </w:lvl>
    <w:lvl w:ilvl="5">
      <w:start w:val="0"/>
      <w:numFmt w:val="bullet"/>
      <w:lvlText w:val="•"/>
      <w:lvlJc w:val="left"/>
      <w:pPr>
        <w:ind w:left="5670" w:hanging="174"/>
      </w:pPr>
      <w:rPr>
        <w:rFonts w:hint="default"/>
        <w:lang w:val="en-US" w:eastAsia="en-US" w:bidi="ar-SA"/>
      </w:rPr>
    </w:lvl>
    <w:lvl w:ilvl="6">
      <w:start w:val="0"/>
      <w:numFmt w:val="bullet"/>
      <w:lvlText w:val="•"/>
      <w:lvlJc w:val="left"/>
      <w:pPr>
        <w:ind w:left="6672" w:hanging="174"/>
      </w:pPr>
      <w:rPr>
        <w:rFonts w:hint="default"/>
        <w:lang w:val="en-US" w:eastAsia="en-US" w:bidi="ar-SA"/>
      </w:rPr>
    </w:lvl>
    <w:lvl w:ilvl="7">
      <w:start w:val="0"/>
      <w:numFmt w:val="bullet"/>
      <w:lvlText w:val="•"/>
      <w:lvlJc w:val="left"/>
      <w:pPr>
        <w:ind w:left="7674" w:hanging="174"/>
      </w:pPr>
      <w:rPr>
        <w:rFonts w:hint="default"/>
        <w:lang w:val="en-US" w:eastAsia="en-US" w:bidi="ar-SA"/>
      </w:rPr>
    </w:lvl>
    <w:lvl w:ilvl="8">
      <w:start w:val="0"/>
      <w:numFmt w:val="bullet"/>
      <w:lvlText w:val="•"/>
      <w:lvlJc w:val="left"/>
      <w:pPr>
        <w:ind w:left="8676" w:hanging="174"/>
      </w:pPr>
      <w:rPr>
        <w:rFonts w:hint="default"/>
        <w:lang w:val="en-US" w:eastAsia="en-US" w:bidi="ar-SA"/>
      </w:rPr>
    </w:lvl>
  </w:abstractNum>
  <w:abstractNum w:abstractNumId="22">
    <w:nsid w:val="3CF4202E"/>
    <w:multiLevelType w:val="hybridMultilevel"/>
    <w:tmpl w:val="91EA29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3">
    <w:nsid w:val="3E7C6497"/>
    <w:multiLevelType w:val="hybridMultilevel"/>
    <w:tmpl w:val="A6602D22"/>
    <w:lvl w:ilvl="0">
      <w:start w:val="1"/>
      <w:numFmt w:val="bullet"/>
      <w:lvlText w:val=""/>
      <w:lvlPicBulletId w:val="1"/>
      <w:lvlJc w:val="left"/>
      <w:pPr>
        <w:ind w:left="360" w:hanging="360"/>
      </w:pPr>
      <w:rPr>
        <w:rFonts w:ascii="Symbol" w:hAnsi="Symbol" w:hint="default"/>
        <w:color w:val="auto"/>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4">
    <w:nsid w:val="45906ED2"/>
    <w:multiLevelType w:val="hybridMultilevel"/>
    <w:tmpl w:val="800836E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5">
    <w:nsid w:val="4A08498D"/>
    <w:multiLevelType w:val="hybridMultilevel"/>
    <w:tmpl w:val="E4345700"/>
    <w:lvl w:ilvl="0">
      <w:start w:val="1"/>
      <w:numFmt w:val="bullet"/>
      <w:lvlText w:val=""/>
      <w:lvlJc w:val="left"/>
      <w:pPr>
        <w:tabs>
          <w:tab w:val="num" w:pos="720"/>
        </w:tabs>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6">
    <w:nsid w:val="4B33181A"/>
    <w:multiLevelType w:val="hybridMultilevel"/>
    <w:tmpl w:val="85AA69E8"/>
    <w:lvl w:ilvl="0">
      <w:start w:val="1"/>
      <w:numFmt w:val="bullet"/>
      <w:lvlText w:val=""/>
      <w:lvlJc w:val="left"/>
      <w:pPr>
        <w:tabs>
          <w:tab w:val="num" w:pos="360"/>
        </w:tabs>
        <w:ind w:left="360" w:hanging="360"/>
      </w:pPr>
      <w:rPr>
        <w:rFonts w:ascii="Symbol" w:hAnsi="Symbol" w:hint="default"/>
      </w:rPr>
    </w:lvl>
    <w:lvl w:ilvl="1" w:tentative="1">
      <w:start w:val="1"/>
      <w:numFmt w:val="bullet"/>
      <w:lvlText w:val="o"/>
      <w:lvlJc w:val="left"/>
      <w:pPr>
        <w:tabs>
          <w:tab w:val="num" w:pos="1080"/>
        </w:tabs>
        <w:ind w:left="1080" w:hanging="360"/>
      </w:pPr>
      <w:rPr>
        <w:rFonts w:ascii="Courier New" w:hAnsi="Courier New" w:cs="Courier New" w:hint="default"/>
      </w:rPr>
    </w:lvl>
    <w:lvl w:ilvl="2" w:tentative="1">
      <w:start w:val="1"/>
      <w:numFmt w:val="bullet"/>
      <w:lvlText w:val=""/>
      <w:lvlJc w:val="left"/>
      <w:pPr>
        <w:tabs>
          <w:tab w:val="num" w:pos="1800"/>
        </w:tabs>
        <w:ind w:left="1800" w:hanging="360"/>
      </w:pPr>
      <w:rPr>
        <w:rFonts w:ascii="Wingdings" w:hAnsi="Wingdings" w:hint="default"/>
      </w:rPr>
    </w:lvl>
    <w:lvl w:ilvl="3" w:tentative="1">
      <w:start w:val="1"/>
      <w:numFmt w:val="bullet"/>
      <w:lvlText w:val=""/>
      <w:lvlJc w:val="left"/>
      <w:pPr>
        <w:tabs>
          <w:tab w:val="num" w:pos="2520"/>
        </w:tabs>
        <w:ind w:left="2520" w:hanging="360"/>
      </w:pPr>
      <w:rPr>
        <w:rFonts w:ascii="Symbol" w:hAnsi="Symbol" w:hint="default"/>
      </w:rPr>
    </w:lvl>
    <w:lvl w:ilvl="4" w:tentative="1">
      <w:start w:val="1"/>
      <w:numFmt w:val="bullet"/>
      <w:lvlText w:val="o"/>
      <w:lvlJc w:val="left"/>
      <w:pPr>
        <w:tabs>
          <w:tab w:val="num" w:pos="3240"/>
        </w:tabs>
        <w:ind w:left="3240" w:hanging="360"/>
      </w:pPr>
      <w:rPr>
        <w:rFonts w:ascii="Courier New" w:hAnsi="Courier New" w:cs="Courier New" w:hint="default"/>
      </w:rPr>
    </w:lvl>
    <w:lvl w:ilvl="5" w:tentative="1">
      <w:start w:val="1"/>
      <w:numFmt w:val="bullet"/>
      <w:lvlText w:val=""/>
      <w:lvlJc w:val="left"/>
      <w:pPr>
        <w:tabs>
          <w:tab w:val="num" w:pos="3960"/>
        </w:tabs>
        <w:ind w:left="3960" w:hanging="360"/>
      </w:pPr>
      <w:rPr>
        <w:rFonts w:ascii="Wingdings" w:hAnsi="Wingdings" w:hint="default"/>
      </w:rPr>
    </w:lvl>
    <w:lvl w:ilvl="6" w:tentative="1">
      <w:start w:val="1"/>
      <w:numFmt w:val="bullet"/>
      <w:lvlText w:val=""/>
      <w:lvlJc w:val="left"/>
      <w:pPr>
        <w:tabs>
          <w:tab w:val="num" w:pos="4680"/>
        </w:tabs>
        <w:ind w:left="4680" w:hanging="360"/>
      </w:pPr>
      <w:rPr>
        <w:rFonts w:ascii="Symbol" w:hAnsi="Symbol" w:hint="default"/>
      </w:rPr>
    </w:lvl>
    <w:lvl w:ilvl="7" w:tentative="1">
      <w:start w:val="1"/>
      <w:numFmt w:val="bullet"/>
      <w:lvlText w:val="o"/>
      <w:lvlJc w:val="left"/>
      <w:pPr>
        <w:tabs>
          <w:tab w:val="num" w:pos="5400"/>
        </w:tabs>
        <w:ind w:left="5400" w:hanging="360"/>
      </w:pPr>
      <w:rPr>
        <w:rFonts w:ascii="Courier New" w:hAnsi="Courier New" w:cs="Courier New" w:hint="default"/>
      </w:rPr>
    </w:lvl>
    <w:lvl w:ilvl="8" w:tentative="1">
      <w:start w:val="1"/>
      <w:numFmt w:val="bullet"/>
      <w:lvlText w:val=""/>
      <w:lvlJc w:val="left"/>
      <w:pPr>
        <w:tabs>
          <w:tab w:val="num" w:pos="6120"/>
        </w:tabs>
        <w:ind w:left="6120" w:hanging="360"/>
      </w:pPr>
      <w:rPr>
        <w:rFonts w:ascii="Wingdings" w:hAnsi="Wingdings" w:hint="default"/>
      </w:rPr>
    </w:lvl>
  </w:abstractNum>
  <w:abstractNum w:abstractNumId="27">
    <w:nsid w:val="54033AAE"/>
    <w:multiLevelType w:val="hybridMultilevel"/>
    <w:tmpl w:val="E326D31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8">
    <w:nsid w:val="569A0D39"/>
    <w:multiLevelType w:val="hybridMultilevel"/>
    <w:tmpl w:val="D05E273A"/>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29">
    <w:nsid w:val="5B6620E0"/>
    <w:multiLevelType w:val="hybridMultilevel"/>
    <w:tmpl w:val="00000000"/>
    <w:lvl w:ilvl="0">
      <w:start w:val="1"/>
      <w:numFmt w:val="bullet"/>
      <w:lvlText w:val=""/>
      <w:lvlJc w:val="left"/>
      <w:pPr>
        <w:ind w:left="720" w:hanging="360"/>
      </w:pPr>
      <w:rPr>
        <w:rFonts w:ascii="Symbol" w:hAnsi="Symbol"/>
        <w:color w:val="auto"/>
      </w:rPr>
    </w:lvl>
    <w:lvl w:ilvl="1">
      <w:start w:val="1"/>
      <w:numFmt w:val="bullet"/>
      <w:lvlText w:val="o"/>
      <w:lvlJc w:val="left"/>
      <w:pPr>
        <w:ind w:left="1440" w:hanging="360"/>
      </w:pPr>
      <w:rPr>
        <w:rFonts w:ascii="Courier New" w:hAnsi="Courier New" w:cs="Courier New"/>
      </w:rPr>
    </w:lvl>
    <w:lvl w:ilvl="2">
      <w:start w:val="1"/>
      <w:numFmt w:val="bullet"/>
      <w:lvlText w:val=""/>
      <w:lvlJc w:val="left"/>
      <w:pPr>
        <w:ind w:left="2160" w:hanging="360"/>
      </w:pPr>
      <w:rPr>
        <w:rFonts w:ascii="Wingdings" w:hAnsi="Wingdings"/>
      </w:rPr>
    </w:lvl>
    <w:lvl w:ilvl="3">
      <w:start w:val="1"/>
      <w:numFmt w:val="bullet"/>
      <w:lvlText w:val=""/>
      <w:lvlJc w:val="left"/>
      <w:pPr>
        <w:ind w:left="2880" w:hanging="360"/>
      </w:pPr>
      <w:rPr>
        <w:rFonts w:ascii="Symbol" w:hAnsi="Symbol"/>
      </w:rPr>
    </w:lvl>
    <w:lvl w:ilvl="4">
      <w:start w:val="1"/>
      <w:numFmt w:val="bullet"/>
      <w:lvlText w:val="o"/>
      <w:lvlJc w:val="left"/>
      <w:pPr>
        <w:ind w:left="3600" w:hanging="360"/>
      </w:pPr>
      <w:rPr>
        <w:rFonts w:ascii="Courier New" w:hAnsi="Courier New" w:cs="Courier New"/>
      </w:rPr>
    </w:lvl>
    <w:lvl w:ilvl="5">
      <w:start w:val="1"/>
      <w:numFmt w:val="bullet"/>
      <w:lvlText w:val=""/>
      <w:lvlJc w:val="left"/>
      <w:pPr>
        <w:ind w:left="4320" w:hanging="360"/>
      </w:pPr>
      <w:rPr>
        <w:rFonts w:ascii="Wingdings" w:hAnsi="Wingdings"/>
      </w:rPr>
    </w:lvl>
    <w:lvl w:ilvl="6">
      <w:start w:val="1"/>
      <w:numFmt w:val="bullet"/>
      <w:lvlText w:val=""/>
      <w:lvlJc w:val="left"/>
      <w:pPr>
        <w:ind w:left="5040" w:hanging="360"/>
      </w:pPr>
      <w:rPr>
        <w:rFonts w:ascii="Symbol" w:hAnsi="Symbol"/>
      </w:rPr>
    </w:lvl>
    <w:lvl w:ilvl="7">
      <w:start w:val="1"/>
      <w:numFmt w:val="bullet"/>
      <w:lvlText w:val="o"/>
      <w:lvlJc w:val="left"/>
      <w:pPr>
        <w:ind w:left="5760" w:hanging="360"/>
      </w:pPr>
      <w:rPr>
        <w:rFonts w:ascii="Courier New" w:hAnsi="Courier New" w:cs="Courier New"/>
      </w:rPr>
    </w:lvl>
    <w:lvl w:ilvl="8">
      <w:start w:val="1"/>
      <w:numFmt w:val="bullet"/>
      <w:lvlText w:val=""/>
      <w:lvlJc w:val="left"/>
      <w:pPr>
        <w:ind w:left="6480" w:hanging="360"/>
      </w:pPr>
      <w:rPr>
        <w:rFonts w:ascii="Wingdings" w:hAnsi="Wingdings"/>
      </w:rPr>
    </w:lvl>
  </w:abstractNum>
  <w:abstractNum w:abstractNumId="30">
    <w:nsid w:val="5BAE7EEC"/>
    <w:multiLevelType w:val="hybridMultilevel"/>
    <w:tmpl w:val="FD6A867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1">
    <w:nsid w:val="63434C0D"/>
    <w:multiLevelType w:val="hybridMultilevel"/>
    <w:tmpl w:val="C68431B0"/>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2">
    <w:nsid w:val="66B75600"/>
    <w:multiLevelType w:val="singleLevel"/>
    <w:tmpl w:val="EBBC44FA"/>
    <w:lvl w:ilvl="0">
      <w:start w:val="1"/>
      <w:numFmt w:val="bullet"/>
      <w:pStyle w:val="Achievement"/>
      <w:lvlText w:val=""/>
      <w:lvlJc w:val="left"/>
      <w:pPr>
        <w:tabs>
          <w:tab w:val="num" w:pos="360"/>
        </w:tabs>
        <w:ind w:left="245" w:right="245" w:hanging="245"/>
      </w:pPr>
      <w:rPr>
        <w:rFonts w:ascii="Wingdings" w:hAnsi="Wingdings" w:hint="default"/>
      </w:rPr>
    </w:lvl>
  </w:abstractNum>
  <w:abstractNum w:abstractNumId="33">
    <w:nsid w:val="67DE71EA"/>
    <w:multiLevelType w:val="hybridMultilevel"/>
    <w:tmpl w:val="00E47E6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4">
    <w:nsid w:val="698E49E8"/>
    <w:multiLevelType w:val="hybridMultilevel"/>
    <w:tmpl w:val="3C5AB850"/>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35">
    <w:nsid w:val="69CB6070"/>
    <w:multiLevelType w:val="hybridMultilevel"/>
    <w:tmpl w:val="DF5A025E"/>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6">
    <w:nsid w:val="6AA74AEE"/>
    <w:multiLevelType w:val="hybridMultilevel"/>
    <w:tmpl w:val="A0E062A4"/>
    <w:lvl w:ilvl="0">
      <w:start w:val="1"/>
      <w:numFmt w:val="bullet"/>
      <w:lvlText w:val="o"/>
      <w:lvlJc w:val="left"/>
      <w:pPr>
        <w:ind w:left="720" w:hanging="360"/>
      </w:pPr>
      <w:rPr>
        <w:rFonts w:ascii="Courier New" w:hAnsi="Courier New" w:cs="Courier New"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7">
    <w:nsid w:val="74507472"/>
    <w:multiLevelType w:val="hybridMultilevel"/>
    <w:tmpl w:val="0E80A0F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8">
    <w:nsid w:val="7B52563D"/>
    <w:multiLevelType w:val="multilevel"/>
    <w:tmpl w:val="4BD8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32"/>
  </w:num>
  <w:num w:numId="3">
    <w:abstractNumId w:val="28"/>
  </w:num>
  <w:num w:numId="4">
    <w:abstractNumId w:val="20"/>
  </w:num>
  <w:num w:numId="5">
    <w:abstractNumId w:val="14"/>
  </w:num>
  <w:num w:numId="6">
    <w:abstractNumId w:val="15"/>
  </w:num>
  <w:num w:numId="7">
    <w:abstractNumId w:val="8"/>
  </w:num>
  <w:num w:numId="8">
    <w:abstractNumId w:val="24"/>
  </w:num>
  <w:num w:numId="9">
    <w:abstractNumId w:val="26"/>
  </w:num>
  <w:num w:numId="10">
    <w:abstractNumId w:val="18"/>
  </w:num>
  <w:num w:numId="11">
    <w:abstractNumId w:val="12"/>
  </w:num>
  <w:num w:numId="12">
    <w:abstractNumId w:val="6"/>
  </w:num>
  <w:num w:numId="13">
    <w:abstractNumId w:val="1"/>
  </w:num>
  <w:num w:numId="14">
    <w:abstractNumId w:val="13"/>
  </w:num>
  <w:num w:numId="15">
    <w:abstractNumId w:val="33"/>
  </w:num>
  <w:num w:numId="16">
    <w:abstractNumId w:val="36"/>
  </w:num>
  <w:num w:numId="17">
    <w:abstractNumId w:val="7"/>
  </w:num>
  <w:num w:numId="18">
    <w:abstractNumId w:val="23"/>
  </w:num>
  <w:num w:numId="19">
    <w:abstractNumId w:val="17"/>
  </w:num>
  <w:num w:numId="20">
    <w:abstractNumId w:val="31"/>
  </w:num>
  <w:num w:numId="21">
    <w:abstractNumId w:val="11"/>
  </w:num>
  <w:num w:numId="22">
    <w:abstractNumId w:val="34"/>
  </w:num>
  <w:num w:numId="23">
    <w:abstractNumId w:val="0"/>
  </w:num>
  <w:num w:numId="24">
    <w:abstractNumId w:val="16"/>
  </w:num>
  <w:num w:numId="25">
    <w:abstractNumId w:val="27"/>
  </w:num>
  <w:num w:numId="26">
    <w:abstractNumId w:val="9"/>
  </w:num>
  <w:num w:numId="27">
    <w:abstractNumId w:val="30"/>
  </w:num>
  <w:num w:numId="28">
    <w:abstractNumId w:val="25"/>
  </w:num>
  <w:num w:numId="29">
    <w:abstractNumId w:val="22"/>
  </w:num>
  <w:num w:numId="30">
    <w:abstractNumId w:val="19"/>
  </w:num>
  <w:num w:numId="31">
    <w:abstractNumId w:val="29"/>
  </w:num>
  <w:num w:numId="32">
    <w:abstractNumId w:val="38"/>
  </w:num>
  <w:num w:numId="33">
    <w:abstractNumId w:val="5"/>
  </w:num>
  <w:num w:numId="34">
    <w:abstractNumId w:val="2"/>
  </w:num>
  <w:num w:numId="35">
    <w:abstractNumId w:val="4"/>
  </w:num>
  <w:num w:numId="36">
    <w:abstractNumId w:val="3"/>
  </w:num>
  <w:num w:numId="37">
    <w:abstractNumId w:val="37"/>
  </w:num>
  <w:num w:numId="38">
    <w:abstractNumId w:val="21"/>
  </w:num>
  <w:num w:numId="39">
    <w:abstractNumId w:val="35"/>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hideSpellingErrors/>
  <w:hideGrammaticalErrors/>
  <w:zoom w:percent="100"/>
  <w:proofState w:spelling="clean"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drawingGridHorizontalSpacing w:val="10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0C35"/>
    <w:rsid w:val="000005E9"/>
    <w:rsid w:val="000006BC"/>
    <w:rsid w:val="00000828"/>
    <w:rsid w:val="000008D7"/>
    <w:rsid w:val="000008E9"/>
    <w:rsid w:val="000018E3"/>
    <w:rsid w:val="000019C8"/>
    <w:rsid w:val="000022FB"/>
    <w:rsid w:val="00004258"/>
    <w:rsid w:val="00004EE1"/>
    <w:rsid w:val="00006421"/>
    <w:rsid w:val="00007E17"/>
    <w:rsid w:val="000111C2"/>
    <w:rsid w:val="00011940"/>
    <w:rsid w:val="0001297F"/>
    <w:rsid w:val="00012C8C"/>
    <w:rsid w:val="00012DA1"/>
    <w:rsid w:val="000134EC"/>
    <w:rsid w:val="0001361B"/>
    <w:rsid w:val="000140EF"/>
    <w:rsid w:val="00014CDA"/>
    <w:rsid w:val="00021B73"/>
    <w:rsid w:val="00022605"/>
    <w:rsid w:val="000236F0"/>
    <w:rsid w:val="00023C94"/>
    <w:rsid w:val="00023DF5"/>
    <w:rsid w:val="0002428F"/>
    <w:rsid w:val="00026C52"/>
    <w:rsid w:val="00027EA5"/>
    <w:rsid w:val="000312D1"/>
    <w:rsid w:val="000316FB"/>
    <w:rsid w:val="00031700"/>
    <w:rsid w:val="00032054"/>
    <w:rsid w:val="00032AB4"/>
    <w:rsid w:val="000344C6"/>
    <w:rsid w:val="00034594"/>
    <w:rsid w:val="00034CEB"/>
    <w:rsid w:val="000355ED"/>
    <w:rsid w:val="0003586C"/>
    <w:rsid w:val="00035CD8"/>
    <w:rsid w:val="00035D14"/>
    <w:rsid w:val="00035F80"/>
    <w:rsid w:val="00035FF1"/>
    <w:rsid w:val="0004086E"/>
    <w:rsid w:val="00040B11"/>
    <w:rsid w:val="00040EB2"/>
    <w:rsid w:val="00041C7A"/>
    <w:rsid w:val="000438D8"/>
    <w:rsid w:val="00044485"/>
    <w:rsid w:val="000445AC"/>
    <w:rsid w:val="000452BB"/>
    <w:rsid w:val="000454EB"/>
    <w:rsid w:val="00047136"/>
    <w:rsid w:val="000475AB"/>
    <w:rsid w:val="00050AAB"/>
    <w:rsid w:val="00050D81"/>
    <w:rsid w:val="00051467"/>
    <w:rsid w:val="000519A2"/>
    <w:rsid w:val="00051BBD"/>
    <w:rsid w:val="00051D27"/>
    <w:rsid w:val="00051E30"/>
    <w:rsid w:val="00052595"/>
    <w:rsid w:val="00052DEB"/>
    <w:rsid w:val="00052F9C"/>
    <w:rsid w:val="0005350F"/>
    <w:rsid w:val="00053B35"/>
    <w:rsid w:val="00054202"/>
    <w:rsid w:val="00055C0D"/>
    <w:rsid w:val="00056A60"/>
    <w:rsid w:val="00061ECB"/>
    <w:rsid w:val="00062046"/>
    <w:rsid w:val="00062831"/>
    <w:rsid w:val="000629C7"/>
    <w:rsid w:val="000629E9"/>
    <w:rsid w:val="00062DDE"/>
    <w:rsid w:val="00064D02"/>
    <w:rsid w:val="00064E96"/>
    <w:rsid w:val="000677CF"/>
    <w:rsid w:val="000741DC"/>
    <w:rsid w:val="00082C51"/>
    <w:rsid w:val="000832E2"/>
    <w:rsid w:val="00083CE5"/>
    <w:rsid w:val="000852DD"/>
    <w:rsid w:val="00085CB9"/>
    <w:rsid w:val="000866EB"/>
    <w:rsid w:val="00086AAC"/>
    <w:rsid w:val="00086AD3"/>
    <w:rsid w:val="000902EB"/>
    <w:rsid w:val="00090E89"/>
    <w:rsid w:val="00090FC3"/>
    <w:rsid w:val="00091CF0"/>
    <w:rsid w:val="000925D8"/>
    <w:rsid w:val="00093069"/>
    <w:rsid w:val="00093293"/>
    <w:rsid w:val="00093A7F"/>
    <w:rsid w:val="00093AE4"/>
    <w:rsid w:val="0009425C"/>
    <w:rsid w:val="00094772"/>
    <w:rsid w:val="00095FD4"/>
    <w:rsid w:val="00096569"/>
    <w:rsid w:val="000A1442"/>
    <w:rsid w:val="000A1815"/>
    <w:rsid w:val="000A22B3"/>
    <w:rsid w:val="000A2DD8"/>
    <w:rsid w:val="000A32F4"/>
    <w:rsid w:val="000A3A13"/>
    <w:rsid w:val="000A418B"/>
    <w:rsid w:val="000A53B4"/>
    <w:rsid w:val="000A55A1"/>
    <w:rsid w:val="000A57CD"/>
    <w:rsid w:val="000A5AEB"/>
    <w:rsid w:val="000B0403"/>
    <w:rsid w:val="000B0F57"/>
    <w:rsid w:val="000B1411"/>
    <w:rsid w:val="000B57B9"/>
    <w:rsid w:val="000B633D"/>
    <w:rsid w:val="000B6759"/>
    <w:rsid w:val="000C0091"/>
    <w:rsid w:val="000C074D"/>
    <w:rsid w:val="000C076F"/>
    <w:rsid w:val="000C0D8F"/>
    <w:rsid w:val="000C108F"/>
    <w:rsid w:val="000C2513"/>
    <w:rsid w:val="000C5CAA"/>
    <w:rsid w:val="000C6F3D"/>
    <w:rsid w:val="000D0533"/>
    <w:rsid w:val="000D1ABD"/>
    <w:rsid w:val="000D213C"/>
    <w:rsid w:val="000D3F6E"/>
    <w:rsid w:val="000D411B"/>
    <w:rsid w:val="000D4582"/>
    <w:rsid w:val="000D55D9"/>
    <w:rsid w:val="000D65B0"/>
    <w:rsid w:val="000D6BE4"/>
    <w:rsid w:val="000D6EBC"/>
    <w:rsid w:val="000D71C0"/>
    <w:rsid w:val="000E0295"/>
    <w:rsid w:val="000E17EF"/>
    <w:rsid w:val="000E18B9"/>
    <w:rsid w:val="000E2699"/>
    <w:rsid w:val="000E44D6"/>
    <w:rsid w:val="000E49D1"/>
    <w:rsid w:val="000E4AD2"/>
    <w:rsid w:val="000E69F8"/>
    <w:rsid w:val="000E748E"/>
    <w:rsid w:val="000F0C28"/>
    <w:rsid w:val="000F2D73"/>
    <w:rsid w:val="000F3D8C"/>
    <w:rsid w:val="000F406B"/>
    <w:rsid w:val="000F429D"/>
    <w:rsid w:val="000F555E"/>
    <w:rsid w:val="000F58CC"/>
    <w:rsid w:val="000F6724"/>
    <w:rsid w:val="000F6857"/>
    <w:rsid w:val="0010013C"/>
    <w:rsid w:val="00100B33"/>
    <w:rsid w:val="00101156"/>
    <w:rsid w:val="00101F4F"/>
    <w:rsid w:val="00102315"/>
    <w:rsid w:val="001036E2"/>
    <w:rsid w:val="00106A12"/>
    <w:rsid w:val="001070D0"/>
    <w:rsid w:val="0010713B"/>
    <w:rsid w:val="00110BC8"/>
    <w:rsid w:val="00110E27"/>
    <w:rsid w:val="00112719"/>
    <w:rsid w:val="00114BAC"/>
    <w:rsid w:val="00115731"/>
    <w:rsid w:val="001158B1"/>
    <w:rsid w:val="00115914"/>
    <w:rsid w:val="00115B97"/>
    <w:rsid w:val="00120D8A"/>
    <w:rsid w:val="001213B1"/>
    <w:rsid w:val="00122F6F"/>
    <w:rsid w:val="00124E15"/>
    <w:rsid w:val="00124FEB"/>
    <w:rsid w:val="00130914"/>
    <w:rsid w:val="001312B9"/>
    <w:rsid w:val="001316C7"/>
    <w:rsid w:val="001328A1"/>
    <w:rsid w:val="00132960"/>
    <w:rsid w:val="0013421F"/>
    <w:rsid w:val="00134993"/>
    <w:rsid w:val="00135029"/>
    <w:rsid w:val="00136B7E"/>
    <w:rsid w:val="001401BC"/>
    <w:rsid w:val="00141906"/>
    <w:rsid w:val="001419E9"/>
    <w:rsid w:val="00143249"/>
    <w:rsid w:val="00144350"/>
    <w:rsid w:val="00147ECC"/>
    <w:rsid w:val="001506F1"/>
    <w:rsid w:val="00151437"/>
    <w:rsid w:val="00153AE8"/>
    <w:rsid w:val="00154561"/>
    <w:rsid w:val="00154F5B"/>
    <w:rsid w:val="0015534B"/>
    <w:rsid w:val="0015620E"/>
    <w:rsid w:val="0015695E"/>
    <w:rsid w:val="001621A6"/>
    <w:rsid w:val="00162DF8"/>
    <w:rsid w:val="00163976"/>
    <w:rsid w:val="00163B35"/>
    <w:rsid w:val="00164446"/>
    <w:rsid w:val="001650D1"/>
    <w:rsid w:val="001652A4"/>
    <w:rsid w:val="00165C00"/>
    <w:rsid w:val="00166A3E"/>
    <w:rsid w:val="00166DC4"/>
    <w:rsid w:val="00170207"/>
    <w:rsid w:val="001703B5"/>
    <w:rsid w:val="00171CBF"/>
    <w:rsid w:val="00174E3B"/>
    <w:rsid w:val="001755BA"/>
    <w:rsid w:val="0017595A"/>
    <w:rsid w:val="001767E7"/>
    <w:rsid w:val="00176C65"/>
    <w:rsid w:val="00181193"/>
    <w:rsid w:val="001817B7"/>
    <w:rsid w:val="00182659"/>
    <w:rsid w:val="0018278E"/>
    <w:rsid w:val="00184D4F"/>
    <w:rsid w:val="001850BE"/>
    <w:rsid w:val="00185FD8"/>
    <w:rsid w:val="001874C1"/>
    <w:rsid w:val="00187AA7"/>
    <w:rsid w:val="001905E8"/>
    <w:rsid w:val="00191A04"/>
    <w:rsid w:val="00191DE9"/>
    <w:rsid w:val="00192B1D"/>
    <w:rsid w:val="001956F1"/>
    <w:rsid w:val="00196F8C"/>
    <w:rsid w:val="001A06BE"/>
    <w:rsid w:val="001A5F0B"/>
    <w:rsid w:val="001A5FF7"/>
    <w:rsid w:val="001A7014"/>
    <w:rsid w:val="001B0256"/>
    <w:rsid w:val="001B0AA0"/>
    <w:rsid w:val="001B10B6"/>
    <w:rsid w:val="001B1308"/>
    <w:rsid w:val="001B245F"/>
    <w:rsid w:val="001B2D6A"/>
    <w:rsid w:val="001B30A3"/>
    <w:rsid w:val="001B4848"/>
    <w:rsid w:val="001B5594"/>
    <w:rsid w:val="001B55F6"/>
    <w:rsid w:val="001C01FE"/>
    <w:rsid w:val="001C078D"/>
    <w:rsid w:val="001C271D"/>
    <w:rsid w:val="001C2F10"/>
    <w:rsid w:val="001C3F4B"/>
    <w:rsid w:val="001C4032"/>
    <w:rsid w:val="001C4635"/>
    <w:rsid w:val="001C4D84"/>
    <w:rsid w:val="001C6200"/>
    <w:rsid w:val="001C761F"/>
    <w:rsid w:val="001C7669"/>
    <w:rsid w:val="001D113C"/>
    <w:rsid w:val="001D1E78"/>
    <w:rsid w:val="001D1F6C"/>
    <w:rsid w:val="001D289E"/>
    <w:rsid w:val="001D2FBB"/>
    <w:rsid w:val="001D4A9D"/>
    <w:rsid w:val="001D5887"/>
    <w:rsid w:val="001E08CC"/>
    <w:rsid w:val="001E20B5"/>
    <w:rsid w:val="001E2E2A"/>
    <w:rsid w:val="001E348E"/>
    <w:rsid w:val="001E4321"/>
    <w:rsid w:val="001E489B"/>
    <w:rsid w:val="001E57F0"/>
    <w:rsid w:val="001E63CB"/>
    <w:rsid w:val="001E6C14"/>
    <w:rsid w:val="001E6C23"/>
    <w:rsid w:val="001E70A8"/>
    <w:rsid w:val="001E7515"/>
    <w:rsid w:val="001F011B"/>
    <w:rsid w:val="001F3F44"/>
    <w:rsid w:val="001F4526"/>
    <w:rsid w:val="001F74DE"/>
    <w:rsid w:val="00200B18"/>
    <w:rsid w:val="00201D6B"/>
    <w:rsid w:val="00202496"/>
    <w:rsid w:val="00203B55"/>
    <w:rsid w:val="002056CC"/>
    <w:rsid w:val="0020685D"/>
    <w:rsid w:val="0021180A"/>
    <w:rsid w:val="00212919"/>
    <w:rsid w:val="00212D02"/>
    <w:rsid w:val="002142D9"/>
    <w:rsid w:val="00214A9C"/>
    <w:rsid w:val="00214E69"/>
    <w:rsid w:val="002165AD"/>
    <w:rsid w:val="00217CB3"/>
    <w:rsid w:val="002200C1"/>
    <w:rsid w:val="00221DB2"/>
    <w:rsid w:val="00222797"/>
    <w:rsid w:val="00222ACC"/>
    <w:rsid w:val="00223624"/>
    <w:rsid w:val="0022409F"/>
    <w:rsid w:val="00224D04"/>
    <w:rsid w:val="0022526D"/>
    <w:rsid w:val="0022591D"/>
    <w:rsid w:val="00226378"/>
    <w:rsid w:val="00226578"/>
    <w:rsid w:val="00230522"/>
    <w:rsid w:val="002329B7"/>
    <w:rsid w:val="002332E6"/>
    <w:rsid w:val="00233BF9"/>
    <w:rsid w:val="00233CD2"/>
    <w:rsid w:val="00233DFD"/>
    <w:rsid w:val="00233E52"/>
    <w:rsid w:val="002342AC"/>
    <w:rsid w:val="00235003"/>
    <w:rsid w:val="0023527B"/>
    <w:rsid w:val="00237D9E"/>
    <w:rsid w:val="0024154E"/>
    <w:rsid w:val="0024307D"/>
    <w:rsid w:val="00243137"/>
    <w:rsid w:val="00244C70"/>
    <w:rsid w:val="0024519E"/>
    <w:rsid w:val="00245D41"/>
    <w:rsid w:val="00245F6F"/>
    <w:rsid w:val="00246C96"/>
    <w:rsid w:val="0024736B"/>
    <w:rsid w:val="0025010B"/>
    <w:rsid w:val="002514E6"/>
    <w:rsid w:val="0025192D"/>
    <w:rsid w:val="002520D8"/>
    <w:rsid w:val="0025235B"/>
    <w:rsid w:val="002547B9"/>
    <w:rsid w:val="002560C4"/>
    <w:rsid w:val="00260C35"/>
    <w:rsid w:val="00261277"/>
    <w:rsid w:val="00261299"/>
    <w:rsid w:val="002626B3"/>
    <w:rsid w:val="00262D65"/>
    <w:rsid w:val="00263C0C"/>
    <w:rsid w:val="00264E26"/>
    <w:rsid w:val="00266505"/>
    <w:rsid w:val="002667EF"/>
    <w:rsid w:val="00267343"/>
    <w:rsid w:val="00267524"/>
    <w:rsid w:val="002700CD"/>
    <w:rsid w:val="002706C9"/>
    <w:rsid w:val="00270AA5"/>
    <w:rsid w:val="00270E9B"/>
    <w:rsid w:val="0027140B"/>
    <w:rsid w:val="002726AC"/>
    <w:rsid w:val="00273C81"/>
    <w:rsid w:val="0027421E"/>
    <w:rsid w:val="002742CE"/>
    <w:rsid w:val="00274BA9"/>
    <w:rsid w:val="00275419"/>
    <w:rsid w:val="00275DCB"/>
    <w:rsid w:val="00277185"/>
    <w:rsid w:val="00277CCC"/>
    <w:rsid w:val="00277EDC"/>
    <w:rsid w:val="002804DC"/>
    <w:rsid w:val="00282308"/>
    <w:rsid w:val="002824F7"/>
    <w:rsid w:val="002832D4"/>
    <w:rsid w:val="00283592"/>
    <w:rsid w:val="00283FBA"/>
    <w:rsid w:val="00285EAB"/>
    <w:rsid w:val="0028651D"/>
    <w:rsid w:val="00286C89"/>
    <w:rsid w:val="002871FA"/>
    <w:rsid w:val="00287519"/>
    <w:rsid w:val="002877BD"/>
    <w:rsid w:val="0029176F"/>
    <w:rsid w:val="00292A22"/>
    <w:rsid w:val="00294495"/>
    <w:rsid w:val="00295068"/>
    <w:rsid w:val="0029530A"/>
    <w:rsid w:val="00296409"/>
    <w:rsid w:val="0029718E"/>
    <w:rsid w:val="002A06AB"/>
    <w:rsid w:val="002A084F"/>
    <w:rsid w:val="002A18F2"/>
    <w:rsid w:val="002A2A17"/>
    <w:rsid w:val="002A2FB9"/>
    <w:rsid w:val="002A48DC"/>
    <w:rsid w:val="002A54D0"/>
    <w:rsid w:val="002A568E"/>
    <w:rsid w:val="002A56F7"/>
    <w:rsid w:val="002A6B93"/>
    <w:rsid w:val="002B0976"/>
    <w:rsid w:val="002B0BDD"/>
    <w:rsid w:val="002B0D60"/>
    <w:rsid w:val="002C124F"/>
    <w:rsid w:val="002C1360"/>
    <w:rsid w:val="002C15CD"/>
    <w:rsid w:val="002C1BFB"/>
    <w:rsid w:val="002C2D1F"/>
    <w:rsid w:val="002C342B"/>
    <w:rsid w:val="002C5710"/>
    <w:rsid w:val="002C754A"/>
    <w:rsid w:val="002C7861"/>
    <w:rsid w:val="002D20E1"/>
    <w:rsid w:val="002D23DB"/>
    <w:rsid w:val="002D4FEA"/>
    <w:rsid w:val="002D64E6"/>
    <w:rsid w:val="002D7628"/>
    <w:rsid w:val="002D7CBF"/>
    <w:rsid w:val="002E01C7"/>
    <w:rsid w:val="002E0E66"/>
    <w:rsid w:val="002E396F"/>
    <w:rsid w:val="002E46D5"/>
    <w:rsid w:val="002E6107"/>
    <w:rsid w:val="002E66BB"/>
    <w:rsid w:val="002E675D"/>
    <w:rsid w:val="002E6877"/>
    <w:rsid w:val="002E6938"/>
    <w:rsid w:val="002E76E2"/>
    <w:rsid w:val="002E7BDC"/>
    <w:rsid w:val="002F068C"/>
    <w:rsid w:val="002F088A"/>
    <w:rsid w:val="002F1B9E"/>
    <w:rsid w:val="002F324B"/>
    <w:rsid w:val="002F4815"/>
    <w:rsid w:val="002F4F94"/>
    <w:rsid w:val="002F5081"/>
    <w:rsid w:val="002F6CF1"/>
    <w:rsid w:val="00300DC2"/>
    <w:rsid w:val="0030140D"/>
    <w:rsid w:val="00302D1E"/>
    <w:rsid w:val="003054DC"/>
    <w:rsid w:val="003068DB"/>
    <w:rsid w:val="00306F56"/>
    <w:rsid w:val="00307488"/>
    <w:rsid w:val="00307A3C"/>
    <w:rsid w:val="00307B6D"/>
    <w:rsid w:val="00307B89"/>
    <w:rsid w:val="00310D18"/>
    <w:rsid w:val="00311042"/>
    <w:rsid w:val="00311071"/>
    <w:rsid w:val="00312D55"/>
    <w:rsid w:val="00313193"/>
    <w:rsid w:val="00315180"/>
    <w:rsid w:val="003151DA"/>
    <w:rsid w:val="00316063"/>
    <w:rsid w:val="003179ED"/>
    <w:rsid w:val="00317B13"/>
    <w:rsid w:val="003207E0"/>
    <w:rsid w:val="00322567"/>
    <w:rsid w:val="00322D15"/>
    <w:rsid w:val="003232EE"/>
    <w:rsid w:val="0032415C"/>
    <w:rsid w:val="003246D1"/>
    <w:rsid w:val="00324B7D"/>
    <w:rsid w:val="0032537B"/>
    <w:rsid w:val="00327D2D"/>
    <w:rsid w:val="00330362"/>
    <w:rsid w:val="00330643"/>
    <w:rsid w:val="00330A84"/>
    <w:rsid w:val="00331107"/>
    <w:rsid w:val="00331623"/>
    <w:rsid w:val="003320B8"/>
    <w:rsid w:val="00333A18"/>
    <w:rsid w:val="003357D3"/>
    <w:rsid w:val="00340EF5"/>
    <w:rsid w:val="003414C7"/>
    <w:rsid w:val="00341DE1"/>
    <w:rsid w:val="00342A7B"/>
    <w:rsid w:val="00342C42"/>
    <w:rsid w:val="0034320F"/>
    <w:rsid w:val="00343504"/>
    <w:rsid w:val="0034420D"/>
    <w:rsid w:val="00344874"/>
    <w:rsid w:val="00344E2B"/>
    <w:rsid w:val="0034500B"/>
    <w:rsid w:val="0034631E"/>
    <w:rsid w:val="0034682E"/>
    <w:rsid w:val="003479DF"/>
    <w:rsid w:val="00350A97"/>
    <w:rsid w:val="0035332B"/>
    <w:rsid w:val="00357326"/>
    <w:rsid w:val="00360736"/>
    <w:rsid w:val="00361832"/>
    <w:rsid w:val="003623D9"/>
    <w:rsid w:val="0036243A"/>
    <w:rsid w:val="003626AF"/>
    <w:rsid w:val="003633E8"/>
    <w:rsid w:val="00363C76"/>
    <w:rsid w:val="00363EC0"/>
    <w:rsid w:val="0036463C"/>
    <w:rsid w:val="003646C1"/>
    <w:rsid w:val="003704E9"/>
    <w:rsid w:val="00370E90"/>
    <w:rsid w:val="003756CD"/>
    <w:rsid w:val="0037575A"/>
    <w:rsid w:val="003779AA"/>
    <w:rsid w:val="00381B03"/>
    <w:rsid w:val="003846F9"/>
    <w:rsid w:val="00385428"/>
    <w:rsid w:val="00386DA1"/>
    <w:rsid w:val="00386FB2"/>
    <w:rsid w:val="00387B62"/>
    <w:rsid w:val="00390020"/>
    <w:rsid w:val="00390EBB"/>
    <w:rsid w:val="003915E2"/>
    <w:rsid w:val="0039193C"/>
    <w:rsid w:val="00393790"/>
    <w:rsid w:val="00394284"/>
    <w:rsid w:val="00394404"/>
    <w:rsid w:val="003944FF"/>
    <w:rsid w:val="0039584E"/>
    <w:rsid w:val="003A0647"/>
    <w:rsid w:val="003A0A3F"/>
    <w:rsid w:val="003A12F5"/>
    <w:rsid w:val="003A1734"/>
    <w:rsid w:val="003A197F"/>
    <w:rsid w:val="003A1ABC"/>
    <w:rsid w:val="003A1D78"/>
    <w:rsid w:val="003A3BF4"/>
    <w:rsid w:val="003A4909"/>
    <w:rsid w:val="003A49B8"/>
    <w:rsid w:val="003A5585"/>
    <w:rsid w:val="003A56C0"/>
    <w:rsid w:val="003A596C"/>
    <w:rsid w:val="003A68D2"/>
    <w:rsid w:val="003A6DE1"/>
    <w:rsid w:val="003A6FF4"/>
    <w:rsid w:val="003A72EB"/>
    <w:rsid w:val="003A75B3"/>
    <w:rsid w:val="003B1D7E"/>
    <w:rsid w:val="003B2C90"/>
    <w:rsid w:val="003B5A77"/>
    <w:rsid w:val="003B6ABD"/>
    <w:rsid w:val="003B732F"/>
    <w:rsid w:val="003B7CA1"/>
    <w:rsid w:val="003C02C7"/>
    <w:rsid w:val="003C03A8"/>
    <w:rsid w:val="003C0BD6"/>
    <w:rsid w:val="003C154B"/>
    <w:rsid w:val="003C19C1"/>
    <w:rsid w:val="003C25C1"/>
    <w:rsid w:val="003C3716"/>
    <w:rsid w:val="003C3A43"/>
    <w:rsid w:val="003C687F"/>
    <w:rsid w:val="003C720A"/>
    <w:rsid w:val="003C793E"/>
    <w:rsid w:val="003D19F2"/>
    <w:rsid w:val="003D29A8"/>
    <w:rsid w:val="003D2C77"/>
    <w:rsid w:val="003D3B82"/>
    <w:rsid w:val="003D3F26"/>
    <w:rsid w:val="003D4400"/>
    <w:rsid w:val="003D4669"/>
    <w:rsid w:val="003D570C"/>
    <w:rsid w:val="003D74C0"/>
    <w:rsid w:val="003D7A1F"/>
    <w:rsid w:val="003D7D77"/>
    <w:rsid w:val="003E1C6C"/>
    <w:rsid w:val="003E2F61"/>
    <w:rsid w:val="003E3F51"/>
    <w:rsid w:val="003E4873"/>
    <w:rsid w:val="003E49C5"/>
    <w:rsid w:val="003E7382"/>
    <w:rsid w:val="003E77EC"/>
    <w:rsid w:val="003E7CF8"/>
    <w:rsid w:val="003F07A5"/>
    <w:rsid w:val="003F11C2"/>
    <w:rsid w:val="003F2405"/>
    <w:rsid w:val="003F2C75"/>
    <w:rsid w:val="003F3A1D"/>
    <w:rsid w:val="003F4086"/>
    <w:rsid w:val="003F4CDC"/>
    <w:rsid w:val="003F59BF"/>
    <w:rsid w:val="003F70EB"/>
    <w:rsid w:val="0040005E"/>
    <w:rsid w:val="004006ED"/>
    <w:rsid w:val="004009DA"/>
    <w:rsid w:val="00400CF4"/>
    <w:rsid w:val="00401159"/>
    <w:rsid w:val="004024D1"/>
    <w:rsid w:val="0040262F"/>
    <w:rsid w:val="00402D7A"/>
    <w:rsid w:val="004051CF"/>
    <w:rsid w:val="004052F9"/>
    <w:rsid w:val="004062B0"/>
    <w:rsid w:val="0040743C"/>
    <w:rsid w:val="0041041E"/>
    <w:rsid w:val="00410D62"/>
    <w:rsid w:val="00410DCE"/>
    <w:rsid w:val="00411FD2"/>
    <w:rsid w:val="00413A4A"/>
    <w:rsid w:val="00413CBC"/>
    <w:rsid w:val="00415792"/>
    <w:rsid w:val="00415B98"/>
    <w:rsid w:val="0041640A"/>
    <w:rsid w:val="00417B39"/>
    <w:rsid w:val="00421D3C"/>
    <w:rsid w:val="00421F1A"/>
    <w:rsid w:val="00422B0D"/>
    <w:rsid w:val="00424CE3"/>
    <w:rsid w:val="00424DF6"/>
    <w:rsid w:val="004270E6"/>
    <w:rsid w:val="0042753A"/>
    <w:rsid w:val="0042776C"/>
    <w:rsid w:val="00430F2B"/>
    <w:rsid w:val="0043167E"/>
    <w:rsid w:val="004324D3"/>
    <w:rsid w:val="004330C8"/>
    <w:rsid w:val="004330DF"/>
    <w:rsid w:val="00433625"/>
    <w:rsid w:val="00433EC8"/>
    <w:rsid w:val="004352BC"/>
    <w:rsid w:val="00435BC8"/>
    <w:rsid w:val="004361A8"/>
    <w:rsid w:val="00437035"/>
    <w:rsid w:val="004379E0"/>
    <w:rsid w:val="00440A1B"/>
    <w:rsid w:val="00440D25"/>
    <w:rsid w:val="00441779"/>
    <w:rsid w:val="0044253A"/>
    <w:rsid w:val="00442584"/>
    <w:rsid w:val="004433DD"/>
    <w:rsid w:val="0044417F"/>
    <w:rsid w:val="00445592"/>
    <w:rsid w:val="004460AC"/>
    <w:rsid w:val="0044614E"/>
    <w:rsid w:val="004463D1"/>
    <w:rsid w:val="00446445"/>
    <w:rsid w:val="00446B0C"/>
    <w:rsid w:val="00447256"/>
    <w:rsid w:val="00450251"/>
    <w:rsid w:val="00450376"/>
    <w:rsid w:val="00450851"/>
    <w:rsid w:val="004510E1"/>
    <w:rsid w:val="00451F21"/>
    <w:rsid w:val="00451FC1"/>
    <w:rsid w:val="0045291E"/>
    <w:rsid w:val="00452FD0"/>
    <w:rsid w:val="00454FE6"/>
    <w:rsid w:val="00455233"/>
    <w:rsid w:val="004556F8"/>
    <w:rsid w:val="00456885"/>
    <w:rsid w:val="00457229"/>
    <w:rsid w:val="004602CE"/>
    <w:rsid w:val="0046112D"/>
    <w:rsid w:val="00461E00"/>
    <w:rsid w:val="00462157"/>
    <w:rsid w:val="00463319"/>
    <w:rsid w:val="00463974"/>
    <w:rsid w:val="00463979"/>
    <w:rsid w:val="00463B64"/>
    <w:rsid w:val="00463F39"/>
    <w:rsid w:val="0046410E"/>
    <w:rsid w:val="00464F55"/>
    <w:rsid w:val="004674A8"/>
    <w:rsid w:val="0047168F"/>
    <w:rsid w:val="00471838"/>
    <w:rsid w:val="0047463F"/>
    <w:rsid w:val="0047487F"/>
    <w:rsid w:val="004751B9"/>
    <w:rsid w:val="004753DA"/>
    <w:rsid w:val="00475B51"/>
    <w:rsid w:val="004761E7"/>
    <w:rsid w:val="00480C62"/>
    <w:rsid w:val="004817DB"/>
    <w:rsid w:val="004819F5"/>
    <w:rsid w:val="00483873"/>
    <w:rsid w:val="00483B07"/>
    <w:rsid w:val="00485F70"/>
    <w:rsid w:val="004866BB"/>
    <w:rsid w:val="004873D1"/>
    <w:rsid w:val="0048750B"/>
    <w:rsid w:val="00492D6B"/>
    <w:rsid w:val="004955B6"/>
    <w:rsid w:val="004958FE"/>
    <w:rsid w:val="0049623B"/>
    <w:rsid w:val="004A0993"/>
    <w:rsid w:val="004A1563"/>
    <w:rsid w:val="004A2673"/>
    <w:rsid w:val="004A494C"/>
    <w:rsid w:val="004A4CA2"/>
    <w:rsid w:val="004A59F0"/>
    <w:rsid w:val="004B1409"/>
    <w:rsid w:val="004B1665"/>
    <w:rsid w:val="004B1BC4"/>
    <w:rsid w:val="004B1F37"/>
    <w:rsid w:val="004B323F"/>
    <w:rsid w:val="004B3E99"/>
    <w:rsid w:val="004B5A9C"/>
    <w:rsid w:val="004B5EF6"/>
    <w:rsid w:val="004B722D"/>
    <w:rsid w:val="004C25AE"/>
    <w:rsid w:val="004C28AE"/>
    <w:rsid w:val="004C4123"/>
    <w:rsid w:val="004C4CEC"/>
    <w:rsid w:val="004C5485"/>
    <w:rsid w:val="004C6763"/>
    <w:rsid w:val="004C6ED8"/>
    <w:rsid w:val="004C7694"/>
    <w:rsid w:val="004D2B4D"/>
    <w:rsid w:val="004D33D5"/>
    <w:rsid w:val="004D4802"/>
    <w:rsid w:val="004D5A3A"/>
    <w:rsid w:val="004D5EF0"/>
    <w:rsid w:val="004D71B8"/>
    <w:rsid w:val="004D760B"/>
    <w:rsid w:val="004D785F"/>
    <w:rsid w:val="004D7FBA"/>
    <w:rsid w:val="004E04F4"/>
    <w:rsid w:val="004E281D"/>
    <w:rsid w:val="004E3643"/>
    <w:rsid w:val="004E41A9"/>
    <w:rsid w:val="004E5210"/>
    <w:rsid w:val="004F0265"/>
    <w:rsid w:val="004F05B4"/>
    <w:rsid w:val="004F289C"/>
    <w:rsid w:val="004F2E28"/>
    <w:rsid w:val="004F3DD1"/>
    <w:rsid w:val="004F4EDC"/>
    <w:rsid w:val="004F5CE9"/>
    <w:rsid w:val="004F6ADD"/>
    <w:rsid w:val="004F7447"/>
    <w:rsid w:val="005003DD"/>
    <w:rsid w:val="0050118D"/>
    <w:rsid w:val="005021FF"/>
    <w:rsid w:val="00502353"/>
    <w:rsid w:val="005023FB"/>
    <w:rsid w:val="00502FB7"/>
    <w:rsid w:val="00504276"/>
    <w:rsid w:val="00505A17"/>
    <w:rsid w:val="00512275"/>
    <w:rsid w:val="0051283F"/>
    <w:rsid w:val="0051382F"/>
    <w:rsid w:val="0051430F"/>
    <w:rsid w:val="0051490B"/>
    <w:rsid w:val="00514E65"/>
    <w:rsid w:val="00516878"/>
    <w:rsid w:val="00516B17"/>
    <w:rsid w:val="00516D14"/>
    <w:rsid w:val="00517DCE"/>
    <w:rsid w:val="005207EC"/>
    <w:rsid w:val="005219BA"/>
    <w:rsid w:val="00521F03"/>
    <w:rsid w:val="005224E3"/>
    <w:rsid w:val="005239EE"/>
    <w:rsid w:val="00523A8D"/>
    <w:rsid w:val="005242FD"/>
    <w:rsid w:val="005251EE"/>
    <w:rsid w:val="00525F15"/>
    <w:rsid w:val="005269C8"/>
    <w:rsid w:val="0053188C"/>
    <w:rsid w:val="00531A63"/>
    <w:rsid w:val="00531B42"/>
    <w:rsid w:val="00532714"/>
    <w:rsid w:val="00532D93"/>
    <w:rsid w:val="00533047"/>
    <w:rsid w:val="005331A1"/>
    <w:rsid w:val="00534C5A"/>
    <w:rsid w:val="00535B35"/>
    <w:rsid w:val="005362ED"/>
    <w:rsid w:val="00536E70"/>
    <w:rsid w:val="00537778"/>
    <w:rsid w:val="005422AD"/>
    <w:rsid w:val="005431BC"/>
    <w:rsid w:val="005436FC"/>
    <w:rsid w:val="005444A8"/>
    <w:rsid w:val="00544BE7"/>
    <w:rsid w:val="00545EEB"/>
    <w:rsid w:val="00546219"/>
    <w:rsid w:val="005462DA"/>
    <w:rsid w:val="00546746"/>
    <w:rsid w:val="00546D95"/>
    <w:rsid w:val="00550DA4"/>
    <w:rsid w:val="00550DCF"/>
    <w:rsid w:val="00552893"/>
    <w:rsid w:val="00552B37"/>
    <w:rsid w:val="00553279"/>
    <w:rsid w:val="00553E53"/>
    <w:rsid w:val="00554924"/>
    <w:rsid w:val="0055494F"/>
    <w:rsid w:val="00554A5F"/>
    <w:rsid w:val="00554DBC"/>
    <w:rsid w:val="00555719"/>
    <w:rsid w:val="00555DA7"/>
    <w:rsid w:val="00555E31"/>
    <w:rsid w:val="00556EEE"/>
    <w:rsid w:val="00556F8D"/>
    <w:rsid w:val="00557C41"/>
    <w:rsid w:val="0056019F"/>
    <w:rsid w:val="00560A98"/>
    <w:rsid w:val="00562290"/>
    <w:rsid w:val="00562F80"/>
    <w:rsid w:val="00563BC4"/>
    <w:rsid w:val="00564CA7"/>
    <w:rsid w:val="00565D68"/>
    <w:rsid w:val="00567E7F"/>
    <w:rsid w:val="00570C2C"/>
    <w:rsid w:val="00571400"/>
    <w:rsid w:val="00572DD9"/>
    <w:rsid w:val="00572FA5"/>
    <w:rsid w:val="00572FB7"/>
    <w:rsid w:val="005731ED"/>
    <w:rsid w:val="005737F1"/>
    <w:rsid w:val="00575EF5"/>
    <w:rsid w:val="005761D4"/>
    <w:rsid w:val="0057692A"/>
    <w:rsid w:val="005769A7"/>
    <w:rsid w:val="00577896"/>
    <w:rsid w:val="0058077C"/>
    <w:rsid w:val="00581894"/>
    <w:rsid w:val="00582DFB"/>
    <w:rsid w:val="005833B6"/>
    <w:rsid w:val="00583915"/>
    <w:rsid w:val="00584A42"/>
    <w:rsid w:val="00585A5A"/>
    <w:rsid w:val="005864DC"/>
    <w:rsid w:val="0058683F"/>
    <w:rsid w:val="00587052"/>
    <w:rsid w:val="005872FA"/>
    <w:rsid w:val="00590AFC"/>
    <w:rsid w:val="00591BC9"/>
    <w:rsid w:val="00591C27"/>
    <w:rsid w:val="00592327"/>
    <w:rsid w:val="00592ED9"/>
    <w:rsid w:val="00593597"/>
    <w:rsid w:val="00593C3C"/>
    <w:rsid w:val="00594DC3"/>
    <w:rsid w:val="00595FE8"/>
    <w:rsid w:val="005A0BDB"/>
    <w:rsid w:val="005A0C13"/>
    <w:rsid w:val="005A2051"/>
    <w:rsid w:val="005A2462"/>
    <w:rsid w:val="005A4580"/>
    <w:rsid w:val="005A5577"/>
    <w:rsid w:val="005A5B5A"/>
    <w:rsid w:val="005A603F"/>
    <w:rsid w:val="005A75AB"/>
    <w:rsid w:val="005A7984"/>
    <w:rsid w:val="005B1359"/>
    <w:rsid w:val="005B35B7"/>
    <w:rsid w:val="005B4057"/>
    <w:rsid w:val="005B56A1"/>
    <w:rsid w:val="005B5995"/>
    <w:rsid w:val="005B6A65"/>
    <w:rsid w:val="005B6D93"/>
    <w:rsid w:val="005B7A43"/>
    <w:rsid w:val="005C0372"/>
    <w:rsid w:val="005C0A71"/>
    <w:rsid w:val="005D0332"/>
    <w:rsid w:val="005D16A4"/>
    <w:rsid w:val="005D19C4"/>
    <w:rsid w:val="005D2F4F"/>
    <w:rsid w:val="005D4B20"/>
    <w:rsid w:val="005D589D"/>
    <w:rsid w:val="005D6126"/>
    <w:rsid w:val="005D7ECB"/>
    <w:rsid w:val="005D7F82"/>
    <w:rsid w:val="005E0A20"/>
    <w:rsid w:val="005E0A2A"/>
    <w:rsid w:val="005E1732"/>
    <w:rsid w:val="005E4FA7"/>
    <w:rsid w:val="005E5843"/>
    <w:rsid w:val="005E7634"/>
    <w:rsid w:val="005F239F"/>
    <w:rsid w:val="005F30DB"/>
    <w:rsid w:val="005F39B8"/>
    <w:rsid w:val="005F3E76"/>
    <w:rsid w:val="005F427A"/>
    <w:rsid w:val="005F4D64"/>
    <w:rsid w:val="005F70AA"/>
    <w:rsid w:val="006019BF"/>
    <w:rsid w:val="00601A95"/>
    <w:rsid w:val="00602CA0"/>
    <w:rsid w:val="00603D97"/>
    <w:rsid w:val="0060426F"/>
    <w:rsid w:val="00604F0A"/>
    <w:rsid w:val="006058EB"/>
    <w:rsid w:val="006059FA"/>
    <w:rsid w:val="006068D9"/>
    <w:rsid w:val="0061061A"/>
    <w:rsid w:val="00611A7A"/>
    <w:rsid w:val="00613386"/>
    <w:rsid w:val="00614426"/>
    <w:rsid w:val="0061667B"/>
    <w:rsid w:val="00617718"/>
    <w:rsid w:val="006212C3"/>
    <w:rsid w:val="006230C0"/>
    <w:rsid w:val="00623945"/>
    <w:rsid w:val="006242D2"/>
    <w:rsid w:val="00625B09"/>
    <w:rsid w:val="00626585"/>
    <w:rsid w:val="00627ABA"/>
    <w:rsid w:val="006301A6"/>
    <w:rsid w:val="00632B90"/>
    <w:rsid w:val="00634B75"/>
    <w:rsid w:val="00635022"/>
    <w:rsid w:val="00635760"/>
    <w:rsid w:val="0063647E"/>
    <w:rsid w:val="006375A9"/>
    <w:rsid w:val="00637913"/>
    <w:rsid w:val="00637C08"/>
    <w:rsid w:val="006407B2"/>
    <w:rsid w:val="0064144E"/>
    <w:rsid w:val="00642349"/>
    <w:rsid w:val="006439DD"/>
    <w:rsid w:val="00643CEB"/>
    <w:rsid w:val="00645290"/>
    <w:rsid w:val="0064577B"/>
    <w:rsid w:val="00645DC0"/>
    <w:rsid w:val="0064696C"/>
    <w:rsid w:val="0064780E"/>
    <w:rsid w:val="006517E7"/>
    <w:rsid w:val="00651B38"/>
    <w:rsid w:val="006529D2"/>
    <w:rsid w:val="00653A07"/>
    <w:rsid w:val="00655023"/>
    <w:rsid w:val="006551F8"/>
    <w:rsid w:val="00655E5A"/>
    <w:rsid w:val="00656114"/>
    <w:rsid w:val="00656129"/>
    <w:rsid w:val="00656631"/>
    <w:rsid w:val="006579B0"/>
    <w:rsid w:val="00661D09"/>
    <w:rsid w:val="00662B1C"/>
    <w:rsid w:val="0066356C"/>
    <w:rsid w:val="006648A0"/>
    <w:rsid w:val="0066496A"/>
    <w:rsid w:val="006666A8"/>
    <w:rsid w:val="006704E0"/>
    <w:rsid w:val="006706A3"/>
    <w:rsid w:val="00670E37"/>
    <w:rsid w:val="00671C90"/>
    <w:rsid w:val="006720E0"/>
    <w:rsid w:val="00672567"/>
    <w:rsid w:val="00672918"/>
    <w:rsid w:val="00673075"/>
    <w:rsid w:val="00674E46"/>
    <w:rsid w:val="0067663F"/>
    <w:rsid w:val="00680AB4"/>
    <w:rsid w:val="00680ED2"/>
    <w:rsid w:val="00681B37"/>
    <w:rsid w:val="006827AF"/>
    <w:rsid w:val="00683E2E"/>
    <w:rsid w:val="0068499F"/>
    <w:rsid w:val="006859CF"/>
    <w:rsid w:val="00686BB9"/>
    <w:rsid w:val="00687BE0"/>
    <w:rsid w:val="00691C38"/>
    <w:rsid w:val="006929D6"/>
    <w:rsid w:val="00693024"/>
    <w:rsid w:val="00693419"/>
    <w:rsid w:val="006935C6"/>
    <w:rsid w:val="00693A2C"/>
    <w:rsid w:val="00693FC5"/>
    <w:rsid w:val="0069459C"/>
    <w:rsid w:val="00695466"/>
    <w:rsid w:val="0069695D"/>
    <w:rsid w:val="006972B4"/>
    <w:rsid w:val="00697900"/>
    <w:rsid w:val="0069796D"/>
    <w:rsid w:val="00697A7D"/>
    <w:rsid w:val="006A07B3"/>
    <w:rsid w:val="006A1976"/>
    <w:rsid w:val="006A1C4B"/>
    <w:rsid w:val="006A2F7C"/>
    <w:rsid w:val="006A4274"/>
    <w:rsid w:val="006A46B7"/>
    <w:rsid w:val="006A4BBD"/>
    <w:rsid w:val="006A60AF"/>
    <w:rsid w:val="006A62AD"/>
    <w:rsid w:val="006A641F"/>
    <w:rsid w:val="006A744E"/>
    <w:rsid w:val="006A789C"/>
    <w:rsid w:val="006A7DC2"/>
    <w:rsid w:val="006B3840"/>
    <w:rsid w:val="006B683B"/>
    <w:rsid w:val="006B6B07"/>
    <w:rsid w:val="006C0AF8"/>
    <w:rsid w:val="006C0D38"/>
    <w:rsid w:val="006C2A68"/>
    <w:rsid w:val="006C3D85"/>
    <w:rsid w:val="006C5828"/>
    <w:rsid w:val="006C6441"/>
    <w:rsid w:val="006C6D0B"/>
    <w:rsid w:val="006D0D22"/>
    <w:rsid w:val="006D1432"/>
    <w:rsid w:val="006D251A"/>
    <w:rsid w:val="006D4980"/>
    <w:rsid w:val="006D51A8"/>
    <w:rsid w:val="006D5327"/>
    <w:rsid w:val="006D54F1"/>
    <w:rsid w:val="006D7743"/>
    <w:rsid w:val="006E008A"/>
    <w:rsid w:val="006E20AF"/>
    <w:rsid w:val="006E3D36"/>
    <w:rsid w:val="006E46CF"/>
    <w:rsid w:val="006E4969"/>
    <w:rsid w:val="006E4C7F"/>
    <w:rsid w:val="006E5D13"/>
    <w:rsid w:val="006E5F94"/>
    <w:rsid w:val="006E728D"/>
    <w:rsid w:val="006F06D4"/>
    <w:rsid w:val="006F1ABC"/>
    <w:rsid w:val="006F1BC8"/>
    <w:rsid w:val="006F2A93"/>
    <w:rsid w:val="006F3D86"/>
    <w:rsid w:val="006F4C17"/>
    <w:rsid w:val="006F5696"/>
    <w:rsid w:val="006F5B39"/>
    <w:rsid w:val="00700CB3"/>
    <w:rsid w:val="00700E5D"/>
    <w:rsid w:val="00702246"/>
    <w:rsid w:val="0070226B"/>
    <w:rsid w:val="007023EC"/>
    <w:rsid w:val="0070332A"/>
    <w:rsid w:val="00703815"/>
    <w:rsid w:val="00704670"/>
    <w:rsid w:val="00704EE0"/>
    <w:rsid w:val="00705417"/>
    <w:rsid w:val="0070584F"/>
    <w:rsid w:val="00706035"/>
    <w:rsid w:val="00707988"/>
    <w:rsid w:val="007101E1"/>
    <w:rsid w:val="007107F4"/>
    <w:rsid w:val="00710D88"/>
    <w:rsid w:val="00710F80"/>
    <w:rsid w:val="00711079"/>
    <w:rsid w:val="0071199D"/>
    <w:rsid w:val="00711CA4"/>
    <w:rsid w:val="00713056"/>
    <w:rsid w:val="00713DEF"/>
    <w:rsid w:val="007149D1"/>
    <w:rsid w:val="00714E11"/>
    <w:rsid w:val="00716415"/>
    <w:rsid w:val="007164E6"/>
    <w:rsid w:val="00716D26"/>
    <w:rsid w:val="00717617"/>
    <w:rsid w:val="00717713"/>
    <w:rsid w:val="00717C37"/>
    <w:rsid w:val="00717CD0"/>
    <w:rsid w:val="00720C38"/>
    <w:rsid w:val="0072190B"/>
    <w:rsid w:val="00721BE4"/>
    <w:rsid w:val="007220EE"/>
    <w:rsid w:val="00723389"/>
    <w:rsid w:val="0072363D"/>
    <w:rsid w:val="00723E61"/>
    <w:rsid w:val="007247CA"/>
    <w:rsid w:val="0072565F"/>
    <w:rsid w:val="00726A8C"/>
    <w:rsid w:val="007273C1"/>
    <w:rsid w:val="00733036"/>
    <w:rsid w:val="00733335"/>
    <w:rsid w:val="007346B1"/>
    <w:rsid w:val="00736CA3"/>
    <w:rsid w:val="00737EE7"/>
    <w:rsid w:val="007413F9"/>
    <w:rsid w:val="00741A06"/>
    <w:rsid w:val="00741CD0"/>
    <w:rsid w:val="00742B07"/>
    <w:rsid w:val="00744985"/>
    <w:rsid w:val="00745FAA"/>
    <w:rsid w:val="00746A21"/>
    <w:rsid w:val="00746FD6"/>
    <w:rsid w:val="00747012"/>
    <w:rsid w:val="00747362"/>
    <w:rsid w:val="00750324"/>
    <w:rsid w:val="007517D9"/>
    <w:rsid w:val="007522CD"/>
    <w:rsid w:val="00753EA5"/>
    <w:rsid w:val="007553E9"/>
    <w:rsid w:val="00757964"/>
    <w:rsid w:val="00757B4C"/>
    <w:rsid w:val="00760BDA"/>
    <w:rsid w:val="00763884"/>
    <w:rsid w:val="0076468A"/>
    <w:rsid w:val="00765BE6"/>
    <w:rsid w:val="00765C0D"/>
    <w:rsid w:val="00765F11"/>
    <w:rsid w:val="0076686E"/>
    <w:rsid w:val="00766987"/>
    <w:rsid w:val="00766A06"/>
    <w:rsid w:val="00767B0F"/>
    <w:rsid w:val="00767BC3"/>
    <w:rsid w:val="007703AC"/>
    <w:rsid w:val="007718B5"/>
    <w:rsid w:val="0077484C"/>
    <w:rsid w:val="00774F60"/>
    <w:rsid w:val="0077696C"/>
    <w:rsid w:val="00780D0A"/>
    <w:rsid w:val="0078232E"/>
    <w:rsid w:val="0078454F"/>
    <w:rsid w:val="00784B0E"/>
    <w:rsid w:val="007866FE"/>
    <w:rsid w:val="00787BE1"/>
    <w:rsid w:val="007912A7"/>
    <w:rsid w:val="007928FC"/>
    <w:rsid w:val="007938AD"/>
    <w:rsid w:val="00793C10"/>
    <w:rsid w:val="00794704"/>
    <w:rsid w:val="00794801"/>
    <w:rsid w:val="007959BC"/>
    <w:rsid w:val="007965AE"/>
    <w:rsid w:val="007A04AE"/>
    <w:rsid w:val="007A0F41"/>
    <w:rsid w:val="007A3AA8"/>
    <w:rsid w:val="007A72DB"/>
    <w:rsid w:val="007A7567"/>
    <w:rsid w:val="007B2405"/>
    <w:rsid w:val="007B3EAE"/>
    <w:rsid w:val="007B40A7"/>
    <w:rsid w:val="007B41DB"/>
    <w:rsid w:val="007B477E"/>
    <w:rsid w:val="007B5725"/>
    <w:rsid w:val="007B5DCB"/>
    <w:rsid w:val="007B6138"/>
    <w:rsid w:val="007B62C8"/>
    <w:rsid w:val="007B6446"/>
    <w:rsid w:val="007B681B"/>
    <w:rsid w:val="007B72F8"/>
    <w:rsid w:val="007B76C7"/>
    <w:rsid w:val="007C13CE"/>
    <w:rsid w:val="007C1802"/>
    <w:rsid w:val="007C21E5"/>
    <w:rsid w:val="007C2604"/>
    <w:rsid w:val="007C3B8F"/>
    <w:rsid w:val="007C4FCB"/>
    <w:rsid w:val="007C7657"/>
    <w:rsid w:val="007D0BCC"/>
    <w:rsid w:val="007D0CD8"/>
    <w:rsid w:val="007D146B"/>
    <w:rsid w:val="007D41D6"/>
    <w:rsid w:val="007D446E"/>
    <w:rsid w:val="007D53E6"/>
    <w:rsid w:val="007D64D2"/>
    <w:rsid w:val="007D69BA"/>
    <w:rsid w:val="007D706C"/>
    <w:rsid w:val="007D7B59"/>
    <w:rsid w:val="007E0BB2"/>
    <w:rsid w:val="007E10B7"/>
    <w:rsid w:val="007E4BD8"/>
    <w:rsid w:val="007E4D17"/>
    <w:rsid w:val="007E53F1"/>
    <w:rsid w:val="007E5549"/>
    <w:rsid w:val="007F026C"/>
    <w:rsid w:val="007F0C03"/>
    <w:rsid w:val="007F101D"/>
    <w:rsid w:val="007F2198"/>
    <w:rsid w:val="007F2B22"/>
    <w:rsid w:val="007F309F"/>
    <w:rsid w:val="007F3550"/>
    <w:rsid w:val="007F5083"/>
    <w:rsid w:val="007F6481"/>
    <w:rsid w:val="007F7A78"/>
    <w:rsid w:val="00800A12"/>
    <w:rsid w:val="00801B18"/>
    <w:rsid w:val="00802D8C"/>
    <w:rsid w:val="00803357"/>
    <w:rsid w:val="00806636"/>
    <w:rsid w:val="00810BFD"/>
    <w:rsid w:val="0081102C"/>
    <w:rsid w:val="00811BE0"/>
    <w:rsid w:val="00811F81"/>
    <w:rsid w:val="0081284A"/>
    <w:rsid w:val="008128EF"/>
    <w:rsid w:val="00813D98"/>
    <w:rsid w:val="00813F67"/>
    <w:rsid w:val="008143B5"/>
    <w:rsid w:val="00815541"/>
    <w:rsid w:val="008155F8"/>
    <w:rsid w:val="00815FF3"/>
    <w:rsid w:val="00817728"/>
    <w:rsid w:val="00821374"/>
    <w:rsid w:val="008216FB"/>
    <w:rsid w:val="00821E20"/>
    <w:rsid w:val="00821F47"/>
    <w:rsid w:val="00822BB5"/>
    <w:rsid w:val="00822FEC"/>
    <w:rsid w:val="00824130"/>
    <w:rsid w:val="0082481C"/>
    <w:rsid w:val="00826885"/>
    <w:rsid w:val="00826C00"/>
    <w:rsid w:val="00830E40"/>
    <w:rsid w:val="008312ED"/>
    <w:rsid w:val="008343E7"/>
    <w:rsid w:val="008345A1"/>
    <w:rsid w:val="0083572C"/>
    <w:rsid w:val="008368C3"/>
    <w:rsid w:val="00841B32"/>
    <w:rsid w:val="00842C7A"/>
    <w:rsid w:val="00844296"/>
    <w:rsid w:val="008445A7"/>
    <w:rsid w:val="008461C3"/>
    <w:rsid w:val="008470E0"/>
    <w:rsid w:val="00850C00"/>
    <w:rsid w:val="00851470"/>
    <w:rsid w:val="0085186C"/>
    <w:rsid w:val="008554AF"/>
    <w:rsid w:val="00856795"/>
    <w:rsid w:val="00857C1B"/>
    <w:rsid w:val="00860240"/>
    <w:rsid w:val="008608BF"/>
    <w:rsid w:val="00860D56"/>
    <w:rsid w:val="00862AE6"/>
    <w:rsid w:val="008645B4"/>
    <w:rsid w:val="00864857"/>
    <w:rsid w:val="00864A02"/>
    <w:rsid w:val="00864A89"/>
    <w:rsid w:val="00864F10"/>
    <w:rsid w:val="00866233"/>
    <w:rsid w:val="00866AFC"/>
    <w:rsid w:val="00870EBD"/>
    <w:rsid w:val="00871A74"/>
    <w:rsid w:val="00872313"/>
    <w:rsid w:val="00873125"/>
    <w:rsid w:val="00873395"/>
    <w:rsid w:val="00873649"/>
    <w:rsid w:val="00873F16"/>
    <w:rsid w:val="00874ADD"/>
    <w:rsid w:val="00874E06"/>
    <w:rsid w:val="008809FA"/>
    <w:rsid w:val="00880CCE"/>
    <w:rsid w:val="00880F9A"/>
    <w:rsid w:val="00881660"/>
    <w:rsid w:val="00883797"/>
    <w:rsid w:val="00884235"/>
    <w:rsid w:val="0088517A"/>
    <w:rsid w:val="00887015"/>
    <w:rsid w:val="008905E2"/>
    <w:rsid w:val="00892A83"/>
    <w:rsid w:val="00894A56"/>
    <w:rsid w:val="00894F0E"/>
    <w:rsid w:val="0089507D"/>
    <w:rsid w:val="0089564A"/>
    <w:rsid w:val="008A03B7"/>
    <w:rsid w:val="008A0C1E"/>
    <w:rsid w:val="008A39C9"/>
    <w:rsid w:val="008A4E4F"/>
    <w:rsid w:val="008A5111"/>
    <w:rsid w:val="008A7DA1"/>
    <w:rsid w:val="008B0FB8"/>
    <w:rsid w:val="008B12BC"/>
    <w:rsid w:val="008B1406"/>
    <w:rsid w:val="008B2244"/>
    <w:rsid w:val="008B3704"/>
    <w:rsid w:val="008B3849"/>
    <w:rsid w:val="008B4FCA"/>
    <w:rsid w:val="008B5B11"/>
    <w:rsid w:val="008B5D8B"/>
    <w:rsid w:val="008C1BC7"/>
    <w:rsid w:val="008C33F3"/>
    <w:rsid w:val="008C4512"/>
    <w:rsid w:val="008C56FD"/>
    <w:rsid w:val="008C6738"/>
    <w:rsid w:val="008D4912"/>
    <w:rsid w:val="008D4A1A"/>
    <w:rsid w:val="008D4A24"/>
    <w:rsid w:val="008D6288"/>
    <w:rsid w:val="008D6410"/>
    <w:rsid w:val="008D6B5E"/>
    <w:rsid w:val="008E19E0"/>
    <w:rsid w:val="008E1FBC"/>
    <w:rsid w:val="008E4B10"/>
    <w:rsid w:val="008E4E05"/>
    <w:rsid w:val="008E6277"/>
    <w:rsid w:val="008E7061"/>
    <w:rsid w:val="008F1367"/>
    <w:rsid w:val="008F1E6B"/>
    <w:rsid w:val="008F27F7"/>
    <w:rsid w:val="008F3976"/>
    <w:rsid w:val="008F3E03"/>
    <w:rsid w:val="008F3F9A"/>
    <w:rsid w:val="008F4490"/>
    <w:rsid w:val="008F46A7"/>
    <w:rsid w:val="008F5351"/>
    <w:rsid w:val="008F5F46"/>
    <w:rsid w:val="008F6493"/>
    <w:rsid w:val="008F7332"/>
    <w:rsid w:val="00901FEE"/>
    <w:rsid w:val="0090331F"/>
    <w:rsid w:val="00903336"/>
    <w:rsid w:val="00904011"/>
    <w:rsid w:val="00911466"/>
    <w:rsid w:val="00911C77"/>
    <w:rsid w:val="009120E3"/>
    <w:rsid w:val="00912A24"/>
    <w:rsid w:val="00912F24"/>
    <w:rsid w:val="00914800"/>
    <w:rsid w:val="00914DCA"/>
    <w:rsid w:val="00915C3C"/>
    <w:rsid w:val="00916F8E"/>
    <w:rsid w:val="00917731"/>
    <w:rsid w:val="009206FA"/>
    <w:rsid w:val="00921B0A"/>
    <w:rsid w:val="00922B0F"/>
    <w:rsid w:val="009231DF"/>
    <w:rsid w:val="00923EB3"/>
    <w:rsid w:val="0092410F"/>
    <w:rsid w:val="0092429F"/>
    <w:rsid w:val="00924657"/>
    <w:rsid w:val="009249D0"/>
    <w:rsid w:val="00926D43"/>
    <w:rsid w:val="00926DA9"/>
    <w:rsid w:val="00927A09"/>
    <w:rsid w:val="00927AC6"/>
    <w:rsid w:val="00930057"/>
    <w:rsid w:val="00930C29"/>
    <w:rsid w:val="00930D59"/>
    <w:rsid w:val="009321B4"/>
    <w:rsid w:val="0093383F"/>
    <w:rsid w:val="0093490E"/>
    <w:rsid w:val="00935988"/>
    <w:rsid w:val="009373AA"/>
    <w:rsid w:val="009409F6"/>
    <w:rsid w:val="00940E27"/>
    <w:rsid w:val="00941F54"/>
    <w:rsid w:val="0094300E"/>
    <w:rsid w:val="0094569A"/>
    <w:rsid w:val="0094580C"/>
    <w:rsid w:val="00947542"/>
    <w:rsid w:val="00950266"/>
    <w:rsid w:val="00951CDE"/>
    <w:rsid w:val="0096032A"/>
    <w:rsid w:val="00960532"/>
    <w:rsid w:val="009605A9"/>
    <w:rsid w:val="0096060F"/>
    <w:rsid w:val="00960BE1"/>
    <w:rsid w:val="0096165F"/>
    <w:rsid w:val="00961831"/>
    <w:rsid w:val="00961D56"/>
    <w:rsid w:val="00962B7D"/>
    <w:rsid w:val="00962B90"/>
    <w:rsid w:val="0096353B"/>
    <w:rsid w:val="00963701"/>
    <w:rsid w:val="00964547"/>
    <w:rsid w:val="009647BA"/>
    <w:rsid w:val="009648B1"/>
    <w:rsid w:val="00965D4B"/>
    <w:rsid w:val="00967875"/>
    <w:rsid w:val="009713A8"/>
    <w:rsid w:val="0097202D"/>
    <w:rsid w:val="00973F36"/>
    <w:rsid w:val="009745B6"/>
    <w:rsid w:val="00975034"/>
    <w:rsid w:val="00975375"/>
    <w:rsid w:val="009764C4"/>
    <w:rsid w:val="00977E5A"/>
    <w:rsid w:val="00977E76"/>
    <w:rsid w:val="00977E7F"/>
    <w:rsid w:val="00980363"/>
    <w:rsid w:val="00980667"/>
    <w:rsid w:val="00982A06"/>
    <w:rsid w:val="009841EF"/>
    <w:rsid w:val="00986322"/>
    <w:rsid w:val="00986C46"/>
    <w:rsid w:val="00986EC8"/>
    <w:rsid w:val="009903AA"/>
    <w:rsid w:val="00990A6C"/>
    <w:rsid w:val="00991CB8"/>
    <w:rsid w:val="009929E4"/>
    <w:rsid w:val="00994253"/>
    <w:rsid w:val="0099665A"/>
    <w:rsid w:val="00996B95"/>
    <w:rsid w:val="0099701A"/>
    <w:rsid w:val="00997317"/>
    <w:rsid w:val="00997E0D"/>
    <w:rsid w:val="009A1F98"/>
    <w:rsid w:val="009A2689"/>
    <w:rsid w:val="009A31EB"/>
    <w:rsid w:val="009A40D6"/>
    <w:rsid w:val="009A6ADD"/>
    <w:rsid w:val="009A7591"/>
    <w:rsid w:val="009B0225"/>
    <w:rsid w:val="009B067D"/>
    <w:rsid w:val="009B06F3"/>
    <w:rsid w:val="009B1B15"/>
    <w:rsid w:val="009B6576"/>
    <w:rsid w:val="009B7143"/>
    <w:rsid w:val="009B7481"/>
    <w:rsid w:val="009B7BFA"/>
    <w:rsid w:val="009C2790"/>
    <w:rsid w:val="009C28C5"/>
    <w:rsid w:val="009C3211"/>
    <w:rsid w:val="009C33EE"/>
    <w:rsid w:val="009C401B"/>
    <w:rsid w:val="009C47A8"/>
    <w:rsid w:val="009C4E51"/>
    <w:rsid w:val="009C5610"/>
    <w:rsid w:val="009C5FCB"/>
    <w:rsid w:val="009C6FB7"/>
    <w:rsid w:val="009D0169"/>
    <w:rsid w:val="009D18FE"/>
    <w:rsid w:val="009D1EEF"/>
    <w:rsid w:val="009D29E7"/>
    <w:rsid w:val="009D29F4"/>
    <w:rsid w:val="009D386D"/>
    <w:rsid w:val="009D445B"/>
    <w:rsid w:val="009D48BA"/>
    <w:rsid w:val="009D5A02"/>
    <w:rsid w:val="009D6C85"/>
    <w:rsid w:val="009D7D31"/>
    <w:rsid w:val="009E013A"/>
    <w:rsid w:val="009E0865"/>
    <w:rsid w:val="009E1984"/>
    <w:rsid w:val="009E379C"/>
    <w:rsid w:val="009E3CA5"/>
    <w:rsid w:val="009E4ECF"/>
    <w:rsid w:val="009E634F"/>
    <w:rsid w:val="009E6A29"/>
    <w:rsid w:val="009F0B5C"/>
    <w:rsid w:val="009F4527"/>
    <w:rsid w:val="009F478C"/>
    <w:rsid w:val="009F4A0C"/>
    <w:rsid w:val="009F4EFF"/>
    <w:rsid w:val="009F500E"/>
    <w:rsid w:val="009F5F05"/>
    <w:rsid w:val="009F727D"/>
    <w:rsid w:val="009F779D"/>
    <w:rsid w:val="00A01DD0"/>
    <w:rsid w:val="00A01F83"/>
    <w:rsid w:val="00A022D6"/>
    <w:rsid w:val="00A024AD"/>
    <w:rsid w:val="00A02F22"/>
    <w:rsid w:val="00A03201"/>
    <w:rsid w:val="00A04D99"/>
    <w:rsid w:val="00A05C66"/>
    <w:rsid w:val="00A05DFA"/>
    <w:rsid w:val="00A0664C"/>
    <w:rsid w:val="00A1052A"/>
    <w:rsid w:val="00A10D4D"/>
    <w:rsid w:val="00A11116"/>
    <w:rsid w:val="00A11689"/>
    <w:rsid w:val="00A11BB3"/>
    <w:rsid w:val="00A12056"/>
    <w:rsid w:val="00A144BC"/>
    <w:rsid w:val="00A14EFD"/>
    <w:rsid w:val="00A155CA"/>
    <w:rsid w:val="00A15FE1"/>
    <w:rsid w:val="00A16A52"/>
    <w:rsid w:val="00A175D9"/>
    <w:rsid w:val="00A20423"/>
    <w:rsid w:val="00A212D5"/>
    <w:rsid w:val="00A220B4"/>
    <w:rsid w:val="00A224C5"/>
    <w:rsid w:val="00A23E86"/>
    <w:rsid w:val="00A24B41"/>
    <w:rsid w:val="00A25936"/>
    <w:rsid w:val="00A27F54"/>
    <w:rsid w:val="00A30697"/>
    <w:rsid w:val="00A30894"/>
    <w:rsid w:val="00A30C51"/>
    <w:rsid w:val="00A32ED9"/>
    <w:rsid w:val="00A334B0"/>
    <w:rsid w:val="00A3365D"/>
    <w:rsid w:val="00A357C0"/>
    <w:rsid w:val="00A358C3"/>
    <w:rsid w:val="00A37B9C"/>
    <w:rsid w:val="00A4003D"/>
    <w:rsid w:val="00A41A58"/>
    <w:rsid w:val="00A41ABE"/>
    <w:rsid w:val="00A41C8E"/>
    <w:rsid w:val="00A430CB"/>
    <w:rsid w:val="00A43745"/>
    <w:rsid w:val="00A43A00"/>
    <w:rsid w:val="00A4449C"/>
    <w:rsid w:val="00A44A0E"/>
    <w:rsid w:val="00A44A49"/>
    <w:rsid w:val="00A47D75"/>
    <w:rsid w:val="00A50A0A"/>
    <w:rsid w:val="00A50FDD"/>
    <w:rsid w:val="00A528C7"/>
    <w:rsid w:val="00A52BD3"/>
    <w:rsid w:val="00A53191"/>
    <w:rsid w:val="00A53664"/>
    <w:rsid w:val="00A5704D"/>
    <w:rsid w:val="00A57471"/>
    <w:rsid w:val="00A60251"/>
    <w:rsid w:val="00A60E29"/>
    <w:rsid w:val="00A61071"/>
    <w:rsid w:val="00A61580"/>
    <w:rsid w:val="00A62B56"/>
    <w:rsid w:val="00A63832"/>
    <w:rsid w:val="00A63E1C"/>
    <w:rsid w:val="00A67B2D"/>
    <w:rsid w:val="00A7011F"/>
    <w:rsid w:val="00A725EC"/>
    <w:rsid w:val="00A72DD3"/>
    <w:rsid w:val="00A73878"/>
    <w:rsid w:val="00A74504"/>
    <w:rsid w:val="00A7582E"/>
    <w:rsid w:val="00A75E10"/>
    <w:rsid w:val="00A76162"/>
    <w:rsid w:val="00A77162"/>
    <w:rsid w:val="00A77C43"/>
    <w:rsid w:val="00A77CEE"/>
    <w:rsid w:val="00A77CFC"/>
    <w:rsid w:val="00A77D3A"/>
    <w:rsid w:val="00A77EE1"/>
    <w:rsid w:val="00A81E18"/>
    <w:rsid w:val="00A8233E"/>
    <w:rsid w:val="00A842B2"/>
    <w:rsid w:val="00A846EF"/>
    <w:rsid w:val="00A84848"/>
    <w:rsid w:val="00A856E2"/>
    <w:rsid w:val="00A87125"/>
    <w:rsid w:val="00A915C5"/>
    <w:rsid w:val="00A94783"/>
    <w:rsid w:val="00A95ABE"/>
    <w:rsid w:val="00A95DF4"/>
    <w:rsid w:val="00A97072"/>
    <w:rsid w:val="00A971F9"/>
    <w:rsid w:val="00A97368"/>
    <w:rsid w:val="00AA0B97"/>
    <w:rsid w:val="00AA0EB5"/>
    <w:rsid w:val="00AA20F6"/>
    <w:rsid w:val="00AA42BE"/>
    <w:rsid w:val="00AA5549"/>
    <w:rsid w:val="00AA5B1C"/>
    <w:rsid w:val="00AA5B93"/>
    <w:rsid w:val="00AA611D"/>
    <w:rsid w:val="00AB06CC"/>
    <w:rsid w:val="00AB2153"/>
    <w:rsid w:val="00AB2DA4"/>
    <w:rsid w:val="00AB4D97"/>
    <w:rsid w:val="00AB5463"/>
    <w:rsid w:val="00AB70FA"/>
    <w:rsid w:val="00AB7EBC"/>
    <w:rsid w:val="00AC09CF"/>
    <w:rsid w:val="00AC0A2E"/>
    <w:rsid w:val="00AC19B0"/>
    <w:rsid w:val="00AC2020"/>
    <w:rsid w:val="00AC2B63"/>
    <w:rsid w:val="00AC2F6B"/>
    <w:rsid w:val="00AC37F3"/>
    <w:rsid w:val="00AC43B4"/>
    <w:rsid w:val="00AC4BC0"/>
    <w:rsid w:val="00AC4D17"/>
    <w:rsid w:val="00AC5E3E"/>
    <w:rsid w:val="00AC72A3"/>
    <w:rsid w:val="00AC73EE"/>
    <w:rsid w:val="00AC7952"/>
    <w:rsid w:val="00AC7E3A"/>
    <w:rsid w:val="00AD01E3"/>
    <w:rsid w:val="00AD0627"/>
    <w:rsid w:val="00AD0877"/>
    <w:rsid w:val="00AD09AF"/>
    <w:rsid w:val="00AD3229"/>
    <w:rsid w:val="00AD4290"/>
    <w:rsid w:val="00AD444A"/>
    <w:rsid w:val="00AD469F"/>
    <w:rsid w:val="00AD5E5A"/>
    <w:rsid w:val="00AD63A1"/>
    <w:rsid w:val="00AD6531"/>
    <w:rsid w:val="00AD6BF8"/>
    <w:rsid w:val="00AE01D2"/>
    <w:rsid w:val="00AE096B"/>
    <w:rsid w:val="00AE0EA8"/>
    <w:rsid w:val="00AE1B60"/>
    <w:rsid w:val="00AE2B32"/>
    <w:rsid w:val="00AE2E8F"/>
    <w:rsid w:val="00AE5EF0"/>
    <w:rsid w:val="00AE71E3"/>
    <w:rsid w:val="00AF04FD"/>
    <w:rsid w:val="00AF059A"/>
    <w:rsid w:val="00AF0DFA"/>
    <w:rsid w:val="00AF4039"/>
    <w:rsid w:val="00AF4341"/>
    <w:rsid w:val="00AF5C00"/>
    <w:rsid w:val="00AF6815"/>
    <w:rsid w:val="00AF7BAE"/>
    <w:rsid w:val="00B02399"/>
    <w:rsid w:val="00B029EB"/>
    <w:rsid w:val="00B0301A"/>
    <w:rsid w:val="00B0370D"/>
    <w:rsid w:val="00B03DD0"/>
    <w:rsid w:val="00B046BC"/>
    <w:rsid w:val="00B04827"/>
    <w:rsid w:val="00B06BEA"/>
    <w:rsid w:val="00B072D0"/>
    <w:rsid w:val="00B07B23"/>
    <w:rsid w:val="00B10411"/>
    <w:rsid w:val="00B1091A"/>
    <w:rsid w:val="00B11142"/>
    <w:rsid w:val="00B12B9F"/>
    <w:rsid w:val="00B1343C"/>
    <w:rsid w:val="00B1364E"/>
    <w:rsid w:val="00B139C1"/>
    <w:rsid w:val="00B17A73"/>
    <w:rsid w:val="00B23161"/>
    <w:rsid w:val="00B23F89"/>
    <w:rsid w:val="00B24827"/>
    <w:rsid w:val="00B26A52"/>
    <w:rsid w:val="00B26B0B"/>
    <w:rsid w:val="00B31E04"/>
    <w:rsid w:val="00B32233"/>
    <w:rsid w:val="00B32DC0"/>
    <w:rsid w:val="00B333F4"/>
    <w:rsid w:val="00B33402"/>
    <w:rsid w:val="00B33C14"/>
    <w:rsid w:val="00B34F2C"/>
    <w:rsid w:val="00B3585B"/>
    <w:rsid w:val="00B360D9"/>
    <w:rsid w:val="00B362E4"/>
    <w:rsid w:val="00B416AB"/>
    <w:rsid w:val="00B41874"/>
    <w:rsid w:val="00B43082"/>
    <w:rsid w:val="00B44076"/>
    <w:rsid w:val="00B45B12"/>
    <w:rsid w:val="00B46D0C"/>
    <w:rsid w:val="00B5026D"/>
    <w:rsid w:val="00B50BB5"/>
    <w:rsid w:val="00B56F29"/>
    <w:rsid w:val="00B57CA5"/>
    <w:rsid w:val="00B61D9E"/>
    <w:rsid w:val="00B635F1"/>
    <w:rsid w:val="00B63CA4"/>
    <w:rsid w:val="00B63DC9"/>
    <w:rsid w:val="00B64238"/>
    <w:rsid w:val="00B64750"/>
    <w:rsid w:val="00B65A83"/>
    <w:rsid w:val="00B65EA0"/>
    <w:rsid w:val="00B6719B"/>
    <w:rsid w:val="00B6728C"/>
    <w:rsid w:val="00B67B1E"/>
    <w:rsid w:val="00B67C74"/>
    <w:rsid w:val="00B70025"/>
    <w:rsid w:val="00B70330"/>
    <w:rsid w:val="00B71A37"/>
    <w:rsid w:val="00B72C37"/>
    <w:rsid w:val="00B72FE7"/>
    <w:rsid w:val="00B73B85"/>
    <w:rsid w:val="00B74AF7"/>
    <w:rsid w:val="00B7783E"/>
    <w:rsid w:val="00B779C4"/>
    <w:rsid w:val="00B8004A"/>
    <w:rsid w:val="00B803A9"/>
    <w:rsid w:val="00B806F9"/>
    <w:rsid w:val="00B812B4"/>
    <w:rsid w:val="00B81D52"/>
    <w:rsid w:val="00B83B6C"/>
    <w:rsid w:val="00B840B6"/>
    <w:rsid w:val="00B853C5"/>
    <w:rsid w:val="00B85850"/>
    <w:rsid w:val="00B85F97"/>
    <w:rsid w:val="00B877BD"/>
    <w:rsid w:val="00B87C7B"/>
    <w:rsid w:val="00B921FC"/>
    <w:rsid w:val="00B92EFF"/>
    <w:rsid w:val="00B93210"/>
    <w:rsid w:val="00B93609"/>
    <w:rsid w:val="00B949FC"/>
    <w:rsid w:val="00B952B6"/>
    <w:rsid w:val="00B9655F"/>
    <w:rsid w:val="00B96971"/>
    <w:rsid w:val="00BA013C"/>
    <w:rsid w:val="00BA047F"/>
    <w:rsid w:val="00BA096D"/>
    <w:rsid w:val="00BA19BD"/>
    <w:rsid w:val="00BA346C"/>
    <w:rsid w:val="00BA42EA"/>
    <w:rsid w:val="00BA54D7"/>
    <w:rsid w:val="00BA58C0"/>
    <w:rsid w:val="00BA6DA2"/>
    <w:rsid w:val="00BA74D2"/>
    <w:rsid w:val="00BA76C3"/>
    <w:rsid w:val="00BB121F"/>
    <w:rsid w:val="00BB3A06"/>
    <w:rsid w:val="00BB4277"/>
    <w:rsid w:val="00BB44B3"/>
    <w:rsid w:val="00BB46E1"/>
    <w:rsid w:val="00BB4B6E"/>
    <w:rsid w:val="00BB5EB5"/>
    <w:rsid w:val="00BB6698"/>
    <w:rsid w:val="00BB7200"/>
    <w:rsid w:val="00BB74F0"/>
    <w:rsid w:val="00BB76B8"/>
    <w:rsid w:val="00BC099A"/>
    <w:rsid w:val="00BC185F"/>
    <w:rsid w:val="00BC2AF4"/>
    <w:rsid w:val="00BC3D82"/>
    <w:rsid w:val="00BC46BC"/>
    <w:rsid w:val="00BC5E73"/>
    <w:rsid w:val="00BC6B1E"/>
    <w:rsid w:val="00BD0673"/>
    <w:rsid w:val="00BD13A7"/>
    <w:rsid w:val="00BD3606"/>
    <w:rsid w:val="00BD4FFA"/>
    <w:rsid w:val="00BD6614"/>
    <w:rsid w:val="00BE1376"/>
    <w:rsid w:val="00BE196B"/>
    <w:rsid w:val="00BE2C4C"/>
    <w:rsid w:val="00BE33E9"/>
    <w:rsid w:val="00BE3A15"/>
    <w:rsid w:val="00BE3D5F"/>
    <w:rsid w:val="00BE4935"/>
    <w:rsid w:val="00BE6E40"/>
    <w:rsid w:val="00BE71F6"/>
    <w:rsid w:val="00BF1A67"/>
    <w:rsid w:val="00BF2A49"/>
    <w:rsid w:val="00BF4AD8"/>
    <w:rsid w:val="00BF5F17"/>
    <w:rsid w:val="00BF7937"/>
    <w:rsid w:val="00BF7AB1"/>
    <w:rsid w:val="00C00560"/>
    <w:rsid w:val="00C00B2C"/>
    <w:rsid w:val="00C00B5E"/>
    <w:rsid w:val="00C011D0"/>
    <w:rsid w:val="00C02104"/>
    <w:rsid w:val="00C03261"/>
    <w:rsid w:val="00C0355F"/>
    <w:rsid w:val="00C042F1"/>
    <w:rsid w:val="00C05BA6"/>
    <w:rsid w:val="00C06F0A"/>
    <w:rsid w:val="00C079CF"/>
    <w:rsid w:val="00C131B6"/>
    <w:rsid w:val="00C137F8"/>
    <w:rsid w:val="00C14A01"/>
    <w:rsid w:val="00C14C18"/>
    <w:rsid w:val="00C15AFD"/>
    <w:rsid w:val="00C1607C"/>
    <w:rsid w:val="00C2168B"/>
    <w:rsid w:val="00C23EEF"/>
    <w:rsid w:val="00C24E62"/>
    <w:rsid w:val="00C25852"/>
    <w:rsid w:val="00C2673C"/>
    <w:rsid w:val="00C27249"/>
    <w:rsid w:val="00C3043C"/>
    <w:rsid w:val="00C319FC"/>
    <w:rsid w:val="00C325BA"/>
    <w:rsid w:val="00C32B34"/>
    <w:rsid w:val="00C3393A"/>
    <w:rsid w:val="00C33FE9"/>
    <w:rsid w:val="00C34D4E"/>
    <w:rsid w:val="00C35A6B"/>
    <w:rsid w:val="00C36954"/>
    <w:rsid w:val="00C36C56"/>
    <w:rsid w:val="00C37538"/>
    <w:rsid w:val="00C37A58"/>
    <w:rsid w:val="00C42800"/>
    <w:rsid w:val="00C4288F"/>
    <w:rsid w:val="00C42E3F"/>
    <w:rsid w:val="00C432A6"/>
    <w:rsid w:val="00C43753"/>
    <w:rsid w:val="00C442A1"/>
    <w:rsid w:val="00C45955"/>
    <w:rsid w:val="00C45F7E"/>
    <w:rsid w:val="00C46E77"/>
    <w:rsid w:val="00C47E9A"/>
    <w:rsid w:val="00C5239C"/>
    <w:rsid w:val="00C53249"/>
    <w:rsid w:val="00C536B3"/>
    <w:rsid w:val="00C54566"/>
    <w:rsid w:val="00C562E1"/>
    <w:rsid w:val="00C57341"/>
    <w:rsid w:val="00C57799"/>
    <w:rsid w:val="00C57E4C"/>
    <w:rsid w:val="00C62740"/>
    <w:rsid w:val="00C627F4"/>
    <w:rsid w:val="00C62812"/>
    <w:rsid w:val="00C6354A"/>
    <w:rsid w:val="00C649A4"/>
    <w:rsid w:val="00C65822"/>
    <w:rsid w:val="00C659F7"/>
    <w:rsid w:val="00C662D8"/>
    <w:rsid w:val="00C7010C"/>
    <w:rsid w:val="00C71339"/>
    <w:rsid w:val="00C71E3D"/>
    <w:rsid w:val="00C71F6B"/>
    <w:rsid w:val="00C724A6"/>
    <w:rsid w:val="00C731A8"/>
    <w:rsid w:val="00C734AF"/>
    <w:rsid w:val="00C73A81"/>
    <w:rsid w:val="00C74A04"/>
    <w:rsid w:val="00C75A43"/>
    <w:rsid w:val="00C76407"/>
    <w:rsid w:val="00C770BE"/>
    <w:rsid w:val="00C771EC"/>
    <w:rsid w:val="00C776DE"/>
    <w:rsid w:val="00C77DA5"/>
    <w:rsid w:val="00C80F9E"/>
    <w:rsid w:val="00C81890"/>
    <w:rsid w:val="00C82E33"/>
    <w:rsid w:val="00C850EE"/>
    <w:rsid w:val="00C86A7C"/>
    <w:rsid w:val="00C86C2B"/>
    <w:rsid w:val="00C87701"/>
    <w:rsid w:val="00C8796E"/>
    <w:rsid w:val="00C87DFC"/>
    <w:rsid w:val="00C916B9"/>
    <w:rsid w:val="00C92510"/>
    <w:rsid w:val="00C93D79"/>
    <w:rsid w:val="00C93E3A"/>
    <w:rsid w:val="00C93F93"/>
    <w:rsid w:val="00C95E4D"/>
    <w:rsid w:val="00C96C06"/>
    <w:rsid w:val="00CA0F0E"/>
    <w:rsid w:val="00CA3FC2"/>
    <w:rsid w:val="00CA5941"/>
    <w:rsid w:val="00CA5B2B"/>
    <w:rsid w:val="00CA5C95"/>
    <w:rsid w:val="00CA6759"/>
    <w:rsid w:val="00CB196C"/>
    <w:rsid w:val="00CB2054"/>
    <w:rsid w:val="00CB27B1"/>
    <w:rsid w:val="00CB31BA"/>
    <w:rsid w:val="00CB581D"/>
    <w:rsid w:val="00CB7A9D"/>
    <w:rsid w:val="00CB7DFC"/>
    <w:rsid w:val="00CC16C7"/>
    <w:rsid w:val="00CC19B8"/>
    <w:rsid w:val="00CC388D"/>
    <w:rsid w:val="00CC39D2"/>
    <w:rsid w:val="00CC3E82"/>
    <w:rsid w:val="00CC4BCF"/>
    <w:rsid w:val="00CC6557"/>
    <w:rsid w:val="00CC66D4"/>
    <w:rsid w:val="00CC740F"/>
    <w:rsid w:val="00CD2A95"/>
    <w:rsid w:val="00CD2F6D"/>
    <w:rsid w:val="00CD30D4"/>
    <w:rsid w:val="00CD32CA"/>
    <w:rsid w:val="00CD5B3D"/>
    <w:rsid w:val="00CD5EA1"/>
    <w:rsid w:val="00CD624E"/>
    <w:rsid w:val="00CD6E94"/>
    <w:rsid w:val="00CD717B"/>
    <w:rsid w:val="00CD7CA6"/>
    <w:rsid w:val="00CE05EE"/>
    <w:rsid w:val="00CE0CC2"/>
    <w:rsid w:val="00CE130F"/>
    <w:rsid w:val="00CE1607"/>
    <w:rsid w:val="00CE19B0"/>
    <w:rsid w:val="00CE2800"/>
    <w:rsid w:val="00CE2F32"/>
    <w:rsid w:val="00CE3CEC"/>
    <w:rsid w:val="00CE3D2A"/>
    <w:rsid w:val="00CE448F"/>
    <w:rsid w:val="00CE4C7D"/>
    <w:rsid w:val="00CE5542"/>
    <w:rsid w:val="00CE67CC"/>
    <w:rsid w:val="00CE7F67"/>
    <w:rsid w:val="00CF140A"/>
    <w:rsid w:val="00CF1A3C"/>
    <w:rsid w:val="00CF22AD"/>
    <w:rsid w:val="00CF24D0"/>
    <w:rsid w:val="00CF2ACE"/>
    <w:rsid w:val="00CF2E52"/>
    <w:rsid w:val="00CF5ED2"/>
    <w:rsid w:val="00CF7493"/>
    <w:rsid w:val="00D013B3"/>
    <w:rsid w:val="00D0228E"/>
    <w:rsid w:val="00D02D4A"/>
    <w:rsid w:val="00D03326"/>
    <w:rsid w:val="00D03807"/>
    <w:rsid w:val="00D0564C"/>
    <w:rsid w:val="00D05F94"/>
    <w:rsid w:val="00D069F8"/>
    <w:rsid w:val="00D06F12"/>
    <w:rsid w:val="00D074E3"/>
    <w:rsid w:val="00D076D1"/>
    <w:rsid w:val="00D07861"/>
    <w:rsid w:val="00D10011"/>
    <w:rsid w:val="00D10553"/>
    <w:rsid w:val="00D10824"/>
    <w:rsid w:val="00D10B49"/>
    <w:rsid w:val="00D10C87"/>
    <w:rsid w:val="00D10FAB"/>
    <w:rsid w:val="00D11093"/>
    <w:rsid w:val="00D11475"/>
    <w:rsid w:val="00D11EE8"/>
    <w:rsid w:val="00D12098"/>
    <w:rsid w:val="00D12F79"/>
    <w:rsid w:val="00D1321A"/>
    <w:rsid w:val="00D134CD"/>
    <w:rsid w:val="00D13CC8"/>
    <w:rsid w:val="00D1415B"/>
    <w:rsid w:val="00D15525"/>
    <w:rsid w:val="00D17C15"/>
    <w:rsid w:val="00D2124F"/>
    <w:rsid w:val="00D22253"/>
    <w:rsid w:val="00D22DF4"/>
    <w:rsid w:val="00D234A9"/>
    <w:rsid w:val="00D239B6"/>
    <w:rsid w:val="00D23E63"/>
    <w:rsid w:val="00D244E6"/>
    <w:rsid w:val="00D2489A"/>
    <w:rsid w:val="00D255DD"/>
    <w:rsid w:val="00D25669"/>
    <w:rsid w:val="00D256A3"/>
    <w:rsid w:val="00D258DD"/>
    <w:rsid w:val="00D301E2"/>
    <w:rsid w:val="00D322CD"/>
    <w:rsid w:val="00D3278A"/>
    <w:rsid w:val="00D32885"/>
    <w:rsid w:val="00D32A1C"/>
    <w:rsid w:val="00D33451"/>
    <w:rsid w:val="00D3393C"/>
    <w:rsid w:val="00D343F5"/>
    <w:rsid w:val="00D3574E"/>
    <w:rsid w:val="00D400C3"/>
    <w:rsid w:val="00D4063A"/>
    <w:rsid w:val="00D441BA"/>
    <w:rsid w:val="00D447D9"/>
    <w:rsid w:val="00D452D0"/>
    <w:rsid w:val="00D4543C"/>
    <w:rsid w:val="00D4552B"/>
    <w:rsid w:val="00D469B6"/>
    <w:rsid w:val="00D506E0"/>
    <w:rsid w:val="00D518BF"/>
    <w:rsid w:val="00D53150"/>
    <w:rsid w:val="00D545F5"/>
    <w:rsid w:val="00D55B2D"/>
    <w:rsid w:val="00D5763E"/>
    <w:rsid w:val="00D60A5D"/>
    <w:rsid w:val="00D6147C"/>
    <w:rsid w:val="00D616E2"/>
    <w:rsid w:val="00D62777"/>
    <w:rsid w:val="00D6376C"/>
    <w:rsid w:val="00D642D7"/>
    <w:rsid w:val="00D66421"/>
    <w:rsid w:val="00D673A1"/>
    <w:rsid w:val="00D70AEF"/>
    <w:rsid w:val="00D70DF8"/>
    <w:rsid w:val="00D712A8"/>
    <w:rsid w:val="00D71322"/>
    <w:rsid w:val="00D716FB"/>
    <w:rsid w:val="00D72B4F"/>
    <w:rsid w:val="00D73996"/>
    <w:rsid w:val="00D74447"/>
    <w:rsid w:val="00D744B2"/>
    <w:rsid w:val="00D748E6"/>
    <w:rsid w:val="00D74C64"/>
    <w:rsid w:val="00D75356"/>
    <w:rsid w:val="00D80240"/>
    <w:rsid w:val="00D80F60"/>
    <w:rsid w:val="00D813EC"/>
    <w:rsid w:val="00D81A84"/>
    <w:rsid w:val="00D825E6"/>
    <w:rsid w:val="00D83020"/>
    <w:rsid w:val="00D83DC7"/>
    <w:rsid w:val="00D857BA"/>
    <w:rsid w:val="00D86022"/>
    <w:rsid w:val="00D8754B"/>
    <w:rsid w:val="00D91253"/>
    <w:rsid w:val="00D916B5"/>
    <w:rsid w:val="00D932B4"/>
    <w:rsid w:val="00D93F01"/>
    <w:rsid w:val="00D9408E"/>
    <w:rsid w:val="00D9731C"/>
    <w:rsid w:val="00D97A47"/>
    <w:rsid w:val="00D97CF7"/>
    <w:rsid w:val="00DA0A4E"/>
    <w:rsid w:val="00DA186C"/>
    <w:rsid w:val="00DA1949"/>
    <w:rsid w:val="00DA30FF"/>
    <w:rsid w:val="00DA344D"/>
    <w:rsid w:val="00DA3CC2"/>
    <w:rsid w:val="00DA4144"/>
    <w:rsid w:val="00DA57AB"/>
    <w:rsid w:val="00DA5B0C"/>
    <w:rsid w:val="00DA76A9"/>
    <w:rsid w:val="00DB0A11"/>
    <w:rsid w:val="00DB14AF"/>
    <w:rsid w:val="00DB19B5"/>
    <w:rsid w:val="00DB21DD"/>
    <w:rsid w:val="00DB3334"/>
    <w:rsid w:val="00DB36CD"/>
    <w:rsid w:val="00DB6EFC"/>
    <w:rsid w:val="00DB7523"/>
    <w:rsid w:val="00DC00AE"/>
    <w:rsid w:val="00DC18C3"/>
    <w:rsid w:val="00DC1A7A"/>
    <w:rsid w:val="00DC3C99"/>
    <w:rsid w:val="00DC4A60"/>
    <w:rsid w:val="00DC5191"/>
    <w:rsid w:val="00DC57B6"/>
    <w:rsid w:val="00DC6427"/>
    <w:rsid w:val="00DC6CC6"/>
    <w:rsid w:val="00DC70B2"/>
    <w:rsid w:val="00DC7E7B"/>
    <w:rsid w:val="00DD1055"/>
    <w:rsid w:val="00DD1163"/>
    <w:rsid w:val="00DD4031"/>
    <w:rsid w:val="00DD4220"/>
    <w:rsid w:val="00DD460D"/>
    <w:rsid w:val="00DD63DB"/>
    <w:rsid w:val="00DD6B0A"/>
    <w:rsid w:val="00DD72BA"/>
    <w:rsid w:val="00DE1CCA"/>
    <w:rsid w:val="00DE377E"/>
    <w:rsid w:val="00DE4618"/>
    <w:rsid w:val="00DE5EED"/>
    <w:rsid w:val="00DE6071"/>
    <w:rsid w:val="00DE66C9"/>
    <w:rsid w:val="00DE6C86"/>
    <w:rsid w:val="00DF09EC"/>
    <w:rsid w:val="00DF1722"/>
    <w:rsid w:val="00DF2DA6"/>
    <w:rsid w:val="00DF404F"/>
    <w:rsid w:val="00DF41E3"/>
    <w:rsid w:val="00DF59E5"/>
    <w:rsid w:val="00DF6144"/>
    <w:rsid w:val="00DF72FF"/>
    <w:rsid w:val="00E002AD"/>
    <w:rsid w:val="00E007F6"/>
    <w:rsid w:val="00E0182B"/>
    <w:rsid w:val="00E04512"/>
    <w:rsid w:val="00E04D5F"/>
    <w:rsid w:val="00E051F5"/>
    <w:rsid w:val="00E05E61"/>
    <w:rsid w:val="00E063EA"/>
    <w:rsid w:val="00E104DC"/>
    <w:rsid w:val="00E1096A"/>
    <w:rsid w:val="00E11C5C"/>
    <w:rsid w:val="00E11CB9"/>
    <w:rsid w:val="00E11F67"/>
    <w:rsid w:val="00E133D5"/>
    <w:rsid w:val="00E13AB8"/>
    <w:rsid w:val="00E13AEC"/>
    <w:rsid w:val="00E14A66"/>
    <w:rsid w:val="00E177AF"/>
    <w:rsid w:val="00E17BCA"/>
    <w:rsid w:val="00E20D77"/>
    <w:rsid w:val="00E212BF"/>
    <w:rsid w:val="00E213F9"/>
    <w:rsid w:val="00E21940"/>
    <w:rsid w:val="00E2263F"/>
    <w:rsid w:val="00E22A44"/>
    <w:rsid w:val="00E247E3"/>
    <w:rsid w:val="00E25966"/>
    <w:rsid w:val="00E27842"/>
    <w:rsid w:val="00E30648"/>
    <w:rsid w:val="00E30D69"/>
    <w:rsid w:val="00E32BD4"/>
    <w:rsid w:val="00E33073"/>
    <w:rsid w:val="00E332B4"/>
    <w:rsid w:val="00E3336B"/>
    <w:rsid w:val="00E33EDA"/>
    <w:rsid w:val="00E37B1D"/>
    <w:rsid w:val="00E4053C"/>
    <w:rsid w:val="00E41304"/>
    <w:rsid w:val="00E43726"/>
    <w:rsid w:val="00E44257"/>
    <w:rsid w:val="00E44471"/>
    <w:rsid w:val="00E450BF"/>
    <w:rsid w:val="00E45CC0"/>
    <w:rsid w:val="00E5145D"/>
    <w:rsid w:val="00E5186E"/>
    <w:rsid w:val="00E51A71"/>
    <w:rsid w:val="00E548B9"/>
    <w:rsid w:val="00E551B6"/>
    <w:rsid w:val="00E604B0"/>
    <w:rsid w:val="00E60E4B"/>
    <w:rsid w:val="00E6111A"/>
    <w:rsid w:val="00E63094"/>
    <w:rsid w:val="00E63332"/>
    <w:rsid w:val="00E63C8A"/>
    <w:rsid w:val="00E64480"/>
    <w:rsid w:val="00E66BCA"/>
    <w:rsid w:val="00E67069"/>
    <w:rsid w:val="00E730DA"/>
    <w:rsid w:val="00E73B6F"/>
    <w:rsid w:val="00E74418"/>
    <w:rsid w:val="00E74794"/>
    <w:rsid w:val="00E75577"/>
    <w:rsid w:val="00E755B3"/>
    <w:rsid w:val="00E756C1"/>
    <w:rsid w:val="00E758EC"/>
    <w:rsid w:val="00E771B9"/>
    <w:rsid w:val="00E77385"/>
    <w:rsid w:val="00E8039F"/>
    <w:rsid w:val="00E82D6D"/>
    <w:rsid w:val="00E85CB3"/>
    <w:rsid w:val="00E86097"/>
    <w:rsid w:val="00E86EAD"/>
    <w:rsid w:val="00E87645"/>
    <w:rsid w:val="00E87F32"/>
    <w:rsid w:val="00E924BC"/>
    <w:rsid w:val="00E9256F"/>
    <w:rsid w:val="00E92755"/>
    <w:rsid w:val="00E9555C"/>
    <w:rsid w:val="00E96169"/>
    <w:rsid w:val="00E96FB5"/>
    <w:rsid w:val="00EA036A"/>
    <w:rsid w:val="00EA0A67"/>
    <w:rsid w:val="00EA13D5"/>
    <w:rsid w:val="00EA1B4C"/>
    <w:rsid w:val="00EA43C1"/>
    <w:rsid w:val="00EA62BE"/>
    <w:rsid w:val="00EA6C58"/>
    <w:rsid w:val="00EA6E9D"/>
    <w:rsid w:val="00EA74B8"/>
    <w:rsid w:val="00EB3606"/>
    <w:rsid w:val="00EB4F3A"/>
    <w:rsid w:val="00EB5833"/>
    <w:rsid w:val="00EC1244"/>
    <w:rsid w:val="00EC219B"/>
    <w:rsid w:val="00EC2768"/>
    <w:rsid w:val="00EC28C0"/>
    <w:rsid w:val="00EC34E6"/>
    <w:rsid w:val="00EC3908"/>
    <w:rsid w:val="00EC3A11"/>
    <w:rsid w:val="00EC5363"/>
    <w:rsid w:val="00EC5884"/>
    <w:rsid w:val="00EC58F3"/>
    <w:rsid w:val="00EC6180"/>
    <w:rsid w:val="00EC7607"/>
    <w:rsid w:val="00EC7A91"/>
    <w:rsid w:val="00ED0720"/>
    <w:rsid w:val="00ED0D3A"/>
    <w:rsid w:val="00ED12F4"/>
    <w:rsid w:val="00ED1DF0"/>
    <w:rsid w:val="00ED2486"/>
    <w:rsid w:val="00ED277C"/>
    <w:rsid w:val="00ED33A8"/>
    <w:rsid w:val="00ED3B9A"/>
    <w:rsid w:val="00ED3FD9"/>
    <w:rsid w:val="00ED450F"/>
    <w:rsid w:val="00ED4EFA"/>
    <w:rsid w:val="00ED5376"/>
    <w:rsid w:val="00ED5580"/>
    <w:rsid w:val="00ED5B77"/>
    <w:rsid w:val="00ED667A"/>
    <w:rsid w:val="00ED6E61"/>
    <w:rsid w:val="00EE1026"/>
    <w:rsid w:val="00EE149C"/>
    <w:rsid w:val="00EE1B1C"/>
    <w:rsid w:val="00EE39F2"/>
    <w:rsid w:val="00EE4246"/>
    <w:rsid w:val="00EE5D47"/>
    <w:rsid w:val="00EE712B"/>
    <w:rsid w:val="00EE7B8F"/>
    <w:rsid w:val="00EF0667"/>
    <w:rsid w:val="00EF10B0"/>
    <w:rsid w:val="00EF2140"/>
    <w:rsid w:val="00EF25EB"/>
    <w:rsid w:val="00EF362A"/>
    <w:rsid w:val="00EF6F42"/>
    <w:rsid w:val="00EF719F"/>
    <w:rsid w:val="00EF797E"/>
    <w:rsid w:val="00F000D3"/>
    <w:rsid w:val="00F0258E"/>
    <w:rsid w:val="00F0287A"/>
    <w:rsid w:val="00F03CE0"/>
    <w:rsid w:val="00F03D2F"/>
    <w:rsid w:val="00F0510B"/>
    <w:rsid w:val="00F05EB9"/>
    <w:rsid w:val="00F109ED"/>
    <w:rsid w:val="00F14844"/>
    <w:rsid w:val="00F15B8F"/>
    <w:rsid w:val="00F1650A"/>
    <w:rsid w:val="00F167E2"/>
    <w:rsid w:val="00F20BDE"/>
    <w:rsid w:val="00F20E44"/>
    <w:rsid w:val="00F225D9"/>
    <w:rsid w:val="00F23ACB"/>
    <w:rsid w:val="00F24A55"/>
    <w:rsid w:val="00F24E21"/>
    <w:rsid w:val="00F26593"/>
    <w:rsid w:val="00F2755F"/>
    <w:rsid w:val="00F311AA"/>
    <w:rsid w:val="00F31DC7"/>
    <w:rsid w:val="00F32D38"/>
    <w:rsid w:val="00F33B38"/>
    <w:rsid w:val="00F363CF"/>
    <w:rsid w:val="00F36C0F"/>
    <w:rsid w:val="00F40B6B"/>
    <w:rsid w:val="00F4167D"/>
    <w:rsid w:val="00F41D11"/>
    <w:rsid w:val="00F41DBD"/>
    <w:rsid w:val="00F42CF7"/>
    <w:rsid w:val="00F443A1"/>
    <w:rsid w:val="00F45CF2"/>
    <w:rsid w:val="00F504BE"/>
    <w:rsid w:val="00F508AE"/>
    <w:rsid w:val="00F50CC9"/>
    <w:rsid w:val="00F50E97"/>
    <w:rsid w:val="00F5152E"/>
    <w:rsid w:val="00F522C9"/>
    <w:rsid w:val="00F527C8"/>
    <w:rsid w:val="00F52E21"/>
    <w:rsid w:val="00F557C7"/>
    <w:rsid w:val="00F55A9E"/>
    <w:rsid w:val="00F560E6"/>
    <w:rsid w:val="00F564FA"/>
    <w:rsid w:val="00F57C05"/>
    <w:rsid w:val="00F6088A"/>
    <w:rsid w:val="00F608B7"/>
    <w:rsid w:val="00F60B4F"/>
    <w:rsid w:val="00F6169D"/>
    <w:rsid w:val="00F63B92"/>
    <w:rsid w:val="00F63D20"/>
    <w:rsid w:val="00F64328"/>
    <w:rsid w:val="00F65455"/>
    <w:rsid w:val="00F655E4"/>
    <w:rsid w:val="00F65FE2"/>
    <w:rsid w:val="00F669B1"/>
    <w:rsid w:val="00F66DE7"/>
    <w:rsid w:val="00F67345"/>
    <w:rsid w:val="00F7182B"/>
    <w:rsid w:val="00F71BEA"/>
    <w:rsid w:val="00F74841"/>
    <w:rsid w:val="00F768F8"/>
    <w:rsid w:val="00F76979"/>
    <w:rsid w:val="00F801CA"/>
    <w:rsid w:val="00F81DB6"/>
    <w:rsid w:val="00F822A0"/>
    <w:rsid w:val="00F84422"/>
    <w:rsid w:val="00F85301"/>
    <w:rsid w:val="00F85A42"/>
    <w:rsid w:val="00F86366"/>
    <w:rsid w:val="00F86FA1"/>
    <w:rsid w:val="00F926D1"/>
    <w:rsid w:val="00F9335D"/>
    <w:rsid w:val="00F93A39"/>
    <w:rsid w:val="00F94DE9"/>
    <w:rsid w:val="00F9674C"/>
    <w:rsid w:val="00F97086"/>
    <w:rsid w:val="00F9746B"/>
    <w:rsid w:val="00FA1112"/>
    <w:rsid w:val="00FA14C4"/>
    <w:rsid w:val="00FA17FA"/>
    <w:rsid w:val="00FA1D45"/>
    <w:rsid w:val="00FA2F34"/>
    <w:rsid w:val="00FA4097"/>
    <w:rsid w:val="00FA4353"/>
    <w:rsid w:val="00FA48F1"/>
    <w:rsid w:val="00FA4B7E"/>
    <w:rsid w:val="00FA5286"/>
    <w:rsid w:val="00FA5BBA"/>
    <w:rsid w:val="00FA5DDA"/>
    <w:rsid w:val="00FA6CF1"/>
    <w:rsid w:val="00FA7D6C"/>
    <w:rsid w:val="00FB0909"/>
    <w:rsid w:val="00FB18A4"/>
    <w:rsid w:val="00FB18FB"/>
    <w:rsid w:val="00FB2BDE"/>
    <w:rsid w:val="00FB3365"/>
    <w:rsid w:val="00FB44BF"/>
    <w:rsid w:val="00FB487D"/>
    <w:rsid w:val="00FB55CF"/>
    <w:rsid w:val="00FB6180"/>
    <w:rsid w:val="00FB7736"/>
    <w:rsid w:val="00FC09A3"/>
    <w:rsid w:val="00FC1EE3"/>
    <w:rsid w:val="00FC55F2"/>
    <w:rsid w:val="00FC5B33"/>
    <w:rsid w:val="00FC5F6E"/>
    <w:rsid w:val="00FC63AE"/>
    <w:rsid w:val="00FC6433"/>
    <w:rsid w:val="00FC67BF"/>
    <w:rsid w:val="00FD1D65"/>
    <w:rsid w:val="00FD1F20"/>
    <w:rsid w:val="00FD22FD"/>
    <w:rsid w:val="00FD5E36"/>
    <w:rsid w:val="00FD6246"/>
    <w:rsid w:val="00FD6CB5"/>
    <w:rsid w:val="00FD7145"/>
    <w:rsid w:val="00FD7415"/>
    <w:rsid w:val="00FE0612"/>
    <w:rsid w:val="00FE503E"/>
    <w:rsid w:val="00FE5D53"/>
    <w:rsid w:val="00FE795F"/>
    <w:rsid w:val="00FE7D50"/>
    <w:rsid w:val="00FF10C9"/>
    <w:rsid w:val="00FF16D7"/>
    <w:rsid w:val="00FF365C"/>
    <w:rsid w:val="00FF37B3"/>
    <w:rsid w:val="00FF4EB3"/>
    <w:rsid w:val="00FF4F5B"/>
    <w:rsid w:val="00FF5A0B"/>
    <w:rsid w:val="00FF5A66"/>
    <w:rsid w:val="00FF5D1A"/>
  </w:rsids>
  <w:docVars>
    <w:docVar w:name="__Grammarly_42___1" w:val="H4sIAAAAAAAEAKtWcslP9kxRslIyNDYyMLIwtLQ0NjAzMTGxsDRQ0lEKTi0uzszPAykwrAUAkjzhKywAAAA="/>
    <w:docVar w:name="__Grammarly_42____i" w:val="H4sIAAAAAAAEAKtWckksSQxILCpxzi/NK1GyMqwFAAEhoTITAAAA"/>
  </w:docVars>
  <m:mathPr>
    <m:mathFont m:val="Cambria Math"/>
    <m:smallFrac/>
  </m:mathPr>
  <w:themeFontLang w:val="en-IN"/>
  <w:clrSchemeMapping w:bg1="light1" w:t1="dark1" w:bg2="light2" w:t2="dark2" w:accent1="accent1" w:accent2="accent2" w:accent3="accent3" w:accent4="accent4" w:accent5="accent5" w:accent6="accent6" w:hyperlink="hyperlink" w:followedHyperlink="followedHyperlink"/>
  <w:doNotIncludeSubdocsInStats/>
  <w15:docId w15:val="{5B43BBB3-99C1-40B0-B809-D86CAAEA5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6"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75AB"/>
    <w:rPr>
      <w:rFonts w:ascii="Verdana" w:hAnsi="Verdana"/>
      <w:lang w:val="en-GB"/>
    </w:rPr>
  </w:style>
  <w:style w:type="paragraph" w:styleId="Heading1">
    <w:name w:val="heading 1"/>
    <w:basedOn w:val="Normal"/>
    <w:next w:val="Normal"/>
    <w:link w:val="Heading1Char"/>
    <w:uiPriority w:val="9"/>
    <w:qFormat/>
    <w:rsid w:val="005B35B7"/>
    <w:pPr>
      <w:keepNext/>
      <w:spacing w:before="240" w:after="60"/>
      <w:outlineLvl w:val="0"/>
    </w:pPr>
    <w:rPr>
      <w:rFonts w:ascii="Cambria" w:hAnsi="Cambria"/>
      <w:b/>
      <w:bCs/>
      <w:kern w:val="32"/>
      <w:sz w:val="32"/>
      <w:szCs w:val="32"/>
    </w:rPr>
  </w:style>
  <w:style w:type="paragraph" w:styleId="Heading2">
    <w:name w:val="heading 2"/>
    <w:basedOn w:val="Normal"/>
    <w:next w:val="Normal"/>
    <w:link w:val="Heading2Char"/>
    <w:uiPriority w:val="9"/>
    <w:qFormat/>
    <w:rsid w:val="00D255DD"/>
    <w:pPr>
      <w:keepNext/>
      <w:spacing w:before="240" w:after="60"/>
      <w:outlineLvl w:val="1"/>
    </w:pPr>
    <w:rPr>
      <w:rFonts w:ascii="Cambria" w:hAnsi="Cambria"/>
      <w:b/>
      <w:bCs/>
      <w:i/>
      <w:iCs/>
      <w:sz w:val="28"/>
      <w:szCs w:val="28"/>
    </w:rPr>
  </w:style>
  <w:style w:type="paragraph" w:styleId="Heading6">
    <w:name w:val="heading 6"/>
    <w:basedOn w:val="Normal"/>
    <w:next w:val="Normal"/>
    <w:link w:val="Heading6Char"/>
    <w:uiPriority w:val="9"/>
    <w:semiHidden/>
    <w:unhideWhenUsed/>
    <w:qFormat/>
    <w:rsid w:val="002165AD"/>
    <w:pPr>
      <w:spacing w:before="240" w:after="60"/>
      <w:outlineLvl w:val="5"/>
    </w:pPr>
    <w:rPr>
      <w:rFonts w:ascii="Calibri" w:hAnsi="Calibri"/>
      <w:b/>
      <w:bCs/>
      <w:sz w:val="22"/>
      <w:szCs w:val="22"/>
    </w:rPr>
  </w:style>
  <w:style w:type="paragraph" w:styleId="Heading7">
    <w:name w:val="heading 7"/>
    <w:basedOn w:val="Normal"/>
    <w:next w:val="Normal"/>
    <w:link w:val="Heading7Char"/>
    <w:uiPriority w:val="9"/>
    <w:semiHidden/>
    <w:unhideWhenUsed/>
    <w:qFormat/>
    <w:rsid w:val="000F6724"/>
    <w:pPr>
      <w:spacing w:before="240" w:after="60"/>
      <w:outlineLvl w:val="6"/>
    </w:pPr>
    <w:rPr>
      <w:rFonts w:ascii="Calibri" w:hAnsi="Calibri"/>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semiHidden/>
    <w:rsid w:val="00D255DD"/>
    <w:rPr>
      <w:rFonts w:ascii="Cambria" w:eastAsia="Times New Roman" w:hAnsi="Cambria" w:cs="Times New Roman"/>
      <w:b/>
      <w:bCs/>
      <w:i/>
      <w:iCs/>
      <w:sz w:val="28"/>
      <w:szCs w:val="28"/>
      <w:lang w:val="en-GB"/>
    </w:rPr>
  </w:style>
  <w:style w:type="character" w:styleId="Hyperlink">
    <w:name w:val="Hyperlink"/>
    <w:uiPriority w:val="99"/>
    <w:rsid w:val="00D255DD"/>
    <w:rPr>
      <w:rFonts w:cs="Times New Roman"/>
      <w:color w:val="0000FF"/>
      <w:u w:val="single"/>
    </w:rPr>
  </w:style>
  <w:style w:type="paragraph" w:styleId="BodyText">
    <w:name w:val="Body Text"/>
    <w:basedOn w:val="Normal"/>
    <w:link w:val="BodyTextChar"/>
    <w:uiPriority w:val="99"/>
    <w:rsid w:val="00D255DD"/>
    <w:pPr>
      <w:spacing w:after="120"/>
    </w:pPr>
  </w:style>
  <w:style w:type="character" w:customStyle="1" w:styleId="BodyTextChar">
    <w:name w:val="Body Text Char"/>
    <w:link w:val="BodyText"/>
    <w:uiPriority w:val="99"/>
    <w:semiHidden/>
    <w:rsid w:val="00D255DD"/>
    <w:rPr>
      <w:rFonts w:ascii="Verdana" w:hAnsi="Verdana"/>
      <w:sz w:val="20"/>
      <w:szCs w:val="20"/>
      <w:lang w:val="en-GB"/>
    </w:rPr>
  </w:style>
  <w:style w:type="paragraph" w:styleId="Header">
    <w:name w:val="header"/>
    <w:basedOn w:val="Normal"/>
    <w:link w:val="HeaderChar"/>
    <w:uiPriority w:val="99"/>
    <w:rsid w:val="00D255DD"/>
    <w:pPr>
      <w:tabs>
        <w:tab w:val="center" w:pos="4320"/>
        <w:tab w:val="right" w:pos="8640"/>
      </w:tabs>
    </w:pPr>
  </w:style>
  <w:style w:type="character" w:customStyle="1" w:styleId="HeaderChar">
    <w:name w:val="Header Char"/>
    <w:link w:val="Header"/>
    <w:uiPriority w:val="99"/>
    <w:semiHidden/>
    <w:rsid w:val="00D255DD"/>
    <w:rPr>
      <w:rFonts w:ascii="Verdana" w:hAnsi="Verdana"/>
      <w:sz w:val="20"/>
      <w:szCs w:val="20"/>
      <w:lang w:val="en-GB"/>
    </w:rPr>
  </w:style>
  <w:style w:type="character" w:customStyle="1" w:styleId="link11">
    <w:name w:val="link11"/>
    <w:uiPriority w:val="99"/>
    <w:rsid w:val="00D255DD"/>
    <w:rPr>
      <w:rFonts w:cs="Times New Roman"/>
    </w:rPr>
  </w:style>
  <w:style w:type="paragraph" w:styleId="NormalWeb">
    <w:name w:val="Normal (Web)"/>
    <w:basedOn w:val="Normal"/>
    <w:uiPriority w:val="99"/>
    <w:rsid w:val="003D3B82"/>
    <w:pPr>
      <w:spacing w:before="100" w:beforeAutospacing="1" w:after="100" w:afterAutospacing="1"/>
    </w:pPr>
    <w:rPr>
      <w:rFonts w:ascii="Times New Roman" w:eastAsia="Batang" w:hAnsi="Times New Roman"/>
      <w:sz w:val="24"/>
      <w:szCs w:val="24"/>
      <w:lang w:val="en-US" w:eastAsia="ja-JP"/>
    </w:rPr>
  </w:style>
  <w:style w:type="character" w:customStyle="1" w:styleId="apple-style-span">
    <w:name w:val="apple-style-span"/>
    <w:rsid w:val="00555719"/>
  </w:style>
  <w:style w:type="paragraph" w:customStyle="1" w:styleId="Style1">
    <w:name w:val="Style1"/>
    <w:basedOn w:val="Normal"/>
    <w:link w:val="Style1Char"/>
    <w:qFormat/>
    <w:rsid w:val="00A915C5"/>
    <w:rPr>
      <w:b/>
      <w:sz w:val="28"/>
      <w:szCs w:val="28"/>
      <w:lang w:val="fr-FR"/>
    </w:rPr>
  </w:style>
  <w:style w:type="character" w:customStyle="1" w:styleId="apple-converted-space">
    <w:name w:val="apple-converted-space"/>
    <w:basedOn w:val="DefaultParagraphFont"/>
    <w:rsid w:val="00B85F97"/>
  </w:style>
  <w:style w:type="character" w:customStyle="1" w:styleId="Style1Char">
    <w:name w:val="Style1 Char"/>
    <w:link w:val="Style1"/>
    <w:rsid w:val="00A915C5"/>
    <w:rPr>
      <w:rFonts w:ascii="Verdana" w:hAnsi="Verdana"/>
      <w:b/>
      <w:sz w:val="28"/>
      <w:szCs w:val="28"/>
      <w:lang w:val="fr-FR"/>
    </w:rPr>
  </w:style>
  <w:style w:type="paragraph" w:styleId="ListParagraph">
    <w:name w:val="List Paragraph"/>
    <w:aliases w:val="Bullets1,Citation List,Colorful List - Accent 11,Graphic,Ha,Heading 41,Lettre d'introduction,List Paragraph1,List_Paragraph,Multilevel para_II,Numbered paragraph 1,Paragraphe de liste1,Puces,References,Resume Title,heading 4,texte de base"/>
    <w:basedOn w:val="Normal"/>
    <w:link w:val="ListParagraphChar"/>
    <w:uiPriority w:val="1"/>
    <w:qFormat/>
    <w:rsid w:val="00B85F97"/>
    <w:pPr>
      <w:spacing w:after="200" w:line="276" w:lineRule="auto"/>
      <w:ind w:left="720"/>
      <w:contextualSpacing/>
    </w:pPr>
    <w:rPr>
      <w:rFonts w:ascii="Calibri" w:eastAsia="Calibri" w:hAnsi="Calibri" w:cs="Arial"/>
      <w:sz w:val="22"/>
      <w:szCs w:val="22"/>
      <w:lang w:val="en-US"/>
    </w:rPr>
  </w:style>
  <w:style w:type="paragraph" w:customStyle="1" w:styleId="Default">
    <w:name w:val="Default"/>
    <w:rsid w:val="00B85F97"/>
    <w:pPr>
      <w:autoSpaceDE w:val="0"/>
      <w:autoSpaceDN w:val="0"/>
      <w:adjustRightInd w:val="0"/>
    </w:pPr>
    <w:rPr>
      <w:rFonts w:eastAsia="Calibri"/>
      <w:color w:val="000000"/>
      <w:sz w:val="24"/>
      <w:szCs w:val="24"/>
    </w:rPr>
  </w:style>
  <w:style w:type="paragraph" w:customStyle="1" w:styleId="Bullets">
    <w:name w:val="Bullets"/>
    <w:basedOn w:val="Normal"/>
    <w:rsid w:val="00203B55"/>
    <w:pPr>
      <w:numPr>
        <w:numId w:val="1"/>
      </w:numPr>
      <w:spacing w:before="40" w:after="120" w:line="220" w:lineRule="exact"/>
      <w:contextualSpacing/>
    </w:pPr>
    <w:rPr>
      <w:rFonts w:ascii="Tahoma" w:hAnsi="Tahoma"/>
      <w:spacing w:val="10"/>
      <w:sz w:val="16"/>
      <w:szCs w:val="16"/>
      <w:lang w:val="en-US"/>
    </w:rPr>
  </w:style>
  <w:style w:type="paragraph" w:customStyle="1" w:styleId="DefaultText">
    <w:name w:val="Default Text"/>
    <w:basedOn w:val="Normal"/>
    <w:rsid w:val="004D760B"/>
    <w:pPr>
      <w:autoSpaceDE w:val="0"/>
      <w:autoSpaceDN w:val="0"/>
      <w:adjustRightInd w:val="0"/>
    </w:pPr>
    <w:rPr>
      <w:rFonts w:ascii="Times New Roman" w:hAnsi="Times New Roman"/>
      <w:sz w:val="24"/>
      <w:szCs w:val="24"/>
      <w:lang w:val="en-US"/>
    </w:rPr>
  </w:style>
  <w:style w:type="paragraph" w:styleId="BodyTextIndent">
    <w:name w:val="Body Text Indent"/>
    <w:basedOn w:val="Normal"/>
    <w:rsid w:val="00450376"/>
    <w:pPr>
      <w:spacing w:after="120"/>
      <w:ind w:left="360"/>
    </w:pPr>
  </w:style>
  <w:style w:type="paragraph" w:customStyle="1" w:styleId="Achievement">
    <w:name w:val="Achievement"/>
    <w:basedOn w:val="BodyText"/>
    <w:rsid w:val="00093AE4"/>
    <w:pPr>
      <w:numPr>
        <w:numId w:val="2"/>
      </w:numPr>
      <w:tabs>
        <w:tab w:val="clear" w:pos="360"/>
      </w:tabs>
      <w:spacing w:after="60" w:line="220" w:lineRule="atLeast"/>
      <w:jc w:val="both"/>
    </w:pPr>
    <w:rPr>
      <w:rFonts w:ascii="Arial" w:eastAsia="Batang" w:hAnsi="Arial"/>
      <w:spacing w:val="-5"/>
      <w:lang w:val="en-US"/>
    </w:rPr>
  </w:style>
  <w:style w:type="character" w:customStyle="1" w:styleId="Heading1Char">
    <w:name w:val="Heading 1 Char"/>
    <w:link w:val="Heading1"/>
    <w:uiPriority w:val="9"/>
    <w:rsid w:val="005B35B7"/>
    <w:rPr>
      <w:rFonts w:ascii="Cambria" w:eastAsia="Times New Roman" w:hAnsi="Cambria" w:cs="Times New Roman"/>
      <w:b/>
      <w:bCs/>
      <w:kern w:val="32"/>
      <w:sz w:val="32"/>
      <w:szCs w:val="32"/>
      <w:lang w:val="en-GB"/>
    </w:rPr>
  </w:style>
  <w:style w:type="table" w:styleId="TableGrid">
    <w:name w:val="Table Grid"/>
    <w:basedOn w:val="TableNormal"/>
    <w:rsid w:val="00550DCF"/>
    <w:pPr>
      <w:autoSpaceDE w:val="0"/>
      <w:autoSpaceDN w:val="0"/>
    </w:pPr>
    <w:rPr>
      <w:lang w:val="en-IN" w:eastAsia="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Emphasis">
    <w:name w:val="Intense Emphasis"/>
    <w:uiPriority w:val="21"/>
    <w:qFormat/>
    <w:rsid w:val="008F3F9A"/>
    <w:rPr>
      <w:b/>
      <w:bCs/>
      <w:i/>
      <w:iCs/>
      <w:color w:val="4F81BD"/>
    </w:rPr>
  </w:style>
  <w:style w:type="character" w:customStyle="1" w:styleId="Heading6Char">
    <w:name w:val="Heading 6 Char"/>
    <w:link w:val="Heading6"/>
    <w:uiPriority w:val="9"/>
    <w:semiHidden/>
    <w:rsid w:val="002165AD"/>
    <w:rPr>
      <w:rFonts w:ascii="Calibri" w:eastAsia="Times New Roman" w:hAnsi="Calibri" w:cs="Times New Roman"/>
      <w:b/>
      <w:bCs/>
      <w:sz w:val="22"/>
      <w:szCs w:val="22"/>
      <w:lang w:val="en-GB"/>
    </w:rPr>
  </w:style>
  <w:style w:type="character" w:customStyle="1" w:styleId="Heading7Char">
    <w:name w:val="Heading 7 Char"/>
    <w:link w:val="Heading7"/>
    <w:uiPriority w:val="9"/>
    <w:semiHidden/>
    <w:rsid w:val="000F6724"/>
    <w:rPr>
      <w:rFonts w:ascii="Calibri" w:eastAsia="Times New Roman" w:hAnsi="Calibri" w:cs="Times New Roman"/>
      <w:sz w:val="24"/>
      <w:szCs w:val="24"/>
      <w:lang w:val="en-GB" w:eastAsia="en-US"/>
    </w:rPr>
  </w:style>
  <w:style w:type="paragraph" w:styleId="Footer">
    <w:name w:val="footer"/>
    <w:basedOn w:val="Normal"/>
    <w:link w:val="FooterChar"/>
    <w:uiPriority w:val="99"/>
    <w:unhideWhenUsed/>
    <w:rsid w:val="003F4086"/>
    <w:pPr>
      <w:tabs>
        <w:tab w:val="center" w:pos="4513"/>
        <w:tab w:val="right" w:pos="9026"/>
      </w:tabs>
    </w:pPr>
  </w:style>
  <w:style w:type="character" w:customStyle="1" w:styleId="FooterChar">
    <w:name w:val="Footer Char"/>
    <w:link w:val="Footer"/>
    <w:uiPriority w:val="99"/>
    <w:rsid w:val="003F4086"/>
    <w:rPr>
      <w:rFonts w:ascii="Verdana" w:hAnsi="Verdana"/>
      <w:lang w:val="en-GB" w:eastAsia="en-US"/>
    </w:rPr>
  </w:style>
  <w:style w:type="character" w:styleId="Strong">
    <w:name w:val="Strong"/>
    <w:qFormat/>
    <w:rsid w:val="00A4003D"/>
    <w:rPr>
      <w:b/>
      <w:bCs/>
    </w:rPr>
  </w:style>
  <w:style w:type="paragraph" w:customStyle="1" w:styleId="western">
    <w:name w:val="western"/>
    <w:basedOn w:val="Normal"/>
    <w:rsid w:val="001E20B5"/>
    <w:rPr>
      <w:rFonts w:ascii="Times New Roman" w:hAnsi="Times New Roman"/>
      <w:sz w:val="24"/>
      <w:szCs w:val="24"/>
      <w:lang w:val="en-US"/>
    </w:rPr>
  </w:style>
  <w:style w:type="character" w:customStyle="1" w:styleId="rvts39">
    <w:name w:val="rvts39"/>
    <w:basedOn w:val="DefaultParagraphFont"/>
    <w:rsid w:val="00FE5D53"/>
    <w:rPr>
      <w:rFonts w:ascii="Calibri" w:hAnsi="Calibri" w:hint="default"/>
      <w:color w:val="0070C0"/>
      <w:sz w:val="22"/>
      <w:szCs w:val="22"/>
    </w:rPr>
  </w:style>
  <w:style w:type="character" w:customStyle="1" w:styleId="ListParagraphChar">
    <w:name w:val="List Paragraph Char"/>
    <w:aliases w:val="Citation List Char,Graphic Char,Lettre d'introduction Char,List_Paragraph Char,Multilevel para_II Char,Numbered paragraph 1 Char,Paragraphe de liste1 Char,Puces Char,References Char,Resume Title Char,heading 4 Char,texte de base Char"/>
    <w:link w:val="ListParagraph"/>
    <w:uiPriority w:val="34"/>
    <w:qFormat/>
    <w:rsid w:val="005A75AB"/>
    <w:rPr>
      <w:rFonts w:ascii="Calibri" w:eastAsia="Calibri" w:hAnsi="Calibri" w:cs="Arial"/>
      <w:sz w:val="22"/>
      <w:szCs w:val="22"/>
    </w:rPr>
  </w:style>
  <w:style w:type="character" w:customStyle="1" w:styleId="w1151">
    <w:name w:val="w1151"/>
    <w:rsid w:val="00D322CD"/>
  </w:style>
  <w:style w:type="paragraph" w:styleId="NoSpacing">
    <w:name w:val="No Spacing"/>
    <w:uiPriority w:val="1"/>
    <w:qFormat/>
    <w:rsid w:val="00D322CD"/>
    <w:rPr>
      <w:rFonts w:ascii="Verdana" w:hAnsi="Verdana"/>
      <w:lang w:val="en-GB"/>
    </w:rPr>
  </w:style>
  <w:style w:type="paragraph" w:styleId="CommentText">
    <w:name w:val="annotation text"/>
    <w:basedOn w:val="Normal"/>
    <w:link w:val="CommentTextChar"/>
    <w:uiPriority w:val="99"/>
    <w:semiHidden/>
    <w:unhideWhenUsed/>
    <w:rsid w:val="006D0D22"/>
  </w:style>
  <w:style w:type="character" w:customStyle="1" w:styleId="CommentTextChar">
    <w:name w:val="Comment Text Char"/>
    <w:basedOn w:val="DefaultParagraphFont"/>
    <w:link w:val="CommentText"/>
    <w:uiPriority w:val="99"/>
    <w:semiHidden/>
    <w:rsid w:val="006D0D22"/>
    <w:rPr>
      <w:rFonts w:ascii="Verdana" w:hAnsi="Verdana"/>
      <w:lang w:val="en-GB"/>
    </w:rPr>
  </w:style>
  <w:style w:type="character" w:styleId="CommentReference">
    <w:name w:val="annotation reference"/>
    <w:basedOn w:val="DefaultParagraphFont"/>
    <w:uiPriority w:val="99"/>
    <w:semiHidden/>
    <w:unhideWhenUsed/>
    <w:rsid w:val="004761E7"/>
    <w:rPr>
      <w:sz w:val="16"/>
      <w:szCs w:val="16"/>
    </w:rPr>
  </w:style>
  <w:style w:type="paragraph" w:styleId="CommentSubject">
    <w:name w:val="annotation subject"/>
    <w:basedOn w:val="CommentText"/>
    <w:next w:val="CommentText"/>
    <w:link w:val="CommentSubjectChar"/>
    <w:uiPriority w:val="99"/>
    <w:semiHidden/>
    <w:unhideWhenUsed/>
    <w:rsid w:val="004761E7"/>
    <w:rPr>
      <w:b/>
      <w:bCs/>
    </w:rPr>
  </w:style>
  <w:style w:type="character" w:customStyle="1" w:styleId="CommentSubjectChar">
    <w:name w:val="Comment Subject Char"/>
    <w:basedOn w:val="CommentTextChar"/>
    <w:link w:val="CommentSubject"/>
    <w:uiPriority w:val="99"/>
    <w:semiHidden/>
    <w:rsid w:val="004761E7"/>
    <w:rPr>
      <w:rFonts w:ascii="Verdana" w:hAnsi="Verdana"/>
      <w:b/>
      <w:bCs/>
      <w:lang w:val="en-GB"/>
    </w:rPr>
  </w:style>
  <w:style w:type="paragraph" w:styleId="BalloonText">
    <w:name w:val="Balloon Text"/>
    <w:basedOn w:val="Normal"/>
    <w:link w:val="BalloonTextChar"/>
    <w:semiHidden/>
    <w:unhideWhenUsed/>
    <w:rsid w:val="004761E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61E7"/>
    <w:rPr>
      <w:rFonts w:ascii="Segoe UI" w:hAnsi="Segoe UI" w:cs="Segoe UI"/>
      <w:sz w:val="18"/>
      <w:szCs w:val="18"/>
      <w:lang w:val="en-GB"/>
    </w:rPr>
  </w:style>
  <w:style w:type="character" w:customStyle="1" w:styleId="span">
    <w:name w:val="span"/>
    <w:basedOn w:val="DefaultParagraphFont"/>
    <w:rsid w:val="00040B11"/>
    <w:rPr>
      <w:sz w:val="24"/>
      <w:szCs w:val="24"/>
      <w:bdr w:val="none" w:sz="0" w:space="0" w:color="auto"/>
      <w:vertAlign w:val="baseline"/>
    </w:rPr>
  </w:style>
  <w:style w:type="character" w:customStyle="1" w:styleId="sprtr">
    <w:name w:val="sprtr"/>
    <w:basedOn w:val="DefaultParagraphFont"/>
    <w:rsid w:val="00040B11"/>
  </w:style>
  <w:style w:type="paragraph" w:customStyle="1" w:styleId="bulletedlist">
    <w:name w:val="bulleted list"/>
    <w:basedOn w:val="Normal"/>
    <w:rsid w:val="00212919"/>
    <w:pPr>
      <w:spacing w:before="60" w:line="220" w:lineRule="exact"/>
    </w:pPr>
    <w:rPr>
      <w:rFonts w:ascii="Tahoma" w:hAnsi="Tahoma"/>
      <w:spacing w:val="10"/>
      <w:sz w:val="16"/>
      <w:szCs w:val="16"/>
      <w:lang w:val="en-US"/>
    </w:rPr>
  </w:style>
  <w:style w:type="paragraph" w:styleId="Title">
    <w:name w:val="Title"/>
    <w:basedOn w:val="Normal"/>
    <w:link w:val="TitleChar"/>
    <w:qFormat/>
    <w:rsid w:val="00FB487D"/>
    <w:pPr>
      <w:spacing w:line="220" w:lineRule="exact"/>
    </w:pPr>
    <w:rPr>
      <w:rFonts w:ascii="Tahoma" w:hAnsi="Tahoma"/>
      <w:b/>
      <w:spacing w:val="10"/>
      <w:sz w:val="16"/>
      <w:szCs w:val="16"/>
      <w:lang w:val="en-US"/>
    </w:rPr>
  </w:style>
  <w:style w:type="character" w:customStyle="1" w:styleId="TitleChar">
    <w:name w:val="Title Char"/>
    <w:basedOn w:val="DefaultParagraphFont"/>
    <w:link w:val="Title"/>
    <w:rsid w:val="00FB487D"/>
    <w:rPr>
      <w:rFonts w:ascii="Tahoma" w:hAnsi="Tahoma"/>
      <w:b/>
      <w:spacing w:val="10"/>
      <w:sz w:val="16"/>
      <w:szCs w:val="16"/>
    </w:rPr>
  </w:style>
  <w:style w:type="paragraph" w:styleId="Subtitle">
    <w:name w:val="Subtitle"/>
    <w:basedOn w:val="Normal"/>
    <w:next w:val="Normal"/>
    <w:link w:val="SubtitleChar"/>
    <w:uiPriority w:val="11"/>
    <w:qFormat/>
    <w:rsid w:val="005769A7"/>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5769A7"/>
    <w:rPr>
      <w:rFonts w:asciiTheme="majorHAnsi" w:eastAsiaTheme="majorEastAsia" w:hAnsiTheme="majorHAnsi" w:cstheme="majorBidi"/>
      <w:i/>
      <w:iCs/>
      <w:color w:val="4472C4" w:themeColor="accent1"/>
      <w:spacing w:val="15"/>
      <w:sz w:val="24"/>
      <w:szCs w:val="24"/>
      <w:lang w:val="en-GB"/>
    </w:rPr>
  </w:style>
  <w:style w:type="paragraph" w:styleId="BodyText2">
    <w:name w:val="Body Text 2"/>
    <w:basedOn w:val="Normal"/>
    <w:link w:val="BodyText2Char"/>
    <w:uiPriority w:val="99"/>
    <w:unhideWhenUsed/>
    <w:rsid w:val="006212C3"/>
    <w:pPr>
      <w:spacing w:after="120" w:line="480" w:lineRule="auto"/>
    </w:pPr>
  </w:style>
  <w:style w:type="character" w:customStyle="1" w:styleId="BodyText2Char">
    <w:name w:val="Body Text 2 Char"/>
    <w:basedOn w:val="DefaultParagraphFont"/>
    <w:link w:val="BodyText2"/>
    <w:uiPriority w:val="99"/>
    <w:rsid w:val="006212C3"/>
    <w:rPr>
      <w:rFonts w:ascii="Verdana" w:hAnsi="Verdana"/>
      <w:lang w:val="en-GB"/>
    </w:rPr>
  </w:style>
  <w:style w:type="paragraph" w:styleId="ListBullet">
    <w:name w:val="List Bullet"/>
    <w:basedOn w:val="Normal"/>
    <w:uiPriority w:val="36"/>
    <w:unhideWhenUsed/>
    <w:qFormat/>
    <w:rsid w:val="00D15525"/>
    <w:pPr>
      <w:numPr>
        <w:numId w:val="13"/>
      </w:numPr>
      <w:spacing w:line="276" w:lineRule="auto"/>
      <w:contextualSpacing/>
    </w:pPr>
    <w:rPr>
      <w:rFonts w:asciiTheme="minorHAnsi" w:eastAsiaTheme="minorHAnsi" w:hAnsiTheme="minorHAnsi"/>
      <w:color w:val="000000" w:themeColor="text1"/>
      <w:sz w:val="22"/>
      <w:lang w:val="en-US" w:eastAsia="ja-JP"/>
    </w:rPr>
  </w:style>
  <w:style w:type="paragraph" w:styleId="ListBullet2">
    <w:name w:val="List Bullet 2"/>
    <w:basedOn w:val="Normal"/>
    <w:uiPriority w:val="99"/>
    <w:unhideWhenUsed/>
    <w:rsid w:val="00614426"/>
    <w:pPr>
      <w:numPr>
        <w:numId w:val="23"/>
      </w:numPr>
      <w:contextualSpacing/>
    </w:pPr>
  </w:style>
  <w:style w:type="character" w:customStyle="1" w:styleId="UnresolvedMention1">
    <w:name w:val="Unresolved Mention1"/>
    <w:basedOn w:val="DefaultParagraphFont"/>
    <w:uiPriority w:val="99"/>
    <w:semiHidden/>
    <w:unhideWhenUsed/>
    <w:rsid w:val="0057140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https://hiring.naukri.com/cloudgateway-rm/rm-document-services/v0/web/trackCv?cvTrackingParams=g38wBsRLPaWk0AkfASoZT895.Of1SSL73J9T9Waocb32.o4.gn6JzJW6rpFJ4W9sZKWtp4NJG5RIVGEkgeX1xeWwx5bgyaimKJS45pfLLiEI7oypoZfXuojq55SyXjCJx6tcNFyVUhz.g_izHhFuu61m8K4bX.tQgiCm10ixBFIyyIA0quTX_LI4Ram_L0l0NQmxJdFYjzry8LyKMyl.kOKHx9jUV0aFqvdgFrQX_DgmhDWeS3rLkM3ts8MYPSXqRMau41nRAWouLd.XQszpNMHSe2lT3kU5yG2XawqLtF4.4btBjVJ_LxIw_iJXoCOwdc84MO9yj6067m5QZenhIQ--&amp;docType=docx" TargetMode="Externa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_rels/numbering.xml.rels>&#65279;<?xml version="1.0" encoding="utf-8" standalone="yes"?><Relationships xmlns="http://schemas.openxmlformats.org/package/2006/relationships"><Relationship Id="rId1" Type="http://schemas.openxmlformats.org/officeDocument/2006/relationships/image" Target="media/image1.png" /><Relationship Id="rId2"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BF8B9F8-0200-40C1-AF1A-650C3684FA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3</Pages>
  <Words>903</Words>
  <Characters>5151</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USER</vt:lpstr>
    </vt:vector>
  </TitlesOfParts>
  <Company/>
  <LinksUpToDate>false</LinksUpToDate>
  <CharactersWithSpaces>6042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USER</dc:title>
  <dc:creator>user</dc:creator>
  <cp:lastModifiedBy>Vyshnavi K</cp:lastModifiedBy>
  <cp:revision>14</cp:revision>
  <cp:lastPrinted>2007-09-21T04:19:00Z</cp:lastPrinted>
  <dcterms:created xsi:type="dcterms:W3CDTF">2026-03-13T15:12:00Z</dcterms:created>
  <dcterms:modified xsi:type="dcterms:W3CDTF">2026-07-01T11:53:00Z</dcterms:modified>
</cp:coreProperties>
</file>