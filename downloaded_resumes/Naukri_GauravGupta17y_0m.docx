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519"/>
        <w:gridCol w:w="3076"/>
      </w:tblGrid>
      <w:tr w14:paraId="78D2F9D3" w14:textId="77777777" w:rsidTr="009045B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6588" w:type="dxa"/>
          </w:tcPr>
          <w:p w:rsidR="007E09BC" w:rsidP="00D73608" w14:paraId="5123DD83" w14:textId="77777777">
            <w:pPr>
              <w:tabs>
                <w:tab w:val="right" w:pos="6555"/>
              </w:tabs>
              <w:spacing w:after="0" w:line="240" w:lineRule="auto"/>
              <w:rPr>
                <w:rFonts w:ascii="Cambria" w:hAnsi="Cambria"/>
                <w:b/>
                <w:smallCaps/>
                <w:noProof/>
                <w:sz w:val="28"/>
                <w:szCs w:val="28"/>
              </w:rPr>
            </w:pPr>
            <w:r>
              <w:rPr>
                <w:rFonts w:ascii="Cambria" w:hAnsi="Cambria"/>
                <w:b/>
                <w:smallCaps/>
                <w:noProof/>
                <w:sz w:val="28"/>
                <w:szCs w:val="28"/>
              </w:rPr>
              <w:drawing>
                <wp:inline distT="0" distB="0" distL="0" distR="0">
                  <wp:extent cx="1695450" cy="2667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693642" name=" 1"/>
                          <pic:cNvPicPr/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045B3" w:rsidRPr="007E09BC" w:rsidP="00D73608" w14:paraId="3BB10CF5" w14:textId="16297790">
            <w:pPr>
              <w:tabs>
                <w:tab w:val="right" w:pos="6555"/>
              </w:tabs>
              <w:spacing w:after="0" w:line="240" w:lineRule="auto"/>
              <w:rPr>
                <w:rFonts w:ascii="Cambria" w:hAnsi="Cambria"/>
                <w:b/>
                <w:smallCaps/>
                <w:noProof/>
                <w:sz w:val="28"/>
                <w:szCs w:val="28"/>
              </w:rPr>
            </w:pPr>
            <w:r>
              <w:rPr>
                <w:rFonts w:ascii="Cambria" w:hAnsi="Cambria"/>
                <w:b/>
                <w:smallCaps/>
                <w:noProof/>
                <w:sz w:val="28"/>
                <w:szCs w:val="28"/>
              </w:rPr>
              <w:t>CSA, CAD, ITIL Certified</w:t>
            </w:r>
          </w:p>
        </w:tc>
        <w:tc>
          <w:tcPr>
            <w:tcW w:w="3090" w:type="dxa"/>
          </w:tcPr>
          <w:p w:rsidR="007E09BC" w:rsidRPr="007E09BC" w:rsidP="004E352F" w14:paraId="124AF7EF" w14:textId="77777777">
            <w:pPr>
              <w:spacing w:after="0" w:line="240" w:lineRule="auto"/>
              <w:jc w:val="right"/>
              <w:rPr>
                <w:rFonts w:ascii="Cambria" w:hAnsi="Cambria" w:cs="Tahoma"/>
                <w:b/>
                <w:caps/>
                <w:smallCaps/>
                <w:sz w:val="28"/>
                <w:szCs w:val="28"/>
              </w:rPr>
            </w:pPr>
            <w:r w:rsidRPr="007E09BC">
              <w:rPr>
                <w:rFonts w:ascii="Cambria" w:hAnsi="Cambria"/>
                <w:b/>
                <w:smallCaps/>
                <w:noProof/>
                <w:sz w:val="28"/>
                <w:szCs w:val="28"/>
              </w:rPr>
              <w:t>Gaurav Gupta</w:t>
            </w:r>
          </w:p>
          <w:p w:rsidR="007E09BC" w:rsidRPr="007E09BC" w:rsidP="004E352F" w14:paraId="61165900" w14:textId="77777777">
            <w:pPr>
              <w:tabs>
                <w:tab w:val="left" w:pos="2898"/>
                <w:tab w:val="left" w:pos="8838"/>
              </w:tabs>
              <w:spacing w:after="0" w:line="240" w:lineRule="auto"/>
              <w:jc w:val="right"/>
              <w:outlineLvl w:val="0"/>
              <w:rPr>
                <w:rFonts w:ascii="Cambria" w:hAnsi="Cambria" w:cs="Tahoma"/>
                <w:sz w:val="20"/>
                <w:szCs w:val="20"/>
              </w:rPr>
            </w:pPr>
            <w:r w:rsidRPr="007E09BC">
              <w:rPr>
                <w:rFonts w:ascii="Cambria" w:hAnsi="Cambria" w:cs="Tahoma"/>
                <w:b/>
                <w:sz w:val="20"/>
                <w:szCs w:val="20"/>
              </w:rPr>
              <w:t>Mob:</w:t>
            </w:r>
            <w:r w:rsidRPr="007E09BC">
              <w:rPr>
                <w:rFonts w:ascii="Cambria" w:hAnsi="Cambria" w:cs="Tahoma"/>
                <w:sz w:val="20"/>
                <w:szCs w:val="20"/>
              </w:rPr>
              <w:t xml:space="preserve"> +91 96504 39996</w:t>
            </w:r>
          </w:p>
          <w:p w:rsidR="007E09BC" w:rsidRPr="007E09BC" w:rsidP="004E352F" w14:paraId="31613249" w14:textId="77777777">
            <w:pPr>
              <w:tabs>
                <w:tab w:val="left" w:pos="2898"/>
                <w:tab w:val="left" w:pos="8838"/>
              </w:tabs>
              <w:spacing w:after="0" w:line="240" w:lineRule="auto"/>
              <w:jc w:val="right"/>
              <w:outlineLvl w:val="0"/>
              <w:rPr>
                <w:rFonts w:ascii="Cambria" w:hAnsi="Cambria"/>
                <w:b/>
                <w:smallCaps/>
                <w:noProof/>
                <w:sz w:val="28"/>
                <w:szCs w:val="28"/>
              </w:rPr>
            </w:pPr>
            <w:r w:rsidRPr="007E09BC">
              <w:rPr>
                <w:rFonts w:ascii="Cambria" w:hAnsi="Cambria" w:cs="Tahoma"/>
                <w:b/>
                <w:bCs/>
                <w:sz w:val="20"/>
                <w:szCs w:val="20"/>
              </w:rPr>
              <w:t>E</w:t>
            </w:r>
            <w:r w:rsidRPr="007E09BC">
              <w:rPr>
                <w:rFonts w:ascii="Cambria" w:hAnsi="Cambria" w:cs="Tahoma"/>
                <w:b/>
                <w:sz w:val="20"/>
                <w:szCs w:val="20"/>
              </w:rPr>
              <w:t>mail:</w:t>
            </w:r>
            <w:r w:rsidR="004E352F">
              <w:rPr>
                <w:rFonts w:ascii="Cambria" w:hAnsi="Cambria" w:cs="Tahoma"/>
                <w:b/>
                <w:sz w:val="20"/>
                <w:szCs w:val="20"/>
              </w:rPr>
              <w:t xml:space="preserve"> </w:t>
            </w:r>
            <w:hyperlink r:id="rId6" w:history="1">
              <w:r w:rsidRPr="0045771A" w:rsidR="004E352F">
                <w:rPr>
                  <w:rStyle w:val="Hyperlink"/>
                  <w:rFonts w:ascii="Cambria" w:hAnsi="Cambria" w:cs="Tahoma"/>
                  <w:sz w:val="20"/>
                  <w:szCs w:val="20"/>
                </w:rPr>
                <w:t>delhi.gaurav@gmail.com</w:t>
              </w:r>
            </w:hyperlink>
          </w:p>
        </w:tc>
      </w:tr>
    </w:tbl>
    <w:p w:rsidR="00533222" w:rsidRPr="00C56B9B" w:rsidP="007C4587" w14:paraId="50C715A7" w14:textId="3B6379EA">
      <w:pPr>
        <w:tabs>
          <w:tab w:val="left" w:pos="5450"/>
        </w:tabs>
        <w:spacing w:after="0" w:line="240" w:lineRule="auto"/>
        <w:rPr>
          <w:rFonts w:ascii="Cambria" w:eastAsia="Times New Roman" w:hAnsi="Cambria"/>
          <w:sz w:val="20"/>
          <w:szCs w:val="20"/>
          <w:lang w:val="en-GB"/>
        </w:rPr>
      </w:pPr>
      <w:r>
        <w:rPr>
          <w:rFonts w:ascii="Cambria" w:eastAsia="Times New Roman" w:hAnsi="Cambria"/>
          <w:sz w:val="20"/>
          <w:szCs w:val="20"/>
          <w:lang w:val="en-GB"/>
        </w:rPr>
        <w:tab/>
      </w:r>
    </w:p>
    <w:p w:rsidR="009125A9" w:rsidRPr="008F0309" w:rsidP="006345D5" w14:paraId="00968735" w14:textId="77777777">
      <w:pPr>
        <w:pBdr>
          <w:top w:val="single" w:sz="12" w:space="1" w:color="auto"/>
          <w:bottom w:val="single" w:sz="12" w:space="1" w:color="auto"/>
        </w:pBdr>
        <w:shd w:val="clear" w:color="auto" w:fill="DDD9C3"/>
        <w:spacing w:after="0" w:line="240" w:lineRule="auto"/>
        <w:ind w:left="180" w:hanging="180"/>
        <w:jc w:val="center"/>
        <w:rPr>
          <w:rFonts w:ascii="Cambria" w:eastAsia="Times New Roman" w:hAnsi="Cambria"/>
          <w:bCs/>
          <w:smallCaps/>
          <w:sz w:val="10"/>
          <w:szCs w:val="20"/>
        </w:rPr>
      </w:pPr>
    </w:p>
    <w:p w:rsidR="00C56B9B" w:rsidP="007C4587" w14:paraId="3F192E0D" w14:textId="065E39C6">
      <w:pPr>
        <w:pBdr>
          <w:top w:val="single" w:sz="12" w:space="1" w:color="auto"/>
          <w:bottom w:val="single" w:sz="12" w:space="1" w:color="auto"/>
        </w:pBdr>
        <w:shd w:val="clear" w:color="auto" w:fill="DDD9C3"/>
        <w:spacing w:before="20" w:after="20" w:line="240" w:lineRule="auto"/>
        <w:ind w:left="180" w:hanging="180"/>
        <w:jc w:val="center"/>
        <w:rPr>
          <w:rFonts w:ascii="Cambria" w:eastAsia="Times New Roman" w:hAnsi="Cambria"/>
          <w:sz w:val="28"/>
          <w:szCs w:val="20"/>
        </w:rPr>
      </w:pPr>
      <w:r w:rsidRPr="007C4587">
        <w:rPr>
          <w:rFonts w:ascii="Cambria" w:eastAsia="Times New Roman" w:hAnsi="Cambria"/>
          <w:bCs/>
          <w:sz w:val="20"/>
          <w:szCs w:val="20"/>
        </w:rPr>
        <w:t xml:space="preserve">ServiceNow Developer with 8+ years of experience in </w:t>
      </w:r>
      <w:r w:rsidRPr="007C4587">
        <w:rPr>
          <w:rFonts w:ascii="Cambria" w:eastAsia="Times New Roman" w:hAnsi="Cambria"/>
          <w:b/>
          <w:sz w:val="20"/>
          <w:szCs w:val="20"/>
        </w:rPr>
        <w:t>ITSM</w:t>
      </w:r>
      <w:r w:rsidR="00E22DC5">
        <w:rPr>
          <w:rFonts w:ascii="Cambria" w:eastAsia="Times New Roman" w:hAnsi="Cambria"/>
          <w:b/>
          <w:sz w:val="20"/>
          <w:szCs w:val="20"/>
        </w:rPr>
        <w:t xml:space="preserve">, CMDB </w:t>
      </w:r>
      <w:r w:rsidRPr="007C4587">
        <w:rPr>
          <w:rFonts w:ascii="Cambria" w:eastAsia="Times New Roman" w:hAnsi="Cambria"/>
          <w:bCs/>
          <w:sz w:val="20"/>
          <w:szCs w:val="20"/>
        </w:rPr>
        <w:t>and automation, focused on d</w:t>
      </w:r>
      <w:r w:rsidRPr="007C4587">
        <w:rPr>
          <w:rFonts w:ascii="Cambria" w:eastAsia="Times New Roman" w:hAnsi="Cambria"/>
          <w:b/>
          <w:sz w:val="20"/>
          <w:szCs w:val="20"/>
        </w:rPr>
        <w:t>elivering business-driven solutions</w:t>
      </w:r>
      <w:r w:rsidRPr="007C4587">
        <w:rPr>
          <w:rFonts w:ascii="Cambria" w:eastAsia="Times New Roman" w:hAnsi="Cambria"/>
          <w:bCs/>
          <w:sz w:val="20"/>
          <w:szCs w:val="20"/>
        </w:rPr>
        <w:t xml:space="preserve"> and seeking opportunities in </w:t>
      </w:r>
      <w:r w:rsidRPr="007C4587">
        <w:rPr>
          <w:rFonts w:ascii="Cambria" w:eastAsia="Times New Roman" w:hAnsi="Cambria"/>
          <w:bCs/>
          <w:sz w:val="20"/>
          <w:szCs w:val="20"/>
          <w:u w:val="single"/>
        </w:rPr>
        <w:t>techno-functional or leadership roles</w:t>
      </w:r>
      <w:r>
        <w:rPr>
          <w:rFonts w:ascii="Cambria" w:eastAsia="Times New Roman" w:hAnsi="Cambria"/>
          <w:bCs/>
          <w:sz w:val="20"/>
          <w:szCs w:val="20"/>
        </w:rPr>
        <w:t>.</w:t>
      </w:r>
      <w:r>
        <w:rPr>
          <w:rFonts w:ascii="Cambria" w:eastAsia="Times New Roman" w:hAnsi="Cambria"/>
          <w:bCs/>
          <w:sz w:val="20"/>
          <w:szCs w:val="20"/>
        </w:rPr>
        <w:br/>
      </w:r>
    </w:p>
    <w:p w:rsidR="00C56B9B" w:rsidRPr="00C56B9B" w:rsidP="00C56B9B" w14:paraId="440883FC" w14:textId="787F0158">
      <w:pPr>
        <w:pBdr>
          <w:bottom w:val="single" w:sz="12" w:space="1" w:color="auto"/>
        </w:pBdr>
        <w:spacing w:after="0" w:line="240" w:lineRule="auto"/>
        <w:rPr>
          <w:rFonts w:ascii="Cambria" w:eastAsia="Times New Roman" w:hAnsi="Cambria"/>
          <w:b/>
          <w:sz w:val="20"/>
          <w:szCs w:val="20"/>
        </w:rPr>
      </w:pPr>
      <w:r>
        <w:rPr>
          <w:rFonts w:ascii="Cambria" w:eastAsia="Times New Roman" w:hAnsi="Cambria"/>
          <w:b/>
          <w:sz w:val="20"/>
          <w:szCs w:val="20"/>
        </w:rPr>
        <w:br/>
      </w:r>
      <w:bookmarkStart w:id="0" w:name="_GoBack"/>
      <w:bookmarkEnd w:id="0"/>
      <w:r w:rsidR="002E69B4">
        <w:rPr>
          <w:rFonts w:ascii="Cambria" w:eastAsia="Times New Roman" w:hAnsi="Cambria"/>
          <w:b/>
          <w:sz w:val="20"/>
          <w:szCs w:val="20"/>
        </w:rPr>
        <w:br/>
      </w:r>
      <w:r w:rsidRPr="00C56B9B">
        <w:rPr>
          <w:rFonts w:ascii="Cambria" w:eastAsia="Times New Roman" w:hAnsi="Cambria"/>
          <w:b/>
          <w:sz w:val="20"/>
          <w:szCs w:val="20"/>
        </w:rPr>
        <w:t>SYNOPSIS</w:t>
      </w:r>
    </w:p>
    <w:p w:rsidR="00C56B9B" w:rsidRPr="008F0309" w:rsidP="00C372D1" w14:paraId="15BC3D88" w14:textId="77777777">
      <w:pPr>
        <w:spacing w:after="0" w:line="240" w:lineRule="auto"/>
        <w:jc w:val="both"/>
        <w:rPr>
          <w:rFonts w:ascii="Cambria" w:eastAsia="Times New Roman" w:hAnsi="Cambria"/>
          <w:iCs/>
          <w:sz w:val="6"/>
          <w:szCs w:val="20"/>
        </w:rPr>
      </w:pPr>
    </w:p>
    <w:p w:rsidR="008F4B77" w:rsidP="00C372D1" w14:paraId="71913BDB" w14:textId="77777777">
      <w:pPr>
        <w:numPr>
          <w:ilvl w:val="0"/>
          <w:numId w:val="3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</w:rPr>
      </w:pPr>
      <w:r w:rsidRPr="008F4B77">
        <w:rPr>
          <w:rFonts w:ascii="Cambria" w:hAnsi="Cambria" w:cs="Tahoma"/>
          <w:bCs/>
          <w:sz w:val="20"/>
          <w:szCs w:val="20"/>
        </w:rPr>
        <w:t xml:space="preserve">Customer-focused </w:t>
      </w:r>
      <w:r w:rsidR="001E4FDE">
        <w:rPr>
          <w:rFonts w:ascii="Cambria" w:hAnsi="Cambria" w:cs="Tahoma"/>
          <w:bCs/>
          <w:sz w:val="20"/>
          <w:szCs w:val="20"/>
        </w:rPr>
        <w:t xml:space="preserve">IT </w:t>
      </w:r>
      <w:r w:rsidRPr="008F4B77">
        <w:rPr>
          <w:rFonts w:ascii="Cambria" w:hAnsi="Cambria" w:cs="Tahoma"/>
          <w:bCs/>
          <w:sz w:val="20"/>
          <w:szCs w:val="20"/>
        </w:rPr>
        <w:t>professional with valuable experience in leading and contributing to projects implementing technology transition and cutting edge methodologies to enhance end-user productivity</w:t>
      </w:r>
      <w:r w:rsidR="00130C94">
        <w:rPr>
          <w:rFonts w:ascii="Cambria" w:hAnsi="Cambria" w:cs="Tahoma"/>
          <w:bCs/>
          <w:sz w:val="20"/>
          <w:szCs w:val="20"/>
        </w:rPr>
        <w:t xml:space="preserve">, </w:t>
      </w:r>
      <w:r w:rsidRPr="008F4B77">
        <w:rPr>
          <w:rFonts w:ascii="Cambria" w:hAnsi="Cambria" w:cs="Tahoma"/>
          <w:bCs/>
          <w:sz w:val="20"/>
          <w:szCs w:val="20"/>
        </w:rPr>
        <w:t>making significant contributions to team and simultaneously striving for individual success</w:t>
      </w:r>
    </w:p>
    <w:p w:rsidR="00EC530F" w:rsidRPr="00EC530F" w:rsidP="00C372D1" w14:paraId="6BB23C43" w14:textId="77777777">
      <w:pPr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/>
          <w:i/>
          <w:sz w:val="20"/>
          <w:szCs w:val="20"/>
        </w:rPr>
      </w:pPr>
      <w:r>
        <w:rPr>
          <w:rFonts w:ascii="Cambria" w:hAnsi="Cambria" w:cs="Tahoma"/>
          <w:bCs/>
          <w:sz w:val="20"/>
          <w:szCs w:val="20"/>
        </w:rPr>
        <w:t xml:space="preserve">Posses </w:t>
      </w:r>
      <w:r w:rsidRPr="00EC530F">
        <w:rPr>
          <w:rFonts w:ascii="Cambria" w:hAnsi="Cambria" w:cs="Tahoma"/>
          <w:bCs/>
          <w:sz w:val="20"/>
          <w:szCs w:val="20"/>
        </w:rPr>
        <w:t>superb communication, technical efficiency and problem-solving skills</w:t>
      </w:r>
      <w:r>
        <w:rPr>
          <w:rFonts w:ascii="Cambria" w:hAnsi="Cambria" w:cs="Tahoma"/>
          <w:bCs/>
          <w:sz w:val="20"/>
          <w:szCs w:val="20"/>
        </w:rPr>
        <w:t xml:space="preserve">, and the </w:t>
      </w:r>
      <w:r w:rsidRPr="00EC530F">
        <w:rPr>
          <w:rFonts w:ascii="Cambria" w:hAnsi="Cambria" w:cs="Tahoma"/>
          <w:bCs/>
          <w:sz w:val="20"/>
          <w:szCs w:val="20"/>
        </w:rPr>
        <w:t>capacity to tackle challenging issues, analyze viable alternatives, and provide innovative solutions residing well within clients’ financial limits and timeframe</w:t>
      </w:r>
    </w:p>
    <w:p w:rsidR="00533222" w:rsidRPr="005D0DAC" w:rsidP="00C372D1" w14:paraId="2FBED259" w14:textId="77777777">
      <w:pPr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/>
          <w:i/>
          <w:sz w:val="20"/>
          <w:szCs w:val="20"/>
        </w:rPr>
      </w:pPr>
      <w:r>
        <w:rPr>
          <w:rFonts w:ascii="Cambria" w:hAnsi="Cambria" w:cs="Tahoma"/>
          <w:bCs/>
          <w:sz w:val="20"/>
          <w:szCs w:val="20"/>
        </w:rPr>
        <w:t>E</w:t>
      </w:r>
      <w:r w:rsidRPr="00ED6259" w:rsidR="00ED6259">
        <w:rPr>
          <w:rFonts w:ascii="Cambria" w:hAnsi="Cambria" w:cs="Tahoma"/>
          <w:bCs/>
          <w:sz w:val="20"/>
          <w:szCs w:val="20"/>
        </w:rPr>
        <w:t>xceptional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planning,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="00DF5884">
        <w:rPr>
          <w:rFonts w:ascii="Cambria" w:hAnsi="Cambria" w:cs="Tahoma"/>
          <w:bCs/>
          <w:sz w:val="20"/>
          <w:szCs w:val="20"/>
        </w:rPr>
        <w:t xml:space="preserve">and </w:t>
      </w:r>
      <w:r w:rsidRPr="00ED6259" w:rsidR="00ED6259">
        <w:rPr>
          <w:rFonts w:ascii="Cambria" w:hAnsi="Cambria" w:cs="Tahoma"/>
          <w:bCs/>
          <w:sz w:val="20"/>
          <w:szCs w:val="20"/>
        </w:rPr>
        <w:t>analytical</w:t>
      </w:r>
      <w:r w:rsidR="00DF5884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skills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="00CB587D">
        <w:rPr>
          <w:rFonts w:ascii="Cambria" w:hAnsi="Cambria" w:cs="Tahoma"/>
          <w:bCs/>
          <w:sz w:val="20"/>
          <w:szCs w:val="20"/>
        </w:rPr>
        <w:t xml:space="preserve">with </w:t>
      </w:r>
      <w:r w:rsidRPr="00ED6259" w:rsidR="00ED6259">
        <w:rPr>
          <w:rFonts w:ascii="Cambria" w:hAnsi="Cambria" w:cs="Tahoma"/>
          <w:bCs/>
          <w:sz w:val="20"/>
          <w:szCs w:val="20"/>
        </w:rPr>
        <w:t>the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ability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to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work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in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cross-cultural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and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multi-ethnic</w:t>
      </w:r>
      <w:r w:rsidR="00306150">
        <w:rPr>
          <w:rFonts w:ascii="Cambria" w:hAnsi="Cambria" w:cs="Tahoma"/>
          <w:bCs/>
          <w:sz w:val="20"/>
          <w:szCs w:val="20"/>
        </w:rPr>
        <w:t xml:space="preserve"> </w:t>
      </w:r>
      <w:r w:rsidRPr="00ED6259" w:rsidR="00ED6259">
        <w:rPr>
          <w:rFonts w:ascii="Cambria" w:hAnsi="Cambria" w:cs="Tahoma"/>
          <w:bCs/>
          <w:sz w:val="20"/>
          <w:szCs w:val="20"/>
        </w:rPr>
        <w:t>environments</w:t>
      </w:r>
    </w:p>
    <w:p w:rsidR="005D0DAC" w:rsidRPr="00974D36" w:rsidP="00C372D1" w14:paraId="46986B7C" w14:textId="77777777">
      <w:pPr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/>
          <w:sz w:val="20"/>
          <w:szCs w:val="20"/>
        </w:rPr>
      </w:pPr>
      <w:r w:rsidRPr="00974D36">
        <w:rPr>
          <w:rFonts w:ascii="Cambria" w:eastAsia="Times New Roman" w:hAnsi="Cambria"/>
          <w:sz w:val="20"/>
          <w:szCs w:val="20"/>
        </w:rPr>
        <w:t>Adept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at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“thinking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on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my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feet”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to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meet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challenges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head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on,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resolve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complex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problems,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and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adapt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quickly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to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changing</w:t>
      </w:r>
      <w:r w:rsidR="00306150">
        <w:rPr>
          <w:rFonts w:ascii="Cambria" w:eastAsia="Times New Roman" w:hAnsi="Cambria"/>
          <w:sz w:val="20"/>
          <w:szCs w:val="20"/>
        </w:rPr>
        <w:t xml:space="preserve"> </w:t>
      </w:r>
      <w:r w:rsidRPr="00974D36">
        <w:rPr>
          <w:rFonts w:ascii="Cambria" w:eastAsia="Times New Roman" w:hAnsi="Cambria"/>
          <w:sz w:val="20"/>
          <w:szCs w:val="20"/>
        </w:rPr>
        <w:t>priorities</w:t>
      </w:r>
    </w:p>
    <w:p w:rsidR="00DD54F8" w:rsidP="00E025E4" w14:paraId="60605501" w14:textId="77777777">
      <w:pPr>
        <w:spacing w:after="0" w:line="240" w:lineRule="auto"/>
        <w:rPr>
          <w:rFonts w:ascii="Cambria" w:eastAsia="Times New Roman" w:hAnsi="Cambria"/>
          <w:sz w:val="28"/>
          <w:szCs w:val="20"/>
        </w:rPr>
      </w:pPr>
    </w:p>
    <w:p w:rsidR="00E374FA" w:rsidRPr="00C56B9B" w:rsidP="00CE2475" w14:paraId="6AA9E2D9" w14:textId="77777777">
      <w:pPr>
        <w:pBdr>
          <w:bottom w:val="single" w:sz="12" w:space="1" w:color="auto"/>
        </w:pBdr>
        <w:spacing w:after="0" w:line="240" w:lineRule="auto"/>
        <w:jc w:val="both"/>
        <w:rPr>
          <w:rFonts w:ascii="Cambria" w:eastAsia="Times New Roman" w:hAnsi="Cambria"/>
          <w:b/>
          <w:sz w:val="20"/>
          <w:szCs w:val="20"/>
        </w:rPr>
      </w:pPr>
      <w:r>
        <w:rPr>
          <w:rFonts w:ascii="Cambria" w:eastAsia="Times New Roman" w:hAnsi="Cambria"/>
          <w:b/>
          <w:sz w:val="20"/>
          <w:szCs w:val="20"/>
        </w:rPr>
        <w:t>Certifications/Trainings</w:t>
      </w:r>
    </w:p>
    <w:p w:rsidR="00E374FA" w:rsidRPr="009A6390" w:rsidP="00CE2475" w14:paraId="127096B8" w14:textId="77777777">
      <w:pPr>
        <w:spacing w:after="0" w:line="240" w:lineRule="auto"/>
        <w:jc w:val="both"/>
        <w:rPr>
          <w:rFonts w:ascii="Cambria" w:hAnsi="Cambria" w:cs="Tahoma"/>
          <w:bCs/>
          <w:sz w:val="6"/>
          <w:szCs w:val="20"/>
        </w:rPr>
      </w:pPr>
    </w:p>
    <w:p w:rsidR="002451F7" w:rsidRPr="009A6390" w:rsidP="002451F7" w14:paraId="0452DC4D" w14:textId="77777777">
      <w:pPr>
        <w:spacing w:after="0" w:line="240" w:lineRule="auto"/>
        <w:jc w:val="both"/>
        <w:rPr>
          <w:rFonts w:ascii="Cambria" w:hAnsi="Cambria" w:cs="Tahoma"/>
          <w:bCs/>
          <w:sz w:val="6"/>
          <w:szCs w:val="20"/>
        </w:rPr>
      </w:pPr>
    </w:p>
    <w:p w:rsidR="009045B3" w:rsidP="002451F7" w14:paraId="79EE8465" w14:textId="06D81D36">
      <w:pPr>
        <w:numPr>
          <w:ilvl w:val="0"/>
          <w:numId w:val="11"/>
        </w:numPr>
        <w:spacing w:after="0" w:line="240" w:lineRule="auto"/>
        <w:jc w:val="both"/>
        <w:rPr>
          <w:rFonts w:ascii="Cambria" w:eastAsia="Times New Roman" w:hAnsi="Cambria"/>
          <w:sz w:val="20"/>
          <w:szCs w:val="20"/>
        </w:rPr>
      </w:pPr>
      <w:r w:rsidRPr="00F10E91">
        <w:rPr>
          <w:rFonts w:ascii="Cambria" w:eastAsia="Times New Roman" w:hAnsi="Cambria"/>
          <w:sz w:val="20"/>
          <w:szCs w:val="20"/>
        </w:rPr>
        <w:t>ServiceNow</w:t>
      </w:r>
      <w:r w:rsidRPr="00F10E91">
        <w:rPr>
          <w:rFonts w:ascii="Cambria" w:eastAsia="Times New Roman" w:hAnsi="Cambria"/>
          <w:sz w:val="20"/>
          <w:szCs w:val="20"/>
        </w:rPr>
        <w:t xml:space="preserve"> CAD Certified</w:t>
      </w:r>
      <w:r>
        <w:rPr>
          <w:rFonts w:ascii="Cambria" w:eastAsia="Times New Roman" w:hAnsi="Cambria"/>
          <w:sz w:val="20"/>
          <w:szCs w:val="20"/>
        </w:rPr>
        <w:t xml:space="preserve"> – Dec 2024, Delta (</w:t>
      </w:r>
      <w:r w:rsidR="00F440DC">
        <w:rPr>
          <w:rFonts w:ascii="Cambria" w:eastAsia="Times New Roman" w:hAnsi="Cambria"/>
          <w:sz w:val="20"/>
          <w:szCs w:val="20"/>
        </w:rPr>
        <w:t>March</w:t>
      </w:r>
      <w:r>
        <w:rPr>
          <w:rFonts w:ascii="Cambria" w:eastAsia="Times New Roman" w:hAnsi="Cambria"/>
          <w:sz w:val="20"/>
          <w:szCs w:val="20"/>
        </w:rPr>
        <w:t xml:space="preserve"> 202</w:t>
      </w:r>
      <w:r w:rsidR="00F440DC">
        <w:rPr>
          <w:rFonts w:ascii="Cambria" w:eastAsia="Times New Roman" w:hAnsi="Cambria"/>
          <w:sz w:val="20"/>
          <w:szCs w:val="20"/>
        </w:rPr>
        <w:t>6</w:t>
      </w:r>
      <w:r>
        <w:rPr>
          <w:rFonts w:ascii="Cambria" w:eastAsia="Times New Roman" w:hAnsi="Cambria"/>
          <w:sz w:val="20"/>
          <w:szCs w:val="20"/>
        </w:rPr>
        <w:t>)</w:t>
      </w:r>
    </w:p>
    <w:p w:rsidR="006756AF" w:rsidP="002451F7" w14:paraId="10EB1AB2" w14:textId="6E37B4BF">
      <w:pPr>
        <w:numPr>
          <w:ilvl w:val="0"/>
          <w:numId w:val="11"/>
        </w:numPr>
        <w:spacing w:after="0" w:line="240" w:lineRule="auto"/>
        <w:jc w:val="both"/>
        <w:rPr>
          <w:rFonts w:ascii="Cambria" w:eastAsia="Times New Roman" w:hAnsi="Cambria"/>
          <w:sz w:val="20"/>
          <w:szCs w:val="20"/>
        </w:rPr>
      </w:pPr>
      <w:r>
        <w:rPr>
          <w:rFonts w:ascii="Cambria" w:eastAsia="Times New Roman" w:hAnsi="Cambria"/>
          <w:sz w:val="20"/>
          <w:szCs w:val="20"/>
        </w:rPr>
        <w:t>Servicenow</w:t>
      </w:r>
      <w:r>
        <w:rPr>
          <w:rFonts w:ascii="Cambria" w:eastAsia="Times New Roman" w:hAnsi="Cambria"/>
          <w:sz w:val="20"/>
          <w:szCs w:val="20"/>
        </w:rPr>
        <w:t xml:space="preserve"> CSA</w:t>
      </w:r>
      <w:r w:rsidR="009045B3">
        <w:rPr>
          <w:rFonts w:ascii="Cambria" w:eastAsia="Times New Roman" w:hAnsi="Cambria"/>
          <w:sz w:val="20"/>
          <w:szCs w:val="20"/>
        </w:rPr>
        <w:t xml:space="preserve"> Certified</w:t>
      </w:r>
      <w:r>
        <w:rPr>
          <w:rFonts w:ascii="Cambria" w:eastAsia="Times New Roman" w:hAnsi="Cambria"/>
          <w:sz w:val="20"/>
          <w:szCs w:val="20"/>
        </w:rPr>
        <w:t xml:space="preserve"> – May 2022, Delta </w:t>
      </w:r>
      <w:r w:rsidR="00F440DC">
        <w:rPr>
          <w:rFonts w:ascii="Cambria" w:eastAsia="Times New Roman" w:hAnsi="Cambria"/>
          <w:sz w:val="20"/>
          <w:szCs w:val="20"/>
        </w:rPr>
        <w:t>(March</w:t>
      </w:r>
      <w:r>
        <w:rPr>
          <w:rFonts w:ascii="Cambria" w:eastAsia="Times New Roman" w:hAnsi="Cambria"/>
          <w:sz w:val="20"/>
          <w:szCs w:val="20"/>
        </w:rPr>
        <w:t xml:space="preserve"> 202</w:t>
      </w:r>
      <w:r w:rsidR="00F440DC">
        <w:rPr>
          <w:rFonts w:ascii="Cambria" w:eastAsia="Times New Roman" w:hAnsi="Cambria"/>
          <w:sz w:val="20"/>
          <w:szCs w:val="20"/>
        </w:rPr>
        <w:t>6</w:t>
      </w:r>
      <w:r>
        <w:rPr>
          <w:rFonts w:ascii="Cambria" w:eastAsia="Times New Roman" w:hAnsi="Cambria"/>
          <w:sz w:val="20"/>
          <w:szCs w:val="20"/>
        </w:rPr>
        <w:t xml:space="preserve">) </w:t>
      </w:r>
    </w:p>
    <w:p w:rsidR="002451F7" w:rsidP="002451F7" w14:paraId="79DA2613" w14:textId="6CA1A95C">
      <w:pPr>
        <w:numPr>
          <w:ilvl w:val="0"/>
          <w:numId w:val="11"/>
        </w:numPr>
        <w:spacing w:after="0" w:line="240" w:lineRule="auto"/>
        <w:jc w:val="both"/>
        <w:rPr>
          <w:rFonts w:ascii="Cambria" w:eastAsia="Times New Roman" w:hAnsi="Cambria"/>
          <w:sz w:val="20"/>
          <w:szCs w:val="20"/>
        </w:rPr>
      </w:pPr>
      <w:r w:rsidRPr="00B309BE">
        <w:rPr>
          <w:rFonts w:ascii="Cambria" w:eastAsia="Times New Roman" w:hAnsi="Cambria"/>
          <w:b/>
          <w:bCs/>
          <w:sz w:val="20"/>
          <w:szCs w:val="20"/>
        </w:rPr>
        <w:t>ITIL</w:t>
      </w:r>
      <w:r>
        <w:rPr>
          <w:rFonts w:ascii="Cambria" w:eastAsia="Times New Roman" w:hAnsi="Cambria"/>
          <w:sz w:val="20"/>
          <w:szCs w:val="20"/>
        </w:rPr>
        <w:t xml:space="preserve"> </w:t>
      </w:r>
      <w:r w:rsidR="007E09BC">
        <w:rPr>
          <w:rFonts w:ascii="Cambria" w:eastAsia="Times New Roman" w:hAnsi="Cambria"/>
          <w:sz w:val="20"/>
          <w:szCs w:val="20"/>
        </w:rPr>
        <w:t xml:space="preserve">V3 </w:t>
      </w:r>
      <w:r>
        <w:rPr>
          <w:rFonts w:ascii="Cambria" w:eastAsia="Times New Roman" w:hAnsi="Cambria"/>
          <w:sz w:val="20"/>
          <w:szCs w:val="20"/>
        </w:rPr>
        <w:t xml:space="preserve">Certified </w:t>
      </w:r>
      <w:r w:rsidR="007E09BC">
        <w:rPr>
          <w:rFonts w:ascii="Cambria" w:eastAsia="Times New Roman" w:hAnsi="Cambria"/>
          <w:sz w:val="20"/>
          <w:szCs w:val="20"/>
        </w:rPr>
        <w:t xml:space="preserve">– 2011 </w:t>
      </w:r>
      <w:r>
        <w:rPr>
          <w:rFonts w:ascii="Cambria" w:eastAsia="Times New Roman" w:hAnsi="Cambria"/>
          <w:sz w:val="20"/>
          <w:szCs w:val="20"/>
        </w:rPr>
        <w:t>(APMG)</w:t>
      </w:r>
    </w:p>
    <w:p w:rsidR="007E09BC" w:rsidP="002451F7" w14:paraId="40F39845" w14:textId="77777777">
      <w:pPr>
        <w:numPr>
          <w:ilvl w:val="0"/>
          <w:numId w:val="11"/>
        </w:numPr>
        <w:spacing w:after="0" w:line="240" w:lineRule="auto"/>
        <w:jc w:val="both"/>
        <w:rPr>
          <w:rFonts w:ascii="Cambria" w:eastAsia="Times New Roman" w:hAnsi="Cambria"/>
          <w:sz w:val="20"/>
          <w:szCs w:val="20"/>
        </w:rPr>
      </w:pPr>
      <w:r>
        <w:rPr>
          <w:rFonts w:ascii="Cambria" w:eastAsia="Times New Roman" w:hAnsi="Cambria"/>
          <w:sz w:val="20"/>
          <w:szCs w:val="20"/>
        </w:rPr>
        <w:t>SCJP 5.0 Certified – 2010 (Core Java)</w:t>
      </w:r>
    </w:p>
    <w:p w:rsidR="00C17F02" w:rsidP="003F1267" w14:paraId="5C256229" w14:textId="77777777">
      <w:pPr>
        <w:spacing w:after="0" w:line="240" w:lineRule="auto"/>
        <w:rPr>
          <w:rFonts w:ascii="Cambria" w:eastAsia="Times New Roman" w:hAnsi="Cambria"/>
          <w:sz w:val="20"/>
          <w:szCs w:val="20"/>
        </w:rPr>
      </w:pPr>
    </w:p>
    <w:p w:rsidR="007E09BC" w:rsidRPr="00147C51" w:rsidP="007E09BC" w14:paraId="2133A998" w14:textId="77777777">
      <w:pPr>
        <w:pBdr>
          <w:bottom w:val="single" w:sz="12" w:space="1" w:color="auto"/>
        </w:pBdr>
        <w:spacing w:after="0" w:line="240" w:lineRule="auto"/>
        <w:rPr>
          <w:rFonts w:ascii="Cambria" w:eastAsia="Times New Roman" w:hAnsi="Cambria"/>
          <w:b/>
          <w:sz w:val="20"/>
          <w:szCs w:val="20"/>
        </w:rPr>
      </w:pPr>
      <w:r w:rsidRPr="00147C51">
        <w:rPr>
          <w:rFonts w:ascii="Cambria" w:eastAsia="Times New Roman" w:hAnsi="Cambria"/>
          <w:b/>
          <w:sz w:val="20"/>
          <w:szCs w:val="20"/>
        </w:rPr>
        <w:t>Skill Set</w:t>
      </w:r>
    </w:p>
    <w:p w:rsidR="007E09BC" w:rsidP="007E09BC" w14:paraId="55FDF8DF" w14:textId="77777777">
      <w:pPr>
        <w:spacing w:after="0" w:line="240" w:lineRule="auto"/>
        <w:jc w:val="both"/>
        <w:rPr>
          <w:rFonts w:ascii="Cambria" w:hAnsi="Cambria" w:cs="Tahoma"/>
          <w:bCs/>
          <w:sz w:val="10"/>
          <w:szCs w:val="20"/>
        </w:rPr>
      </w:pPr>
    </w:p>
    <w:p w:rsidR="000B3FEF" w:rsidRPr="00371295" w:rsidP="007E09BC" w14:paraId="6B434EE9" w14:textId="77777777">
      <w:pPr>
        <w:spacing w:after="0" w:line="240" w:lineRule="auto"/>
        <w:jc w:val="both"/>
        <w:rPr>
          <w:rFonts w:ascii="Cambria" w:hAnsi="Cambria" w:cs="Tahoma"/>
          <w:bCs/>
          <w:sz w:val="10"/>
          <w:szCs w:val="20"/>
        </w:rPr>
      </w:pPr>
    </w:p>
    <w:tbl>
      <w:tblPr>
        <w:tblW w:w="4641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/>
      </w:tblPr>
      <w:tblGrid>
        <w:gridCol w:w="3454"/>
        <w:gridCol w:w="5452"/>
      </w:tblGrid>
      <w:tr w14:paraId="66C4EE34" w14:textId="77777777" w:rsidTr="00E154CD">
        <w:tblPrEx>
          <w:tblW w:w="4641" w:type="pct"/>
          <w:jc w:val="center"/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Look w:val="01E0"/>
        </w:tblPrEx>
        <w:trPr>
          <w:trHeight w:val="269"/>
          <w:jc w:val="center"/>
        </w:trPr>
        <w:tc>
          <w:tcPr>
            <w:tcW w:w="1939" w:type="pct"/>
            <w:shd w:val="clear" w:color="auto" w:fill="DDD9C3"/>
          </w:tcPr>
          <w:p w:rsidR="007E09BC" w:rsidP="00E154CD" w14:paraId="0B4155E3" w14:textId="51A45DD9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Modules</w: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061" w:type="pct"/>
          </w:tcPr>
          <w:p w:rsidR="007E09BC" w:rsidP="006B5893" w14:paraId="648894E4" w14:textId="01C9F8E0">
            <w:pPr>
              <w:widowControl w:val="0"/>
              <w:tabs>
                <w:tab w:val="center" w:pos="2862"/>
              </w:tabs>
              <w:autoSpaceDE w:val="0"/>
              <w:autoSpaceDN w:val="0"/>
              <w:adjustRightInd w:val="0"/>
              <w:spacing w:before="20" w:after="20" w:line="240" w:lineRule="auto"/>
              <w:ind w:left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ServiceNow</w:t>
            </w:r>
            <w:r w:rsidR="006756AF">
              <w:rPr>
                <w:color w:val="000000"/>
                <w:sz w:val="20"/>
                <w:szCs w:val="20"/>
              </w:rPr>
              <w:t xml:space="preserve"> ITSM, </w:t>
            </w:r>
            <w:r w:rsidR="00F440DC">
              <w:rPr>
                <w:color w:val="000000"/>
                <w:sz w:val="20"/>
                <w:szCs w:val="20"/>
              </w:rPr>
              <w:t xml:space="preserve">HRSD, </w:t>
            </w:r>
            <w:r w:rsidR="00E22DC5">
              <w:rPr>
                <w:color w:val="000000"/>
                <w:sz w:val="20"/>
                <w:szCs w:val="20"/>
              </w:rPr>
              <w:t>CMDB</w:t>
            </w:r>
          </w:p>
        </w:tc>
      </w:tr>
      <w:tr w14:paraId="7214B486" w14:textId="77777777" w:rsidTr="00E154CD">
        <w:tblPrEx>
          <w:tblW w:w="4641" w:type="pct"/>
          <w:jc w:val="center"/>
          <w:tblLook w:val="01E0"/>
        </w:tblPrEx>
        <w:trPr>
          <w:trHeight w:val="269"/>
          <w:jc w:val="center"/>
        </w:trPr>
        <w:tc>
          <w:tcPr>
            <w:tcW w:w="1939" w:type="pct"/>
            <w:shd w:val="clear" w:color="auto" w:fill="DDD9C3"/>
          </w:tcPr>
          <w:p w:rsidR="007E09BC" w:rsidRPr="00F36077" w:rsidP="00E154CD" w14:paraId="2BF33901" w14:textId="77777777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3061" w:type="pct"/>
          </w:tcPr>
          <w:p w:rsidR="007E09BC" w:rsidRPr="00F36077" w:rsidP="00E154CD" w14:paraId="2CDE955C" w14:textId="77777777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6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Javascript</w:t>
            </w:r>
            <w:r>
              <w:rPr>
                <w:rFonts w:ascii="Cambria" w:hAnsi="Cambria"/>
                <w:sz w:val="20"/>
                <w:szCs w:val="20"/>
              </w:rPr>
              <w:t xml:space="preserve">, </w:t>
            </w:r>
            <w:r w:rsidR="00EF432B">
              <w:rPr>
                <w:rFonts w:ascii="Cambria" w:hAnsi="Cambria"/>
                <w:sz w:val="20"/>
                <w:szCs w:val="20"/>
              </w:rPr>
              <w:t xml:space="preserve">HTML, </w:t>
            </w:r>
            <w:r>
              <w:rPr>
                <w:rFonts w:ascii="Cambria" w:hAnsi="Cambria"/>
                <w:sz w:val="20"/>
                <w:szCs w:val="20"/>
              </w:rPr>
              <w:t>Core Java, Pl/</w:t>
            </w:r>
            <w:r>
              <w:rPr>
                <w:rFonts w:ascii="Cambria" w:hAnsi="Cambria"/>
                <w:sz w:val="20"/>
                <w:szCs w:val="20"/>
              </w:rPr>
              <w:t>Sql</w:t>
            </w:r>
            <w:r>
              <w:rPr>
                <w:rFonts w:ascii="Cambria" w:hAnsi="Cambria"/>
                <w:sz w:val="20"/>
                <w:szCs w:val="20"/>
              </w:rPr>
              <w:t xml:space="preserve"> basic</w:t>
            </w:r>
          </w:p>
        </w:tc>
      </w:tr>
      <w:tr w14:paraId="7C889E53" w14:textId="77777777" w:rsidTr="00E154CD">
        <w:tblPrEx>
          <w:tblW w:w="4641" w:type="pct"/>
          <w:jc w:val="center"/>
          <w:tblLook w:val="01E0"/>
        </w:tblPrEx>
        <w:trPr>
          <w:trHeight w:val="269"/>
          <w:jc w:val="center"/>
        </w:trPr>
        <w:tc>
          <w:tcPr>
            <w:tcW w:w="1939" w:type="pct"/>
            <w:shd w:val="clear" w:color="auto" w:fill="DDD9C3"/>
          </w:tcPr>
          <w:p w:rsidR="007E09BC" w:rsidP="00E154CD" w14:paraId="1F5E6B2C" w14:textId="77777777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Operating Systems</w:t>
            </w:r>
          </w:p>
        </w:tc>
        <w:tc>
          <w:tcPr>
            <w:tcW w:w="3061" w:type="pct"/>
          </w:tcPr>
          <w:p w:rsidR="007E09BC" w:rsidRPr="006E1D00" w:rsidP="00E154CD" w14:paraId="04423F72" w14:textId="77777777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6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Windows</w:t>
            </w:r>
          </w:p>
        </w:tc>
      </w:tr>
      <w:tr w14:paraId="131CE23A" w14:textId="77777777" w:rsidTr="00E154CD">
        <w:tblPrEx>
          <w:tblW w:w="4641" w:type="pct"/>
          <w:jc w:val="center"/>
          <w:tblLook w:val="01E0"/>
        </w:tblPrEx>
        <w:trPr>
          <w:trHeight w:val="269"/>
          <w:jc w:val="center"/>
        </w:trPr>
        <w:tc>
          <w:tcPr>
            <w:tcW w:w="1939" w:type="pct"/>
            <w:shd w:val="clear" w:color="auto" w:fill="DDD9C3"/>
          </w:tcPr>
          <w:p w:rsidR="007E09BC" w:rsidP="00E154CD" w14:paraId="202ED2E9" w14:textId="77777777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Office Tools</w:t>
            </w:r>
          </w:p>
        </w:tc>
        <w:tc>
          <w:tcPr>
            <w:tcW w:w="3061" w:type="pct"/>
          </w:tcPr>
          <w:p w:rsidR="007E09BC" w:rsidP="004F2805" w14:paraId="3F5DF8C1" w14:textId="77777777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MS Excel</w:t>
            </w:r>
            <w:r w:rsidR="004F2805">
              <w:rPr>
                <w:color w:val="000000"/>
                <w:sz w:val="20"/>
                <w:szCs w:val="20"/>
              </w:rPr>
              <w:t xml:space="preserve"> (Reports</w:t>
            </w:r>
            <w:r w:rsidR="006B5893">
              <w:rPr>
                <w:color w:val="000000"/>
                <w:sz w:val="20"/>
                <w:szCs w:val="20"/>
              </w:rPr>
              <w:t>)</w:t>
            </w:r>
            <w:r>
              <w:rPr>
                <w:color w:val="000000"/>
                <w:sz w:val="20"/>
                <w:szCs w:val="20"/>
              </w:rPr>
              <w:t xml:space="preserve">, Word, </w:t>
            </w:r>
            <w:r>
              <w:rPr>
                <w:color w:val="000000"/>
                <w:sz w:val="20"/>
                <w:szCs w:val="20"/>
              </w:rPr>
              <w:t>Powerpoint</w:t>
            </w:r>
            <w:r>
              <w:rPr>
                <w:color w:val="000000"/>
                <w:sz w:val="20"/>
                <w:szCs w:val="20"/>
              </w:rPr>
              <w:t>, etc.</w:t>
            </w:r>
          </w:p>
        </w:tc>
      </w:tr>
      <w:tr w14:paraId="5F3E0CEC" w14:textId="77777777" w:rsidTr="00E154CD">
        <w:tblPrEx>
          <w:tblW w:w="4641" w:type="pct"/>
          <w:jc w:val="center"/>
          <w:tblLook w:val="01E0"/>
        </w:tblPrEx>
        <w:trPr>
          <w:trHeight w:val="269"/>
          <w:jc w:val="center"/>
        </w:trPr>
        <w:tc>
          <w:tcPr>
            <w:tcW w:w="1939" w:type="pct"/>
            <w:shd w:val="clear" w:color="auto" w:fill="DDD9C3"/>
          </w:tcPr>
          <w:p w:rsidR="007E09BC" w:rsidP="00E154CD" w14:paraId="561F83F1" w14:textId="77777777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Other Technology/Tools</w:t>
            </w:r>
          </w:p>
        </w:tc>
        <w:tc>
          <w:tcPr>
            <w:tcW w:w="3061" w:type="pct"/>
          </w:tcPr>
          <w:p w:rsidR="007E09BC" w:rsidP="00E154CD" w14:paraId="12158939" w14:textId="3AA7C88B">
            <w:pPr>
              <w:widowControl w:val="0"/>
              <w:autoSpaceDE w:val="0"/>
              <w:autoSpaceDN w:val="0"/>
              <w:adjustRightInd w:val="0"/>
              <w:spacing w:before="20" w:after="20" w:line="240" w:lineRule="auto"/>
              <w:ind w:left="3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 </w:t>
            </w:r>
            <w:r>
              <w:rPr>
                <w:color w:val="000000"/>
                <w:sz w:val="20"/>
                <w:szCs w:val="20"/>
              </w:rPr>
              <w:t>Nimsoft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Splunk</w:t>
            </w:r>
            <w:r>
              <w:rPr>
                <w:color w:val="000000"/>
                <w:sz w:val="20"/>
                <w:szCs w:val="20"/>
              </w:rPr>
              <w:t>, Active Directory</w:t>
            </w:r>
          </w:p>
        </w:tc>
      </w:tr>
    </w:tbl>
    <w:p w:rsidR="005941E0" w:rsidP="007E09BC" w14:paraId="6A82A2EE" w14:textId="77777777">
      <w:pPr>
        <w:spacing w:after="0" w:line="240" w:lineRule="auto"/>
        <w:jc w:val="both"/>
        <w:rPr>
          <w:rFonts w:ascii="Cambria" w:hAnsi="Cambria" w:cs="Tahoma"/>
          <w:bCs/>
          <w:sz w:val="28"/>
          <w:szCs w:val="20"/>
        </w:rPr>
      </w:pPr>
    </w:p>
    <w:p w:rsidR="008C6AAF" w:rsidRPr="008C6AAF" w:rsidP="008C6AAF" w14:paraId="1B7D57E8" w14:textId="77777777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C6AAF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Involved in </w:t>
      </w:r>
      <w:r w:rsidRPr="008C6AAF">
        <w:rPr>
          <w:rFonts w:ascii="Cambria" w:hAnsi="Cambria" w:cs="Arial"/>
          <w:b/>
          <w:sz w:val="20"/>
          <w:szCs w:val="20"/>
          <w:shd w:val="clear" w:color="auto" w:fill="FFFFFF"/>
        </w:rPr>
        <w:t>Solution designing of ITSM, ITOM</w:t>
      </w:r>
      <w:r w:rsidRPr="008C6AAF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Modules </w:t>
      </w:r>
    </w:p>
    <w:p w:rsidR="008C6AAF" w:rsidP="008C6AAF" w14:paraId="0E5AE68C" w14:textId="18D7AC87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Maintained </w:t>
      </w:r>
      <w:r w:rsidRPr="008C6AAF">
        <w:rPr>
          <w:rFonts w:ascii="Cambria" w:hAnsi="Cambria" w:cs="Arial"/>
          <w:bCs/>
          <w:sz w:val="20"/>
          <w:szCs w:val="20"/>
          <w:u w:val="single"/>
          <w:shd w:val="clear" w:color="auto" w:fill="FFFFFF"/>
        </w:rPr>
        <w:t>High level Design/Low Level Design</w:t>
      </w:r>
      <w:r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documents to encourage the sanctity for both developers as well as clients.</w:t>
      </w:r>
    </w:p>
    <w:p w:rsidR="007C4587" w:rsidRPr="007C4587" w:rsidP="007C4587" w14:paraId="0AFA9EE9" w14:textId="1846CF57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7C458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Techno-functional expert </w:t>
      </w:r>
      <w:r w:rsidRPr="007C4587">
        <w:rPr>
          <w:rFonts w:ascii="Cambria" w:hAnsi="Cambria" w:cs="Arial"/>
          <w:b/>
          <w:sz w:val="20"/>
          <w:szCs w:val="20"/>
          <w:shd w:val="clear" w:color="auto" w:fill="FFFFFF"/>
        </w:rPr>
        <w:t>bridging business requirements</w:t>
      </w:r>
      <w:r w:rsidRPr="007C458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with scalable </w:t>
      </w:r>
      <w:r w:rsidRPr="007C4587">
        <w:rPr>
          <w:rFonts w:ascii="Cambria" w:hAnsi="Cambria" w:cs="Arial"/>
          <w:bCs/>
          <w:sz w:val="20"/>
          <w:szCs w:val="20"/>
          <w:shd w:val="clear" w:color="auto" w:fill="FFFFFF"/>
        </w:rPr>
        <w:t>ServiceNow</w:t>
      </w:r>
      <w:r w:rsidRPr="007C458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solutions.</w:t>
      </w:r>
    </w:p>
    <w:p w:rsidR="007C4587" w:rsidRPr="008C6AAF" w:rsidP="007C4587" w14:paraId="56F4CF88" w14:textId="6F8CF865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7C458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Extensive experience in </w:t>
      </w:r>
      <w:r w:rsidRPr="007C4587">
        <w:rPr>
          <w:rFonts w:ascii="Cambria" w:hAnsi="Cambria" w:cs="Arial"/>
          <w:b/>
          <w:sz w:val="20"/>
          <w:szCs w:val="20"/>
          <w:u w:val="single"/>
          <w:shd w:val="clear" w:color="auto" w:fill="FFFFFF"/>
        </w:rPr>
        <w:t>stakeholder collaboration</w:t>
      </w:r>
      <w:r w:rsidRPr="007C458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, requirement gathering, and </w:t>
      </w:r>
      <w:r w:rsidRPr="007C4587">
        <w:rPr>
          <w:rFonts w:ascii="Cambria" w:hAnsi="Cambria" w:cs="Arial"/>
          <w:b/>
          <w:sz w:val="20"/>
          <w:szCs w:val="20"/>
          <w:u w:val="single"/>
          <w:shd w:val="clear" w:color="auto" w:fill="FFFFFF"/>
        </w:rPr>
        <w:t>solution design</w:t>
      </w:r>
      <w:r>
        <w:rPr>
          <w:rFonts w:ascii="Cambria" w:hAnsi="Cambria" w:cs="Arial"/>
          <w:bCs/>
          <w:sz w:val="20"/>
          <w:szCs w:val="20"/>
          <w:shd w:val="clear" w:color="auto" w:fill="FFFFFF"/>
        </w:rPr>
        <w:t>.</w:t>
      </w:r>
    </w:p>
    <w:p w:rsidR="008C6AAF" w:rsidP="007509AE" w14:paraId="1AA74AE5" w14:textId="423AFFAD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Cambria" w:hAnsi="Cambria" w:cs="Arial"/>
          <w:sz w:val="20"/>
          <w:szCs w:val="20"/>
          <w:shd w:val="clear" w:color="auto" w:fill="FFFFFF"/>
        </w:rPr>
      </w:pPr>
      <w:r w:rsidRPr="008C6AAF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Managed and hand </w:t>
      </w:r>
      <w:r w:rsidRPr="008C6AAF">
        <w:rPr>
          <w:rFonts w:ascii="Cambria" w:hAnsi="Cambria" w:cs="Arial"/>
          <w:bCs/>
          <w:sz w:val="20"/>
          <w:szCs w:val="20"/>
          <w:shd w:val="clear" w:color="auto" w:fill="FFFFFF"/>
        </w:rPr>
        <w:t>holded</w:t>
      </w:r>
      <w:r w:rsidRPr="008C6AAF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the team members with </w:t>
      </w:r>
      <w:r w:rsidRPr="008C6AAF">
        <w:rPr>
          <w:rFonts w:ascii="Cambria" w:hAnsi="Cambria" w:cs="Arial"/>
          <w:bCs/>
          <w:sz w:val="20"/>
          <w:szCs w:val="20"/>
          <w:u w:val="single"/>
          <w:shd w:val="clear" w:color="auto" w:fill="FFFFFF"/>
        </w:rPr>
        <w:t xml:space="preserve">Best Practices as per </w:t>
      </w:r>
      <w:r w:rsidRPr="008C6AAF">
        <w:rPr>
          <w:rFonts w:ascii="Cambria" w:hAnsi="Cambria" w:cs="Arial"/>
          <w:bCs/>
          <w:sz w:val="20"/>
          <w:szCs w:val="20"/>
          <w:u w:val="single"/>
          <w:shd w:val="clear" w:color="auto" w:fill="FFFFFF"/>
        </w:rPr>
        <w:t>ServiceNow</w:t>
      </w:r>
      <w:r w:rsidRPr="008C6AAF">
        <w:rPr>
          <w:rFonts w:ascii="Cambria" w:hAnsi="Cambria" w:cs="Arial"/>
          <w:bCs/>
          <w:sz w:val="20"/>
          <w:szCs w:val="20"/>
          <w:u w:val="single"/>
          <w:shd w:val="clear" w:color="auto" w:fill="FFFFFF"/>
        </w:rPr>
        <w:t xml:space="preserve"> standards</w:t>
      </w:r>
      <w:r w:rsidRPr="008C6AAF">
        <w:rPr>
          <w:rFonts w:ascii="Cambria" w:hAnsi="Cambria" w:cs="Arial"/>
          <w:bCs/>
          <w:sz w:val="20"/>
          <w:szCs w:val="20"/>
          <w:shd w:val="clear" w:color="auto" w:fill="FFFFFF"/>
        </w:rPr>
        <w:t>.</w:t>
      </w:r>
    </w:p>
    <w:p w:rsidR="00344298" w:rsidP="008C6AAF" w14:paraId="6683D6E6" w14:textId="74B3783D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Performed </w:t>
      </w:r>
      <w:r w:rsidRPr="009A6738">
        <w:rPr>
          <w:rFonts w:ascii="Cambria" w:hAnsi="Cambria" w:cs="Arial"/>
          <w:b/>
          <w:sz w:val="20"/>
          <w:szCs w:val="20"/>
          <w:shd w:val="clear" w:color="auto" w:fill="FFFFFF"/>
        </w:rPr>
        <w:t>SSO Login implementation</w:t>
      </w:r>
      <w:r w:rsidR="006756AF">
        <w:rPr>
          <w:rFonts w:ascii="Cambria" w:hAnsi="Cambria" w:cs="Arial"/>
          <w:sz w:val="20"/>
          <w:szCs w:val="20"/>
          <w:shd w:val="clear" w:color="auto" w:fill="FFFFFF"/>
        </w:rPr>
        <w:t xml:space="preserve"> with third party applications like SAP </w:t>
      </w:r>
      <w:r w:rsidR="006756AF">
        <w:rPr>
          <w:rFonts w:ascii="Cambria" w:hAnsi="Cambria" w:cs="Arial"/>
          <w:sz w:val="20"/>
          <w:szCs w:val="20"/>
          <w:shd w:val="clear" w:color="auto" w:fill="FFFFFF"/>
        </w:rPr>
        <w:t>SuccessFactors</w:t>
      </w:r>
      <w:r w:rsidR="006756AF">
        <w:rPr>
          <w:rFonts w:ascii="Cambria" w:hAnsi="Cambria" w:cs="Arial"/>
          <w:sz w:val="20"/>
          <w:szCs w:val="20"/>
          <w:shd w:val="clear" w:color="auto" w:fill="FFFFFF"/>
        </w:rPr>
        <w:t xml:space="preserve">, </w:t>
      </w:r>
      <w:r w:rsidR="007C4587">
        <w:rPr>
          <w:rFonts w:ascii="Cambria" w:hAnsi="Cambria" w:cs="Arial"/>
          <w:sz w:val="20"/>
          <w:szCs w:val="20"/>
          <w:shd w:val="clear" w:color="auto" w:fill="FFFFFF"/>
        </w:rPr>
        <w:t>LDAP</w:t>
      </w:r>
      <w:r w:rsidR="006756AF">
        <w:rPr>
          <w:rFonts w:ascii="Cambria" w:hAnsi="Cambria" w:cs="Arial"/>
          <w:sz w:val="20"/>
          <w:szCs w:val="20"/>
          <w:shd w:val="clear" w:color="auto" w:fill="FFFFFF"/>
        </w:rPr>
        <w:t>, etc.</w:t>
      </w:r>
    </w:p>
    <w:p w:rsidR="008C6AAF" w:rsidP="008C6AAF" w14:paraId="5B6CDA9E" w14:textId="7C86767F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Conducted Daily stand up calls with developers and maintained</w:t>
      </w:r>
      <w:r w:rsidR="007C4587">
        <w:rPr>
          <w:rFonts w:ascii="Cambria" w:hAnsi="Cambria" w:cs="Arial"/>
          <w:sz w:val="20"/>
          <w:szCs w:val="20"/>
          <w:shd w:val="clear" w:color="auto" w:fill="FFFFFF"/>
        </w:rPr>
        <w:t xml:space="preserve"> various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trackers. </w:t>
      </w:r>
    </w:p>
    <w:p w:rsidR="005941E0" w:rsidRPr="005941E0" w:rsidP="008C6AAF" w14:paraId="30B18590" w14:textId="1838F071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Strong knowledge of 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ITSM </w:t>
      </w: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modules such as Service Catalog, Incident Management, Problem Management, </w:t>
      </w:r>
      <w:r w:rsidR="00E3211C">
        <w:rPr>
          <w:rFonts w:ascii="Cambria" w:hAnsi="Cambria" w:cs="Arial"/>
          <w:sz w:val="20"/>
          <w:szCs w:val="20"/>
          <w:shd w:val="clear" w:color="auto" w:fill="FFFFFF"/>
        </w:rPr>
        <w:t>Change</w:t>
      </w: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 Management. </w:t>
      </w:r>
    </w:p>
    <w:p w:rsidR="005941E0" w:rsidRPr="005941E0" w:rsidP="008C6AAF" w14:paraId="184A2F0B" w14:textId="77777777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 w:rsidRPr="005941E0">
        <w:rPr>
          <w:rFonts w:ascii="Cambria" w:hAnsi="Cambria" w:cs="Arial"/>
          <w:sz w:val="20"/>
          <w:szCs w:val="20"/>
          <w:shd w:val="clear" w:color="auto" w:fill="FFFFFF"/>
        </w:rPr>
        <w:t>Experience working with client-side scripting (UI Policy, Client Scripts, UI Actions, Glide Ajax) and server-side scripting (B</w:t>
      </w:r>
      <w:r w:rsidR="00680BEE">
        <w:rPr>
          <w:rFonts w:ascii="Cambria" w:hAnsi="Cambria" w:cs="Arial"/>
          <w:sz w:val="20"/>
          <w:szCs w:val="20"/>
          <w:shd w:val="clear" w:color="auto" w:fill="FFFFFF"/>
        </w:rPr>
        <w:t xml:space="preserve">usiness Rules, Script Includes, </w:t>
      </w: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ACL, UI Actions, Workflow Editor). </w:t>
      </w:r>
    </w:p>
    <w:p w:rsidR="005941E0" w:rsidRPr="005941E0" w:rsidP="008C6AAF" w14:paraId="70FB655A" w14:textId="77777777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Perform data load activities using </w:t>
      </w:r>
      <w:r>
        <w:rPr>
          <w:rFonts w:ascii="Cambria" w:hAnsi="Cambria" w:cs="Arial"/>
          <w:sz w:val="20"/>
          <w:szCs w:val="20"/>
          <w:shd w:val="clear" w:color="auto" w:fill="FFFFFF"/>
        </w:rPr>
        <w:t>Import sets and Transform maps</w:t>
      </w:r>
    </w:p>
    <w:p w:rsidR="005941E0" w:rsidRPr="005941E0" w:rsidP="008C6AAF" w14:paraId="776C1BE9" w14:textId="77777777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Created </w:t>
      </w:r>
      <w:r w:rsidR="00680BEE">
        <w:rPr>
          <w:rFonts w:ascii="Cambria" w:hAnsi="Cambria" w:cs="Arial"/>
          <w:sz w:val="20"/>
          <w:szCs w:val="20"/>
          <w:shd w:val="clear" w:color="auto" w:fill="FFFFFF"/>
        </w:rPr>
        <w:t xml:space="preserve">client callable </w:t>
      </w: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Script Includes </w:t>
      </w:r>
    </w:p>
    <w:p w:rsidR="005941E0" w:rsidP="008C6AAF" w14:paraId="0977C158" w14:textId="77777777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Worked on Email Notifications, Mails Scripts, SLA Definitions, Scheduled Jobs, Inbound </w:t>
      </w:r>
      <w:r>
        <w:rPr>
          <w:rFonts w:ascii="Cambria" w:hAnsi="Cambria" w:cs="Arial"/>
          <w:sz w:val="20"/>
          <w:szCs w:val="20"/>
          <w:shd w:val="clear" w:color="auto" w:fill="FFFFFF"/>
        </w:rPr>
        <w:t>email</w:t>
      </w:r>
      <w:r w:rsidRPr="005941E0">
        <w:rPr>
          <w:rFonts w:ascii="Cambria" w:hAnsi="Cambria" w:cs="Arial"/>
          <w:sz w:val="20"/>
          <w:szCs w:val="20"/>
          <w:shd w:val="clear" w:color="auto" w:fill="FFFFFF"/>
        </w:rPr>
        <w:t xml:space="preserve"> actions. </w:t>
      </w:r>
    </w:p>
    <w:p w:rsidR="00EA0FEA" w:rsidRPr="005941E0" w:rsidP="008C6AAF" w14:paraId="6135A014" w14:textId="09351860">
      <w:pPr>
        <w:pStyle w:val="RMBodyText"/>
        <w:numPr>
          <w:ilvl w:val="0"/>
          <w:numId w:val="36"/>
        </w:numPr>
        <w:spacing w:after="0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Led end to end </w:t>
      </w:r>
      <w:r>
        <w:rPr>
          <w:rFonts w:ascii="Cambria" w:hAnsi="Cambria" w:cs="Arial"/>
          <w:sz w:val="20"/>
          <w:szCs w:val="20"/>
          <w:shd w:val="clear" w:color="auto" w:fill="FFFFFF"/>
        </w:rPr>
        <w:t>ServiceNow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Platform Upgrade twice successfully. </w:t>
      </w:r>
    </w:p>
    <w:p w:rsidR="005941E0" w:rsidP="005941E0" w14:paraId="5240FEA5" w14:textId="77777777">
      <w:pPr>
        <w:pStyle w:val="RMBodyText"/>
        <w:tabs>
          <w:tab w:val="clear" w:pos="1320"/>
        </w:tabs>
        <w:spacing w:after="0"/>
        <w:ind w:left="36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6756AF" w:rsidP="005941E0" w14:paraId="7E2C53A6" w14:textId="77777777">
      <w:pPr>
        <w:pStyle w:val="RMBodyText"/>
        <w:tabs>
          <w:tab w:val="clear" w:pos="1320"/>
        </w:tabs>
        <w:spacing w:after="0"/>
        <w:ind w:left="36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C4587" w:rsidP="005941E0" w14:paraId="495303BC" w14:textId="77777777">
      <w:pPr>
        <w:pStyle w:val="RMBodyText"/>
        <w:tabs>
          <w:tab w:val="clear" w:pos="1320"/>
        </w:tabs>
        <w:spacing w:after="0"/>
        <w:ind w:left="36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C4587" w:rsidP="005941E0" w14:paraId="28BD33D4" w14:textId="77777777">
      <w:pPr>
        <w:pStyle w:val="RMBodyText"/>
        <w:tabs>
          <w:tab w:val="clear" w:pos="1320"/>
        </w:tabs>
        <w:spacing w:after="0"/>
        <w:ind w:left="36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C4587" w:rsidP="005941E0" w14:paraId="4E6A9E01" w14:textId="77777777">
      <w:pPr>
        <w:pStyle w:val="RMBodyText"/>
        <w:tabs>
          <w:tab w:val="clear" w:pos="1320"/>
        </w:tabs>
        <w:spacing w:after="0"/>
        <w:ind w:left="36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6756AF" w:rsidP="005941E0" w14:paraId="4E2878B2" w14:textId="77777777">
      <w:pPr>
        <w:pStyle w:val="RMBodyText"/>
        <w:tabs>
          <w:tab w:val="clear" w:pos="1320"/>
        </w:tabs>
        <w:spacing w:after="0"/>
        <w:ind w:left="36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2E69B4" w:rsidRPr="005941E0" w:rsidP="005941E0" w14:paraId="287C16CD" w14:textId="77777777">
      <w:pPr>
        <w:pStyle w:val="RMBodyText"/>
        <w:tabs>
          <w:tab w:val="clear" w:pos="1320"/>
        </w:tabs>
        <w:spacing w:after="0"/>
        <w:ind w:left="36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E09BC" w:rsidRPr="00C56B9B" w:rsidP="007E09BC" w14:paraId="2275EA31" w14:textId="77777777">
      <w:pPr>
        <w:pBdr>
          <w:bottom w:val="single" w:sz="12" w:space="1" w:color="auto"/>
        </w:pBdr>
        <w:spacing w:after="0" w:line="240" w:lineRule="auto"/>
        <w:rPr>
          <w:rFonts w:ascii="Cambria" w:eastAsia="Times New Roman" w:hAnsi="Cambria"/>
          <w:b/>
          <w:sz w:val="20"/>
          <w:szCs w:val="20"/>
        </w:rPr>
      </w:pPr>
      <w:r>
        <w:rPr>
          <w:rFonts w:ascii="Cambria" w:eastAsia="Times New Roman" w:hAnsi="Cambria"/>
          <w:b/>
          <w:sz w:val="20"/>
          <w:szCs w:val="20"/>
        </w:rPr>
        <w:t>Professional Experience</w:t>
      </w:r>
    </w:p>
    <w:p w:rsidR="007E09BC" w:rsidP="007E09BC" w14:paraId="20A62302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680BEE" w:rsidP="007E09BC" w14:paraId="2099C8F6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680BEE" w:rsidRPr="001A1123" w:rsidP="00680BEE" w14:paraId="46BF58EA" w14:textId="77777777">
      <w:pPr>
        <w:shd w:val="clear" w:color="auto" w:fill="DDD9C3"/>
        <w:spacing w:after="0" w:line="240" w:lineRule="auto"/>
        <w:jc w:val="center"/>
        <w:rPr>
          <w:rFonts w:ascii="Cambria" w:eastAsia="Times New Roman" w:hAnsi="Cambria"/>
          <w:bCs/>
          <w:sz w:val="20"/>
          <w:szCs w:val="20"/>
        </w:rPr>
      </w:pPr>
      <w:r>
        <w:rPr>
          <w:rFonts w:ascii="Cambria" w:eastAsia="Times New Roman" w:hAnsi="Cambria"/>
          <w:b/>
          <w:bCs/>
          <w:sz w:val="20"/>
          <w:szCs w:val="20"/>
        </w:rPr>
        <w:t>Sr. Developer</w:t>
      </w:r>
      <w:r>
        <w:rPr>
          <w:rFonts w:ascii="Cambria" w:eastAsia="Times New Roman" w:hAnsi="Cambria"/>
          <w:b/>
          <w:bCs/>
          <w:sz w:val="20"/>
          <w:szCs w:val="20"/>
        </w:rPr>
        <w:t xml:space="preserve"> – </w:t>
      </w:r>
      <w:r>
        <w:rPr>
          <w:rFonts w:ascii="Cambria" w:eastAsia="Times New Roman" w:hAnsi="Cambria"/>
          <w:bCs/>
          <w:sz w:val="20"/>
          <w:szCs w:val="20"/>
        </w:rPr>
        <w:t>May 2022 till date</w:t>
      </w:r>
    </w:p>
    <w:p w:rsidR="00680BEE" w:rsidRPr="000F5E73" w:rsidP="00680BEE" w14:paraId="35C2D0CA" w14:textId="77777777">
      <w:pPr>
        <w:shd w:val="clear" w:color="auto" w:fill="DDD9C3"/>
        <w:spacing w:after="0" w:line="240" w:lineRule="auto"/>
        <w:jc w:val="center"/>
        <w:rPr>
          <w:rFonts w:ascii="Cambria" w:hAnsi="Cambria" w:cs="Tahoma"/>
          <w:bCs/>
          <w:smallCaps/>
          <w:sz w:val="20"/>
          <w:szCs w:val="20"/>
        </w:rPr>
      </w:pPr>
      <w:r>
        <w:rPr>
          <w:rFonts w:ascii="Cambria" w:eastAsia="Times New Roman" w:hAnsi="Cambria"/>
          <w:b/>
          <w:bCs/>
          <w:smallCaps/>
          <w:szCs w:val="20"/>
        </w:rPr>
        <w:t>Wipro Technologies Limited</w:t>
      </w:r>
      <w:r w:rsidRPr="00AD6AE4">
        <w:rPr>
          <w:rFonts w:ascii="Cambria" w:eastAsia="Times New Roman" w:hAnsi="Cambria"/>
          <w:b/>
          <w:bCs/>
          <w:smallCaps/>
          <w:szCs w:val="20"/>
        </w:rPr>
        <w:t>, Noida, India</w:t>
      </w:r>
    </w:p>
    <w:p w:rsidR="009045B3" w:rsidP="00680BEE" w14:paraId="1B34AB6A" w14:textId="77777777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</w:p>
    <w:p w:rsidR="009045B3" w:rsidP="00680BEE" w14:paraId="0AA7470B" w14:textId="2F1B775A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Client: 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>Accell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Group</w:t>
      </w:r>
    </w:p>
    <w:p w:rsidR="009045B3" w:rsidP="00680BEE" w14:paraId="68133331" w14:textId="7251FDB2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Technology: 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>Servicenow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ITSM</w:t>
      </w:r>
      <w:r w:rsidR="00444E98">
        <w:rPr>
          <w:rFonts w:ascii="Cambria" w:hAnsi="Cambria" w:cs="Arial"/>
          <w:b/>
          <w:sz w:val="20"/>
          <w:szCs w:val="20"/>
          <w:shd w:val="clear" w:color="auto" w:fill="FFFFFF"/>
        </w:rPr>
        <w:t>, ITOM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(</w:t>
      </w:r>
      <w:r w:rsidR="00444E98">
        <w:rPr>
          <w:rFonts w:ascii="Cambria" w:hAnsi="Cambria" w:cs="Arial"/>
          <w:b/>
          <w:sz w:val="20"/>
          <w:szCs w:val="20"/>
          <w:shd w:val="clear" w:color="auto" w:fill="FFFFFF"/>
        </w:rPr>
        <w:t>2</w:t>
      </w:r>
      <w:r w:rsidR="00F440DC">
        <w:rPr>
          <w:rFonts w:ascii="Cambria" w:hAnsi="Cambria" w:cs="Arial"/>
          <w:b/>
          <w:sz w:val="20"/>
          <w:szCs w:val="20"/>
          <w:shd w:val="clear" w:color="auto" w:fill="FFFFFF"/>
        </w:rPr>
        <w:t>.</w:t>
      </w:r>
      <w:r w:rsidR="0053267E">
        <w:rPr>
          <w:rFonts w:ascii="Cambria" w:hAnsi="Cambria" w:cs="Arial"/>
          <w:b/>
          <w:sz w:val="20"/>
          <w:szCs w:val="20"/>
          <w:shd w:val="clear" w:color="auto" w:fill="FFFFFF"/>
        </w:rPr>
        <w:t>6</w:t>
      </w:r>
      <w:r w:rsidR="00444E98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year</w:t>
      </w:r>
      <w:r w:rsidR="00D3192D">
        <w:rPr>
          <w:rFonts w:ascii="Cambria" w:hAnsi="Cambria" w:cs="Arial"/>
          <w:b/>
          <w:sz w:val="20"/>
          <w:szCs w:val="20"/>
          <w:shd w:val="clear" w:color="auto" w:fill="FFFFFF"/>
        </w:rPr>
        <w:t>s</w:t>
      </w:r>
      <w:r w:rsidR="00444E98">
        <w:rPr>
          <w:rFonts w:ascii="Cambria" w:hAnsi="Cambria" w:cs="Arial"/>
          <w:b/>
          <w:sz w:val="20"/>
          <w:szCs w:val="20"/>
          <w:shd w:val="clear" w:color="auto" w:fill="FFFFFF"/>
        </w:rPr>
        <w:t>)</w:t>
      </w:r>
    </w:p>
    <w:p w:rsidR="00F10E91" w:rsidP="00680BEE" w14:paraId="3063DB28" w14:textId="77777777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</w:p>
    <w:p w:rsidR="008D6E51" w:rsidRPr="008D6E51" w:rsidP="008D6E51" w14:paraId="67DC9C0C" w14:textId="77777777">
      <w:p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Here is your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compressed version (2 lines per responsibility)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>—clean, crisp, and CV-ready:</w:t>
      </w:r>
    </w:p>
    <w:p w:rsidR="008D6E51" w:rsidRPr="008D6E51" w:rsidP="008D6E51" w14:paraId="155B617D" w14:textId="77777777">
      <w:p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>
        <w:rPr>
          <w:rFonts w:ascii="Cambria" w:hAnsi="Cambria" w:cs="Arial"/>
          <w:bCs/>
          <w:noProof/>
          <w:sz w:val="20"/>
          <w:szCs w:val="20"/>
          <w:shd w:val="clear" w:color="auto" w:fill="FFFFFF"/>
        </w:rPr>
        <w:pict>
          <v:rect id="_x0000_i1025" style="width:0;height:1.5pt" o:hralign="center" o:hrstd="t" o:hr="t" fillcolor="#a0a0a0" stroked="f"/>
        </w:pict>
      </w:r>
    </w:p>
    <w:p w:rsidR="008D6E51" w:rsidRPr="008D6E51" w:rsidP="008D6E51" w14:paraId="6DB7A5D0" w14:textId="6D67F771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Led and mentored a team of 6 developers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>, ensuring timely delivery and adherence to quality standards.</w:t>
      </w:r>
      <w:r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br/>
        <w:t>Championed best practices, coding standards, and consistent naming conventions across implementations.</w:t>
      </w:r>
    </w:p>
    <w:p w:rsidR="00F97F61" w:rsidRPr="00F97F61" w:rsidP="00F97F61" w14:paraId="5263CC6B" w14:textId="7456DDA2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Executed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end-to-end B2B integrations across ITSM modules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(Incident, Problem, Change, Service Request).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br/>
        <w:t xml:space="preserve">Delivered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100+ catalog items within 8 months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including UI Policies, Client Scripts, and Script Includes.</w:t>
      </w:r>
    </w:p>
    <w:p w:rsidR="008D6E51" w:rsidRPr="008D6E51" w:rsidP="008D6E51" w14:paraId="5E069809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Successfully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 xml:space="preserve">upgraded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ServiceNow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 xml:space="preserve"> platform from Yokohama to Zurich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with zero business disruption.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br/>
        <w:t>Maintained strong governance through documentation, reusable components, and standardization.</w:t>
      </w:r>
    </w:p>
    <w:p w:rsidR="008D6E51" w:rsidRPr="008D6E51" w:rsidP="008D6E51" w14:paraId="3E036E7B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Implemented integrations including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 xml:space="preserve">LDAP (OU-specific),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Okta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 xml:space="preserve"> SSO (UPN), and email-based automation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>.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br/>
        <w:t>Enabled seamless data exchange with third-party systems and inbound email/RSS configurations.</w:t>
      </w:r>
    </w:p>
    <w:p w:rsidR="008D6E51" w:rsidRPr="008D6E51" w:rsidP="008D6E51" w14:paraId="24B23D07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Designed 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dynamic approval workflows using Flow Designer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with parallel and sequential logic.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br/>
        <w:t>Automated processes to improve operational efficiency and reduce manual intervention.</w:t>
      </w:r>
    </w:p>
    <w:p w:rsidR="00F30E6E" w:rsidP="00F30E6E" w14:paraId="50471441" w14:textId="2887A77A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Configured </w:t>
      </w:r>
      <w:r w:rsidR="00E22DC5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CMDB</w:t>
      </w:r>
      <w:r w:rsidRPr="008D6E5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 xml:space="preserve"> Discovery schedules and CI population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for </w:t>
      </w:r>
      <w:r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End User and 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t>network devices.</w:t>
      </w:r>
      <w:r w:rsidRPr="008D6E51">
        <w:rPr>
          <w:rFonts w:ascii="Cambria" w:hAnsi="Cambria" w:cs="Arial"/>
          <w:bCs/>
          <w:sz w:val="20"/>
          <w:szCs w:val="20"/>
          <w:shd w:val="clear" w:color="auto" w:fill="FFFFFF"/>
        </w:rPr>
        <w:br/>
        <w:t>Enabled better visibility and CMDB accuracy through discovery integrations.</w:t>
      </w:r>
    </w:p>
    <w:p w:rsidR="00F97F61" w:rsidRPr="00F97F61" w:rsidP="00F30E6E" w14:paraId="1FDB83AA" w14:textId="198B6E11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>
        <w:t xml:space="preserve">Utilized </w:t>
      </w:r>
      <w:r>
        <w:rPr>
          <w:rStyle w:val="Strong"/>
        </w:rPr>
        <w:t>ServiceNow</w:t>
      </w:r>
      <w:r>
        <w:rPr>
          <w:rStyle w:val="Strong"/>
        </w:rPr>
        <w:t xml:space="preserve"> Discovery</w:t>
      </w:r>
      <w:r>
        <w:t xml:space="preserve">, </w:t>
      </w:r>
      <w:r>
        <w:rPr>
          <w:rStyle w:val="Strong"/>
        </w:rPr>
        <w:t>MID Servers</w:t>
      </w:r>
      <w:r>
        <w:t>, and integration tools to automate configuration data collection.</w:t>
      </w:r>
    </w:p>
    <w:p w:rsidR="00F97F61" w:rsidP="00F30E6E" w14:paraId="150A3B93" w14:textId="1030C61C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>
        <w:t xml:space="preserve">Implemented and supported </w:t>
      </w:r>
      <w:r>
        <w:rPr>
          <w:rStyle w:val="Strong"/>
        </w:rPr>
        <w:t>CMDB data governance</w:t>
      </w:r>
      <w:r>
        <w:t>, improving data quality, completeness, and compliance with organizational standard</w:t>
      </w:r>
    </w:p>
    <w:p w:rsidR="00F97F61" w:rsidRPr="00F97F61" w:rsidP="008D6E51" w14:paraId="3A703497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>
        <w:t xml:space="preserve">Established and maintained </w:t>
      </w:r>
      <w:r>
        <w:rPr>
          <w:rStyle w:val="Strong"/>
        </w:rPr>
        <w:t>CI relationships</w:t>
      </w:r>
      <w:r>
        <w:t xml:space="preserve"> to accurately represent service dependencies and infrastructure topology.</w:t>
      </w:r>
    </w:p>
    <w:p w:rsidR="008D6E51" w:rsidRPr="00E22DC5" w:rsidP="008D6E51" w14:paraId="64DBEEF0" w14:textId="3D352243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hd w:val="clear" w:color="auto" w:fill="FFFFFF"/>
        </w:rPr>
      </w:pPr>
      <w:r w:rsidRPr="00E22DC5">
        <w:rPr>
          <w:rFonts w:ascii="Cambria" w:hAnsi="Cambria" w:cs="Arial"/>
          <w:bCs/>
          <w:shd w:val="clear" w:color="auto" w:fill="FFFFFF"/>
        </w:rPr>
        <w:t xml:space="preserve">Managed </w:t>
      </w:r>
      <w:r w:rsidRPr="00E22DC5">
        <w:rPr>
          <w:rFonts w:ascii="Cambria" w:hAnsi="Cambria" w:cs="Arial"/>
          <w:b/>
          <w:bCs/>
          <w:shd w:val="clear" w:color="auto" w:fill="FFFFFF"/>
        </w:rPr>
        <w:t>Employee Service Center (ESC)</w:t>
      </w:r>
      <w:r w:rsidRPr="00E22DC5">
        <w:rPr>
          <w:rFonts w:ascii="Cambria" w:hAnsi="Cambria" w:cs="Arial"/>
          <w:bCs/>
          <w:shd w:val="clear" w:color="auto" w:fill="FFFFFF"/>
        </w:rPr>
        <w:t xml:space="preserve"> including taxonomy, topics, and structured navigation.</w:t>
      </w:r>
      <w:r w:rsidRPr="00E22DC5">
        <w:rPr>
          <w:rFonts w:ascii="Cambria" w:hAnsi="Cambria" w:cs="Arial"/>
          <w:bCs/>
          <w:shd w:val="clear" w:color="auto" w:fill="FFFFFF"/>
        </w:rPr>
        <w:br/>
        <w:t>Enhanced user experience through organized content and intuitive service access.</w:t>
      </w:r>
    </w:p>
    <w:p w:rsidR="008D6E51" w:rsidRPr="00E22DC5" w:rsidP="008D6E51" w14:paraId="646A4C45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hd w:val="clear" w:color="auto" w:fill="FFFFFF"/>
        </w:rPr>
      </w:pPr>
      <w:r w:rsidRPr="00E22DC5">
        <w:rPr>
          <w:rFonts w:ascii="Cambria" w:hAnsi="Cambria" w:cs="Arial"/>
          <w:bCs/>
          <w:shd w:val="clear" w:color="auto" w:fill="FFFFFF"/>
        </w:rPr>
        <w:t xml:space="preserve">Configured </w:t>
      </w:r>
      <w:r w:rsidRPr="00E22DC5">
        <w:rPr>
          <w:rFonts w:ascii="Cambria" w:hAnsi="Cambria" w:cs="Arial"/>
          <w:b/>
          <w:bCs/>
          <w:shd w:val="clear" w:color="auto" w:fill="FFFFFF"/>
        </w:rPr>
        <w:t>SLA definitions with business and holiday schedules</w:t>
      </w:r>
      <w:r w:rsidRPr="00E22DC5">
        <w:rPr>
          <w:rFonts w:ascii="Cambria" w:hAnsi="Cambria" w:cs="Arial"/>
          <w:bCs/>
          <w:shd w:val="clear" w:color="auto" w:fill="FFFFFF"/>
        </w:rPr>
        <w:t xml:space="preserve"> across all ITSM modules.</w:t>
      </w:r>
      <w:r w:rsidRPr="00E22DC5">
        <w:rPr>
          <w:rFonts w:ascii="Cambria" w:hAnsi="Cambria" w:cs="Arial"/>
          <w:bCs/>
          <w:shd w:val="clear" w:color="auto" w:fill="FFFFFF"/>
        </w:rPr>
        <w:br/>
        <w:t xml:space="preserve">Ensured alignment with </w:t>
      </w:r>
      <w:r w:rsidRPr="00E22DC5">
        <w:rPr>
          <w:rFonts w:ascii="Cambria" w:hAnsi="Cambria" w:cs="Arial"/>
          <w:b/>
          <w:bCs/>
          <w:shd w:val="clear" w:color="auto" w:fill="FFFFFF"/>
        </w:rPr>
        <w:t>ITIL best practices</w:t>
      </w:r>
      <w:r w:rsidRPr="00E22DC5">
        <w:rPr>
          <w:rFonts w:ascii="Cambria" w:hAnsi="Cambria" w:cs="Arial"/>
          <w:bCs/>
          <w:shd w:val="clear" w:color="auto" w:fill="FFFFFF"/>
        </w:rPr>
        <w:t xml:space="preserve"> and process compliance.</w:t>
      </w:r>
    </w:p>
    <w:p w:rsidR="008D6E51" w:rsidRPr="00E22DC5" w:rsidP="008D6E51" w14:paraId="5CFCE029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hd w:val="clear" w:color="auto" w:fill="FFFFFF"/>
        </w:rPr>
      </w:pPr>
      <w:r w:rsidRPr="00E22DC5">
        <w:rPr>
          <w:rFonts w:ascii="Cambria" w:hAnsi="Cambria" w:cs="Arial"/>
          <w:bCs/>
          <w:shd w:val="clear" w:color="auto" w:fill="FFFFFF"/>
        </w:rPr>
        <w:t xml:space="preserve">Performed </w:t>
      </w:r>
      <w:r w:rsidRPr="00E22DC5">
        <w:rPr>
          <w:rFonts w:ascii="Cambria" w:hAnsi="Cambria" w:cs="Arial"/>
          <w:b/>
          <w:bCs/>
          <w:shd w:val="clear" w:color="auto" w:fill="FFFFFF"/>
        </w:rPr>
        <w:t>data migration using Import Sets and Transform Maps</w:t>
      </w:r>
      <w:r w:rsidRPr="00E22DC5">
        <w:rPr>
          <w:rFonts w:ascii="Cambria" w:hAnsi="Cambria" w:cs="Arial"/>
          <w:bCs/>
          <w:shd w:val="clear" w:color="auto" w:fill="FFFFFF"/>
        </w:rPr>
        <w:t xml:space="preserve"> with accurate field mapping.</w:t>
      </w:r>
      <w:r w:rsidRPr="00E22DC5">
        <w:rPr>
          <w:rFonts w:ascii="Cambria" w:hAnsi="Cambria" w:cs="Arial"/>
          <w:bCs/>
          <w:shd w:val="clear" w:color="auto" w:fill="FFFFFF"/>
        </w:rPr>
        <w:br/>
        <w:t>Ensured consistency and integrity while moving data from staging to OOTB tables.</w:t>
      </w:r>
    </w:p>
    <w:p w:rsidR="008D6E51" w:rsidRPr="00E22DC5" w:rsidP="008D6E51" w14:paraId="196104EF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hd w:val="clear" w:color="auto" w:fill="FFFFFF"/>
        </w:rPr>
      </w:pPr>
      <w:r w:rsidRPr="00E22DC5">
        <w:rPr>
          <w:rFonts w:ascii="Cambria" w:hAnsi="Cambria" w:cs="Arial"/>
          <w:bCs/>
          <w:shd w:val="clear" w:color="auto" w:fill="FFFFFF"/>
        </w:rPr>
        <w:t xml:space="preserve">Developed </w:t>
      </w:r>
      <w:r w:rsidRPr="00E22DC5">
        <w:rPr>
          <w:rFonts w:ascii="Cambria" w:hAnsi="Cambria" w:cs="Arial"/>
          <w:b/>
          <w:bCs/>
          <w:shd w:val="clear" w:color="auto" w:fill="FFFFFF"/>
        </w:rPr>
        <w:t>Business Rules, Client Scripts, and Script Includes</w:t>
      </w:r>
      <w:r w:rsidRPr="00E22DC5">
        <w:rPr>
          <w:rFonts w:ascii="Cambria" w:hAnsi="Cambria" w:cs="Arial"/>
          <w:bCs/>
          <w:shd w:val="clear" w:color="auto" w:fill="FFFFFF"/>
        </w:rPr>
        <w:t xml:space="preserve"> as per requirements.</w:t>
      </w:r>
      <w:r w:rsidRPr="00E22DC5">
        <w:rPr>
          <w:rFonts w:ascii="Cambria" w:hAnsi="Cambria" w:cs="Arial"/>
          <w:bCs/>
          <w:shd w:val="clear" w:color="auto" w:fill="FFFFFF"/>
        </w:rPr>
        <w:br/>
        <w:t>Followed best practices for maintainable, scalable, and efficient scripting.</w:t>
      </w:r>
    </w:p>
    <w:p w:rsidR="008D6E51" w:rsidRPr="00E22DC5" w:rsidP="008D6E51" w14:paraId="3A070065" w14:textId="77777777">
      <w:pPr>
        <w:numPr>
          <w:ilvl w:val="0"/>
          <w:numId w:val="37"/>
        </w:numPr>
        <w:suppressAutoHyphens/>
        <w:spacing w:after="0" w:line="240" w:lineRule="auto"/>
        <w:rPr>
          <w:rFonts w:ascii="Cambria" w:hAnsi="Cambria" w:cs="Arial"/>
          <w:bCs/>
          <w:shd w:val="clear" w:color="auto" w:fill="FFFFFF"/>
        </w:rPr>
      </w:pPr>
      <w:r w:rsidRPr="00E22DC5">
        <w:rPr>
          <w:rFonts w:ascii="Cambria" w:hAnsi="Cambria" w:cs="Arial"/>
          <w:bCs/>
          <w:shd w:val="clear" w:color="auto" w:fill="FFFFFF"/>
        </w:rPr>
        <w:t xml:space="preserve">Guided BAU teams on </w:t>
      </w:r>
      <w:r w:rsidRPr="00E22DC5">
        <w:rPr>
          <w:rFonts w:ascii="Cambria" w:hAnsi="Cambria" w:cs="Arial"/>
          <w:b/>
          <w:bCs/>
          <w:shd w:val="clear" w:color="auto" w:fill="FFFFFF"/>
        </w:rPr>
        <w:t>implementation standards and platform best practices</w:t>
      </w:r>
      <w:r w:rsidRPr="00E22DC5">
        <w:rPr>
          <w:rFonts w:ascii="Cambria" w:hAnsi="Cambria" w:cs="Arial"/>
          <w:bCs/>
          <w:shd w:val="clear" w:color="auto" w:fill="FFFFFF"/>
        </w:rPr>
        <w:t>.</w:t>
      </w:r>
      <w:r w:rsidRPr="00E22DC5">
        <w:rPr>
          <w:rFonts w:ascii="Cambria" w:hAnsi="Cambria" w:cs="Arial"/>
          <w:bCs/>
          <w:shd w:val="clear" w:color="auto" w:fill="FFFFFF"/>
        </w:rPr>
        <w:br/>
        <w:t>Ensured high-quality, scalable solutions across ongoing support and enhancements.</w:t>
      </w:r>
    </w:p>
    <w:p w:rsidR="00F10E91" w:rsidRPr="008D6E51" w:rsidP="00680BEE" w14:paraId="570890FA" w14:textId="77777777">
      <w:p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</w:p>
    <w:p w:rsidR="00F10E91" w:rsidP="00680BEE" w14:paraId="10ABEA27" w14:textId="77777777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</w:p>
    <w:p w:rsidR="00E3211C" w:rsidP="00680BEE" w14:paraId="0DD0AFAD" w14:textId="439FDF9A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Client: </w:t>
      </w:r>
      <w:r w:rsidRPr="00CA43CC">
        <w:rPr>
          <w:rFonts w:ascii="Cambria" w:hAnsi="Cambria" w:cs="Arial"/>
          <w:bCs/>
          <w:sz w:val="20"/>
          <w:szCs w:val="20"/>
          <w:shd w:val="clear" w:color="auto" w:fill="FFFFFF"/>
        </w:rPr>
        <w:t>Mitie (Facility Management)</w:t>
      </w:r>
    </w:p>
    <w:p w:rsidR="00CA43CC" w:rsidP="00680BEE" w14:paraId="494B40EA" w14:textId="7685FFE6">
      <w:p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CA43CC">
        <w:rPr>
          <w:rFonts w:ascii="Cambria" w:hAnsi="Cambria" w:cs="Arial"/>
          <w:b/>
          <w:sz w:val="20"/>
          <w:szCs w:val="20"/>
          <w:shd w:val="clear" w:color="auto" w:fill="FFFFFF"/>
        </w:rPr>
        <w:t>Technology</w:t>
      </w:r>
      <w:r w:rsidRPr="00CA43CC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: </w:t>
      </w:r>
      <w:r w:rsidRPr="00CA43CC">
        <w:rPr>
          <w:rFonts w:ascii="Cambria" w:hAnsi="Cambria" w:cs="Arial"/>
          <w:bCs/>
          <w:sz w:val="20"/>
          <w:szCs w:val="20"/>
          <w:shd w:val="clear" w:color="auto" w:fill="FFFFFF"/>
        </w:rPr>
        <w:t>ServiceNow</w:t>
      </w:r>
      <w:r w:rsidRPr="00CA43CC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</w:t>
      </w:r>
      <w:r w:rsidR="00A67EA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HRSD </w:t>
      </w:r>
      <w:r w:rsidRPr="00CA43CC">
        <w:rPr>
          <w:rFonts w:ascii="Cambria" w:hAnsi="Cambria" w:cs="Arial"/>
          <w:bCs/>
          <w:sz w:val="20"/>
          <w:szCs w:val="20"/>
          <w:shd w:val="clear" w:color="auto" w:fill="FFFFFF"/>
        </w:rPr>
        <w:t>(</w:t>
      </w:r>
      <w:r w:rsidR="008C6AAF">
        <w:rPr>
          <w:rFonts w:ascii="Cambria" w:hAnsi="Cambria" w:cs="Arial"/>
          <w:bCs/>
          <w:sz w:val="20"/>
          <w:szCs w:val="20"/>
          <w:shd w:val="clear" w:color="auto" w:fill="FFFFFF"/>
        </w:rPr>
        <w:t>4</w:t>
      </w:r>
      <w:r w:rsidRPr="00CA43CC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Months)</w:t>
      </w:r>
    </w:p>
    <w:p w:rsidR="00CA43CC" w:rsidP="00680BEE" w14:paraId="718FC50C" w14:textId="77777777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</w:p>
    <w:p w:rsidR="00A67EA7" w:rsidRPr="00991307" w:rsidP="00991307" w14:paraId="43E27A30" w14:textId="0D06A841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Implemented SSO with 3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  <w:vertAlign w:val="superscript"/>
        </w:rPr>
        <w:t>rd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party system </w:t>
      </w:r>
      <w:r w:rsidRPr="00A67EA7">
        <w:rPr>
          <w:rFonts w:ascii="Wingdings" w:hAnsi="Wingdings"/>
          <w:shd w:val="clear" w:color="auto" w:fill="FFFFFF"/>
        </w:rPr>
        <w:sym w:font="Wingdings" w:char="F0E0"/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SAP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SuccessFactors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application</w:t>
      </w:r>
    </w:p>
    <w:p w:rsidR="00CA43CC" w:rsidRPr="00991307" w:rsidP="00991307" w14:paraId="67B6E850" w14:textId="212FA7C4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Worked as the Integration Specialist for SAP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SuccessFactors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spoke</w:t>
      </w:r>
      <w:r w:rsidRPr="00991307" w:rsidR="00A67EA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configuration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.</w:t>
      </w:r>
    </w:p>
    <w:p w:rsidR="00CA43CC" w:rsidRPr="00991307" w:rsidP="00991307" w14:paraId="12FC4CD6" w14:textId="39CEF8AB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Fetched the data from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SuccessFactors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API to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servicenow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staging tables.</w:t>
      </w:r>
    </w:p>
    <w:p w:rsidR="00CA43CC" w:rsidRPr="00991307" w:rsidP="00991307" w14:paraId="1AD31EB0" w14:textId="057D9FC7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Further using transform map utility, data moved to core tables</w:t>
      </w:r>
      <w:r w:rsidR="002E69B4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to appropriate core/custom fields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.</w:t>
      </w:r>
    </w:p>
    <w:p w:rsidR="00CA43CC" w:rsidRPr="00991307" w:rsidP="00991307" w14:paraId="07EDD5C0" w14:textId="4801AAC0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Followed by Data mapping </w:t>
      </w:r>
      <w:r w:rsidRPr="00991307" w:rsidR="00A67EA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after careful </w:t>
      </w:r>
      <w:r w:rsidRPr="00991307" w:rsidR="00991307">
        <w:rPr>
          <w:rFonts w:ascii="Cambria" w:hAnsi="Cambria" w:cs="Arial"/>
          <w:bCs/>
          <w:sz w:val="20"/>
          <w:szCs w:val="20"/>
          <w:shd w:val="clear" w:color="auto" w:fill="FFFFFF"/>
        </w:rPr>
        <w:t>analyzing</w:t>
      </w:r>
      <w:r w:rsidRPr="00991307" w:rsidR="00A67EA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of Payload received in the system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.</w:t>
      </w:r>
    </w:p>
    <w:p w:rsidR="00A67EA7" w:rsidRPr="00991307" w:rsidP="00991307" w14:paraId="06C87F92" w14:textId="6253E8EB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Entire configuration followed using Flow Designer, Flows,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Subflows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, Actions etc. </w:t>
      </w:r>
    </w:p>
    <w:p w:rsidR="00A67EA7" w:rsidRPr="00991307" w:rsidP="00991307" w14:paraId="7B2FA750" w14:textId="0F582458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Engaging and interacting with key Global business stakeholders, understanding business processes and capturing requirements. Driving enhancements and continuous improvement of </w:t>
      </w:r>
      <w:r w:rsidRPr="00991307" w:rsidR="00026CF4">
        <w:rPr>
          <w:rFonts w:ascii="Cambria" w:hAnsi="Cambria" w:cs="Arial"/>
          <w:bCs/>
          <w:sz w:val="20"/>
          <w:szCs w:val="20"/>
          <w:shd w:val="clear" w:color="auto" w:fill="FFFFFF"/>
        </w:rPr>
        <w:t>ServiceNow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products and</w:t>
      </w:r>
      <w:r w:rsidRPr="00991307" w:rsid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ITIL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business process.</w:t>
      </w:r>
    </w:p>
    <w:p w:rsidR="00A67EA7" w:rsidRPr="00991307" w:rsidP="00991307" w14:paraId="6E3291B5" w14:textId="743A512F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Providing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S</w:t>
      </w:r>
      <w:r w:rsidRPr="00991307" w:rsidR="00991307">
        <w:rPr>
          <w:rFonts w:ascii="Cambria" w:hAnsi="Cambria" w:cs="Arial"/>
          <w:bCs/>
          <w:sz w:val="20"/>
          <w:szCs w:val="20"/>
          <w:shd w:val="clear" w:color="auto" w:fill="FFFFFF"/>
        </w:rPr>
        <w:t>ervieNow</w:t>
      </w:r>
      <w:r w:rsidRPr="00991307" w:rsid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best practices guidance and product brief considering business requirement. </w:t>
      </w:r>
    </w:p>
    <w:p w:rsidR="00A67EA7" w:rsidP="00991307" w14:paraId="7C68FA36" w14:textId="6914E689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Expert in designing and guidance on creation of scalable system Configuration and </w:t>
      </w:r>
      <w:r w:rsidRPr="00991307" w:rsidR="00991307">
        <w:rPr>
          <w:rFonts w:ascii="Cambria" w:hAnsi="Cambria" w:cs="Arial"/>
          <w:bCs/>
          <w:sz w:val="20"/>
          <w:szCs w:val="20"/>
          <w:shd w:val="clear" w:color="auto" w:fill="FFFFFF"/>
        </w:rPr>
        <w:t>ServiceNow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integration within </w:t>
      </w:r>
      <w:r w:rsidRPr="00991307" w:rsidR="00991307"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the </w:t>
      </w:r>
      <w:r w:rsidRPr="00991307">
        <w:rPr>
          <w:rFonts w:ascii="Cambria" w:hAnsi="Cambria" w:cs="Arial"/>
          <w:bCs/>
          <w:sz w:val="20"/>
          <w:szCs w:val="20"/>
          <w:shd w:val="clear" w:color="auto" w:fill="FFFFFF"/>
        </w:rPr>
        <w:t>ecosystem, External third parties and extensions.</w:t>
      </w:r>
    </w:p>
    <w:p w:rsidR="000B3FEF" w:rsidP="00991307" w14:paraId="3264228F" w14:textId="2544EBA5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>
        <w:rPr>
          <w:rFonts w:ascii="Cambria" w:hAnsi="Cambria" w:cs="Arial"/>
          <w:bCs/>
          <w:sz w:val="20"/>
          <w:szCs w:val="20"/>
          <w:shd w:val="clear" w:color="auto" w:fill="FFFFFF"/>
        </w:rPr>
        <w:t>Analyze design, program, debug and modify software enhancements</w:t>
      </w:r>
    </w:p>
    <w:p w:rsidR="000B3FEF" w:rsidRPr="00991307" w:rsidP="00991307" w14:paraId="031F6CC6" w14:textId="3F674DB7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  <w:r>
        <w:rPr>
          <w:rFonts w:ascii="Cambria" w:hAnsi="Cambria" w:cs="Arial"/>
          <w:bCs/>
          <w:sz w:val="20"/>
          <w:szCs w:val="20"/>
          <w:shd w:val="clear" w:color="auto" w:fill="FFFFFF"/>
        </w:rPr>
        <w:t>Collaborate with deliver</w:t>
      </w:r>
      <w:r w:rsidR="002E69B4">
        <w:rPr>
          <w:rFonts w:ascii="Cambria" w:hAnsi="Cambria" w:cs="Arial"/>
          <w:bCs/>
          <w:sz w:val="20"/>
          <w:szCs w:val="20"/>
          <w:shd w:val="clear" w:color="auto" w:fill="FFFFFF"/>
        </w:rPr>
        <w:t>y</w:t>
      </w:r>
      <w:r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team to understand, estimate, prioritize and implement requests for development and Project requirements</w:t>
      </w:r>
    </w:p>
    <w:p w:rsidR="00A67EA7" w:rsidP="00026CF4" w14:paraId="749863C2" w14:textId="4CA29A51">
      <w:pPr>
        <w:pStyle w:val="ListParagraph"/>
        <w:suppressAutoHyphens/>
        <w:spacing w:after="0" w:line="240" w:lineRule="auto"/>
        <w:rPr>
          <w:rFonts w:ascii="Cambria" w:hAnsi="Cambria" w:cs="Arial"/>
          <w:bCs/>
          <w:sz w:val="20"/>
          <w:szCs w:val="20"/>
          <w:shd w:val="clear" w:color="auto" w:fill="FFFFFF"/>
        </w:rPr>
      </w:pPr>
    </w:p>
    <w:p w:rsidR="00CA43CC" w:rsidP="00680BEE" w14:paraId="77CA90AE" w14:textId="6B2E9B86">
      <w:pPr>
        <w:suppressAutoHyphens/>
        <w:spacing w:after="0" w:line="240" w:lineRule="auto"/>
        <w:rPr>
          <w:rFonts w:ascii="Cambria" w:hAnsi="Cambria" w:cs="Arial"/>
          <w:b/>
          <w:sz w:val="20"/>
          <w:szCs w:val="20"/>
          <w:shd w:val="clear" w:color="auto" w:fill="FFFFFF"/>
        </w:rPr>
      </w:pPr>
      <w:r>
        <w:rPr>
          <w:rFonts w:ascii="Cambria" w:hAnsi="Cambria" w:cs="Arial"/>
          <w:bCs/>
          <w:sz w:val="20"/>
          <w:szCs w:val="20"/>
          <w:shd w:val="clear" w:color="auto" w:fill="FFFFFF"/>
        </w:rPr>
        <w:t xml:space="preserve"> </w:t>
      </w:r>
    </w:p>
    <w:p w:rsidR="00680BEE" w:rsidP="00680BEE" w14:paraId="19F02E9B" w14:textId="6E846445">
      <w:pPr>
        <w:suppressAutoHyphens/>
        <w:spacing w:after="0" w:line="240" w:lineRule="auto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Client: </w:t>
      </w:r>
      <w:r w:rsidRPr="00E3211C">
        <w:rPr>
          <w:rFonts w:ascii="Cambria" w:hAnsi="Cambria" w:cs="Arial"/>
          <w:sz w:val="20"/>
          <w:szCs w:val="20"/>
          <w:shd w:val="clear" w:color="auto" w:fill="FFFFFF"/>
        </w:rPr>
        <w:t>Nokia</w:t>
      </w:r>
      <w:r w:rsidR="000B3FEF">
        <w:rPr>
          <w:rFonts w:ascii="Cambria" w:hAnsi="Cambria" w:cs="Arial"/>
          <w:sz w:val="20"/>
          <w:szCs w:val="20"/>
          <w:shd w:val="clear" w:color="auto" w:fill="FFFFFF"/>
        </w:rPr>
        <w:t xml:space="preserve"> (Telecom)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br/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>Tehcnology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: </w:t>
      </w:r>
      <w:r>
        <w:rPr>
          <w:rFonts w:ascii="Cambria" w:hAnsi="Cambria" w:cs="Arial"/>
          <w:sz w:val="20"/>
          <w:szCs w:val="20"/>
          <w:shd w:val="clear" w:color="auto" w:fill="FFFFFF"/>
        </w:rPr>
        <w:t>Service Now</w:t>
      </w:r>
      <w:r w:rsidR="00715B56"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 w:rsidR="00A67EA7">
        <w:rPr>
          <w:rFonts w:ascii="Cambria" w:hAnsi="Cambria" w:cs="Arial"/>
          <w:sz w:val="20"/>
          <w:szCs w:val="20"/>
          <w:shd w:val="clear" w:color="auto" w:fill="FFFFFF"/>
        </w:rPr>
        <w:t xml:space="preserve">ITSM </w:t>
      </w:r>
      <w:r w:rsidR="00715B56">
        <w:rPr>
          <w:rFonts w:ascii="Cambria" w:hAnsi="Cambria" w:cs="Arial"/>
          <w:sz w:val="20"/>
          <w:szCs w:val="20"/>
          <w:shd w:val="clear" w:color="auto" w:fill="FFFFFF"/>
        </w:rPr>
        <w:t xml:space="preserve">(1.2 </w:t>
      </w:r>
      <w:r>
        <w:rPr>
          <w:rFonts w:ascii="Cambria" w:hAnsi="Cambria" w:cs="Arial"/>
          <w:sz w:val="20"/>
          <w:szCs w:val="20"/>
          <w:shd w:val="clear" w:color="auto" w:fill="FFFFFF"/>
        </w:rPr>
        <w:t>years)</w:t>
      </w:r>
    </w:p>
    <w:p w:rsidR="00680BEE" w:rsidRPr="006B5893" w:rsidP="00680BEE" w14:paraId="2E38B0F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5270D" w:rsidP="00991307" w14:paraId="4FEA10EE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Lead the team of </w:t>
      </w:r>
      <w:r w:rsidR="00EF432B">
        <w:rPr>
          <w:rFonts w:ascii="Cambria" w:hAnsi="Cambria" w:cs="Arial"/>
          <w:sz w:val="20"/>
          <w:szCs w:val="20"/>
          <w:shd w:val="clear" w:color="auto" w:fill="FFFFFF"/>
        </w:rPr>
        <w:t>5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developers</w:t>
      </w:r>
    </w:p>
    <w:p w:rsidR="00715B56" w:rsidP="00991307" w14:paraId="61985772" w14:textId="0741DD6B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Responsible for configuration, development, unit testing and supporting change, Service Catalog and involved in handling the post upgrade logs for released up</w:t>
      </w:r>
      <w:r w:rsidR="00444E98"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>
        <w:rPr>
          <w:rFonts w:ascii="Cambria" w:hAnsi="Cambria" w:cs="Arial"/>
          <w:sz w:val="20"/>
          <w:szCs w:val="20"/>
          <w:shd w:val="clear" w:color="auto" w:fill="FFFFFF"/>
        </w:rPr>
        <w:t>ate sets</w:t>
      </w:r>
    </w:p>
    <w:p w:rsidR="00280AB0" w:rsidP="00991307" w14:paraId="2C5F9A37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Tracking progress of Sprints on daily, weekly basis and sharing status with the Project team.</w:t>
      </w:r>
    </w:p>
    <w:p w:rsidR="00715B56" w:rsidP="00991307" w14:paraId="6AABF5BD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Hands on Experience on custom application development</w:t>
      </w:r>
    </w:p>
    <w:p w:rsidR="0075270D" w:rsidP="00991307" w14:paraId="61FF319E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Based on the design document and User stories provided, developed the logic and screen design.</w:t>
      </w:r>
    </w:p>
    <w:p w:rsidR="0075270D" w:rsidP="00991307" w14:paraId="161F7210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Released the code as per Agile Framework in Sprints from Dev to UAT</w:t>
      </w:r>
    </w:p>
    <w:p w:rsidR="008C6AAF" w:rsidP="008C6AAF" w14:paraId="0F8C9107" w14:textId="77777777">
      <w:pPr>
        <w:pStyle w:val="RMBodyText"/>
        <w:tabs>
          <w:tab w:val="clear" w:pos="1320"/>
        </w:tabs>
        <w:spacing w:after="0"/>
        <w:ind w:left="72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8C6AAF" w:rsidP="008C6AAF" w14:paraId="27868D01" w14:textId="77777777">
      <w:pPr>
        <w:pStyle w:val="RMBodyText"/>
        <w:tabs>
          <w:tab w:val="clear" w:pos="1320"/>
        </w:tabs>
        <w:spacing w:after="0"/>
        <w:ind w:left="72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5270D" w:rsidP="00991307" w14:paraId="4F67865C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Co-ordinated with BA Team, </w:t>
      </w:r>
      <w:r>
        <w:rPr>
          <w:rFonts w:ascii="Cambria" w:hAnsi="Cambria" w:cs="Arial"/>
          <w:sz w:val="20"/>
          <w:szCs w:val="20"/>
          <w:shd w:val="clear" w:color="auto" w:fill="FFFFFF"/>
        </w:rPr>
        <w:t>Testing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team for the requirement understanding and rectifications of Defects encountered</w:t>
      </w:r>
      <w:r w:rsidR="004F2805">
        <w:rPr>
          <w:rFonts w:ascii="Cambria" w:hAnsi="Cambria" w:cs="Arial"/>
          <w:sz w:val="20"/>
          <w:szCs w:val="20"/>
          <w:shd w:val="clear" w:color="auto" w:fill="FFFFFF"/>
        </w:rPr>
        <w:t xml:space="preserve"> respectively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. </w:t>
      </w:r>
    </w:p>
    <w:p w:rsidR="00680BEE" w:rsidP="00991307" w14:paraId="519A5A40" w14:textId="7EEFD8BE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Prepared the User </w:t>
      </w:r>
      <w:r>
        <w:rPr>
          <w:rFonts w:ascii="Cambria" w:hAnsi="Cambria" w:cs="Arial"/>
          <w:sz w:val="20"/>
          <w:szCs w:val="20"/>
          <w:shd w:val="clear" w:color="auto" w:fill="FFFFFF"/>
        </w:rPr>
        <w:t>Runbook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and always stressed on Best Practices.</w:t>
      </w:r>
    </w:p>
    <w:p w:rsidR="00715B56" w:rsidP="00991307" w14:paraId="2985397F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End to end participation in Code commit activities with the architects, performed every 15 days.</w:t>
      </w:r>
    </w:p>
    <w:p w:rsidR="00715B56" w:rsidP="00991307" w14:paraId="76FB745B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Good at analyzing and identifying the gaps made in previous deployment and ensure for smooth movement of updates to the UAT environment.  </w:t>
      </w:r>
    </w:p>
    <w:p w:rsidR="00280AB0" w:rsidP="00991307" w14:paraId="27ABC23E" w14:textId="77777777">
      <w:pPr>
        <w:pStyle w:val="RMBodyText"/>
        <w:tabs>
          <w:tab w:val="clear" w:pos="1320"/>
        </w:tabs>
        <w:spacing w:after="0"/>
        <w:ind w:left="72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680BEE" w:rsidP="00991307" w14:paraId="03478FAE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 w:rsidRPr="006B5893">
        <w:rPr>
          <w:rFonts w:ascii="Cambria" w:hAnsi="Cambria" w:cs="Arial"/>
          <w:sz w:val="20"/>
          <w:szCs w:val="20"/>
          <w:shd w:val="clear" w:color="auto" w:fill="FFFFFF"/>
        </w:rPr>
        <w:t xml:space="preserve">Performed </w:t>
      </w:r>
      <w:r w:rsidR="0075270D">
        <w:rPr>
          <w:rFonts w:ascii="Cambria" w:hAnsi="Cambria" w:cs="Arial"/>
          <w:sz w:val="20"/>
          <w:szCs w:val="20"/>
          <w:shd w:val="clear" w:color="auto" w:fill="FFFFFF"/>
        </w:rPr>
        <w:t>Data source/</w:t>
      </w:r>
      <w:r w:rsidRPr="006B5893">
        <w:rPr>
          <w:rFonts w:ascii="Cambria" w:hAnsi="Cambria" w:cs="Arial"/>
          <w:sz w:val="20"/>
          <w:szCs w:val="20"/>
          <w:shd w:val="clear" w:color="auto" w:fill="FFFFFF"/>
        </w:rPr>
        <w:t>data load activities using Import sets and Transform maps.</w:t>
      </w:r>
    </w:p>
    <w:p w:rsidR="004F2805" w:rsidP="00991307" w14:paraId="6B5FC0CD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Ensured all developers are attending the agile meetings, retrospective meetings which are planned weekly or bi-weekly.</w:t>
      </w:r>
    </w:p>
    <w:p w:rsidR="004F2805" w:rsidP="00991307" w14:paraId="53747A53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Connected with Ar</w:t>
      </w:r>
      <w:r w:rsidR="00EF432B">
        <w:rPr>
          <w:rFonts w:ascii="Cambria" w:hAnsi="Cambria" w:cs="Arial"/>
          <w:sz w:val="20"/>
          <w:szCs w:val="20"/>
          <w:shd w:val="clear" w:color="auto" w:fill="FFFFFF"/>
        </w:rPr>
        <w:t>c</w:t>
      </w:r>
      <w:r>
        <w:rPr>
          <w:rFonts w:ascii="Cambria" w:hAnsi="Cambria" w:cs="Arial"/>
          <w:sz w:val="20"/>
          <w:szCs w:val="20"/>
          <w:shd w:val="clear" w:color="auto" w:fill="FFFFFF"/>
        </w:rPr>
        <w:t>hitects in case of complex design discussions, as and when required.</w:t>
      </w:r>
    </w:p>
    <w:p w:rsidR="00280AB0" w:rsidP="00991307" w14:paraId="3685AAAE" w14:textId="77777777">
      <w:pPr>
        <w:pStyle w:val="RMBodyText"/>
        <w:tabs>
          <w:tab w:val="clear" w:pos="1320"/>
        </w:tabs>
        <w:spacing w:after="0"/>
        <w:ind w:left="72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680BEE" w:rsidRPr="00EE29EC" w:rsidP="00991307" w14:paraId="40F19799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Worked </w:t>
      </w:r>
      <w:r w:rsidRPr="00EE29EC">
        <w:rPr>
          <w:rFonts w:ascii="Cambria" w:hAnsi="Cambria" w:cs="Arial"/>
          <w:sz w:val="20"/>
          <w:szCs w:val="20"/>
          <w:shd w:val="clear" w:color="auto" w:fill="FFFFFF"/>
        </w:rPr>
        <w:t xml:space="preserve">closely with clients, project managers, and </w:t>
      </w:r>
      <w:r w:rsidR="004F2805">
        <w:rPr>
          <w:rFonts w:ascii="Cambria" w:hAnsi="Cambria" w:cs="Arial"/>
          <w:sz w:val="20"/>
          <w:szCs w:val="20"/>
          <w:shd w:val="clear" w:color="auto" w:fill="FFFFFF"/>
        </w:rPr>
        <w:t xml:space="preserve">Business Analysis </w:t>
      </w:r>
      <w:r w:rsidRPr="00EE29EC">
        <w:rPr>
          <w:rFonts w:ascii="Cambria" w:hAnsi="Cambria" w:cs="Arial"/>
          <w:sz w:val="20"/>
          <w:szCs w:val="20"/>
          <w:shd w:val="clear" w:color="auto" w:fill="FFFFFF"/>
        </w:rPr>
        <w:t>team to clearly define scope of work and develop/implement solutions</w:t>
      </w:r>
    </w:p>
    <w:p w:rsidR="00680BEE" w:rsidRPr="00EE29EC" w:rsidP="00991307" w14:paraId="0F519FE0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 w:rsidRPr="00EE29EC">
        <w:rPr>
          <w:rFonts w:ascii="Cambria" w:hAnsi="Cambria" w:cs="Arial"/>
          <w:sz w:val="20"/>
          <w:szCs w:val="20"/>
          <w:shd w:val="clear" w:color="auto" w:fill="FFFFFF"/>
        </w:rPr>
        <w:t>Design and implement solutions following established configuration management policies and standards</w:t>
      </w:r>
    </w:p>
    <w:p w:rsidR="00680BEE" w:rsidRPr="00EE29EC" w:rsidP="00991307" w14:paraId="496F1F4E" w14:textId="77777777">
      <w:pPr>
        <w:pStyle w:val="RMBodyText"/>
        <w:numPr>
          <w:ilvl w:val="0"/>
          <w:numId w:val="34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 w:rsidRPr="00EE29EC">
        <w:rPr>
          <w:rFonts w:ascii="Cambria" w:hAnsi="Cambria" w:cs="Arial"/>
          <w:sz w:val="20"/>
          <w:szCs w:val="20"/>
          <w:shd w:val="clear" w:color="auto" w:fill="FFFFFF"/>
        </w:rPr>
        <w:t xml:space="preserve">Troubleshoot </w:t>
      </w:r>
      <w:r w:rsidRPr="00EE29EC">
        <w:rPr>
          <w:rFonts w:ascii="Cambria" w:hAnsi="Cambria" w:cs="Arial"/>
          <w:sz w:val="20"/>
          <w:szCs w:val="20"/>
          <w:shd w:val="clear" w:color="auto" w:fill="FFFFFF"/>
        </w:rPr>
        <w:t>ServiceNow</w:t>
      </w:r>
      <w:r w:rsidRPr="00EE29EC">
        <w:rPr>
          <w:rFonts w:ascii="Cambria" w:hAnsi="Cambria" w:cs="Arial"/>
          <w:sz w:val="20"/>
          <w:szCs w:val="20"/>
          <w:shd w:val="clear" w:color="auto" w:fill="FFFFFF"/>
        </w:rPr>
        <w:t xml:space="preserve"> platform issues, perform root cause analysis, recommend corrective action, and perform resolution activities</w:t>
      </w:r>
    </w:p>
    <w:p w:rsidR="00680BEE" w:rsidP="00991307" w14:paraId="4710BF63" w14:textId="77777777">
      <w:pPr>
        <w:spacing w:after="0" w:line="240" w:lineRule="auto"/>
        <w:ind w:left="720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0B3FEF" w:rsidP="007E09BC" w14:paraId="7B4A501A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0B3FEF" w:rsidP="007E09BC" w14:paraId="4DEBE4D3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2E69B4" w:rsidP="007E09BC" w14:paraId="0D4B1344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2E69B4" w:rsidP="007E09BC" w14:paraId="62F8EC96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D73608" w:rsidRPr="001A1123" w:rsidP="00D73608" w14:paraId="3309C02C" w14:textId="09CD689D">
      <w:pPr>
        <w:shd w:val="clear" w:color="auto" w:fill="DDD9C3"/>
        <w:spacing w:after="0" w:line="240" w:lineRule="auto"/>
        <w:jc w:val="center"/>
        <w:rPr>
          <w:rFonts w:ascii="Cambria" w:eastAsia="Times New Roman" w:hAnsi="Cambria"/>
          <w:bCs/>
          <w:sz w:val="20"/>
          <w:szCs w:val="20"/>
        </w:rPr>
      </w:pPr>
      <w:r>
        <w:rPr>
          <w:rFonts w:ascii="Cambria" w:eastAsia="Times New Roman" w:hAnsi="Cambria"/>
          <w:b/>
          <w:bCs/>
          <w:sz w:val="20"/>
          <w:szCs w:val="20"/>
        </w:rPr>
        <w:t xml:space="preserve">Sr. Specialist - </w:t>
      </w:r>
      <w:r>
        <w:rPr>
          <w:rFonts w:ascii="Cambria" w:eastAsia="Times New Roman" w:hAnsi="Cambria"/>
          <w:bCs/>
          <w:sz w:val="20"/>
          <w:szCs w:val="20"/>
        </w:rPr>
        <w:t xml:space="preserve"> </w:t>
      </w:r>
      <w:r w:rsidR="004F2805">
        <w:rPr>
          <w:rFonts w:ascii="Cambria" w:eastAsia="Times New Roman" w:hAnsi="Cambria"/>
          <w:bCs/>
          <w:sz w:val="20"/>
          <w:szCs w:val="20"/>
        </w:rPr>
        <w:t>June</w:t>
      </w:r>
      <w:r>
        <w:rPr>
          <w:rFonts w:ascii="Cambria" w:eastAsia="Times New Roman" w:hAnsi="Cambria"/>
          <w:bCs/>
          <w:sz w:val="20"/>
          <w:szCs w:val="20"/>
        </w:rPr>
        <w:t xml:space="preserve"> </w:t>
      </w:r>
      <w:r w:rsidR="003465E1">
        <w:rPr>
          <w:rFonts w:ascii="Cambria" w:eastAsia="Times New Roman" w:hAnsi="Cambria"/>
          <w:bCs/>
          <w:sz w:val="20"/>
          <w:szCs w:val="20"/>
        </w:rPr>
        <w:t>201</w:t>
      </w:r>
      <w:r w:rsidR="0087735D">
        <w:rPr>
          <w:rFonts w:ascii="Cambria" w:eastAsia="Times New Roman" w:hAnsi="Cambria"/>
          <w:bCs/>
          <w:sz w:val="20"/>
          <w:szCs w:val="20"/>
        </w:rPr>
        <w:t>8</w:t>
      </w:r>
      <w:r w:rsidR="00775DEF">
        <w:rPr>
          <w:rFonts w:ascii="Cambria" w:eastAsia="Times New Roman" w:hAnsi="Cambria"/>
          <w:bCs/>
          <w:sz w:val="20"/>
          <w:szCs w:val="20"/>
        </w:rPr>
        <w:t xml:space="preserve"> </w:t>
      </w:r>
      <w:r w:rsidR="00680BEE">
        <w:rPr>
          <w:rFonts w:ascii="Cambria" w:eastAsia="Times New Roman" w:hAnsi="Cambria"/>
          <w:bCs/>
          <w:sz w:val="20"/>
          <w:szCs w:val="20"/>
        </w:rPr>
        <w:t>–</w:t>
      </w:r>
      <w:r w:rsidR="006550E1">
        <w:rPr>
          <w:rFonts w:ascii="Cambria" w:eastAsia="Times New Roman" w:hAnsi="Cambria"/>
          <w:bCs/>
          <w:sz w:val="20"/>
          <w:szCs w:val="20"/>
        </w:rPr>
        <w:t xml:space="preserve"> </w:t>
      </w:r>
      <w:r w:rsidR="00680BEE">
        <w:rPr>
          <w:rFonts w:ascii="Cambria" w:eastAsia="Times New Roman" w:hAnsi="Cambria"/>
          <w:bCs/>
          <w:sz w:val="20"/>
          <w:szCs w:val="20"/>
        </w:rPr>
        <w:t>May</w:t>
      </w:r>
      <w:r w:rsidR="005E51B3">
        <w:rPr>
          <w:rFonts w:ascii="Cambria" w:eastAsia="Times New Roman" w:hAnsi="Cambria"/>
          <w:bCs/>
          <w:sz w:val="20"/>
          <w:szCs w:val="20"/>
        </w:rPr>
        <w:t xml:space="preserve"> </w:t>
      </w:r>
      <w:r w:rsidR="00680BEE">
        <w:rPr>
          <w:rFonts w:ascii="Cambria" w:eastAsia="Times New Roman" w:hAnsi="Cambria"/>
          <w:bCs/>
          <w:sz w:val="20"/>
          <w:szCs w:val="20"/>
        </w:rPr>
        <w:t>2022</w:t>
      </w:r>
    </w:p>
    <w:p w:rsidR="00D73608" w:rsidRPr="000F5E73" w:rsidP="00D73608" w14:paraId="181E1F8B" w14:textId="77777777">
      <w:pPr>
        <w:shd w:val="clear" w:color="auto" w:fill="DDD9C3"/>
        <w:spacing w:after="0" w:line="240" w:lineRule="auto"/>
        <w:jc w:val="center"/>
        <w:rPr>
          <w:rFonts w:ascii="Cambria" w:hAnsi="Cambria" w:cs="Tahoma"/>
          <w:bCs/>
          <w:smallCaps/>
          <w:sz w:val="20"/>
          <w:szCs w:val="20"/>
        </w:rPr>
      </w:pPr>
      <w:r>
        <w:rPr>
          <w:rFonts w:ascii="Cambria" w:eastAsia="Times New Roman" w:hAnsi="Cambria"/>
          <w:b/>
          <w:bCs/>
          <w:smallCaps/>
          <w:szCs w:val="20"/>
        </w:rPr>
        <w:t>HCL Technologies Limited</w:t>
      </w:r>
      <w:r w:rsidRPr="00AD6AE4">
        <w:rPr>
          <w:rFonts w:ascii="Cambria" w:eastAsia="Times New Roman" w:hAnsi="Cambria"/>
          <w:b/>
          <w:bCs/>
          <w:smallCaps/>
          <w:szCs w:val="20"/>
        </w:rPr>
        <w:t>, Noida, India</w:t>
      </w:r>
    </w:p>
    <w:p w:rsidR="00D73608" w:rsidP="006B5893" w14:paraId="56ACDCE1" w14:textId="47E4C36A">
      <w:pPr>
        <w:suppressAutoHyphens/>
        <w:spacing w:after="0" w:line="240" w:lineRule="auto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Client- </w:t>
      </w:r>
      <w:r w:rsidRPr="006B5893">
        <w:rPr>
          <w:rFonts w:ascii="Cambria" w:hAnsi="Cambria" w:cs="Arial"/>
          <w:sz w:val="20"/>
          <w:szCs w:val="20"/>
          <w:shd w:val="clear" w:color="auto" w:fill="FFFFFF"/>
        </w:rPr>
        <w:t>Rothschild &amp; co</w:t>
      </w:r>
      <w:r w:rsidR="00F63B60">
        <w:rPr>
          <w:rFonts w:ascii="Cambria" w:hAnsi="Cambria" w:cs="Arial"/>
          <w:sz w:val="20"/>
          <w:szCs w:val="20"/>
          <w:shd w:val="clear" w:color="auto" w:fill="FFFFFF"/>
        </w:rPr>
        <w:t xml:space="preserve">  </w:t>
      </w:r>
      <w:r w:rsidR="002E69B4">
        <w:rPr>
          <w:rFonts w:ascii="Cambria" w:hAnsi="Cambria" w:cs="Arial"/>
          <w:sz w:val="20"/>
          <w:szCs w:val="20"/>
          <w:shd w:val="clear" w:color="auto" w:fill="FFFFFF"/>
        </w:rPr>
        <w:t>(Banking)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br/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>Tehcnology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: </w:t>
      </w:r>
      <w:r>
        <w:rPr>
          <w:rFonts w:ascii="Cambria" w:hAnsi="Cambria" w:cs="Arial"/>
          <w:sz w:val="20"/>
          <w:szCs w:val="20"/>
          <w:shd w:val="clear" w:color="auto" w:fill="FFFFFF"/>
        </w:rPr>
        <w:t>Service Now</w:t>
      </w:r>
      <w:r w:rsidR="00F63B60">
        <w:rPr>
          <w:rFonts w:ascii="Cambria" w:hAnsi="Cambria" w:cs="Arial"/>
          <w:sz w:val="20"/>
          <w:szCs w:val="20"/>
          <w:shd w:val="clear" w:color="auto" w:fill="FFFFFF"/>
        </w:rPr>
        <w:t xml:space="preserve"> (</w:t>
      </w:r>
      <w:r w:rsidR="0087735D">
        <w:rPr>
          <w:rFonts w:ascii="Cambria" w:hAnsi="Cambria" w:cs="Arial"/>
          <w:sz w:val="20"/>
          <w:szCs w:val="20"/>
          <w:shd w:val="clear" w:color="auto" w:fill="FFFFFF"/>
        </w:rPr>
        <w:t>4</w:t>
      </w:r>
      <w:r w:rsidR="00FB5BEA"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 w:rsidR="00F63B60">
        <w:rPr>
          <w:rFonts w:ascii="Cambria" w:hAnsi="Cambria" w:cs="Arial"/>
          <w:sz w:val="20"/>
          <w:szCs w:val="20"/>
          <w:shd w:val="clear" w:color="auto" w:fill="FFFFFF"/>
        </w:rPr>
        <w:t>years)</w:t>
      </w:r>
    </w:p>
    <w:p w:rsidR="006756AF" w:rsidP="006B5893" w14:paraId="1954E4A7" w14:textId="1317E45F">
      <w:pPr>
        <w:suppressAutoHyphens/>
        <w:spacing w:after="0" w:line="240" w:lineRule="auto"/>
        <w:rPr>
          <w:rFonts w:ascii="Cambria" w:hAnsi="Cambria" w:cs="Arial"/>
          <w:sz w:val="20"/>
          <w:szCs w:val="20"/>
          <w:shd w:val="clear" w:color="auto" w:fill="FFFFFF"/>
        </w:rPr>
      </w:pPr>
      <w:r w:rsidRPr="006756AF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Employee Base</w:t>
      </w:r>
      <w:r>
        <w:rPr>
          <w:rFonts w:ascii="Cambria" w:hAnsi="Cambria" w:cs="Arial"/>
          <w:sz w:val="20"/>
          <w:szCs w:val="20"/>
          <w:shd w:val="clear" w:color="auto" w:fill="FFFFFF"/>
        </w:rPr>
        <w:t>: 3000</w:t>
      </w:r>
    </w:p>
    <w:p w:rsidR="006B5893" w:rsidRPr="006B5893" w:rsidP="006B5893" w14:paraId="40A28538" w14:textId="7236C5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E51B3" w:rsidP="00991307" w14:paraId="35DD9B3F" w14:textId="78E54F33">
      <w:pPr>
        <w:pStyle w:val="RMBodyText"/>
        <w:numPr>
          <w:ilvl w:val="0"/>
          <w:numId w:val="18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Gathered the requirement</w:t>
      </w:r>
      <w:r w:rsidR="000D67A5">
        <w:rPr>
          <w:rFonts w:ascii="Cambria" w:hAnsi="Cambria" w:cs="Arial"/>
          <w:sz w:val="20"/>
          <w:szCs w:val="20"/>
          <w:shd w:val="clear" w:color="auto" w:fill="FFFFFF"/>
        </w:rPr>
        <w:t>s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and worked on Record Producers and catalog items to </w:t>
      </w:r>
      <w:r>
        <w:rPr>
          <w:rFonts w:ascii="Cambria" w:hAnsi="Cambria" w:cs="Arial"/>
          <w:sz w:val="20"/>
          <w:szCs w:val="20"/>
          <w:shd w:val="clear" w:color="auto" w:fill="FFFFFF"/>
        </w:rPr>
        <w:t>achive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the desired results. </w:t>
      </w:r>
    </w:p>
    <w:p w:rsidR="002F0C3E" w:rsidP="00991307" w14:paraId="11999AEE" w14:textId="77777777">
      <w:pPr>
        <w:pStyle w:val="RMBodyText"/>
        <w:numPr>
          <w:ilvl w:val="0"/>
          <w:numId w:val="18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Taking back up of pre-loaded update sets and then deploying back after upgrade </w:t>
      </w:r>
    </w:p>
    <w:p w:rsidR="006B5893" w:rsidRPr="006B5893" w:rsidP="00991307" w14:paraId="4CD9442C" w14:textId="77777777">
      <w:pPr>
        <w:pStyle w:val="RMBodyText"/>
        <w:numPr>
          <w:ilvl w:val="0"/>
          <w:numId w:val="18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 w:rsidRPr="006B5893">
        <w:rPr>
          <w:rFonts w:ascii="Cambria" w:hAnsi="Cambria" w:cs="Arial"/>
          <w:sz w:val="20"/>
          <w:szCs w:val="20"/>
          <w:shd w:val="clear" w:color="auto" w:fill="FFFFFF"/>
        </w:rPr>
        <w:t xml:space="preserve">Developed multiple enhancements with </w:t>
      </w:r>
      <w:r w:rsidRPr="006B5893">
        <w:rPr>
          <w:rFonts w:ascii="Cambria" w:hAnsi="Cambria" w:cs="Arial"/>
          <w:sz w:val="20"/>
          <w:szCs w:val="20"/>
          <w:shd w:val="clear" w:color="auto" w:fill="FFFFFF"/>
        </w:rPr>
        <w:t>ServiceNow</w:t>
      </w:r>
      <w:r w:rsidRPr="006B5893">
        <w:rPr>
          <w:rFonts w:ascii="Cambria" w:hAnsi="Cambria" w:cs="Arial"/>
          <w:sz w:val="20"/>
          <w:szCs w:val="20"/>
          <w:shd w:val="clear" w:color="auto" w:fill="FFFFFF"/>
        </w:rPr>
        <w:t xml:space="preserve"> Best practices that are being used as a part of </w:t>
      </w:r>
      <w:r w:rsidRPr="006B5893">
        <w:rPr>
          <w:rFonts w:ascii="Cambria" w:hAnsi="Cambria" w:cs="Arial"/>
          <w:sz w:val="20"/>
          <w:szCs w:val="20"/>
          <w:shd w:val="clear" w:color="auto" w:fill="FFFFFF"/>
        </w:rPr>
        <w:t>ServiceNow</w:t>
      </w:r>
      <w:r w:rsidRPr="006B5893">
        <w:rPr>
          <w:rFonts w:ascii="Cambria" w:hAnsi="Cambria" w:cs="Arial"/>
          <w:sz w:val="20"/>
          <w:szCs w:val="20"/>
          <w:shd w:val="clear" w:color="auto" w:fill="FFFFFF"/>
        </w:rPr>
        <w:t xml:space="preserve"> product features. </w:t>
      </w:r>
    </w:p>
    <w:p w:rsidR="00F63B60" w:rsidP="00991307" w14:paraId="4619302A" w14:textId="75BB9081">
      <w:pPr>
        <w:pStyle w:val="RMBodyText"/>
        <w:numPr>
          <w:ilvl w:val="0"/>
          <w:numId w:val="18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 w:rsidRPr="00F63B60">
        <w:rPr>
          <w:rFonts w:ascii="Cambria" w:hAnsi="Cambria" w:cs="Arial"/>
          <w:sz w:val="20"/>
          <w:szCs w:val="20"/>
          <w:shd w:val="clear" w:color="auto" w:fill="FFFFFF"/>
        </w:rPr>
        <w:t xml:space="preserve">Experience with Business Rules, Script Includes, </w:t>
      </w:r>
      <w:r w:rsidR="0075270D">
        <w:rPr>
          <w:rFonts w:ascii="Cambria" w:hAnsi="Cambria" w:cs="Arial"/>
          <w:sz w:val="20"/>
          <w:szCs w:val="20"/>
          <w:shd w:val="clear" w:color="auto" w:fill="FFFFFF"/>
        </w:rPr>
        <w:t xml:space="preserve">UI Policies, </w:t>
      </w:r>
      <w:r w:rsidRPr="00F63B60">
        <w:rPr>
          <w:rFonts w:ascii="Cambria" w:hAnsi="Cambria" w:cs="Arial"/>
          <w:sz w:val="20"/>
          <w:szCs w:val="20"/>
          <w:shd w:val="clear" w:color="auto" w:fill="FFFFFF"/>
        </w:rPr>
        <w:t>UI Action</w:t>
      </w:r>
      <w:r w:rsidR="000D67A5">
        <w:rPr>
          <w:rFonts w:ascii="Cambria" w:hAnsi="Cambria" w:cs="Arial"/>
          <w:sz w:val="20"/>
          <w:szCs w:val="20"/>
          <w:shd w:val="clear" w:color="auto" w:fill="FFFFFF"/>
        </w:rPr>
        <w:t>s, workflows</w:t>
      </w:r>
    </w:p>
    <w:p w:rsidR="006B5893" w:rsidP="00991307" w14:paraId="4F598F7A" w14:textId="77777777">
      <w:pPr>
        <w:pStyle w:val="RMBodyText"/>
        <w:numPr>
          <w:ilvl w:val="0"/>
          <w:numId w:val="18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 w:rsidRPr="006B5893">
        <w:rPr>
          <w:rFonts w:ascii="Cambria" w:hAnsi="Cambria" w:cs="Arial"/>
          <w:sz w:val="20"/>
          <w:szCs w:val="20"/>
          <w:shd w:val="clear" w:color="auto" w:fill="FFFFFF"/>
        </w:rPr>
        <w:t xml:space="preserve">Developed Inbound Email Actions, Notifications, Events. </w:t>
      </w:r>
    </w:p>
    <w:p w:rsidR="005E51B3" w:rsidRPr="006B5893" w:rsidP="00991307" w14:paraId="39E21B74" w14:textId="77777777">
      <w:pPr>
        <w:pStyle w:val="RMBodyText"/>
        <w:numPr>
          <w:ilvl w:val="0"/>
          <w:numId w:val="18"/>
        </w:numPr>
        <w:spacing w:after="0"/>
        <w:ind w:left="72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Fair knowledge of ITIL processes and Best practices.</w:t>
      </w:r>
    </w:p>
    <w:p w:rsidR="00D73608" w:rsidP="007E09BC" w14:paraId="32440CB4" w14:textId="5BCF8003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9A6738" w:rsidP="007E09BC" w14:paraId="426EDC84" w14:textId="6AB0E3D8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9A6738" w:rsidP="007E09BC" w14:paraId="1F21C57D" w14:textId="35EC461C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9A6738" w:rsidP="007E09BC" w14:paraId="444A6614" w14:textId="4F12581E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9A6738" w:rsidP="007E09BC" w14:paraId="0DCB5C48" w14:textId="4F6CFA2C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9A6738" w:rsidP="007E09BC" w14:paraId="22C65A4E" w14:textId="5527FB8E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9A6738" w:rsidP="007E09BC" w14:paraId="79EA4F73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2E69B4" w:rsidP="007E09BC" w14:paraId="1617D555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D73608" w:rsidP="007E09BC" w14:paraId="16D1BF2B" w14:textId="77777777">
      <w:pPr>
        <w:spacing w:after="0" w:line="240" w:lineRule="auto"/>
        <w:jc w:val="both"/>
        <w:rPr>
          <w:rFonts w:ascii="Cambria" w:hAnsi="Cambria" w:cs="Tahoma"/>
          <w:b/>
          <w:bCs/>
          <w:sz w:val="10"/>
          <w:szCs w:val="20"/>
        </w:rPr>
      </w:pPr>
    </w:p>
    <w:p w:rsidR="007E09BC" w:rsidRPr="001A1123" w:rsidP="007E09BC" w14:paraId="079F9C1B" w14:textId="496F9C31">
      <w:pPr>
        <w:shd w:val="clear" w:color="auto" w:fill="DDD9C3"/>
        <w:spacing w:after="0" w:line="240" w:lineRule="auto"/>
        <w:jc w:val="center"/>
        <w:rPr>
          <w:rFonts w:ascii="Cambria" w:eastAsia="Times New Roman" w:hAnsi="Cambria"/>
          <w:bCs/>
          <w:sz w:val="20"/>
          <w:szCs w:val="20"/>
        </w:rPr>
      </w:pPr>
      <w:r>
        <w:rPr>
          <w:rFonts w:ascii="Cambria" w:eastAsia="Times New Roman" w:hAnsi="Cambria"/>
          <w:b/>
          <w:bCs/>
          <w:sz w:val="20"/>
          <w:szCs w:val="20"/>
        </w:rPr>
        <w:t xml:space="preserve">Specialist - </w:t>
      </w:r>
      <w:r>
        <w:rPr>
          <w:rFonts w:ascii="Cambria" w:eastAsia="Times New Roman" w:hAnsi="Cambria"/>
          <w:bCs/>
          <w:sz w:val="20"/>
          <w:szCs w:val="20"/>
        </w:rPr>
        <w:t xml:space="preserve"> April 2015 – </w:t>
      </w:r>
      <w:r w:rsidR="003465E1">
        <w:rPr>
          <w:rFonts w:ascii="Cambria" w:eastAsia="Times New Roman" w:hAnsi="Cambria"/>
          <w:bCs/>
          <w:sz w:val="20"/>
          <w:szCs w:val="20"/>
        </w:rPr>
        <w:t>May</w:t>
      </w:r>
      <w:r w:rsidR="002F0C3E">
        <w:rPr>
          <w:rFonts w:ascii="Cambria" w:eastAsia="Times New Roman" w:hAnsi="Cambria"/>
          <w:bCs/>
          <w:sz w:val="20"/>
          <w:szCs w:val="20"/>
        </w:rPr>
        <w:t xml:space="preserve"> </w:t>
      </w:r>
      <w:r w:rsidR="005941E0">
        <w:rPr>
          <w:rFonts w:ascii="Cambria" w:eastAsia="Times New Roman" w:hAnsi="Cambria"/>
          <w:bCs/>
          <w:sz w:val="20"/>
          <w:szCs w:val="20"/>
        </w:rPr>
        <w:t>20</w:t>
      </w:r>
      <w:r w:rsidR="003465E1">
        <w:rPr>
          <w:rFonts w:ascii="Cambria" w:eastAsia="Times New Roman" w:hAnsi="Cambria"/>
          <w:bCs/>
          <w:sz w:val="20"/>
          <w:szCs w:val="20"/>
        </w:rPr>
        <w:t>1</w:t>
      </w:r>
      <w:r w:rsidR="0087735D">
        <w:rPr>
          <w:rFonts w:ascii="Cambria" w:eastAsia="Times New Roman" w:hAnsi="Cambria"/>
          <w:bCs/>
          <w:sz w:val="20"/>
          <w:szCs w:val="20"/>
        </w:rPr>
        <w:t>8</w:t>
      </w:r>
    </w:p>
    <w:p w:rsidR="007E09BC" w:rsidRPr="000F5E73" w:rsidP="007E09BC" w14:paraId="1134763A" w14:textId="77777777">
      <w:pPr>
        <w:shd w:val="clear" w:color="auto" w:fill="DDD9C3"/>
        <w:spacing w:after="0" w:line="240" w:lineRule="auto"/>
        <w:jc w:val="center"/>
        <w:rPr>
          <w:rFonts w:ascii="Cambria" w:hAnsi="Cambria" w:cs="Tahoma"/>
          <w:bCs/>
          <w:smallCaps/>
          <w:sz w:val="20"/>
          <w:szCs w:val="20"/>
        </w:rPr>
      </w:pPr>
      <w:r>
        <w:rPr>
          <w:rFonts w:ascii="Cambria" w:eastAsia="Times New Roman" w:hAnsi="Cambria"/>
          <w:b/>
          <w:bCs/>
          <w:smallCaps/>
          <w:szCs w:val="20"/>
        </w:rPr>
        <w:t>HCL Technologies Limited</w:t>
      </w:r>
      <w:r w:rsidRPr="00AD6AE4">
        <w:rPr>
          <w:rFonts w:ascii="Cambria" w:eastAsia="Times New Roman" w:hAnsi="Cambria"/>
          <w:b/>
          <w:bCs/>
          <w:smallCaps/>
          <w:szCs w:val="20"/>
        </w:rPr>
        <w:t>, Noida, India</w:t>
      </w:r>
    </w:p>
    <w:p w:rsidR="007E09BC" w:rsidP="00BA08DF" w14:paraId="24A84E50" w14:textId="5E265118">
      <w:pPr>
        <w:suppressAutoHyphens/>
        <w:spacing w:after="0" w:line="240" w:lineRule="auto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Tools (CA 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>Nimsoft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, </w:t>
      </w:r>
      <w:r w:rsidRPr="006B08B0">
        <w:rPr>
          <w:rFonts w:ascii="Cambria" w:hAnsi="Cambria" w:cs="Arial"/>
          <w:b/>
          <w:sz w:val="20"/>
          <w:szCs w:val="20"/>
          <w:shd w:val="clear" w:color="auto" w:fill="FFFFFF"/>
        </w:rPr>
        <w:t>SOI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, 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>Splunk</w:t>
      </w:r>
      <w:r w:rsidRPr="006B08B0">
        <w:rPr>
          <w:rFonts w:ascii="Cambria" w:hAnsi="Cambria" w:cs="Arial"/>
          <w:b/>
          <w:sz w:val="20"/>
          <w:szCs w:val="20"/>
          <w:shd w:val="clear" w:color="auto" w:fill="FFFFFF"/>
        </w:rPr>
        <w:t>)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</w:t>
      </w:r>
      <w:r>
        <w:rPr>
          <w:rFonts w:ascii="Cambria" w:hAnsi="Cambria" w:cs="Arial"/>
          <w:b/>
          <w:sz w:val="20"/>
          <w:szCs w:val="20"/>
          <w:shd w:val="clear" w:color="auto" w:fill="FFFFFF"/>
        </w:rPr>
        <w:tab/>
      </w:r>
      <w:r w:rsidRPr="000748C8">
        <w:rPr>
          <w:rFonts w:ascii="Cambria" w:hAnsi="Cambria" w:cs="Arial"/>
          <w:sz w:val="20"/>
          <w:szCs w:val="20"/>
          <w:shd w:val="clear" w:color="auto" w:fill="FFFFFF"/>
        </w:rPr>
        <w:t xml:space="preserve">Ticketing tool: </w:t>
      </w:r>
      <w:r>
        <w:rPr>
          <w:rFonts w:ascii="Cambria" w:hAnsi="Cambria" w:cs="Arial"/>
          <w:sz w:val="20"/>
          <w:szCs w:val="20"/>
          <w:shd w:val="clear" w:color="auto" w:fill="FFFFFF"/>
        </w:rPr>
        <w:t>Service Now</w:t>
      </w:r>
    </w:p>
    <w:p w:rsidR="00BA08DF" w:rsidP="00BA08DF" w14:paraId="67D1123A" w14:textId="77777777">
      <w:pPr>
        <w:suppressAutoHyphens/>
        <w:spacing w:after="0" w:line="240" w:lineRule="auto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F5499D" w:rsidP="00F5499D" w14:paraId="5AB519A1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Proven L3 experience as implemented new packs after testing in Dev environment.</w:t>
      </w:r>
    </w:p>
    <w:p w:rsidR="00F5499D" w:rsidP="00F5499D" w14:paraId="70A5182B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Single handedly managed d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aily 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 xml:space="preserve">operations </w:t>
      </w:r>
      <w:r>
        <w:rPr>
          <w:rFonts w:ascii="Cambria" w:hAnsi="Cambria" w:cs="Arial"/>
          <w:sz w:val="20"/>
          <w:szCs w:val="20"/>
          <w:shd w:val="clear" w:color="auto" w:fill="FFFFFF"/>
        </w:rPr>
        <w:t>to improvise the environment</w:t>
      </w:r>
    </w:p>
    <w:p w:rsidR="00BA08DF" w:rsidP="007E09BC" w14:paraId="089D0BEE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Good understa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 xml:space="preserve">nding of Alarm Management system, 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>Nimsoft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 xml:space="preserve"> Architecture, ticket flow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. </w:t>
      </w:r>
    </w:p>
    <w:p w:rsidR="00BF6E13" w:rsidP="007E09BC" w14:paraId="0BDF68EE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Managed 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 xml:space="preserve">robots in </w:t>
      </w:r>
      <w:r>
        <w:rPr>
          <w:rFonts w:ascii="Cambria" w:hAnsi="Cambria" w:cs="Arial"/>
          <w:sz w:val="20"/>
          <w:szCs w:val="20"/>
          <w:shd w:val="clear" w:color="auto" w:fill="FFFFFF"/>
        </w:rPr>
        <w:t>Nimsoft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(Elementary Layer Tool)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 xml:space="preserve"> and set up thresholds for CPU, disk, memory etc. 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</w:p>
    <w:p w:rsidR="007E09BC" w:rsidP="007E09BC" w14:paraId="14C9202C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Pro-active alarm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>\</w:t>
      </w:r>
      <w:r w:rsidR="00BF6E13">
        <w:rPr>
          <w:rFonts w:ascii="Cambria" w:hAnsi="Cambria" w:cs="Arial"/>
          <w:sz w:val="20"/>
          <w:szCs w:val="20"/>
          <w:shd w:val="clear" w:color="auto" w:fill="FFFFFF"/>
        </w:rPr>
        <w:t>alert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management 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 xml:space="preserve">with predictive analysis using 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>Splunk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 xml:space="preserve"> (MOM layer tool)</w:t>
      </w:r>
    </w:p>
    <w:p w:rsidR="007E09BC" w:rsidP="007E09BC" w14:paraId="02E3E3D2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Alarms 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 xml:space="preserve">generated through 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>Nimsoft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>
        <w:rPr>
          <w:rFonts w:ascii="Cambria" w:hAnsi="Cambria" w:cs="Arial"/>
          <w:sz w:val="20"/>
          <w:szCs w:val="20"/>
          <w:shd w:val="clear" w:color="auto" w:fill="FFFFFF"/>
        </w:rPr>
        <w:t>travel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 xml:space="preserve"> to CA SOI\</w:t>
      </w:r>
      <w:r w:rsidR="00BF6E13">
        <w:rPr>
          <w:rFonts w:ascii="Cambria" w:hAnsi="Cambria" w:cs="Arial"/>
          <w:sz w:val="20"/>
          <w:szCs w:val="20"/>
          <w:shd w:val="clear" w:color="auto" w:fill="FFFFFF"/>
        </w:rPr>
        <w:t>Splunk</w:t>
      </w:r>
      <w:r w:rsidR="00BF6E13"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(MOM </w:t>
      </w:r>
      <w:r w:rsidR="00BF6E13">
        <w:rPr>
          <w:rFonts w:ascii="Cambria" w:hAnsi="Cambria" w:cs="Arial"/>
          <w:sz w:val="20"/>
          <w:szCs w:val="20"/>
          <w:shd w:val="clear" w:color="auto" w:fill="FFFFFF"/>
        </w:rPr>
        <w:t xml:space="preserve">Layer 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tool) 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>– scripts and logics applied here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to identify the alerts and then 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 xml:space="preserve">further 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 xml:space="preserve">forwarded to Service Now 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 xml:space="preserve">tool 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>which then assign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>s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 xml:space="preserve">alerts 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to 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>r</w:t>
      </w:r>
      <w:r>
        <w:rPr>
          <w:rFonts w:ascii="Cambria" w:hAnsi="Cambria" w:cs="Arial"/>
          <w:sz w:val="20"/>
          <w:szCs w:val="20"/>
          <w:shd w:val="clear" w:color="auto" w:fill="FFFFFF"/>
        </w:rPr>
        <w:t>espective tracks.</w:t>
      </w:r>
    </w:p>
    <w:p w:rsidR="007E09BC" w:rsidRPr="00D73608" w:rsidP="00D73608" w14:paraId="7BA7ACBA" w14:textId="77777777">
      <w:pPr>
        <w:pStyle w:val="RMBodyText"/>
        <w:tabs>
          <w:tab w:val="clear" w:pos="1320"/>
        </w:tabs>
        <w:spacing w:after="0"/>
        <w:ind w:left="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E09BC" w:rsidP="007E09BC" w14:paraId="6A9A59AD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Knowledge </w:t>
      </w:r>
      <w:r>
        <w:rPr>
          <w:rFonts w:ascii="Cambria" w:hAnsi="Cambria" w:cs="Arial"/>
          <w:sz w:val="20"/>
          <w:szCs w:val="20"/>
          <w:shd w:val="clear" w:color="auto" w:fill="FFFFFF"/>
        </w:rPr>
        <w:t>on various probes like NAS,</w:t>
      </w:r>
      <w:r w:rsidR="00F5499D"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>dirscan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 xml:space="preserve">, </w:t>
      </w:r>
      <w:r>
        <w:rPr>
          <w:rFonts w:ascii="Cambria" w:hAnsi="Cambria" w:cs="Arial"/>
          <w:sz w:val="20"/>
          <w:szCs w:val="20"/>
          <w:shd w:val="clear" w:color="auto" w:fill="FFFFFF"/>
        </w:rPr>
        <w:t>cdm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, 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>logmon</w:t>
      </w:r>
      <w:r w:rsidR="00BA08DF">
        <w:rPr>
          <w:rFonts w:ascii="Cambria" w:hAnsi="Cambria" w:cs="Arial"/>
          <w:sz w:val="20"/>
          <w:szCs w:val="20"/>
          <w:shd w:val="clear" w:color="auto" w:fill="FFFFFF"/>
        </w:rPr>
        <w:t xml:space="preserve">, 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controller, 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>hdb</w:t>
      </w:r>
      <w:r w:rsidR="0084786F">
        <w:rPr>
          <w:rFonts w:ascii="Cambria" w:hAnsi="Cambria" w:cs="Arial"/>
          <w:sz w:val="20"/>
          <w:szCs w:val="20"/>
          <w:shd w:val="clear" w:color="auto" w:fill="FFFFFF"/>
        </w:rPr>
        <w:t xml:space="preserve">. spooler, 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processes, oracle, </w:t>
      </w:r>
      <w:r>
        <w:rPr>
          <w:rFonts w:ascii="Cambria" w:hAnsi="Cambria" w:cs="Arial"/>
          <w:sz w:val="20"/>
          <w:szCs w:val="20"/>
          <w:shd w:val="clear" w:color="auto" w:fill="FFFFFF"/>
        </w:rPr>
        <w:t>sqlserver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, </w:t>
      </w:r>
      <w:r>
        <w:rPr>
          <w:rFonts w:ascii="Cambria" w:hAnsi="Cambria" w:cs="Arial"/>
          <w:sz w:val="20"/>
          <w:szCs w:val="20"/>
          <w:shd w:val="clear" w:color="auto" w:fill="FFFFFF"/>
        </w:rPr>
        <w:t>ntevl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, </w:t>
      </w:r>
      <w:r>
        <w:rPr>
          <w:rFonts w:ascii="Cambria" w:hAnsi="Cambria" w:cs="Arial"/>
          <w:sz w:val="20"/>
          <w:szCs w:val="20"/>
          <w:shd w:val="clear" w:color="auto" w:fill="FFFFFF"/>
        </w:rPr>
        <w:t>ntservices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etc.</w:t>
      </w:r>
    </w:p>
    <w:p w:rsidR="00291318" w:rsidP="007E09BC" w14:paraId="3E6F273A" w14:textId="77777777">
      <w:pPr>
        <w:pStyle w:val="RMBodyText"/>
        <w:tabs>
          <w:tab w:val="clear" w:pos="1320"/>
        </w:tabs>
        <w:spacing w:after="0"/>
        <w:ind w:left="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E09BC" w:rsidP="007E09BC" w14:paraId="4940ACB1" w14:textId="77777777">
      <w:pPr>
        <w:pStyle w:val="RMBodyText"/>
        <w:tabs>
          <w:tab w:val="clear" w:pos="1320"/>
        </w:tabs>
        <w:spacing w:after="0"/>
        <w:ind w:left="0" w:firstLine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Extra </w:t>
      </w:r>
      <w:r w:rsidRPr="00BC6BE8">
        <w:rPr>
          <w:rFonts w:ascii="Cambria" w:hAnsi="Cambria" w:cs="Arial"/>
          <w:sz w:val="20"/>
          <w:szCs w:val="20"/>
          <w:shd w:val="clear" w:color="auto" w:fill="FFFFFF"/>
        </w:rPr>
        <w:t xml:space="preserve"> </w:t>
      </w:r>
      <w:r>
        <w:rPr>
          <w:rFonts w:ascii="Cambria" w:hAnsi="Cambria" w:cs="Arial"/>
          <w:sz w:val="20"/>
          <w:szCs w:val="20"/>
          <w:shd w:val="clear" w:color="auto" w:fill="FFFFFF"/>
        </w:rPr>
        <w:t>Responsibilities</w:t>
      </w:r>
      <w:r>
        <w:rPr>
          <w:rFonts w:ascii="Cambria" w:hAnsi="Cambria" w:cs="Arial"/>
          <w:sz w:val="20"/>
          <w:szCs w:val="20"/>
          <w:shd w:val="clear" w:color="auto" w:fill="FFFFFF"/>
        </w:rPr>
        <w:t>:</w:t>
      </w:r>
    </w:p>
    <w:p w:rsidR="007E09BC" w:rsidP="007E09BC" w14:paraId="512DED39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>Daily report sharing for inactive robots / servers with respective OS tracks.</w:t>
      </w:r>
    </w:p>
    <w:p w:rsidR="007E09BC" w:rsidP="007E09BC" w14:paraId="69F28543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Excellent </w:t>
      </w:r>
      <w:r w:rsidR="00291318">
        <w:rPr>
          <w:rFonts w:ascii="Cambria" w:hAnsi="Cambria" w:cs="Arial"/>
          <w:sz w:val="20"/>
          <w:szCs w:val="20"/>
          <w:shd w:val="clear" w:color="auto" w:fill="FFFFFF"/>
        </w:rPr>
        <w:t>MS Excel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handling skills</w:t>
      </w:r>
    </w:p>
    <w:p w:rsidR="007E09BC" w:rsidP="007E09BC" w14:paraId="17EF4837" w14:textId="77777777">
      <w:pPr>
        <w:pStyle w:val="RMBodyText"/>
        <w:numPr>
          <w:ilvl w:val="0"/>
          <w:numId w:val="18"/>
        </w:numPr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  <w:r>
        <w:rPr>
          <w:rFonts w:ascii="Cambria" w:hAnsi="Cambria" w:cs="Arial"/>
          <w:sz w:val="20"/>
          <w:szCs w:val="20"/>
          <w:shd w:val="clear" w:color="auto" w:fill="FFFFFF"/>
        </w:rPr>
        <w:t xml:space="preserve">Prime </w:t>
      </w:r>
      <w:r>
        <w:rPr>
          <w:rFonts w:ascii="Cambria" w:hAnsi="Cambria" w:cs="Arial"/>
          <w:sz w:val="20"/>
          <w:szCs w:val="20"/>
          <w:shd w:val="clear" w:color="auto" w:fill="FFFFFF"/>
        </w:rPr>
        <w:t>spoc</w:t>
      </w:r>
      <w:r>
        <w:rPr>
          <w:rFonts w:ascii="Cambria" w:hAnsi="Cambria" w:cs="Arial"/>
          <w:sz w:val="20"/>
          <w:szCs w:val="20"/>
          <w:shd w:val="clear" w:color="auto" w:fill="FFFFFF"/>
        </w:rPr>
        <w:t xml:space="preserve"> for Compliance discussion with Audit teams, sharing of evidence as and when required.</w:t>
      </w:r>
    </w:p>
    <w:p w:rsidR="004E352F" w:rsidP="004E352F" w14:paraId="51B21689" w14:textId="77777777">
      <w:pPr>
        <w:pStyle w:val="RMBodyText"/>
        <w:tabs>
          <w:tab w:val="clear" w:pos="1320"/>
        </w:tabs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616DAC" w:rsidP="004E352F" w14:paraId="38175438" w14:textId="77777777">
      <w:pPr>
        <w:pStyle w:val="RMBodyText"/>
        <w:tabs>
          <w:tab w:val="clear" w:pos="1320"/>
        </w:tabs>
        <w:spacing w:after="0"/>
        <w:jc w:val="both"/>
        <w:rPr>
          <w:rFonts w:ascii="Cambria" w:hAnsi="Cambria" w:cs="Arial"/>
          <w:sz w:val="20"/>
          <w:szCs w:val="20"/>
          <w:shd w:val="clear" w:color="auto" w:fill="FFFFFF"/>
        </w:rPr>
      </w:pPr>
    </w:p>
    <w:p w:rsidR="007E09BC" w:rsidRPr="001A1123" w:rsidP="007E09BC" w14:paraId="0ED05735" w14:textId="77777777">
      <w:pPr>
        <w:shd w:val="clear" w:color="auto" w:fill="DDD9C3"/>
        <w:spacing w:after="0" w:line="240" w:lineRule="auto"/>
        <w:jc w:val="center"/>
        <w:rPr>
          <w:rFonts w:ascii="Cambria" w:eastAsia="Times New Roman" w:hAnsi="Cambria"/>
          <w:bCs/>
          <w:sz w:val="20"/>
          <w:szCs w:val="20"/>
        </w:rPr>
      </w:pPr>
      <w:r>
        <w:rPr>
          <w:rFonts w:ascii="Cambria" w:eastAsia="Times New Roman" w:hAnsi="Cambria"/>
          <w:b/>
          <w:bCs/>
          <w:sz w:val="20"/>
          <w:szCs w:val="20"/>
        </w:rPr>
        <w:t xml:space="preserve">Systems </w:t>
      </w:r>
      <w:r w:rsidRPr="001A1123">
        <w:rPr>
          <w:rFonts w:ascii="Cambria" w:eastAsia="Times New Roman" w:hAnsi="Cambria"/>
          <w:b/>
          <w:bCs/>
          <w:sz w:val="20"/>
          <w:szCs w:val="20"/>
        </w:rPr>
        <w:t>Associate</w:t>
      </w:r>
      <w:r>
        <w:rPr>
          <w:rFonts w:ascii="Cambria" w:eastAsia="Times New Roman" w:hAnsi="Cambria"/>
          <w:bCs/>
          <w:sz w:val="20"/>
          <w:szCs w:val="20"/>
        </w:rPr>
        <w:t>, July 2012 – March 2015</w:t>
      </w:r>
    </w:p>
    <w:p w:rsidR="007E09BC" w:rsidRPr="000F5E73" w:rsidP="007E09BC" w14:paraId="69AE5468" w14:textId="77777777">
      <w:pPr>
        <w:shd w:val="clear" w:color="auto" w:fill="DDD9C3"/>
        <w:spacing w:after="0" w:line="240" w:lineRule="auto"/>
        <w:jc w:val="center"/>
        <w:rPr>
          <w:rFonts w:ascii="Cambria" w:hAnsi="Cambria" w:cs="Tahoma"/>
          <w:bCs/>
          <w:smallCaps/>
          <w:sz w:val="20"/>
          <w:szCs w:val="20"/>
        </w:rPr>
      </w:pPr>
      <w:r>
        <w:rPr>
          <w:rFonts w:ascii="Cambria" w:eastAsia="Times New Roman" w:hAnsi="Cambria"/>
          <w:b/>
          <w:bCs/>
          <w:smallCaps/>
          <w:szCs w:val="20"/>
        </w:rPr>
        <w:t>Igate</w:t>
      </w:r>
      <w:r>
        <w:rPr>
          <w:rFonts w:ascii="Cambria" w:eastAsia="Times New Roman" w:hAnsi="Cambria"/>
          <w:b/>
          <w:bCs/>
          <w:smallCaps/>
          <w:szCs w:val="20"/>
        </w:rPr>
        <w:t xml:space="preserve"> Global Solutions Limited</w:t>
      </w:r>
      <w:r w:rsidRPr="00AD6AE4">
        <w:rPr>
          <w:rFonts w:ascii="Cambria" w:eastAsia="Times New Roman" w:hAnsi="Cambria"/>
          <w:b/>
          <w:bCs/>
          <w:smallCaps/>
          <w:szCs w:val="20"/>
        </w:rPr>
        <w:t>, Noida, India</w:t>
      </w:r>
    </w:p>
    <w:p w:rsidR="007E09BC" w:rsidRPr="000A7A14" w:rsidP="007E09BC" w14:paraId="5FE916E9" w14:textId="77777777">
      <w:pPr>
        <w:pStyle w:val="NormalWeb"/>
        <w:rPr>
          <w:rFonts w:ascii="Cambria" w:hAnsi="Cambria"/>
          <w:bCs/>
          <w:i/>
          <w:sz w:val="20"/>
        </w:rPr>
      </w:pPr>
      <w:r w:rsidRPr="001B7B21">
        <w:rPr>
          <w:rFonts w:ascii="Cambria" w:hAnsi="Cambria" w:cs="Arial"/>
          <w:b/>
          <w:sz w:val="20"/>
          <w:shd w:val="clear" w:color="auto" w:fill="FFFFFF"/>
        </w:rPr>
        <w:t>Technology:</w:t>
      </w:r>
      <w:r>
        <w:rPr>
          <w:rFonts w:ascii="Cambria" w:hAnsi="Cambria" w:cs="Arial"/>
          <w:sz w:val="20"/>
          <w:shd w:val="clear" w:color="auto" w:fill="FFFFFF"/>
        </w:rPr>
        <w:t xml:space="preserve"> Active Directory</w:t>
      </w:r>
      <w:r>
        <w:rPr>
          <w:rFonts w:ascii="Cambria" w:hAnsi="Cambria" w:cs="Arial"/>
          <w:sz w:val="20"/>
          <w:shd w:val="clear" w:color="auto" w:fill="FFFFFF"/>
        </w:rPr>
        <w:br/>
        <w:t>Ticketing tool: HP Service Manager, BMC Remedy</w:t>
      </w:r>
      <w:r>
        <w:rPr>
          <w:rFonts w:ascii="Cambria" w:hAnsi="Cambria" w:cs="Arial"/>
          <w:sz w:val="20"/>
          <w:shd w:val="clear" w:color="auto" w:fill="FFFFFF"/>
        </w:rPr>
        <w:br/>
      </w:r>
      <w:r w:rsidRPr="000A7A14">
        <w:rPr>
          <w:rFonts w:ascii="Cambria" w:hAnsi="Cambria"/>
          <w:bCs/>
          <w:i/>
          <w:sz w:val="20"/>
        </w:rPr>
        <w:t>Focus Area: (</w:t>
      </w:r>
      <w:r>
        <w:rPr>
          <w:rFonts w:ascii="Cambria" w:hAnsi="Cambria"/>
          <w:bCs/>
          <w:i/>
          <w:sz w:val="20"/>
        </w:rPr>
        <w:t>Global Account</w:t>
      </w:r>
      <w:r w:rsidRPr="000A7A14">
        <w:rPr>
          <w:rFonts w:ascii="Cambria" w:hAnsi="Cambria"/>
          <w:bCs/>
          <w:i/>
          <w:sz w:val="20"/>
        </w:rPr>
        <w:t xml:space="preserve"> Management)</w:t>
      </w:r>
    </w:p>
    <w:p w:rsidR="007E09BC" w:rsidP="007E09BC" w14:paraId="0C20CF86" w14:textId="77777777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Account Provisioning, Identity and Access Management.</w:t>
      </w:r>
    </w:p>
    <w:p w:rsidR="007E09BC" w:rsidRPr="006E4C1A" w:rsidP="007E09BC" w14:paraId="61C60A37" w14:textId="77777777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 w:rsidRPr="006E4C1A">
        <w:rPr>
          <w:rFonts w:ascii="Cambria" w:hAnsi="Cambria"/>
          <w:color w:val="000000"/>
          <w:sz w:val="20"/>
          <w:szCs w:val="20"/>
        </w:rPr>
        <w:t>Managing user accounts i.e. New hire/</w:t>
      </w:r>
      <w:r>
        <w:rPr>
          <w:rFonts w:ascii="Cambria" w:hAnsi="Cambria"/>
          <w:color w:val="000000"/>
          <w:sz w:val="20"/>
          <w:szCs w:val="20"/>
        </w:rPr>
        <w:t>Change request</w:t>
      </w:r>
      <w:r w:rsidRPr="006E4C1A">
        <w:rPr>
          <w:rFonts w:ascii="Cambria" w:hAnsi="Cambria"/>
          <w:color w:val="000000"/>
          <w:sz w:val="20"/>
          <w:szCs w:val="20"/>
        </w:rPr>
        <w:t>/Re-activation/Termination</w:t>
      </w:r>
      <w:r>
        <w:rPr>
          <w:rFonts w:ascii="Cambria" w:hAnsi="Cambria"/>
          <w:color w:val="000000"/>
          <w:sz w:val="20"/>
          <w:szCs w:val="20"/>
        </w:rPr>
        <w:t>s.</w:t>
      </w:r>
    </w:p>
    <w:p w:rsidR="007E09BC" w:rsidP="007E09BC" w14:paraId="0582C536" w14:textId="77777777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 w:rsidRPr="006E4C1A">
        <w:rPr>
          <w:rFonts w:ascii="Cambria" w:hAnsi="Cambria"/>
          <w:color w:val="000000"/>
          <w:sz w:val="20"/>
          <w:szCs w:val="20"/>
        </w:rPr>
        <w:t xml:space="preserve">Pro-active forecasting of ticket </w:t>
      </w:r>
      <w:r w:rsidRPr="006E4C1A">
        <w:rPr>
          <w:rFonts w:ascii="Cambria" w:hAnsi="Cambria"/>
          <w:color w:val="000000"/>
          <w:sz w:val="20"/>
          <w:szCs w:val="20"/>
        </w:rPr>
        <w:t>volme</w:t>
      </w:r>
      <w:r w:rsidRPr="006E4C1A">
        <w:rPr>
          <w:rFonts w:ascii="Cambria" w:hAnsi="Cambria"/>
          <w:color w:val="000000"/>
          <w:sz w:val="20"/>
          <w:szCs w:val="20"/>
        </w:rPr>
        <w:t xml:space="preserve"> and maintain team co-ordination. </w:t>
      </w:r>
    </w:p>
    <w:p w:rsidR="002E69B4" w:rsidRPr="002E69B4" w:rsidP="002E69B4" w14:paraId="1352AAA0" w14:textId="348D6499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 xml:space="preserve">All processes followed from On-boarding to off-boarding the user in the system </w:t>
      </w:r>
    </w:p>
    <w:p w:rsidR="004F2805" w:rsidP="007E09BC" w14:paraId="04D46B4F" w14:textId="77777777">
      <w:pPr>
        <w:pStyle w:val="ListParagraph"/>
        <w:spacing w:after="0" w:line="240" w:lineRule="auto"/>
        <w:contextualSpacing/>
        <w:jc w:val="both"/>
        <w:rPr>
          <w:rFonts w:ascii="Cambria" w:hAnsi="Cambria"/>
          <w:color w:val="000000"/>
          <w:sz w:val="20"/>
          <w:szCs w:val="20"/>
        </w:rPr>
      </w:pPr>
    </w:p>
    <w:p w:rsidR="007E09BC" w:rsidRPr="001A1123" w:rsidP="007E09BC" w14:paraId="64255C23" w14:textId="77777777">
      <w:pPr>
        <w:shd w:val="clear" w:color="auto" w:fill="DDD9C3"/>
        <w:spacing w:after="0" w:line="240" w:lineRule="auto"/>
        <w:jc w:val="center"/>
        <w:rPr>
          <w:rFonts w:ascii="Cambria" w:eastAsia="Times New Roman" w:hAnsi="Cambria"/>
          <w:bCs/>
          <w:sz w:val="20"/>
          <w:szCs w:val="20"/>
        </w:rPr>
      </w:pPr>
      <w:r w:rsidRPr="001A1123">
        <w:rPr>
          <w:rFonts w:ascii="Cambria" w:eastAsia="Times New Roman" w:hAnsi="Cambria"/>
          <w:b/>
          <w:bCs/>
          <w:sz w:val="20"/>
          <w:szCs w:val="20"/>
        </w:rPr>
        <w:t>Associate</w:t>
      </w:r>
      <w:r>
        <w:rPr>
          <w:rFonts w:ascii="Cambria" w:eastAsia="Times New Roman" w:hAnsi="Cambria"/>
          <w:b/>
          <w:bCs/>
          <w:sz w:val="20"/>
          <w:szCs w:val="20"/>
        </w:rPr>
        <w:t xml:space="preserve"> </w:t>
      </w:r>
      <w:r>
        <w:rPr>
          <w:rFonts w:ascii="Cambria" w:eastAsia="Times New Roman" w:hAnsi="Cambria"/>
          <w:b/>
          <w:bCs/>
          <w:sz w:val="20"/>
          <w:szCs w:val="20"/>
        </w:rPr>
        <w:t>Engg</w:t>
      </w:r>
      <w:r>
        <w:rPr>
          <w:rFonts w:ascii="Cambria" w:eastAsia="Times New Roman" w:hAnsi="Cambria"/>
          <w:b/>
          <w:bCs/>
          <w:sz w:val="20"/>
          <w:szCs w:val="20"/>
        </w:rPr>
        <w:t>.,</w:t>
      </w:r>
      <w:r w:rsidRPr="001A1123">
        <w:rPr>
          <w:rFonts w:ascii="Cambria" w:eastAsia="Times New Roman" w:hAnsi="Cambria"/>
          <w:b/>
          <w:bCs/>
          <w:sz w:val="20"/>
          <w:szCs w:val="20"/>
        </w:rPr>
        <w:t xml:space="preserve"> </w:t>
      </w:r>
      <w:r>
        <w:rPr>
          <w:rFonts w:ascii="Cambria" w:eastAsia="Times New Roman" w:hAnsi="Cambria"/>
          <w:bCs/>
          <w:sz w:val="20"/>
          <w:szCs w:val="20"/>
        </w:rPr>
        <w:t xml:space="preserve"> Mar</w:t>
      </w:r>
      <w:r>
        <w:rPr>
          <w:rFonts w:ascii="Cambria" w:eastAsia="Times New Roman" w:hAnsi="Cambria"/>
          <w:bCs/>
          <w:sz w:val="20"/>
          <w:szCs w:val="20"/>
        </w:rPr>
        <w:t xml:space="preserve"> 2010 to June 2012</w:t>
      </w:r>
    </w:p>
    <w:p w:rsidR="007E09BC" w:rsidRPr="000F5E73" w:rsidP="007E09BC" w14:paraId="084C8B87" w14:textId="77777777">
      <w:pPr>
        <w:shd w:val="clear" w:color="auto" w:fill="DDD9C3"/>
        <w:spacing w:after="0" w:line="240" w:lineRule="auto"/>
        <w:jc w:val="center"/>
        <w:rPr>
          <w:rFonts w:ascii="Cambria" w:hAnsi="Cambria" w:cs="Tahoma"/>
          <w:bCs/>
          <w:smallCaps/>
          <w:sz w:val="20"/>
          <w:szCs w:val="20"/>
        </w:rPr>
      </w:pPr>
      <w:r w:rsidRPr="00AD6AE4">
        <w:rPr>
          <w:rFonts w:ascii="Cambria" w:eastAsia="Times New Roman" w:hAnsi="Cambria"/>
          <w:b/>
          <w:bCs/>
          <w:smallCaps/>
          <w:szCs w:val="20"/>
        </w:rPr>
        <w:t>Patni</w:t>
      </w:r>
      <w:r w:rsidRPr="00AD6AE4">
        <w:rPr>
          <w:rFonts w:ascii="Cambria" w:eastAsia="Times New Roman" w:hAnsi="Cambria"/>
          <w:b/>
          <w:bCs/>
          <w:smallCaps/>
          <w:szCs w:val="20"/>
        </w:rPr>
        <w:t xml:space="preserve"> Computer Systems, Noida, India</w:t>
      </w:r>
    </w:p>
    <w:p w:rsidR="007E09BC" w:rsidRPr="00FE7A10" w:rsidP="007E09BC" w14:paraId="7B91613A" w14:textId="77777777">
      <w:pPr>
        <w:pStyle w:val="NormalWeb"/>
        <w:jc w:val="both"/>
        <w:rPr>
          <w:rFonts w:ascii="Cambria" w:hAnsi="Cambria"/>
          <w:i/>
          <w:sz w:val="20"/>
        </w:rPr>
      </w:pPr>
      <w:r w:rsidRPr="00FE7A10">
        <w:rPr>
          <w:rFonts w:ascii="Cambria" w:hAnsi="Cambria"/>
          <w:i/>
          <w:sz w:val="20"/>
        </w:rPr>
        <w:t xml:space="preserve">Focus Area: </w:t>
      </w:r>
      <w:r>
        <w:rPr>
          <w:rFonts w:ascii="Cambria" w:hAnsi="Cambria"/>
          <w:i/>
          <w:sz w:val="20"/>
        </w:rPr>
        <w:t>(</w:t>
      </w:r>
      <w:r w:rsidRPr="00FE7A10">
        <w:rPr>
          <w:rFonts w:ascii="Cambria" w:hAnsi="Cambria"/>
          <w:i/>
          <w:sz w:val="20"/>
        </w:rPr>
        <w:t>Incident Management</w:t>
      </w:r>
      <w:r>
        <w:rPr>
          <w:rFonts w:ascii="Cambria" w:hAnsi="Cambria"/>
          <w:i/>
          <w:sz w:val="20"/>
        </w:rPr>
        <w:t xml:space="preserve"> + ERP Support)</w:t>
      </w:r>
    </w:p>
    <w:p w:rsidR="007E09BC" w:rsidP="007E09BC" w14:paraId="134BEE33" w14:textId="77777777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 xml:space="preserve">Majorly worked on P1/P2 Incidents and </w:t>
      </w:r>
      <w:r>
        <w:rPr>
          <w:rFonts w:ascii="Cambria" w:hAnsi="Cambria"/>
          <w:color w:val="000000"/>
          <w:sz w:val="20"/>
          <w:szCs w:val="20"/>
        </w:rPr>
        <w:t>co-ordinated</w:t>
      </w:r>
      <w:r>
        <w:rPr>
          <w:rFonts w:ascii="Cambria" w:hAnsi="Cambria"/>
          <w:color w:val="000000"/>
          <w:sz w:val="20"/>
          <w:szCs w:val="20"/>
        </w:rPr>
        <w:t xml:space="preserve"> with tracks for correct RCA on problem tickets.</w:t>
      </w:r>
    </w:p>
    <w:p w:rsidR="007E09BC" w:rsidP="007E09BC" w14:paraId="62FDE561" w14:textId="77777777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 xml:space="preserve">Hosted collaboration </w:t>
      </w:r>
      <w:r>
        <w:rPr>
          <w:rFonts w:ascii="Cambria" w:hAnsi="Cambria"/>
          <w:color w:val="000000"/>
          <w:sz w:val="20"/>
          <w:szCs w:val="20"/>
        </w:rPr>
        <w:t>multi vendor</w:t>
      </w:r>
      <w:r>
        <w:rPr>
          <w:rFonts w:ascii="Cambria" w:hAnsi="Cambria"/>
          <w:color w:val="000000"/>
          <w:sz w:val="20"/>
          <w:szCs w:val="20"/>
        </w:rPr>
        <w:t xml:space="preserve"> meetings with command center and internal tracks. </w:t>
      </w:r>
    </w:p>
    <w:p w:rsidR="007E09BC" w:rsidP="007E09BC" w14:paraId="4155A5B0" w14:textId="77777777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Co-ordination, communication and escalation were the standard protocols here.</w:t>
      </w:r>
    </w:p>
    <w:p w:rsidR="007E09BC" w:rsidP="007E09BC" w14:paraId="0DC2168D" w14:textId="77777777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Bring all teams together on the table to reach a healthy discussion and timely resolution in case of crisis.</w:t>
      </w:r>
    </w:p>
    <w:p w:rsidR="007E09BC" w:rsidP="007E09BC" w14:paraId="69E7C8E1" w14:textId="77777777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 xml:space="preserve">Daily reporting – Orphan tickets, </w:t>
      </w:r>
      <w:r>
        <w:rPr>
          <w:rFonts w:ascii="Cambria" w:hAnsi="Cambria"/>
          <w:color w:val="000000"/>
          <w:sz w:val="20"/>
          <w:szCs w:val="20"/>
        </w:rPr>
        <w:t>Assigned</w:t>
      </w:r>
      <w:r>
        <w:rPr>
          <w:rFonts w:ascii="Cambria" w:hAnsi="Cambria"/>
          <w:color w:val="000000"/>
          <w:sz w:val="20"/>
          <w:szCs w:val="20"/>
        </w:rPr>
        <w:t xml:space="preserve"> to Engineer, Long Ageing </w:t>
      </w:r>
      <w:r>
        <w:rPr>
          <w:rFonts w:ascii="Cambria" w:hAnsi="Cambria"/>
          <w:color w:val="000000"/>
          <w:sz w:val="20"/>
          <w:szCs w:val="20"/>
        </w:rPr>
        <w:t>etc</w:t>
      </w:r>
      <w:r>
        <w:rPr>
          <w:rFonts w:ascii="Cambria" w:hAnsi="Cambria"/>
          <w:color w:val="000000"/>
          <w:sz w:val="20"/>
          <w:szCs w:val="20"/>
        </w:rPr>
        <w:t xml:space="preserve"> shared with all DLs including teams, leads, Service managers, SDM, BU Head. </w:t>
      </w:r>
    </w:p>
    <w:p w:rsidR="00D6375F" w:rsidP="007E09BC" w14:paraId="7C125FA3" w14:textId="77777777">
      <w:pPr>
        <w:spacing w:after="0" w:line="240" w:lineRule="auto"/>
        <w:ind w:left="360"/>
        <w:jc w:val="both"/>
        <w:rPr>
          <w:rFonts w:ascii="Cambria" w:hAnsi="Cambria"/>
          <w:bCs/>
          <w:sz w:val="20"/>
          <w:szCs w:val="20"/>
          <w:lang w:bidi="en-US"/>
        </w:rPr>
      </w:pPr>
    </w:p>
    <w:p w:rsidR="007E09BC" w:rsidP="007E09BC" w14:paraId="67EBF2BD" w14:textId="77777777">
      <w:pPr>
        <w:spacing w:after="0" w:line="240" w:lineRule="auto"/>
        <w:ind w:left="360"/>
        <w:jc w:val="both"/>
        <w:rPr>
          <w:rFonts w:ascii="Cambria" w:hAnsi="Cambria"/>
          <w:bCs/>
          <w:sz w:val="20"/>
          <w:szCs w:val="20"/>
          <w:lang w:bidi="en-US"/>
        </w:rPr>
      </w:pPr>
      <w:r>
        <w:rPr>
          <w:rFonts w:ascii="Cambria" w:hAnsi="Cambria"/>
          <w:bCs/>
          <w:sz w:val="20"/>
          <w:szCs w:val="20"/>
          <w:lang w:bidi="en-US"/>
        </w:rPr>
        <w:t>Extra Responsibilities</w:t>
      </w:r>
    </w:p>
    <w:p w:rsidR="007E09BC" w:rsidP="007E09BC" w14:paraId="61CC26AF" w14:textId="77777777">
      <w:pPr>
        <w:spacing w:after="0" w:line="240" w:lineRule="auto"/>
        <w:rPr>
          <w:rFonts w:ascii="Cambria" w:eastAsia="Times New Roman" w:hAnsi="Cambria"/>
          <w:sz w:val="20"/>
          <w:szCs w:val="20"/>
        </w:rPr>
      </w:pPr>
      <w:r>
        <w:rPr>
          <w:rFonts w:ascii="Cambria" w:hAnsi="Cambria"/>
          <w:bCs/>
          <w:sz w:val="20"/>
          <w:szCs w:val="20"/>
          <w:lang w:bidi="en-US"/>
        </w:rPr>
        <w:t>-</w:t>
      </w:r>
      <w:r w:rsidRPr="00330251">
        <w:rPr>
          <w:rFonts w:ascii="Cambria" w:hAnsi="Cambria"/>
          <w:color w:val="000000"/>
          <w:sz w:val="20"/>
          <w:szCs w:val="20"/>
        </w:rPr>
        <w:t xml:space="preserve"> </w:t>
      </w:r>
      <w:r w:rsidRPr="006D68C1">
        <w:rPr>
          <w:rFonts w:ascii="Cambria" w:hAnsi="Cambria"/>
          <w:color w:val="000000"/>
          <w:sz w:val="20"/>
          <w:szCs w:val="20"/>
          <w:u w:val="single"/>
        </w:rPr>
        <w:t>Continuous up gradation</w:t>
      </w:r>
      <w:r w:rsidRPr="006D68C1">
        <w:rPr>
          <w:rFonts w:ascii="Cambria" w:hAnsi="Cambria"/>
          <w:color w:val="000000"/>
          <w:sz w:val="20"/>
          <w:szCs w:val="20"/>
        </w:rPr>
        <w:t xml:space="preserve"> of Process </w:t>
      </w:r>
      <w:r w:rsidRPr="006D68C1">
        <w:rPr>
          <w:rFonts w:ascii="Cambria" w:hAnsi="Cambria"/>
          <w:color w:val="000000"/>
          <w:sz w:val="20"/>
          <w:szCs w:val="20"/>
        </w:rPr>
        <w:t>knowledge</w:t>
      </w:r>
      <w:r w:rsidRPr="006D68C1">
        <w:rPr>
          <w:rFonts w:ascii="Cambria" w:hAnsi="Cambria"/>
          <w:color w:val="000000"/>
          <w:sz w:val="20"/>
          <w:szCs w:val="20"/>
        </w:rPr>
        <w:t xml:space="preserve"> Base articles  </w:t>
      </w:r>
    </w:p>
    <w:p w:rsidR="002F0C3E" w:rsidP="003F1267" w14:paraId="6FF4E23C" w14:textId="77777777">
      <w:pPr>
        <w:spacing w:after="0" w:line="240" w:lineRule="auto"/>
        <w:rPr>
          <w:rFonts w:ascii="Cambria" w:eastAsia="Times New Roman" w:hAnsi="Cambria"/>
          <w:sz w:val="20"/>
          <w:szCs w:val="20"/>
        </w:rPr>
      </w:pPr>
    </w:p>
    <w:p w:rsidR="00CA400A" w:rsidRPr="0011100F" w:rsidP="001E0FF0" w14:paraId="20980FC2" w14:textId="77777777">
      <w:pPr>
        <w:shd w:val="clear" w:color="auto" w:fill="DDD9C3"/>
        <w:spacing w:after="0" w:line="240" w:lineRule="auto"/>
        <w:jc w:val="center"/>
        <w:rPr>
          <w:rFonts w:ascii="Cambria" w:eastAsia="Times New Roman" w:hAnsi="Cambria"/>
          <w:bCs/>
          <w:sz w:val="20"/>
          <w:szCs w:val="20"/>
        </w:rPr>
      </w:pPr>
      <w:r w:rsidRPr="0011100F">
        <w:rPr>
          <w:rFonts w:ascii="Cambria" w:eastAsia="Times New Roman" w:hAnsi="Cambria"/>
          <w:b/>
          <w:bCs/>
          <w:sz w:val="20"/>
          <w:szCs w:val="20"/>
        </w:rPr>
        <w:t>Sr. Tech Support Associate</w:t>
      </w:r>
      <w:r>
        <w:rPr>
          <w:rFonts w:ascii="Cambria" w:eastAsia="Times New Roman" w:hAnsi="Cambria"/>
          <w:bCs/>
          <w:sz w:val="20"/>
          <w:szCs w:val="20"/>
        </w:rPr>
        <w:t xml:space="preserve">, </w:t>
      </w:r>
      <w:r w:rsidR="00E03B50">
        <w:rPr>
          <w:rFonts w:ascii="Cambria" w:eastAsia="Times New Roman" w:hAnsi="Cambria"/>
          <w:bCs/>
          <w:sz w:val="20"/>
          <w:szCs w:val="20"/>
        </w:rPr>
        <w:t>Sep 2008 to Mar 2010</w:t>
      </w:r>
    </w:p>
    <w:p w:rsidR="001E0FF0" w:rsidRPr="000F5E73" w:rsidP="001E0FF0" w14:paraId="04A157FA" w14:textId="77777777">
      <w:pPr>
        <w:shd w:val="clear" w:color="auto" w:fill="DDD9C3"/>
        <w:spacing w:after="0" w:line="240" w:lineRule="auto"/>
        <w:jc w:val="center"/>
        <w:rPr>
          <w:rFonts w:ascii="Cambria" w:hAnsi="Cambria" w:cs="Tahoma"/>
          <w:bCs/>
          <w:smallCaps/>
          <w:sz w:val="20"/>
          <w:szCs w:val="20"/>
        </w:rPr>
      </w:pPr>
      <w:r w:rsidRPr="00007EAB">
        <w:rPr>
          <w:rFonts w:ascii="Cambria" w:eastAsia="Times New Roman" w:hAnsi="Cambria"/>
          <w:b/>
          <w:bCs/>
          <w:smallCaps/>
          <w:szCs w:val="20"/>
        </w:rPr>
        <w:t>Dell International</w:t>
      </w:r>
      <w:r w:rsidRPr="00D044D1" w:rsidR="00D044D1">
        <w:rPr>
          <w:rFonts w:ascii="Cambria" w:eastAsia="Times New Roman" w:hAnsi="Cambria"/>
          <w:b/>
          <w:bCs/>
          <w:smallCaps/>
          <w:szCs w:val="20"/>
        </w:rPr>
        <w:t xml:space="preserve">, </w:t>
      </w:r>
      <w:r>
        <w:rPr>
          <w:rFonts w:ascii="Cambria" w:eastAsia="Times New Roman" w:hAnsi="Cambria"/>
          <w:b/>
          <w:bCs/>
          <w:smallCaps/>
          <w:szCs w:val="20"/>
        </w:rPr>
        <w:t>Gurg</w:t>
      </w:r>
      <w:r w:rsidR="006E1D00">
        <w:rPr>
          <w:rFonts w:ascii="Cambria" w:eastAsia="Times New Roman" w:hAnsi="Cambria"/>
          <w:b/>
          <w:bCs/>
          <w:smallCaps/>
          <w:szCs w:val="20"/>
        </w:rPr>
        <w:t>ao</w:t>
      </w:r>
      <w:r>
        <w:rPr>
          <w:rFonts w:ascii="Cambria" w:eastAsia="Times New Roman" w:hAnsi="Cambria"/>
          <w:b/>
          <w:bCs/>
          <w:smallCaps/>
          <w:szCs w:val="20"/>
        </w:rPr>
        <w:t>n</w:t>
      </w:r>
      <w:r w:rsidR="006E1D00">
        <w:rPr>
          <w:rFonts w:ascii="Cambria" w:eastAsia="Times New Roman" w:hAnsi="Cambria"/>
          <w:b/>
          <w:bCs/>
          <w:smallCaps/>
          <w:szCs w:val="20"/>
        </w:rPr>
        <w:t xml:space="preserve">, </w:t>
      </w:r>
      <w:r w:rsidRPr="00D044D1" w:rsidR="00D044D1">
        <w:rPr>
          <w:rFonts w:ascii="Cambria" w:eastAsia="Times New Roman" w:hAnsi="Cambria"/>
          <w:b/>
          <w:bCs/>
          <w:smallCaps/>
          <w:szCs w:val="20"/>
        </w:rPr>
        <w:t>India</w:t>
      </w:r>
    </w:p>
    <w:p w:rsidR="001E0FF0" w:rsidP="001E0FF0" w14:paraId="3CB8C4C6" w14:textId="77777777">
      <w:pPr>
        <w:spacing w:after="0" w:line="240" w:lineRule="auto"/>
        <w:jc w:val="both"/>
        <w:rPr>
          <w:rFonts w:ascii="Cambria" w:hAnsi="Cambria"/>
          <w:sz w:val="10"/>
          <w:szCs w:val="20"/>
        </w:rPr>
      </w:pPr>
    </w:p>
    <w:p w:rsidR="00C37F2C" w:rsidP="00C37F2C" w14:paraId="1761A730" w14:textId="77777777">
      <w:pPr>
        <w:pStyle w:val="NormalWeb"/>
        <w:jc w:val="both"/>
        <w:rPr>
          <w:rFonts w:ascii="Cambria" w:hAnsi="Cambria"/>
          <w:sz w:val="20"/>
        </w:rPr>
      </w:pPr>
      <w:r w:rsidRPr="00C37F2C">
        <w:rPr>
          <w:rFonts w:ascii="Cambria" w:hAnsi="Cambria"/>
          <w:bCs/>
          <w:sz w:val="20"/>
        </w:rPr>
        <w:t>Dell, Inc.</w:t>
      </w:r>
      <w:r w:rsidRPr="00C37F2C">
        <w:rPr>
          <w:rFonts w:ascii="Cambria" w:hAnsi="Cambria"/>
          <w:sz w:val="20"/>
        </w:rPr>
        <w:t xml:space="preserve"> is an American </w:t>
      </w:r>
      <w:hyperlink r:id="rId7" w:tooltip="Multinational corporation" w:history="1">
        <w:r w:rsidRPr="00C37F2C">
          <w:rPr>
            <w:rStyle w:val="Hyperlink"/>
            <w:rFonts w:ascii="Cambria" w:hAnsi="Cambria"/>
            <w:color w:val="auto"/>
            <w:sz w:val="20"/>
            <w:u w:val="none"/>
          </w:rPr>
          <w:t>multinational</w:t>
        </w:r>
      </w:hyperlink>
      <w:r w:rsidRPr="00C37F2C">
        <w:rPr>
          <w:rFonts w:ascii="Cambria" w:hAnsi="Cambria"/>
          <w:sz w:val="20"/>
        </w:rPr>
        <w:t xml:space="preserve"> computer technology corporation based in 1 Dell Way, </w:t>
      </w:r>
      <w:hyperlink r:id="rId8" w:tooltip="Round Rock, Texas" w:history="1">
        <w:r w:rsidRPr="00C37F2C">
          <w:rPr>
            <w:rStyle w:val="Hyperlink"/>
            <w:rFonts w:ascii="Cambria" w:hAnsi="Cambria"/>
            <w:color w:val="auto"/>
            <w:sz w:val="20"/>
            <w:u w:val="none"/>
          </w:rPr>
          <w:t>Round Rock</w:t>
        </w:r>
      </w:hyperlink>
      <w:r w:rsidRPr="00C37F2C">
        <w:rPr>
          <w:rFonts w:ascii="Cambria" w:hAnsi="Cambria"/>
          <w:sz w:val="20"/>
        </w:rPr>
        <w:t xml:space="preserve">, Texas, United States, that develops, sells and supports computers and related products and services. Bearing the name of its founder, </w:t>
      </w:r>
      <w:hyperlink r:id="rId9" w:tooltip="Michael Dell" w:history="1">
        <w:r w:rsidRPr="00C37F2C">
          <w:rPr>
            <w:rStyle w:val="Hyperlink"/>
            <w:rFonts w:ascii="Cambria" w:hAnsi="Cambria"/>
            <w:color w:val="auto"/>
            <w:sz w:val="20"/>
            <w:u w:val="none"/>
          </w:rPr>
          <w:t>Michael Dell</w:t>
        </w:r>
      </w:hyperlink>
      <w:r w:rsidRPr="00C37F2C">
        <w:rPr>
          <w:rFonts w:ascii="Cambria" w:hAnsi="Cambria"/>
          <w:sz w:val="20"/>
        </w:rPr>
        <w:t xml:space="preserve">, the company is one of the largest technological corporations in the world, employing more than 103,300 people worldwide.  Dell is listed at number 41 in the </w:t>
      </w:r>
      <w:hyperlink r:id="rId10" w:tooltip="Fortune 500" w:history="1">
        <w:r w:rsidRPr="00C37F2C">
          <w:rPr>
            <w:rStyle w:val="Hyperlink"/>
            <w:rFonts w:ascii="Cambria" w:hAnsi="Cambria"/>
            <w:iCs/>
            <w:color w:val="auto"/>
            <w:sz w:val="20"/>
            <w:u w:val="none"/>
          </w:rPr>
          <w:t>Fortune 500</w:t>
        </w:r>
      </w:hyperlink>
      <w:r w:rsidRPr="00C37F2C">
        <w:rPr>
          <w:rFonts w:ascii="Cambria" w:hAnsi="Cambria"/>
          <w:sz w:val="20"/>
        </w:rPr>
        <w:t xml:space="preserve"> list. It is the </w:t>
      </w:r>
      <w:hyperlink r:id="rId11" w:tooltip="Market share of leading PC vendors" w:history="1">
        <w:r w:rsidRPr="00C37F2C">
          <w:rPr>
            <w:rStyle w:val="Hyperlink"/>
            <w:rFonts w:ascii="Cambria" w:hAnsi="Cambria"/>
            <w:color w:val="auto"/>
            <w:sz w:val="20"/>
            <w:u w:val="none"/>
          </w:rPr>
          <w:t>third largest PC maker</w:t>
        </w:r>
      </w:hyperlink>
      <w:r w:rsidRPr="00C37F2C">
        <w:rPr>
          <w:rFonts w:ascii="Cambria" w:hAnsi="Cambria"/>
          <w:sz w:val="20"/>
        </w:rPr>
        <w:t xml:space="preserve"> in the world after HP and Lenovo.</w:t>
      </w:r>
    </w:p>
    <w:p w:rsidR="00D05BE9" w:rsidRPr="00D05BE9" w:rsidP="00736497" w14:paraId="1857AC50" w14:textId="77777777">
      <w:pPr>
        <w:numPr>
          <w:ilvl w:val="0"/>
          <w:numId w:val="9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>
        <w:rPr>
          <w:rFonts w:ascii="Cambria" w:hAnsi="Cambria" w:cs="Tahoma"/>
          <w:bCs/>
          <w:sz w:val="20"/>
          <w:szCs w:val="20"/>
          <w:lang w:bidi="en-US"/>
        </w:rPr>
        <w:t xml:space="preserve">Always been assigned </w:t>
      </w:r>
      <w:r>
        <w:rPr>
          <w:rFonts w:ascii="Cambria" w:hAnsi="Cambria" w:cs="Tahoma"/>
          <w:bCs/>
          <w:sz w:val="20"/>
          <w:szCs w:val="20"/>
          <w:lang w:bidi="en-US"/>
        </w:rPr>
        <w:t>spoc</w:t>
      </w:r>
      <w:r>
        <w:rPr>
          <w:rFonts w:ascii="Cambria" w:hAnsi="Cambria" w:cs="Tahoma"/>
          <w:bCs/>
          <w:sz w:val="20"/>
          <w:szCs w:val="20"/>
          <w:lang w:bidi="en-US"/>
        </w:rPr>
        <w:t xml:space="preserve"> positions in various responsibilities.</w:t>
      </w:r>
    </w:p>
    <w:p w:rsidR="00D05BE9" w:rsidRPr="00D05BE9" w:rsidP="00736497" w14:paraId="767A44AA" w14:textId="77777777">
      <w:pPr>
        <w:numPr>
          <w:ilvl w:val="0"/>
          <w:numId w:val="9"/>
        </w:numPr>
        <w:tabs>
          <w:tab w:val="num" w:pos="288"/>
        </w:tabs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>
        <w:rPr>
          <w:rFonts w:ascii="Cambria" w:hAnsi="Cambria" w:cs="Tahoma"/>
          <w:bCs/>
          <w:sz w:val="20"/>
          <w:szCs w:val="20"/>
          <w:lang w:bidi="en-US"/>
        </w:rPr>
        <w:t>Initiated, and instituted r</w:t>
      </w:r>
      <w:r w:rsidRPr="00D05BE9">
        <w:rPr>
          <w:rFonts w:ascii="Cambria" w:hAnsi="Cambria" w:cs="Tahoma"/>
          <w:bCs/>
          <w:sz w:val="20"/>
          <w:szCs w:val="20"/>
          <w:lang w:bidi="en-US"/>
        </w:rPr>
        <w:t xml:space="preserve">emote </w:t>
      </w:r>
      <w:r>
        <w:rPr>
          <w:rFonts w:ascii="Cambria" w:hAnsi="Cambria" w:cs="Tahoma"/>
          <w:bCs/>
          <w:sz w:val="20"/>
          <w:szCs w:val="20"/>
          <w:lang w:bidi="en-US"/>
        </w:rPr>
        <w:t>a</w:t>
      </w:r>
      <w:r w:rsidRPr="00D05BE9">
        <w:rPr>
          <w:rFonts w:ascii="Cambria" w:hAnsi="Cambria" w:cs="Tahoma"/>
          <w:bCs/>
          <w:sz w:val="20"/>
          <w:szCs w:val="20"/>
          <w:lang w:bidi="en-US"/>
        </w:rPr>
        <w:t xml:space="preserve">ccess </w:t>
      </w:r>
      <w:r>
        <w:rPr>
          <w:rFonts w:ascii="Cambria" w:hAnsi="Cambria" w:cs="Tahoma"/>
          <w:bCs/>
          <w:sz w:val="20"/>
          <w:szCs w:val="20"/>
          <w:lang w:bidi="en-US"/>
        </w:rPr>
        <w:t xml:space="preserve">for </w:t>
      </w:r>
      <w:r w:rsidRPr="00D05BE9">
        <w:rPr>
          <w:rFonts w:ascii="Cambria" w:hAnsi="Cambria" w:cs="Tahoma"/>
          <w:bCs/>
          <w:sz w:val="20"/>
          <w:szCs w:val="20"/>
          <w:lang w:bidi="en-US"/>
        </w:rPr>
        <w:t>resolv</w:t>
      </w:r>
      <w:r>
        <w:rPr>
          <w:rFonts w:ascii="Cambria" w:hAnsi="Cambria" w:cs="Tahoma"/>
          <w:bCs/>
          <w:sz w:val="20"/>
          <w:szCs w:val="20"/>
          <w:lang w:bidi="en-US"/>
        </w:rPr>
        <w:t xml:space="preserve">ing </w:t>
      </w:r>
      <w:r w:rsidRPr="00D05BE9">
        <w:rPr>
          <w:rFonts w:ascii="Cambria" w:hAnsi="Cambria" w:cs="Tahoma"/>
          <w:bCs/>
          <w:sz w:val="20"/>
          <w:szCs w:val="20"/>
          <w:lang w:bidi="en-US"/>
        </w:rPr>
        <w:t>complex issues</w:t>
      </w:r>
    </w:p>
    <w:p w:rsidR="00D05BE9" w:rsidRPr="00D05BE9" w:rsidP="00736497" w14:paraId="4BA91229" w14:textId="77777777">
      <w:pPr>
        <w:numPr>
          <w:ilvl w:val="0"/>
          <w:numId w:val="9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>
        <w:rPr>
          <w:rFonts w:ascii="Cambria" w:hAnsi="Cambria" w:cs="Tahoma"/>
          <w:bCs/>
          <w:sz w:val="20"/>
          <w:szCs w:val="20"/>
          <w:lang w:bidi="en-US"/>
        </w:rPr>
        <w:t>M</w:t>
      </w:r>
      <w:r w:rsidRPr="00D05BE9">
        <w:rPr>
          <w:rFonts w:ascii="Cambria" w:hAnsi="Cambria" w:cs="Tahoma"/>
          <w:bCs/>
          <w:sz w:val="20"/>
          <w:szCs w:val="20"/>
          <w:lang w:bidi="en-US"/>
        </w:rPr>
        <w:t>entor</w:t>
      </w:r>
      <w:r>
        <w:rPr>
          <w:rFonts w:ascii="Cambria" w:hAnsi="Cambria" w:cs="Tahoma"/>
          <w:bCs/>
          <w:sz w:val="20"/>
          <w:szCs w:val="20"/>
          <w:lang w:bidi="en-US"/>
        </w:rPr>
        <w:t xml:space="preserve">ed </w:t>
      </w:r>
      <w:r w:rsidRPr="00D05BE9">
        <w:rPr>
          <w:rFonts w:ascii="Cambria" w:hAnsi="Cambria" w:cs="Tahoma"/>
          <w:bCs/>
          <w:sz w:val="20"/>
          <w:szCs w:val="20"/>
          <w:lang w:bidi="en-US"/>
        </w:rPr>
        <w:t xml:space="preserve">new </w:t>
      </w:r>
      <w:r>
        <w:rPr>
          <w:rFonts w:ascii="Cambria" w:hAnsi="Cambria" w:cs="Tahoma"/>
          <w:bCs/>
          <w:sz w:val="20"/>
          <w:szCs w:val="20"/>
          <w:lang w:bidi="en-US"/>
        </w:rPr>
        <w:t>j</w:t>
      </w:r>
      <w:r w:rsidRPr="00D05BE9">
        <w:rPr>
          <w:rFonts w:ascii="Cambria" w:hAnsi="Cambria" w:cs="Tahoma"/>
          <w:bCs/>
          <w:sz w:val="20"/>
          <w:szCs w:val="20"/>
          <w:lang w:bidi="en-US"/>
        </w:rPr>
        <w:t>oiners</w:t>
      </w:r>
    </w:p>
    <w:p w:rsidR="00F177DD" w:rsidP="00616DAC" w14:paraId="0FD1041D" w14:textId="77777777">
      <w:p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</w:p>
    <w:p w:rsidR="00F177DD" w:rsidP="00616DAC" w14:paraId="11437E24" w14:textId="77777777">
      <w:p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</w:p>
    <w:p w:rsidR="00F177DD" w:rsidP="00616DAC" w14:paraId="49C73507" w14:textId="77777777">
      <w:p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</w:p>
    <w:p w:rsidR="002E69B4" w:rsidP="00616DAC" w14:paraId="77CECD6F" w14:textId="6733D033">
      <w:p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>
        <w:rPr>
          <w:rFonts w:ascii="Cambria" w:hAnsi="Cambria" w:cs="Tahoma"/>
          <w:bCs/>
          <w:sz w:val="20"/>
          <w:szCs w:val="20"/>
          <w:lang w:bidi="en-US"/>
        </w:rPr>
        <w:br/>
      </w:r>
    </w:p>
    <w:p w:rsidR="002E69B4" w:rsidP="007E0F9A" w14:paraId="3C4AB807" w14:textId="27802082">
      <w:pPr>
        <w:shd w:val="clear" w:color="auto" w:fill="DDD9C3"/>
        <w:spacing w:after="0" w:line="240" w:lineRule="auto"/>
        <w:jc w:val="center"/>
        <w:rPr>
          <w:rFonts w:ascii="Cambria" w:eastAsia="Times New Roman" w:hAnsi="Cambria"/>
          <w:b/>
          <w:bCs/>
          <w:smallCaps/>
          <w:szCs w:val="20"/>
        </w:rPr>
      </w:pPr>
      <w:r>
        <w:rPr>
          <w:rFonts w:ascii="Cambria" w:eastAsia="Times New Roman" w:hAnsi="Cambria"/>
          <w:b/>
          <w:bCs/>
          <w:smallCaps/>
          <w:szCs w:val="20"/>
        </w:rPr>
        <w:t>Contratual</w:t>
      </w:r>
      <w:r>
        <w:rPr>
          <w:rFonts w:ascii="Cambria" w:eastAsia="Times New Roman" w:hAnsi="Cambria"/>
          <w:b/>
          <w:bCs/>
          <w:smallCaps/>
          <w:szCs w:val="20"/>
        </w:rPr>
        <w:t xml:space="preserve"> Software Engineer, Jan 2004 to July 2004</w:t>
      </w:r>
    </w:p>
    <w:p w:rsidR="007E0F9A" w:rsidRPr="000F5E73" w:rsidP="007E0F9A" w14:paraId="6D16CB95" w14:textId="3B836F1E">
      <w:pPr>
        <w:shd w:val="clear" w:color="auto" w:fill="DDD9C3"/>
        <w:spacing w:after="0" w:line="240" w:lineRule="auto"/>
        <w:jc w:val="center"/>
        <w:rPr>
          <w:rFonts w:ascii="Cambria" w:hAnsi="Cambria" w:cs="Tahoma"/>
          <w:bCs/>
          <w:smallCaps/>
          <w:sz w:val="20"/>
          <w:szCs w:val="20"/>
        </w:rPr>
      </w:pPr>
      <w:r w:rsidRPr="001A28A9">
        <w:rPr>
          <w:rFonts w:ascii="Cambria" w:eastAsia="Times New Roman" w:hAnsi="Cambria"/>
          <w:b/>
          <w:bCs/>
          <w:smallCaps/>
          <w:szCs w:val="20"/>
        </w:rPr>
        <w:t>Prakash Craft</w:t>
      </w:r>
      <w:r w:rsidRPr="00D044D1">
        <w:rPr>
          <w:rFonts w:ascii="Cambria" w:eastAsia="Times New Roman" w:hAnsi="Cambria"/>
          <w:b/>
          <w:bCs/>
          <w:smallCaps/>
          <w:szCs w:val="20"/>
        </w:rPr>
        <w:t xml:space="preserve">, </w:t>
      </w:r>
      <w:r>
        <w:rPr>
          <w:rFonts w:ascii="Cambria" w:eastAsia="Times New Roman" w:hAnsi="Cambria"/>
          <w:b/>
          <w:bCs/>
          <w:smallCaps/>
          <w:szCs w:val="20"/>
        </w:rPr>
        <w:t>Delhi</w:t>
      </w:r>
      <w:r w:rsidRPr="00D044D1">
        <w:rPr>
          <w:rFonts w:ascii="Cambria" w:eastAsia="Times New Roman" w:hAnsi="Cambria"/>
          <w:b/>
          <w:bCs/>
          <w:smallCaps/>
          <w:szCs w:val="20"/>
        </w:rPr>
        <w:t>, India</w:t>
      </w:r>
    </w:p>
    <w:p w:rsidR="007E0F9A" w:rsidP="007E0F9A" w14:paraId="1E8D162E" w14:textId="77777777">
      <w:pPr>
        <w:spacing w:after="0" w:line="240" w:lineRule="auto"/>
        <w:jc w:val="both"/>
        <w:rPr>
          <w:rFonts w:ascii="Cambria" w:hAnsi="Cambria"/>
          <w:sz w:val="10"/>
          <w:szCs w:val="20"/>
        </w:rPr>
      </w:pPr>
    </w:p>
    <w:p w:rsidR="00A74A1D" w:rsidRPr="007841D4" w:rsidP="00736497" w14:paraId="2598B0B7" w14:textId="77777777">
      <w:pPr>
        <w:numPr>
          <w:ilvl w:val="0"/>
          <w:numId w:val="10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7841D4">
        <w:rPr>
          <w:rFonts w:ascii="Cambria" w:hAnsi="Cambria" w:cs="Tahoma"/>
          <w:bCs/>
          <w:sz w:val="20"/>
          <w:szCs w:val="20"/>
          <w:lang w:bidi="en-US"/>
        </w:rPr>
        <w:t xml:space="preserve">Worked on the </w:t>
      </w:r>
      <w:r w:rsidRPr="007841D4">
        <w:rPr>
          <w:rFonts w:ascii="Cambria" w:hAnsi="Cambria" w:cs="Tahoma"/>
          <w:b/>
          <w:bCs/>
          <w:sz w:val="20"/>
          <w:szCs w:val="20"/>
          <w:lang w:bidi="en-US"/>
        </w:rPr>
        <w:t>project “Garment Export Management System”</w:t>
      </w:r>
      <w:r w:rsidRPr="007841D4">
        <w:rPr>
          <w:rFonts w:ascii="Cambria" w:hAnsi="Cambria" w:cs="Tahoma"/>
          <w:bCs/>
          <w:sz w:val="20"/>
          <w:szCs w:val="20"/>
          <w:lang w:bidi="en-US"/>
        </w:rPr>
        <w:t>, developed using Visual Basic 6.0</w:t>
      </w:r>
      <w:r w:rsidRPr="007841D4" w:rsidR="00797B3F">
        <w:rPr>
          <w:rFonts w:ascii="Cambria" w:hAnsi="Cambria" w:cs="Tahoma"/>
          <w:bCs/>
          <w:sz w:val="20"/>
          <w:szCs w:val="20"/>
          <w:lang w:bidi="en-US"/>
        </w:rPr>
        <w:t xml:space="preserve"> as front-end, and </w:t>
      </w:r>
      <w:r w:rsidRPr="007841D4">
        <w:rPr>
          <w:rFonts w:ascii="Cambria" w:hAnsi="Cambria" w:cs="Tahoma"/>
          <w:bCs/>
          <w:sz w:val="20"/>
          <w:szCs w:val="20"/>
          <w:lang w:bidi="en-US"/>
        </w:rPr>
        <w:t>Oracle</w:t>
      </w:r>
      <w:r w:rsidRPr="007841D4" w:rsidR="00797B3F">
        <w:rPr>
          <w:rFonts w:ascii="Cambria" w:hAnsi="Cambria" w:cs="Tahoma"/>
          <w:bCs/>
          <w:sz w:val="20"/>
          <w:szCs w:val="20"/>
          <w:lang w:bidi="en-US"/>
        </w:rPr>
        <w:t xml:space="preserve"> </w:t>
      </w:r>
      <w:r w:rsidRPr="007841D4">
        <w:rPr>
          <w:rFonts w:ascii="Cambria" w:hAnsi="Cambria" w:cs="Tahoma"/>
          <w:bCs/>
          <w:sz w:val="20"/>
          <w:szCs w:val="20"/>
          <w:lang w:bidi="en-US"/>
        </w:rPr>
        <w:t>8i</w:t>
      </w:r>
      <w:r w:rsidRPr="007841D4" w:rsidR="00797B3F">
        <w:rPr>
          <w:rFonts w:ascii="Cambria" w:hAnsi="Cambria" w:cs="Tahoma"/>
          <w:bCs/>
          <w:sz w:val="20"/>
          <w:szCs w:val="20"/>
          <w:lang w:bidi="en-US"/>
        </w:rPr>
        <w:t xml:space="preserve"> as back-end. </w:t>
      </w:r>
      <w:r w:rsidRPr="007841D4" w:rsidR="007841D4">
        <w:rPr>
          <w:rFonts w:ascii="Cambria" w:hAnsi="Cambria" w:cs="Tahoma"/>
          <w:bCs/>
          <w:sz w:val="20"/>
          <w:szCs w:val="20"/>
          <w:lang w:bidi="en-US"/>
        </w:rPr>
        <w:t xml:space="preserve">Worked on </w:t>
      </w:r>
      <w:r w:rsidR="007841D4">
        <w:rPr>
          <w:rFonts w:ascii="Cambria" w:hAnsi="Cambria" w:cs="Tahoma"/>
          <w:bCs/>
          <w:sz w:val="20"/>
          <w:szCs w:val="20"/>
          <w:lang w:bidi="en-US"/>
        </w:rPr>
        <w:t>c</w:t>
      </w:r>
      <w:r w:rsidRPr="007841D4">
        <w:rPr>
          <w:rFonts w:ascii="Cambria" w:hAnsi="Cambria" w:cs="Tahoma"/>
          <w:bCs/>
          <w:sz w:val="20"/>
          <w:szCs w:val="20"/>
          <w:lang w:bidi="en-US"/>
        </w:rPr>
        <w:t>oding of the following modules</w:t>
      </w:r>
      <w:r w:rsidR="007841D4">
        <w:rPr>
          <w:rFonts w:ascii="Cambria" w:hAnsi="Cambria" w:cs="Tahoma"/>
          <w:bCs/>
          <w:sz w:val="20"/>
          <w:szCs w:val="20"/>
          <w:lang w:bidi="en-US"/>
        </w:rPr>
        <w:t>:</w:t>
      </w:r>
    </w:p>
    <w:p w:rsidR="00A74A1D" w:rsidRPr="00A74A1D" w:rsidP="00736497" w14:paraId="6DC01353" w14:textId="77777777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A74A1D">
        <w:rPr>
          <w:rFonts w:ascii="Cambria" w:hAnsi="Cambria" w:cs="Tahoma"/>
          <w:bCs/>
          <w:sz w:val="20"/>
          <w:szCs w:val="20"/>
          <w:lang w:bidi="en-US"/>
        </w:rPr>
        <w:t>Authorized Personnel Identification</w:t>
      </w:r>
    </w:p>
    <w:p w:rsidR="00A74A1D" w:rsidRPr="00A74A1D" w:rsidP="00736497" w14:paraId="7CB255DA" w14:textId="77777777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A74A1D">
        <w:rPr>
          <w:rFonts w:ascii="Cambria" w:hAnsi="Cambria" w:cs="Tahoma"/>
          <w:bCs/>
          <w:sz w:val="20"/>
          <w:szCs w:val="20"/>
          <w:lang w:bidi="en-US"/>
        </w:rPr>
        <w:t>Data Information Maintenance</w:t>
      </w:r>
    </w:p>
    <w:p w:rsidR="00A74A1D" w:rsidRPr="00A74A1D" w:rsidP="00736497" w14:paraId="60949264" w14:textId="77777777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A74A1D">
        <w:rPr>
          <w:rFonts w:ascii="Cambria" w:hAnsi="Cambria" w:cs="Tahoma"/>
          <w:bCs/>
          <w:sz w:val="20"/>
          <w:szCs w:val="20"/>
          <w:lang w:bidi="en-US"/>
        </w:rPr>
        <w:t>Stock/Inventory details modification</w:t>
      </w:r>
    </w:p>
    <w:p w:rsidR="00A74A1D" w:rsidRPr="00A74A1D" w:rsidP="00736497" w14:paraId="3EC0EC75" w14:textId="77777777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A74A1D">
        <w:rPr>
          <w:rFonts w:ascii="Cambria" w:hAnsi="Cambria" w:cs="Tahoma"/>
          <w:bCs/>
          <w:sz w:val="20"/>
          <w:szCs w:val="20"/>
          <w:lang w:bidi="en-US"/>
        </w:rPr>
        <w:t>Regular Database Updating</w:t>
      </w:r>
    </w:p>
    <w:p w:rsidR="00A74A1D" w:rsidRPr="00A74A1D" w:rsidP="00736497" w14:paraId="0A3C0E16" w14:textId="77777777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A74A1D">
        <w:rPr>
          <w:rFonts w:ascii="Cambria" w:hAnsi="Cambria" w:cs="Tahoma"/>
          <w:bCs/>
          <w:sz w:val="20"/>
          <w:szCs w:val="20"/>
          <w:lang w:bidi="en-US"/>
        </w:rPr>
        <w:t>Wise Recording for New Orders, Confirmation to customers</w:t>
      </w:r>
    </w:p>
    <w:p w:rsidR="00A74A1D" w:rsidRPr="00A74A1D" w:rsidP="00736497" w14:paraId="3CF523B4" w14:textId="77777777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A74A1D">
        <w:rPr>
          <w:rFonts w:ascii="Cambria" w:hAnsi="Cambria" w:cs="Tahoma"/>
          <w:bCs/>
          <w:sz w:val="20"/>
          <w:szCs w:val="20"/>
          <w:lang w:bidi="en-US"/>
        </w:rPr>
        <w:t>Adequate pricing for respective products</w:t>
      </w:r>
    </w:p>
    <w:p w:rsidR="00A74A1D" w:rsidRPr="00A74A1D" w:rsidP="00736497" w14:paraId="236795B2" w14:textId="77777777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 w:cs="Tahoma"/>
          <w:bCs/>
          <w:sz w:val="20"/>
          <w:szCs w:val="20"/>
          <w:lang w:bidi="en-US"/>
        </w:rPr>
      </w:pPr>
      <w:r w:rsidRPr="00A74A1D">
        <w:rPr>
          <w:rFonts w:ascii="Cambria" w:hAnsi="Cambria" w:cs="Tahoma"/>
          <w:bCs/>
          <w:sz w:val="20"/>
          <w:szCs w:val="20"/>
          <w:lang w:bidi="en-US"/>
        </w:rPr>
        <w:t xml:space="preserve">Maintenance of Re-Order Level, Quantity on Hand, Re-Order Quantity </w:t>
      </w:r>
    </w:p>
    <w:p w:rsidR="00726613" w:rsidRPr="00C56B9B" w:rsidP="00F4467E" w14:paraId="4447ED78" w14:textId="345349EC">
      <w:pPr>
        <w:pBdr>
          <w:bottom w:val="single" w:sz="12" w:space="1" w:color="auto"/>
        </w:pBdr>
        <w:spacing w:after="0" w:line="240" w:lineRule="auto"/>
        <w:rPr>
          <w:rFonts w:ascii="Cambria" w:eastAsia="Times New Roman" w:hAnsi="Cambria"/>
          <w:b/>
          <w:sz w:val="20"/>
          <w:szCs w:val="20"/>
        </w:rPr>
      </w:pPr>
      <w:r>
        <w:rPr>
          <w:rFonts w:ascii="Cambria" w:eastAsia="Times New Roman" w:hAnsi="Cambria"/>
          <w:b/>
          <w:sz w:val="20"/>
          <w:szCs w:val="20"/>
        </w:rPr>
        <w:br/>
      </w:r>
      <w:r w:rsidRPr="00C56B9B" w:rsidR="00E46BDF">
        <w:rPr>
          <w:rFonts w:ascii="Cambria" w:eastAsia="Times New Roman" w:hAnsi="Cambria"/>
          <w:b/>
          <w:sz w:val="20"/>
          <w:szCs w:val="20"/>
        </w:rPr>
        <w:t>Education</w:t>
      </w:r>
    </w:p>
    <w:p w:rsidR="0001134B" w:rsidRPr="00991107" w:rsidP="00A95AD6" w14:paraId="166DF5C7" w14:textId="77777777">
      <w:pPr>
        <w:spacing w:after="0" w:line="240" w:lineRule="auto"/>
        <w:jc w:val="both"/>
        <w:rPr>
          <w:rFonts w:ascii="Cambria" w:hAnsi="Cambria"/>
          <w:sz w:val="10"/>
          <w:szCs w:val="20"/>
        </w:rPr>
      </w:pPr>
    </w:p>
    <w:p w:rsidR="00BA4CCE" w:rsidRPr="00E35D2A" w:rsidP="00736497" w14:paraId="137A9D53" w14:textId="77777777">
      <w:pPr>
        <w:numPr>
          <w:ilvl w:val="0"/>
          <w:numId w:val="8"/>
        </w:numPr>
        <w:spacing w:after="0" w:line="240" w:lineRule="auto"/>
        <w:jc w:val="both"/>
        <w:rPr>
          <w:rFonts w:ascii="Cambria" w:eastAsia="Times New Roman" w:hAnsi="Cambria"/>
          <w:sz w:val="28"/>
          <w:szCs w:val="20"/>
        </w:rPr>
      </w:pPr>
      <w:r>
        <w:rPr>
          <w:rFonts w:ascii="Cambria" w:hAnsi="Cambria"/>
          <w:b/>
          <w:sz w:val="20"/>
          <w:szCs w:val="20"/>
        </w:rPr>
        <w:t>M.</w:t>
      </w:r>
      <w:r w:rsidR="00B360B1">
        <w:rPr>
          <w:rFonts w:ascii="Cambria" w:hAnsi="Cambria"/>
          <w:b/>
          <w:sz w:val="20"/>
          <w:szCs w:val="20"/>
        </w:rPr>
        <w:t>C</w:t>
      </w:r>
      <w:r>
        <w:rPr>
          <w:rFonts w:ascii="Cambria" w:hAnsi="Cambria"/>
          <w:b/>
          <w:sz w:val="20"/>
          <w:szCs w:val="20"/>
        </w:rPr>
        <w:t>.A</w:t>
      </w:r>
      <w:r w:rsidR="00FE2868">
        <w:rPr>
          <w:rFonts w:ascii="Cambria" w:hAnsi="Cambria"/>
          <w:b/>
          <w:sz w:val="20"/>
          <w:szCs w:val="20"/>
        </w:rPr>
        <w:t xml:space="preserve">, </w:t>
      </w:r>
      <w:r w:rsidRPr="00327F29" w:rsidR="00327F29">
        <w:rPr>
          <w:rFonts w:ascii="Cambria" w:hAnsi="Cambria"/>
          <w:sz w:val="20"/>
          <w:szCs w:val="20"/>
        </w:rPr>
        <w:t xml:space="preserve">Maharishi </w:t>
      </w:r>
      <w:r w:rsidRPr="00327F29" w:rsidR="00327F29">
        <w:rPr>
          <w:rFonts w:ascii="Cambria" w:hAnsi="Cambria"/>
          <w:sz w:val="20"/>
          <w:szCs w:val="20"/>
        </w:rPr>
        <w:t>Dayanand</w:t>
      </w:r>
      <w:r w:rsidRPr="00327F29" w:rsidR="00327F29">
        <w:rPr>
          <w:rFonts w:ascii="Cambria" w:hAnsi="Cambria"/>
          <w:sz w:val="20"/>
          <w:szCs w:val="20"/>
        </w:rPr>
        <w:t xml:space="preserve"> University, </w:t>
      </w:r>
      <w:r w:rsidRPr="00327F29" w:rsidR="00327F29">
        <w:rPr>
          <w:rFonts w:ascii="Cambria" w:hAnsi="Cambria"/>
          <w:sz w:val="20"/>
          <w:szCs w:val="20"/>
        </w:rPr>
        <w:t>Rohtak</w:t>
      </w:r>
      <w:r w:rsidRPr="00FE2868" w:rsidR="00FE2868">
        <w:rPr>
          <w:rFonts w:ascii="Cambria" w:hAnsi="Cambria"/>
          <w:sz w:val="20"/>
          <w:szCs w:val="20"/>
        </w:rPr>
        <w:t>, India</w:t>
      </w:r>
      <w:r w:rsidR="00FE2868">
        <w:rPr>
          <w:rFonts w:ascii="Cambria" w:hAnsi="Cambria"/>
          <w:sz w:val="20"/>
          <w:szCs w:val="20"/>
        </w:rPr>
        <w:t xml:space="preserve"> (</w:t>
      </w:r>
      <w:r w:rsidRPr="00FE2868" w:rsidR="00FE2868">
        <w:rPr>
          <w:rFonts w:ascii="Cambria" w:hAnsi="Cambria"/>
          <w:sz w:val="20"/>
          <w:szCs w:val="20"/>
        </w:rPr>
        <w:t>200</w:t>
      </w:r>
      <w:r>
        <w:rPr>
          <w:rFonts w:ascii="Cambria" w:hAnsi="Cambria"/>
          <w:sz w:val="20"/>
          <w:szCs w:val="20"/>
        </w:rPr>
        <w:t>4</w:t>
      </w:r>
      <w:r w:rsidR="00FE2868">
        <w:rPr>
          <w:rFonts w:ascii="Cambria" w:hAnsi="Cambria"/>
          <w:sz w:val="20"/>
          <w:szCs w:val="20"/>
        </w:rPr>
        <w:t>)</w:t>
      </w:r>
    </w:p>
    <w:p w:rsidR="00E35D2A" w:rsidRPr="00E35D2A" w:rsidP="00736497" w14:paraId="61F23E4F" w14:textId="77777777">
      <w:pPr>
        <w:numPr>
          <w:ilvl w:val="0"/>
          <w:numId w:val="8"/>
        </w:numPr>
        <w:spacing w:after="0" w:line="240" w:lineRule="auto"/>
        <w:jc w:val="both"/>
        <w:rPr>
          <w:rFonts w:ascii="Cambria" w:eastAsia="Times New Roman" w:hAnsi="Cambria"/>
          <w:sz w:val="28"/>
          <w:szCs w:val="20"/>
        </w:rPr>
      </w:pPr>
      <w:r w:rsidRPr="00E35D2A">
        <w:rPr>
          <w:rFonts w:ascii="Cambria" w:hAnsi="Cambria"/>
          <w:b/>
          <w:sz w:val="20"/>
          <w:szCs w:val="20"/>
        </w:rPr>
        <w:t>B.Com</w:t>
      </w:r>
      <w:r w:rsidRPr="00E35D2A">
        <w:rPr>
          <w:rFonts w:ascii="Cambria" w:hAnsi="Cambria"/>
          <w:sz w:val="20"/>
          <w:szCs w:val="20"/>
        </w:rPr>
        <w:t>, Delhi University, India (2001)</w:t>
      </w:r>
    </w:p>
    <w:p w:rsidR="00E35D2A" w:rsidRPr="00E35D2A" w:rsidP="00736497" w14:paraId="254D4FA4" w14:textId="77777777">
      <w:pPr>
        <w:numPr>
          <w:ilvl w:val="0"/>
          <w:numId w:val="8"/>
        </w:numPr>
        <w:spacing w:after="0" w:line="240" w:lineRule="auto"/>
        <w:jc w:val="both"/>
        <w:rPr>
          <w:rFonts w:ascii="Cambria" w:eastAsia="Times New Roman" w:hAnsi="Cambria"/>
          <w:sz w:val="28"/>
          <w:szCs w:val="20"/>
        </w:rPr>
      </w:pPr>
      <w:r w:rsidRPr="00E35D2A">
        <w:rPr>
          <w:rFonts w:ascii="Cambria" w:hAnsi="Cambria"/>
          <w:b/>
          <w:sz w:val="20"/>
          <w:szCs w:val="20"/>
        </w:rPr>
        <w:t>XII (Com)</w:t>
      </w:r>
      <w:r w:rsidRPr="00E35D2A">
        <w:rPr>
          <w:rFonts w:ascii="Cambria" w:hAnsi="Cambria"/>
          <w:sz w:val="20"/>
          <w:szCs w:val="20"/>
        </w:rPr>
        <w:t xml:space="preserve">, CBSE, </w:t>
      </w:r>
      <w:r w:rsidR="004F2805">
        <w:rPr>
          <w:rFonts w:ascii="Cambria" w:hAnsi="Cambria"/>
          <w:sz w:val="20"/>
          <w:szCs w:val="20"/>
        </w:rPr>
        <w:t xml:space="preserve">New Delhi, </w:t>
      </w:r>
      <w:r w:rsidRPr="00E35D2A">
        <w:rPr>
          <w:rFonts w:ascii="Cambria" w:hAnsi="Cambria"/>
          <w:sz w:val="20"/>
          <w:szCs w:val="20"/>
        </w:rPr>
        <w:t>India (1998)</w:t>
      </w:r>
    </w:p>
    <w:p w:rsidR="00E35D2A" w:rsidRPr="00E35D2A" w:rsidP="00736497" w14:paraId="21F5127C" w14:textId="77777777">
      <w:pPr>
        <w:numPr>
          <w:ilvl w:val="0"/>
          <w:numId w:val="8"/>
        </w:numPr>
        <w:spacing w:after="0" w:line="240" w:lineRule="auto"/>
        <w:jc w:val="both"/>
        <w:rPr>
          <w:rFonts w:ascii="Cambria" w:eastAsia="Times New Roman" w:hAnsi="Cambria"/>
          <w:sz w:val="28"/>
          <w:szCs w:val="20"/>
        </w:rPr>
      </w:pPr>
      <w:r w:rsidRPr="00E35D2A">
        <w:rPr>
          <w:rFonts w:ascii="Cambria" w:hAnsi="Cambria"/>
          <w:b/>
          <w:sz w:val="20"/>
          <w:szCs w:val="20"/>
        </w:rPr>
        <w:t>X</w:t>
      </w:r>
      <w:r w:rsidRPr="00E35D2A">
        <w:rPr>
          <w:rFonts w:ascii="Cambria" w:hAnsi="Cambria"/>
          <w:sz w:val="20"/>
          <w:szCs w:val="20"/>
        </w:rPr>
        <w:t xml:space="preserve">, CBSE, </w:t>
      </w:r>
      <w:r w:rsidR="004F2805">
        <w:rPr>
          <w:rFonts w:ascii="Cambria" w:hAnsi="Cambria"/>
          <w:sz w:val="20"/>
          <w:szCs w:val="20"/>
        </w:rPr>
        <w:t xml:space="preserve">New Delhi, </w:t>
      </w:r>
      <w:r w:rsidRPr="00E35D2A">
        <w:rPr>
          <w:rFonts w:ascii="Cambria" w:hAnsi="Cambria"/>
          <w:sz w:val="20"/>
          <w:szCs w:val="20"/>
        </w:rPr>
        <w:t>India (1996)</w:t>
      </w:r>
    </w:p>
    <w:p w:rsidR="00616DAC" w:rsidRPr="00BA4CCE" w:rsidP="00E35D2A" w14:paraId="51D2D299" w14:textId="39AA080E">
      <w:pPr>
        <w:spacing w:after="0" w:line="240" w:lineRule="auto"/>
        <w:ind w:left="360"/>
        <w:jc w:val="both"/>
        <w:rPr>
          <w:rFonts w:ascii="Cambria" w:eastAsia="Times New Roman" w:hAnsi="Cambria"/>
          <w:sz w:val="28"/>
          <w:szCs w:val="20"/>
        </w:rPr>
      </w:pPr>
    </w:p>
    <w:p w:rsidR="00B5122A" w:rsidRPr="00C56B9B" w:rsidP="00B5122A" w14:paraId="1FE61039" w14:textId="77777777">
      <w:pPr>
        <w:pBdr>
          <w:bottom w:val="single" w:sz="12" w:space="1" w:color="auto"/>
        </w:pBdr>
        <w:spacing w:after="0" w:line="240" w:lineRule="auto"/>
        <w:jc w:val="both"/>
        <w:rPr>
          <w:rFonts w:ascii="Cambria" w:eastAsia="Times New Roman" w:hAnsi="Cambria"/>
          <w:b/>
          <w:sz w:val="20"/>
          <w:szCs w:val="20"/>
        </w:rPr>
      </w:pPr>
      <w:r>
        <w:rPr>
          <w:rFonts w:ascii="Cambria" w:eastAsia="Times New Roman" w:hAnsi="Cambria"/>
          <w:b/>
          <w:sz w:val="20"/>
          <w:szCs w:val="20"/>
        </w:rPr>
        <w:t>Personal Particulars</w:t>
      </w:r>
    </w:p>
    <w:p w:rsidR="00B5122A" w:rsidRPr="00C0164E" w:rsidP="00B5122A" w14:paraId="58092FF9" w14:textId="77777777">
      <w:pPr>
        <w:spacing w:after="0" w:line="240" w:lineRule="auto"/>
        <w:jc w:val="both"/>
        <w:rPr>
          <w:rFonts w:ascii="Cambria" w:hAnsi="Cambria"/>
          <w:sz w:val="6"/>
          <w:szCs w:val="20"/>
        </w:rPr>
      </w:pPr>
    </w:p>
    <w:p w:rsidR="00B5122A" w:rsidRPr="00E64405" w:rsidP="00736497" w14:paraId="7382586B" w14:textId="77777777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E64405">
        <w:rPr>
          <w:rFonts w:ascii="Cambria" w:hAnsi="Cambria"/>
          <w:b/>
          <w:sz w:val="20"/>
          <w:szCs w:val="20"/>
        </w:rPr>
        <w:t>Date</w:t>
      </w:r>
      <w:r>
        <w:rPr>
          <w:rFonts w:ascii="Cambria" w:hAnsi="Cambria"/>
          <w:b/>
          <w:sz w:val="20"/>
          <w:szCs w:val="20"/>
        </w:rPr>
        <w:t xml:space="preserve"> </w:t>
      </w:r>
      <w:r w:rsidRPr="00E64405">
        <w:rPr>
          <w:rFonts w:ascii="Cambria" w:hAnsi="Cambria"/>
          <w:b/>
          <w:sz w:val="20"/>
          <w:szCs w:val="20"/>
        </w:rPr>
        <w:t>of</w:t>
      </w:r>
      <w:r>
        <w:rPr>
          <w:rFonts w:ascii="Cambria" w:hAnsi="Cambria"/>
          <w:b/>
          <w:sz w:val="20"/>
          <w:szCs w:val="20"/>
        </w:rPr>
        <w:t xml:space="preserve"> </w:t>
      </w:r>
      <w:r w:rsidRPr="00E64405">
        <w:rPr>
          <w:rFonts w:ascii="Cambria" w:hAnsi="Cambria"/>
          <w:b/>
          <w:sz w:val="20"/>
          <w:szCs w:val="20"/>
        </w:rPr>
        <w:t>Birth</w:t>
      </w:r>
      <w:r w:rsidRPr="00E64405">
        <w:rPr>
          <w:rFonts w:ascii="Cambria" w:hAnsi="Cambria"/>
          <w:sz w:val="20"/>
          <w:szCs w:val="20"/>
        </w:rPr>
        <w:t>:</w:t>
      </w:r>
      <w:r>
        <w:rPr>
          <w:rFonts w:ascii="Cambria" w:hAnsi="Cambria"/>
          <w:sz w:val="20"/>
          <w:szCs w:val="20"/>
        </w:rPr>
        <w:t xml:space="preserve"> </w:t>
      </w:r>
      <w:r w:rsidR="007E315B">
        <w:rPr>
          <w:rFonts w:ascii="Cambria" w:hAnsi="Cambria"/>
          <w:sz w:val="20"/>
          <w:szCs w:val="20"/>
        </w:rPr>
        <w:t xml:space="preserve">24 </w:t>
      </w:r>
      <w:r w:rsidR="00CE2475">
        <w:rPr>
          <w:rFonts w:ascii="Cambria" w:hAnsi="Cambria"/>
          <w:sz w:val="20"/>
          <w:szCs w:val="20"/>
        </w:rPr>
        <w:t>November</w:t>
      </w:r>
      <w:r w:rsidR="007E315B">
        <w:rPr>
          <w:rFonts w:ascii="Cambria" w:hAnsi="Cambria"/>
          <w:sz w:val="20"/>
          <w:szCs w:val="20"/>
        </w:rPr>
        <w:t xml:space="preserve"> </w:t>
      </w:r>
      <w:r w:rsidR="00002B3E">
        <w:rPr>
          <w:rFonts w:ascii="Cambria" w:hAnsi="Cambria"/>
          <w:sz w:val="20"/>
          <w:szCs w:val="20"/>
        </w:rPr>
        <w:t>198</w:t>
      </w:r>
      <w:r w:rsidR="007E315B">
        <w:rPr>
          <w:rFonts w:ascii="Cambria" w:hAnsi="Cambria"/>
          <w:sz w:val="20"/>
          <w:szCs w:val="20"/>
        </w:rPr>
        <w:t>0</w:t>
      </w:r>
    </w:p>
    <w:p w:rsidR="002E69B4" w:rsidRPr="006D0799" w:rsidP="00A233F5" w14:paraId="1AAA20E3" w14:textId="47D276BA">
      <w:pPr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b/>
          <w:sz w:val="20"/>
          <w:szCs w:val="20"/>
        </w:rPr>
      </w:pPr>
      <w:r w:rsidRPr="006D0799">
        <w:rPr>
          <w:rFonts w:ascii="Cambria" w:hAnsi="Cambria"/>
          <w:b/>
          <w:sz w:val="20"/>
          <w:szCs w:val="20"/>
        </w:rPr>
        <w:t>Languages Known</w:t>
      </w:r>
      <w:r w:rsidRPr="006D0799">
        <w:rPr>
          <w:rFonts w:ascii="Cambria" w:hAnsi="Cambria"/>
          <w:sz w:val="20"/>
          <w:szCs w:val="20"/>
        </w:rPr>
        <w:t xml:space="preserve">: English </w:t>
      </w:r>
      <w:r w:rsidRPr="006D0799" w:rsidR="000D003C">
        <w:rPr>
          <w:rFonts w:ascii="Cambria" w:hAnsi="Cambria"/>
          <w:sz w:val="20"/>
          <w:szCs w:val="20"/>
        </w:rPr>
        <w:t xml:space="preserve">and </w:t>
      </w:r>
      <w:r w:rsidRPr="006D0799">
        <w:rPr>
          <w:rFonts w:ascii="Cambria" w:hAnsi="Cambria"/>
          <w:sz w:val="20"/>
          <w:szCs w:val="20"/>
        </w:rPr>
        <w:t>Hindi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12"/>
          </v:shape>
        </w:pict>
      </w:r>
    </w:p>
    <w:sectPr w:rsidSect="009045B3">
      <w:footerReference w:type="default" r:id="rId13"/>
      <w:type w:val="continuous"/>
      <w:pgSz w:w="11909" w:h="16834" w:code="9"/>
      <w:pgMar w:top="993" w:right="1152" w:bottom="1152" w:left="1152" w:header="720" w:footer="69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56FA" w:rsidRPr="00A07C9E" w:rsidP="00AD2309" w14:paraId="7D6588A1" w14:textId="4B1EB07D">
    <w:pPr>
      <w:pStyle w:val="Footer"/>
      <w:pBdr>
        <w:top w:val="dotted" w:sz="4" w:space="1" w:color="auto"/>
      </w:pBdr>
      <w:tabs>
        <w:tab w:val="clear" w:pos="9360"/>
        <w:tab w:val="right" w:pos="9900"/>
      </w:tabs>
      <w:spacing w:after="0" w:line="240" w:lineRule="auto"/>
      <w:jc w:val="center"/>
      <w:rPr>
        <w:rFonts w:ascii="Book Antiqua" w:hAnsi="Book Antiqua" w:cs="Arial"/>
        <w:b/>
        <w:i/>
        <w:sz w:val="19"/>
        <w:szCs w:val="19"/>
      </w:rPr>
    </w:pPr>
    <w:r>
      <w:rPr>
        <w:rFonts w:ascii="Book Antiqua" w:hAnsi="Book Antiqua" w:cs="Arial"/>
        <w:b/>
        <w:i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10225405</wp:posOffset>
              </wp:positionV>
              <wp:extent cx="7562215" cy="273050"/>
              <wp:effectExtent l="0" t="0" r="0" b="12700"/>
              <wp:wrapNone/>
              <wp:docPr id="2" name="MSIPCM75dd45b681509228365e03d6" descr="{&quot;HashCode&quot;:-4543651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26CF4" w:rsidRPr="00026CF4" w:rsidP="00026CF4" w14:textId="543F06BE">
                          <w:pPr>
                            <w:spacing w:after="0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26CF4">
                            <w:rPr>
                              <w:rFonts w:cs="Calibri"/>
                              <w:color w:val="00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5dd45b681509228365e03d6" o:spid="_x0000_s2049" type="#_x0000_t202" alt="{&quot;HashCode&quot;:-45436510,&quot;Height&quot;:841.0,&quot;Width&quot;:595.0,&quot;Placement&quot;:&quot;Footer&quot;,&quot;Index&quot;:&quot;Primary&quot;,&quot;Section&quot;:1,&quot;Top&quot;:0.0,&quot;Left&quot;:0.0}" style="width:595.45pt;height:21.5pt;margin-top:805.15pt;margin-left:0;mso-position-horizontal-relative:page;mso-position-vertical-relative:page;mso-wrap-distance-bottom:0;mso-wrap-distance-left:9pt;mso-wrap-distance-right:9pt;mso-wrap-distance-top:0;mso-wrap-style:square;position:absolute;visibility:visible;v-text-anchor:bottom;z-index:251659264" o:allowincell="f" filled="f" stroked="f" strokeweight="0.5pt">
              <v:textbox inset="20pt,0,,0">
                <w:txbxContent>
                  <w:p w:rsidR="00026CF4" w:rsidRPr="00026CF4" w:rsidP="00026CF4" w14:paraId="354D6FF1" w14:textId="543F06BE">
                    <w:pPr>
                      <w:spacing w:after="0"/>
                      <w:rPr>
                        <w:rFonts w:cs="Calibri"/>
                        <w:color w:val="000000"/>
                        <w:sz w:val="20"/>
                      </w:rPr>
                    </w:pPr>
                    <w:r w:rsidRPr="00026CF4">
                      <w:rPr>
                        <w:rFonts w:cs="Calibri"/>
                        <w:color w:val="000000"/>
                        <w:sz w:val="20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  <w:r w:rsidRPr="00A07C9E" w:rsidR="00A956FA">
      <w:rPr>
        <w:rFonts w:ascii="Book Antiqua" w:hAnsi="Book Antiqua" w:cs="Arial"/>
        <w:b/>
        <w:i/>
        <w:sz w:val="19"/>
        <w:szCs w:val="19"/>
      </w:rPr>
      <w:t xml:space="preserve">Resume of </w:t>
    </w:r>
    <w:r w:rsidRPr="005910BE" w:rsidR="005910BE">
      <w:rPr>
        <w:rFonts w:ascii="Book Antiqua" w:hAnsi="Book Antiqua" w:cs="Arial"/>
        <w:b/>
        <w:i/>
        <w:sz w:val="19"/>
        <w:szCs w:val="19"/>
      </w:rPr>
      <w:t>Gaurav Gupta</w:t>
    </w:r>
    <w:r w:rsidRPr="006A69B7" w:rsidR="006A69B7">
      <w:rPr>
        <w:rFonts w:ascii="Book Antiqua" w:hAnsi="Book Antiqua" w:cs="Arial"/>
        <w:b/>
        <w:i/>
        <w:sz w:val="19"/>
        <w:szCs w:val="19"/>
      </w:rPr>
      <w:t xml:space="preserve"> </w:t>
    </w:r>
    <w:r w:rsidRPr="00A07C9E" w:rsidR="00A956FA">
      <w:rPr>
        <w:rFonts w:ascii="Book Antiqua" w:hAnsi="Book Antiqua" w:cs="Arial"/>
        <w:b/>
        <w:i/>
        <w:sz w:val="19"/>
        <w:szCs w:val="19"/>
      </w:rPr>
      <w:t>/</w:t>
    </w:r>
    <w:r w:rsidR="006A69B7">
      <w:rPr>
        <w:rFonts w:ascii="Book Antiqua" w:hAnsi="Book Antiqua" w:cs="Arial"/>
        <w:b/>
        <w:i/>
        <w:sz w:val="19"/>
        <w:szCs w:val="19"/>
      </w:rPr>
      <w:t xml:space="preserve"> </w:t>
    </w:r>
    <w:r w:rsidRPr="00A07C9E" w:rsidR="00A956FA">
      <w:rPr>
        <w:rFonts w:ascii="Book Antiqua" w:hAnsi="Book Antiqua" w:cs="Arial"/>
        <w:b/>
        <w:i/>
        <w:sz w:val="19"/>
        <w:szCs w:val="19"/>
      </w:rPr>
      <w:t xml:space="preserve">Page </w:t>
    </w:r>
    <w:r w:rsidRPr="00A07C9E" w:rsidR="00A956FA">
      <w:rPr>
        <w:rFonts w:ascii="Book Antiqua" w:hAnsi="Book Antiqua" w:cs="Arial"/>
        <w:b/>
        <w:i/>
        <w:sz w:val="19"/>
        <w:szCs w:val="19"/>
      </w:rPr>
      <w:fldChar w:fldCharType="begin"/>
    </w:r>
    <w:r w:rsidRPr="00A07C9E" w:rsidR="00A956FA">
      <w:rPr>
        <w:rFonts w:ascii="Book Antiqua" w:hAnsi="Book Antiqua" w:cs="Arial"/>
        <w:b/>
        <w:i/>
        <w:sz w:val="19"/>
        <w:szCs w:val="19"/>
      </w:rPr>
      <w:instrText xml:space="preserve"> PAGE </w:instrText>
    </w:r>
    <w:r w:rsidRPr="00A07C9E" w:rsidR="00A956FA">
      <w:rPr>
        <w:rFonts w:ascii="Book Antiqua" w:hAnsi="Book Antiqua" w:cs="Arial"/>
        <w:b/>
        <w:i/>
        <w:sz w:val="19"/>
        <w:szCs w:val="19"/>
      </w:rPr>
      <w:fldChar w:fldCharType="separate"/>
    </w:r>
    <w:r w:rsidR="00E22DC5">
      <w:rPr>
        <w:rFonts w:ascii="Book Antiqua" w:hAnsi="Book Antiqua" w:cs="Arial"/>
        <w:b/>
        <w:i/>
        <w:noProof/>
        <w:sz w:val="19"/>
        <w:szCs w:val="19"/>
      </w:rPr>
      <w:t>1</w:t>
    </w:r>
    <w:r w:rsidRPr="00A07C9E" w:rsidR="00A956FA">
      <w:rPr>
        <w:rFonts w:ascii="Book Antiqua" w:hAnsi="Book Antiqua" w:cs="Arial"/>
        <w:b/>
        <w:i/>
        <w:sz w:val="19"/>
        <w:szCs w:val="19"/>
      </w:rPr>
      <w:fldChar w:fldCharType="end"/>
    </w:r>
    <w:r w:rsidRPr="00A07C9E" w:rsidR="00A956FA">
      <w:rPr>
        <w:rFonts w:ascii="Book Antiqua" w:hAnsi="Book Antiqua" w:cs="Arial"/>
        <w:b/>
        <w:i/>
        <w:sz w:val="19"/>
        <w:szCs w:val="19"/>
      </w:rPr>
      <w:t xml:space="preserve"> of </w:t>
    </w:r>
    <w:r w:rsidRPr="00A07C9E" w:rsidR="00A956FA">
      <w:rPr>
        <w:rFonts w:ascii="Book Antiqua" w:hAnsi="Book Antiqua" w:cs="Arial"/>
        <w:b/>
        <w:i/>
        <w:sz w:val="19"/>
        <w:szCs w:val="19"/>
      </w:rPr>
      <w:fldChar w:fldCharType="begin"/>
    </w:r>
    <w:r w:rsidRPr="00A07C9E" w:rsidR="00A956FA">
      <w:rPr>
        <w:rFonts w:ascii="Book Antiqua" w:hAnsi="Book Antiqua" w:cs="Arial"/>
        <w:b/>
        <w:i/>
        <w:sz w:val="19"/>
        <w:szCs w:val="19"/>
      </w:rPr>
      <w:instrText xml:space="preserve"> NUMPAGES </w:instrText>
    </w:r>
    <w:r w:rsidRPr="00A07C9E" w:rsidR="00A956FA">
      <w:rPr>
        <w:rFonts w:ascii="Book Antiqua" w:hAnsi="Book Antiqua" w:cs="Arial"/>
        <w:b/>
        <w:i/>
        <w:sz w:val="19"/>
        <w:szCs w:val="19"/>
      </w:rPr>
      <w:fldChar w:fldCharType="separate"/>
    </w:r>
    <w:r w:rsidR="00E22DC5">
      <w:rPr>
        <w:rFonts w:ascii="Book Antiqua" w:hAnsi="Book Antiqua" w:cs="Arial"/>
        <w:b/>
        <w:i/>
        <w:noProof/>
        <w:sz w:val="19"/>
        <w:szCs w:val="19"/>
      </w:rPr>
      <w:t>5</w:t>
    </w:r>
    <w:r w:rsidRPr="00A07C9E" w:rsidR="00A956FA">
      <w:rPr>
        <w:rFonts w:ascii="Book Antiqua" w:hAnsi="Book Antiqua" w:cs="Arial"/>
        <w:b/>
        <w:i/>
        <w:sz w:val="19"/>
        <w:szCs w:val="19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D1CC0AB6"/>
    <w:lvl w:ilvl="0">
      <w:start w:val="0"/>
      <w:numFmt w:val="decimal"/>
      <w:pStyle w:val="Achievement"/>
      <w:lvlText w:val="*"/>
      <w:lvlJc w:val="left"/>
    </w:lvl>
  </w:abstractNum>
  <w:abstractNum w:abstractNumId="1">
    <w:nsid w:val="00000001"/>
    <w:multiLevelType w:val="singleLevel"/>
    <w:tmpl w:val="00000001"/>
    <w:name w:val="WW8Num1"/>
    <w:lvl w:ilvl="0">
      <w:start w:val="0"/>
      <w:numFmt w:val="bullet"/>
      <w:lvlText w:val="-"/>
      <w:lvlJc w:val="left"/>
      <w:pPr>
        <w:tabs>
          <w:tab w:val="num" w:pos="1980"/>
        </w:tabs>
      </w:pPr>
      <w:rPr>
        <w:rFonts w:ascii="Verdana" w:hAnsi="Verdana" w:cs="Times New Roman"/>
      </w:rPr>
    </w:lvl>
  </w:abstractNum>
  <w:abstractNum w:abstractNumId="2">
    <w:nsid w:val="00000002"/>
    <w:multiLevelType w:val="singleLevel"/>
    <w:tmpl w:val="00000002"/>
    <w:name w:val="WW8Num11"/>
    <w:lvl w:ilvl="0">
      <w:start w:val="1"/>
      <w:numFmt w:val="lowerLetter"/>
      <w:lvlText w:val="%1)"/>
      <w:lvlJc w:val="left"/>
      <w:pPr>
        <w:tabs>
          <w:tab w:val="num" w:pos="360"/>
        </w:tabs>
      </w:pPr>
    </w:lvl>
  </w:abstractNum>
  <w:abstractNum w:abstractNumId="3">
    <w:nsid w:val="00000006"/>
    <w:multiLevelType w:val="multilevel"/>
    <w:tmpl w:val="00000006"/>
    <w:name w:val="WW8Num6"/>
    <w:lvl w:ilvl="0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Century Gothic" w:hAnsi="Century Gothic"/>
        <w:sz w:val="20"/>
        <w:szCs w:val="20"/>
      </w:rPr>
    </w:lvl>
    <w:lvl w:ilvl="1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Century Gothic" w:hAnsi="Century Gothic"/>
        <w:sz w:val="20"/>
        <w:szCs w:val="20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4">
    <w:nsid w:val="00000007"/>
    <w:multiLevelType w:val="multilevel"/>
    <w:tmpl w:val="00000007"/>
    <w:name w:val="WW8Num7"/>
    <w:lvl w:ilvl="0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Century Gothic" w:hAnsi="Century Gothic"/>
        <w:sz w:val="21"/>
        <w:szCs w:val="21"/>
      </w:rPr>
    </w:lvl>
    <w:lvl w:ilvl="1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Century Gothic" w:hAnsi="Century Gothic"/>
        <w:sz w:val="21"/>
        <w:szCs w:val="21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5">
    <w:nsid w:val="00000008"/>
    <w:multiLevelType w:val="multilevel"/>
    <w:tmpl w:val="00000008"/>
    <w:name w:val="WW8Num8"/>
    <w:lvl w:ilvl="0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/>
      </w:rPr>
    </w:lvl>
    <w:lvl w:ilvl="2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4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/>
      </w:rPr>
    </w:lvl>
    <w:lvl w:ilvl="5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7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/>
      </w:rPr>
    </w:lvl>
    <w:lvl w:ilvl="8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</w:abstractNum>
  <w:abstractNum w:abstractNumId="6">
    <w:nsid w:val="00000009"/>
    <w:multiLevelType w:val="multilevel"/>
    <w:tmpl w:val="00000009"/>
    <w:name w:val="WW8Num9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7">
    <w:nsid w:val="0000000A"/>
    <w:multiLevelType w:val="multilevel"/>
    <w:tmpl w:val="0000000A"/>
    <w:name w:val="WW8Num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Courier New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Courier New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Courier New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8">
    <w:nsid w:val="0000000C"/>
    <w:multiLevelType w:val="multilevel"/>
    <w:tmpl w:val="0000000C"/>
    <w:name w:val="WW8Num1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16"/>
        <w:szCs w:val="16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16"/>
        <w:szCs w:val="16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9">
    <w:nsid w:val="00000016"/>
    <w:multiLevelType w:val="multilevel"/>
    <w:tmpl w:val="00000016"/>
    <w:name w:val="WW8Num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01D02E4B"/>
    <w:multiLevelType w:val="hybridMultilevel"/>
    <w:tmpl w:val="7BF85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C72B5D"/>
    <w:multiLevelType w:val="hybridMultilevel"/>
    <w:tmpl w:val="DC9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6F5161A"/>
    <w:multiLevelType w:val="hybridMultilevel"/>
    <w:tmpl w:val="9EBCF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8E4A3C"/>
    <w:multiLevelType w:val="hybridMultilevel"/>
    <w:tmpl w:val="6B1EC2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0E2693A"/>
    <w:multiLevelType w:val="hybridMultilevel"/>
    <w:tmpl w:val="335C9A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4BD5921"/>
    <w:multiLevelType w:val="hybridMultilevel"/>
    <w:tmpl w:val="C6506E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4FB1A00"/>
    <w:multiLevelType w:val="hybridMultilevel"/>
    <w:tmpl w:val="2D08D3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6880FB0"/>
    <w:multiLevelType w:val="hybridMultilevel"/>
    <w:tmpl w:val="298E9C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70B2455"/>
    <w:multiLevelType w:val="hybridMultilevel"/>
    <w:tmpl w:val="046AD19C"/>
    <w:name w:val="WW8Num5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17315676"/>
    <w:multiLevelType w:val="hybridMultilevel"/>
    <w:tmpl w:val="8236E3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B345A3C"/>
    <w:multiLevelType w:val="hybridMultilevel"/>
    <w:tmpl w:val="08F85B0A"/>
    <w:lvl w:ilvl="0">
      <w:start w:val="1"/>
      <w:numFmt w:val="bullet"/>
      <w:lvlText w:val=""/>
      <w:lvlJc w:val="left"/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1EF839CF"/>
    <w:multiLevelType w:val="hybridMultilevel"/>
    <w:tmpl w:val="069E13B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3B8749F"/>
    <w:multiLevelType w:val="hybridMultilevel"/>
    <w:tmpl w:val="B6A20D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6DE3B0F"/>
    <w:multiLevelType w:val="hybridMultilevel"/>
    <w:tmpl w:val="BB0AEE7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ABD5948"/>
    <w:multiLevelType w:val="hybridMultilevel"/>
    <w:tmpl w:val="C4DCDF86"/>
    <w:name w:val="WW8Num5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2B1324C7"/>
    <w:multiLevelType w:val="hybridMultilevel"/>
    <w:tmpl w:val="2F121218"/>
    <w:lvl w:ilvl="0">
      <w:start w:val="1"/>
      <w:numFmt w:val="bullet"/>
      <w:pStyle w:val="CVBullet1"/>
      <w:lvlText w:val=""/>
      <w:lvlJc w:val="left"/>
      <w:pPr>
        <w:tabs>
          <w:tab w:val="num" w:pos="921"/>
        </w:tabs>
        <w:ind w:left="921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1641"/>
        </w:tabs>
        <w:ind w:left="1641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26">
    <w:nsid w:val="2BA50BE8"/>
    <w:multiLevelType w:val="hybridMultilevel"/>
    <w:tmpl w:val="D9288A66"/>
    <w:name w:val="WW8Num5222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2C637D33"/>
    <w:multiLevelType w:val="hybridMultilevel"/>
    <w:tmpl w:val="B5506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C934CEF"/>
    <w:multiLevelType w:val="hybridMultilevel"/>
    <w:tmpl w:val="6CBE1D32"/>
    <w:name w:val="WW8Num522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2EBF1958"/>
    <w:multiLevelType w:val="hybridMultilevel"/>
    <w:tmpl w:val="F886E6AA"/>
    <w:name w:val="WW8Num5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2F5161EC"/>
    <w:multiLevelType w:val="hybridMultilevel"/>
    <w:tmpl w:val="D248BC54"/>
    <w:name w:val="WW8Num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36005905"/>
    <w:multiLevelType w:val="multilevel"/>
    <w:tmpl w:val="B88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1C14CD"/>
    <w:multiLevelType w:val="hybridMultilevel"/>
    <w:tmpl w:val="41BC5B52"/>
    <w:lvl w:ilvl="0">
      <w:start w:val="1"/>
      <w:numFmt w:val="bullet"/>
      <w:lvlText w:val=""/>
      <w:lvlJc w:val="left"/>
      <w:pPr>
        <w:ind w:left="108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37A6119D"/>
    <w:multiLevelType w:val="hybridMultilevel"/>
    <w:tmpl w:val="E47048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EBD121A"/>
    <w:multiLevelType w:val="hybridMultilevel"/>
    <w:tmpl w:val="5D3429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0373D43"/>
    <w:multiLevelType w:val="hybridMultilevel"/>
    <w:tmpl w:val="14F434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0BD6410"/>
    <w:multiLevelType w:val="hybridMultilevel"/>
    <w:tmpl w:val="C002AF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44D6DA6"/>
    <w:multiLevelType w:val="hybridMultilevel"/>
    <w:tmpl w:val="A00EDC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5452BB0"/>
    <w:multiLevelType w:val="hybridMultilevel"/>
    <w:tmpl w:val="7A9639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4745604B"/>
    <w:multiLevelType w:val="hybridMultilevel"/>
    <w:tmpl w:val="3A6CC8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49225F49"/>
    <w:multiLevelType w:val="multilevel"/>
    <w:tmpl w:val="A76C6892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4EEA2C7E"/>
    <w:multiLevelType w:val="hybridMultilevel"/>
    <w:tmpl w:val="214CDD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1BF62E2"/>
    <w:multiLevelType w:val="hybridMultilevel"/>
    <w:tmpl w:val="A9E8BBDE"/>
    <w:name w:val="WW8Num5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558753E4"/>
    <w:multiLevelType w:val="hybridMultilevel"/>
    <w:tmpl w:val="45E2435A"/>
    <w:name w:val="WW8Num522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59C402E0"/>
    <w:multiLevelType w:val="hybridMultilevel"/>
    <w:tmpl w:val="0A407560"/>
    <w:name w:val="WW8Num5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66AF02E9"/>
    <w:multiLevelType w:val="hybridMultilevel"/>
    <w:tmpl w:val="9C1A09F4"/>
    <w:name w:val="WW8Num5222222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681C50D0"/>
    <w:multiLevelType w:val="hybridMultilevel"/>
    <w:tmpl w:val="9ECA35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8456130"/>
    <w:multiLevelType w:val="hybridMultilevel"/>
    <w:tmpl w:val="949CC7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69E95EFB"/>
    <w:multiLevelType w:val="multilevel"/>
    <w:tmpl w:val="04090023"/>
    <w:styleLink w:val="ArticleSection"/>
    <w:lvl w:ilvl="0">
      <w:start w:val="1"/>
      <w:numFmt w:val="upperRoman"/>
      <w:pStyle w:val="Heading1"/>
      <w:lvlText w:val="Article %1.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0">
    <w:nsid w:val="6A396D56"/>
    <w:multiLevelType w:val="multilevel"/>
    <w:tmpl w:val="9A6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6C344D8D"/>
    <w:multiLevelType w:val="hybridMultilevel"/>
    <w:tmpl w:val="AB345B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2E34229"/>
    <w:multiLevelType w:val="hybridMultilevel"/>
    <w:tmpl w:val="C3CA9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9F0312D"/>
    <w:multiLevelType w:val="hybridMultilevel"/>
    <w:tmpl w:val="790404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B2512CF"/>
    <w:multiLevelType w:val="hybridMultilevel"/>
    <w:tmpl w:val="7514FDD8"/>
    <w:name w:val="WW8Num522222"/>
    <w:lvl w:ilvl="0">
      <w:start w:val="1"/>
      <w:numFmt w:val="bullet"/>
      <w:lvlText w:val=""/>
      <w:lvlJc w:val="left"/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7D6A300A"/>
    <w:multiLevelType w:val="hybridMultilevel"/>
    <w:tmpl w:val="717E5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0"/>
    <w:lvlOverride w:ilvl="0">
      <w:lvl w:ilvl="0">
        <w:start w:val="0"/>
        <w:numFmt w:val="bullet"/>
        <w:pStyle w:val="Achievemen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54"/>
  </w:num>
  <w:num w:numId="4">
    <w:abstractNumId w:val="25"/>
  </w:num>
  <w:num w:numId="5">
    <w:abstractNumId w:val="15"/>
  </w:num>
  <w:num w:numId="6">
    <w:abstractNumId w:val="39"/>
  </w:num>
  <w:num w:numId="7">
    <w:abstractNumId w:val="41"/>
  </w:num>
  <w:num w:numId="8">
    <w:abstractNumId w:val="12"/>
  </w:num>
  <w:num w:numId="9">
    <w:abstractNumId w:val="36"/>
  </w:num>
  <w:num w:numId="10">
    <w:abstractNumId w:val="35"/>
  </w:num>
  <w:num w:numId="11">
    <w:abstractNumId w:val="40"/>
  </w:num>
  <w:num w:numId="12">
    <w:abstractNumId w:val="32"/>
  </w:num>
  <w:num w:numId="13">
    <w:abstractNumId w:val="14"/>
  </w:num>
  <w:num w:numId="14">
    <w:abstractNumId w:val="11"/>
  </w:num>
  <w:num w:numId="15">
    <w:abstractNumId w:val="52"/>
  </w:num>
  <w:num w:numId="16">
    <w:abstractNumId w:val="27"/>
  </w:num>
  <w:num w:numId="17">
    <w:abstractNumId w:val="53"/>
  </w:num>
  <w:num w:numId="18">
    <w:abstractNumId w:val="20"/>
  </w:num>
  <w:num w:numId="19">
    <w:abstractNumId w:val="48"/>
  </w:num>
  <w:num w:numId="20">
    <w:abstractNumId w:val="37"/>
  </w:num>
  <w:num w:numId="21">
    <w:abstractNumId w:val="50"/>
  </w:num>
  <w:num w:numId="22">
    <w:abstractNumId w:val="17"/>
  </w:num>
  <w:num w:numId="23">
    <w:abstractNumId w:val="22"/>
  </w:num>
  <w:num w:numId="24">
    <w:abstractNumId w:val="33"/>
  </w:num>
  <w:num w:numId="25">
    <w:abstractNumId w:val="55"/>
  </w:num>
  <w:num w:numId="26">
    <w:abstractNumId w:val="38"/>
  </w:num>
  <w:num w:numId="27">
    <w:abstractNumId w:val="51"/>
  </w:num>
  <w:num w:numId="28">
    <w:abstractNumId w:val="10"/>
  </w:num>
  <w:num w:numId="29">
    <w:abstractNumId w:val="23"/>
  </w:num>
  <w:num w:numId="30">
    <w:abstractNumId w:val="47"/>
  </w:num>
  <w:num w:numId="31">
    <w:abstractNumId w:val="16"/>
  </w:num>
  <w:num w:numId="32">
    <w:abstractNumId w:val="42"/>
  </w:num>
  <w:num w:numId="33">
    <w:abstractNumId w:val="34"/>
  </w:num>
  <w:num w:numId="34">
    <w:abstractNumId w:val="21"/>
  </w:num>
  <w:num w:numId="35">
    <w:abstractNumId w:val="19"/>
  </w:num>
  <w:num w:numId="36">
    <w:abstractNumId w:val="13"/>
  </w:num>
  <w:num w:numId="37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proofState w:spelling="clean" w:grammar="clean"/>
  <w:defaultTabStop w:val="36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DE9"/>
    <w:rsid w:val="000002E3"/>
    <w:rsid w:val="00000423"/>
    <w:rsid w:val="0000080A"/>
    <w:rsid w:val="00000AED"/>
    <w:rsid w:val="00000B01"/>
    <w:rsid w:val="00001C55"/>
    <w:rsid w:val="00002163"/>
    <w:rsid w:val="00002B3E"/>
    <w:rsid w:val="00002C6C"/>
    <w:rsid w:val="00002C70"/>
    <w:rsid w:val="000034FA"/>
    <w:rsid w:val="00003568"/>
    <w:rsid w:val="00003577"/>
    <w:rsid w:val="000038B5"/>
    <w:rsid w:val="000041CB"/>
    <w:rsid w:val="00004CBD"/>
    <w:rsid w:val="000054F1"/>
    <w:rsid w:val="000056D7"/>
    <w:rsid w:val="000059CC"/>
    <w:rsid w:val="00005DEF"/>
    <w:rsid w:val="000061DF"/>
    <w:rsid w:val="000066C5"/>
    <w:rsid w:val="00006789"/>
    <w:rsid w:val="00006F43"/>
    <w:rsid w:val="00006FB5"/>
    <w:rsid w:val="000070AA"/>
    <w:rsid w:val="000074D0"/>
    <w:rsid w:val="00007EAB"/>
    <w:rsid w:val="00007FE2"/>
    <w:rsid w:val="00011155"/>
    <w:rsid w:val="0001134B"/>
    <w:rsid w:val="00011890"/>
    <w:rsid w:val="00011970"/>
    <w:rsid w:val="00011A88"/>
    <w:rsid w:val="00011C0E"/>
    <w:rsid w:val="00011C30"/>
    <w:rsid w:val="00011DE5"/>
    <w:rsid w:val="000123CA"/>
    <w:rsid w:val="000129BB"/>
    <w:rsid w:val="00012AE8"/>
    <w:rsid w:val="0001342B"/>
    <w:rsid w:val="0001382E"/>
    <w:rsid w:val="0001395C"/>
    <w:rsid w:val="00013BC6"/>
    <w:rsid w:val="00013DF9"/>
    <w:rsid w:val="0001439F"/>
    <w:rsid w:val="00014EEE"/>
    <w:rsid w:val="00015309"/>
    <w:rsid w:val="00015629"/>
    <w:rsid w:val="000156CE"/>
    <w:rsid w:val="00015CBE"/>
    <w:rsid w:val="000161A2"/>
    <w:rsid w:val="0001641C"/>
    <w:rsid w:val="0001644F"/>
    <w:rsid w:val="0001667C"/>
    <w:rsid w:val="0001690D"/>
    <w:rsid w:val="000202EE"/>
    <w:rsid w:val="00021246"/>
    <w:rsid w:val="000217DF"/>
    <w:rsid w:val="00021B0C"/>
    <w:rsid w:val="00021FCF"/>
    <w:rsid w:val="00022458"/>
    <w:rsid w:val="000225A5"/>
    <w:rsid w:val="00022FA2"/>
    <w:rsid w:val="00023E32"/>
    <w:rsid w:val="000242A3"/>
    <w:rsid w:val="00024648"/>
    <w:rsid w:val="000251B8"/>
    <w:rsid w:val="00025474"/>
    <w:rsid w:val="0002598B"/>
    <w:rsid w:val="00025FAF"/>
    <w:rsid w:val="00026A3D"/>
    <w:rsid w:val="00026B91"/>
    <w:rsid w:val="00026CF4"/>
    <w:rsid w:val="00027436"/>
    <w:rsid w:val="00027B97"/>
    <w:rsid w:val="0003067E"/>
    <w:rsid w:val="00030C6B"/>
    <w:rsid w:val="00031233"/>
    <w:rsid w:val="00031334"/>
    <w:rsid w:val="00031537"/>
    <w:rsid w:val="00031792"/>
    <w:rsid w:val="00032253"/>
    <w:rsid w:val="00032313"/>
    <w:rsid w:val="00032392"/>
    <w:rsid w:val="00032B84"/>
    <w:rsid w:val="00032CDE"/>
    <w:rsid w:val="00032D4F"/>
    <w:rsid w:val="000345D6"/>
    <w:rsid w:val="0003537C"/>
    <w:rsid w:val="00035827"/>
    <w:rsid w:val="0003598E"/>
    <w:rsid w:val="0003628A"/>
    <w:rsid w:val="00036565"/>
    <w:rsid w:val="00036621"/>
    <w:rsid w:val="00037124"/>
    <w:rsid w:val="00037578"/>
    <w:rsid w:val="00037C8A"/>
    <w:rsid w:val="0004031B"/>
    <w:rsid w:val="000410AA"/>
    <w:rsid w:val="00041847"/>
    <w:rsid w:val="00041CEE"/>
    <w:rsid w:val="000421A8"/>
    <w:rsid w:val="000421C0"/>
    <w:rsid w:val="00042371"/>
    <w:rsid w:val="0004246E"/>
    <w:rsid w:val="000425A5"/>
    <w:rsid w:val="00042CD8"/>
    <w:rsid w:val="00042DEE"/>
    <w:rsid w:val="00043251"/>
    <w:rsid w:val="000435A6"/>
    <w:rsid w:val="000440ED"/>
    <w:rsid w:val="0004475D"/>
    <w:rsid w:val="00044BE8"/>
    <w:rsid w:val="000454F0"/>
    <w:rsid w:val="000455B0"/>
    <w:rsid w:val="0004594F"/>
    <w:rsid w:val="0004598C"/>
    <w:rsid w:val="00045CEE"/>
    <w:rsid w:val="000460FD"/>
    <w:rsid w:val="000465CC"/>
    <w:rsid w:val="0004709A"/>
    <w:rsid w:val="000471A5"/>
    <w:rsid w:val="000472D5"/>
    <w:rsid w:val="0004775C"/>
    <w:rsid w:val="0004795F"/>
    <w:rsid w:val="00050E22"/>
    <w:rsid w:val="00051458"/>
    <w:rsid w:val="000515CC"/>
    <w:rsid w:val="000519C1"/>
    <w:rsid w:val="00051CD8"/>
    <w:rsid w:val="00051FC8"/>
    <w:rsid w:val="00052878"/>
    <w:rsid w:val="00052C95"/>
    <w:rsid w:val="00052EAC"/>
    <w:rsid w:val="00053291"/>
    <w:rsid w:val="00053574"/>
    <w:rsid w:val="000541FA"/>
    <w:rsid w:val="000548F3"/>
    <w:rsid w:val="00054C02"/>
    <w:rsid w:val="000551F5"/>
    <w:rsid w:val="00056AB1"/>
    <w:rsid w:val="00057AAE"/>
    <w:rsid w:val="00057D92"/>
    <w:rsid w:val="00057FBC"/>
    <w:rsid w:val="00060033"/>
    <w:rsid w:val="000601FF"/>
    <w:rsid w:val="00060470"/>
    <w:rsid w:val="00060D6B"/>
    <w:rsid w:val="00060F87"/>
    <w:rsid w:val="00061141"/>
    <w:rsid w:val="0006148C"/>
    <w:rsid w:val="0006164F"/>
    <w:rsid w:val="000623DF"/>
    <w:rsid w:val="000625EF"/>
    <w:rsid w:val="00062D27"/>
    <w:rsid w:val="00063AB1"/>
    <w:rsid w:val="000663A9"/>
    <w:rsid w:val="00066CC5"/>
    <w:rsid w:val="00067309"/>
    <w:rsid w:val="0006742F"/>
    <w:rsid w:val="0007085E"/>
    <w:rsid w:val="0007128A"/>
    <w:rsid w:val="00071E74"/>
    <w:rsid w:val="00072317"/>
    <w:rsid w:val="0007232A"/>
    <w:rsid w:val="000724C6"/>
    <w:rsid w:val="00072717"/>
    <w:rsid w:val="0007319F"/>
    <w:rsid w:val="000732B1"/>
    <w:rsid w:val="000738E1"/>
    <w:rsid w:val="00073B10"/>
    <w:rsid w:val="000742FF"/>
    <w:rsid w:val="00074645"/>
    <w:rsid w:val="000748C8"/>
    <w:rsid w:val="00074F9E"/>
    <w:rsid w:val="00075662"/>
    <w:rsid w:val="00075EA6"/>
    <w:rsid w:val="00075FCC"/>
    <w:rsid w:val="00076316"/>
    <w:rsid w:val="000766D4"/>
    <w:rsid w:val="00076B9D"/>
    <w:rsid w:val="0007711F"/>
    <w:rsid w:val="00077384"/>
    <w:rsid w:val="00077981"/>
    <w:rsid w:val="00080008"/>
    <w:rsid w:val="0008029B"/>
    <w:rsid w:val="00081094"/>
    <w:rsid w:val="00081C7E"/>
    <w:rsid w:val="00082392"/>
    <w:rsid w:val="0008274C"/>
    <w:rsid w:val="0008385F"/>
    <w:rsid w:val="0008392C"/>
    <w:rsid w:val="00083B89"/>
    <w:rsid w:val="00083FB5"/>
    <w:rsid w:val="0008417E"/>
    <w:rsid w:val="00084321"/>
    <w:rsid w:val="00084452"/>
    <w:rsid w:val="000844E3"/>
    <w:rsid w:val="000856A5"/>
    <w:rsid w:val="00085DBF"/>
    <w:rsid w:val="00085E2A"/>
    <w:rsid w:val="00085F25"/>
    <w:rsid w:val="000864AE"/>
    <w:rsid w:val="00086906"/>
    <w:rsid w:val="000869EC"/>
    <w:rsid w:val="00086C12"/>
    <w:rsid w:val="00086F58"/>
    <w:rsid w:val="00087079"/>
    <w:rsid w:val="00087194"/>
    <w:rsid w:val="000873E9"/>
    <w:rsid w:val="00090240"/>
    <w:rsid w:val="0009086D"/>
    <w:rsid w:val="000908B9"/>
    <w:rsid w:val="0009181F"/>
    <w:rsid w:val="00091DF5"/>
    <w:rsid w:val="00091F43"/>
    <w:rsid w:val="000925A0"/>
    <w:rsid w:val="00092D32"/>
    <w:rsid w:val="00093111"/>
    <w:rsid w:val="0009410D"/>
    <w:rsid w:val="000942BF"/>
    <w:rsid w:val="000942EE"/>
    <w:rsid w:val="00094A07"/>
    <w:rsid w:val="00094F1D"/>
    <w:rsid w:val="0009539A"/>
    <w:rsid w:val="000955F9"/>
    <w:rsid w:val="000957AD"/>
    <w:rsid w:val="000958F5"/>
    <w:rsid w:val="00095B8E"/>
    <w:rsid w:val="00095BA2"/>
    <w:rsid w:val="00095D65"/>
    <w:rsid w:val="0009604D"/>
    <w:rsid w:val="00096329"/>
    <w:rsid w:val="0009649A"/>
    <w:rsid w:val="000A07A9"/>
    <w:rsid w:val="000A15FD"/>
    <w:rsid w:val="000A1801"/>
    <w:rsid w:val="000A382B"/>
    <w:rsid w:val="000A4041"/>
    <w:rsid w:val="000A4049"/>
    <w:rsid w:val="000A481E"/>
    <w:rsid w:val="000A4B01"/>
    <w:rsid w:val="000A4B12"/>
    <w:rsid w:val="000A4E0A"/>
    <w:rsid w:val="000A5297"/>
    <w:rsid w:val="000A554B"/>
    <w:rsid w:val="000A66C3"/>
    <w:rsid w:val="000A67F0"/>
    <w:rsid w:val="000A7074"/>
    <w:rsid w:val="000A7208"/>
    <w:rsid w:val="000A7A14"/>
    <w:rsid w:val="000A7AE1"/>
    <w:rsid w:val="000A7AFD"/>
    <w:rsid w:val="000A7FF8"/>
    <w:rsid w:val="000B0320"/>
    <w:rsid w:val="000B04D2"/>
    <w:rsid w:val="000B052A"/>
    <w:rsid w:val="000B265A"/>
    <w:rsid w:val="000B2A3F"/>
    <w:rsid w:val="000B3394"/>
    <w:rsid w:val="000B3F05"/>
    <w:rsid w:val="000B3FEF"/>
    <w:rsid w:val="000B40F0"/>
    <w:rsid w:val="000B4673"/>
    <w:rsid w:val="000B4A6A"/>
    <w:rsid w:val="000B4C50"/>
    <w:rsid w:val="000B5787"/>
    <w:rsid w:val="000B61D2"/>
    <w:rsid w:val="000B6545"/>
    <w:rsid w:val="000B683B"/>
    <w:rsid w:val="000B6BB6"/>
    <w:rsid w:val="000B707A"/>
    <w:rsid w:val="000B709F"/>
    <w:rsid w:val="000B7622"/>
    <w:rsid w:val="000B79D6"/>
    <w:rsid w:val="000B7B58"/>
    <w:rsid w:val="000C0227"/>
    <w:rsid w:val="000C1685"/>
    <w:rsid w:val="000C17EC"/>
    <w:rsid w:val="000C2049"/>
    <w:rsid w:val="000C3202"/>
    <w:rsid w:val="000C324F"/>
    <w:rsid w:val="000C4097"/>
    <w:rsid w:val="000C42E3"/>
    <w:rsid w:val="000C46AA"/>
    <w:rsid w:val="000C59B9"/>
    <w:rsid w:val="000C5D35"/>
    <w:rsid w:val="000C62FF"/>
    <w:rsid w:val="000C6411"/>
    <w:rsid w:val="000C6831"/>
    <w:rsid w:val="000C6A8D"/>
    <w:rsid w:val="000C6BE8"/>
    <w:rsid w:val="000C71DA"/>
    <w:rsid w:val="000C758C"/>
    <w:rsid w:val="000C7971"/>
    <w:rsid w:val="000D003C"/>
    <w:rsid w:val="000D0203"/>
    <w:rsid w:val="000D0649"/>
    <w:rsid w:val="000D111C"/>
    <w:rsid w:val="000D1372"/>
    <w:rsid w:val="000D1938"/>
    <w:rsid w:val="000D28BE"/>
    <w:rsid w:val="000D2969"/>
    <w:rsid w:val="000D2B56"/>
    <w:rsid w:val="000D2E14"/>
    <w:rsid w:val="000D329B"/>
    <w:rsid w:val="000D3A23"/>
    <w:rsid w:val="000D3D9D"/>
    <w:rsid w:val="000D4125"/>
    <w:rsid w:val="000D4F6E"/>
    <w:rsid w:val="000D5093"/>
    <w:rsid w:val="000D51C7"/>
    <w:rsid w:val="000D5741"/>
    <w:rsid w:val="000D58AD"/>
    <w:rsid w:val="000D5ADD"/>
    <w:rsid w:val="000D5CC9"/>
    <w:rsid w:val="000D628C"/>
    <w:rsid w:val="000D67A5"/>
    <w:rsid w:val="000D72CB"/>
    <w:rsid w:val="000D749F"/>
    <w:rsid w:val="000D7697"/>
    <w:rsid w:val="000D772E"/>
    <w:rsid w:val="000D7EAB"/>
    <w:rsid w:val="000E02EA"/>
    <w:rsid w:val="000E12B3"/>
    <w:rsid w:val="000E1AFB"/>
    <w:rsid w:val="000E1B6F"/>
    <w:rsid w:val="000E1E53"/>
    <w:rsid w:val="000E2B8F"/>
    <w:rsid w:val="000E2C7F"/>
    <w:rsid w:val="000E3127"/>
    <w:rsid w:val="000E3529"/>
    <w:rsid w:val="000E3683"/>
    <w:rsid w:val="000E441E"/>
    <w:rsid w:val="000E4955"/>
    <w:rsid w:val="000E5953"/>
    <w:rsid w:val="000E5BA2"/>
    <w:rsid w:val="000E5BF9"/>
    <w:rsid w:val="000E5E79"/>
    <w:rsid w:val="000E67CB"/>
    <w:rsid w:val="000E7369"/>
    <w:rsid w:val="000E7372"/>
    <w:rsid w:val="000E785D"/>
    <w:rsid w:val="000E7949"/>
    <w:rsid w:val="000E7987"/>
    <w:rsid w:val="000E7DA7"/>
    <w:rsid w:val="000F02F8"/>
    <w:rsid w:val="000F1D36"/>
    <w:rsid w:val="000F1D7E"/>
    <w:rsid w:val="000F20F6"/>
    <w:rsid w:val="000F26DE"/>
    <w:rsid w:val="000F2816"/>
    <w:rsid w:val="000F29D0"/>
    <w:rsid w:val="000F2A54"/>
    <w:rsid w:val="000F2EA4"/>
    <w:rsid w:val="000F3600"/>
    <w:rsid w:val="000F38ED"/>
    <w:rsid w:val="000F40B0"/>
    <w:rsid w:val="000F41F5"/>
    <w:rsid w:val="000F420A"/>
    <w:rsid w:val="000F473A"/>
    <w:rsid w:val="000F4B02"/>
    <w:rsid w:val="000F4B63"/>
    <w:rsid w:val="000F4EDF"/>
    <w:rsid w:val="000F5319"/>
    <w:rsid w:val="000F5A4F"/>
    <w:rsid w:val="000F5CFA"/>
    <w:rsid w:val="000F5DC4"/>
    <w:rsid w:val="000F5E73"/>
    <w:rsid w:val="000F645B"/>
    <w:rsid w:val="000F65C3"/>
    <w:rsid w:val="000F6AD3"/>
    <w:rsid w:val="000F6B40"/>
    <w:rsid w:val="000F6DCE"/>
    <w:rsid w:val="000F6E69"/>
    <w:rsid w:val="000F7257"/>
    <w:rsid w:val="00100328"/>
    <w:rsid w:val="0010045A"/>
    <w:rsid w:val="001004BA"/>
    <w:rsid w:val="001007CA"/>
    <w:rsid w:val="00100A6D"/>
    <w:rsid w:val="00100DAC"/>
    <w:rsid w:val="00101338"/>
    <w:rsid w:val="00101EB3"/>
    <w:rsid w:val="001025A7"/>
    <w:rsid w:val="00102721"/>
    <w:rsid w:val="0010286C"/>
    <w:rsid w:val="00102A10"/>
    <w:rsid w:val="00102DB9"/>
    <w:rsid w:val="00103049"/>
    <w:rsid w:val="00103979"/>
    <w:rsid w:val="00103AA3"/>
    <w:rsid w:val="00104BC5"/>
    <w:rsid w:val="0010512C"/>
    <w:rsid w:val="0010533C"/>
    <w:rsid w:val="001054FD"/>
    <w:rsid w:val="00105792"/>
    <w:rsid w:val="00105956"/>
    <w:rsid w:val="001059E4"/>
    <w:rsid w:val="00106024"/>
    <w:rsid w:val="00106B53"/>
    <w:rsid w:val="00107251"/>
    <w:rsid w:val="0010786F"/>
    <w:rsid w:val="00110833"/>
    <w:rsid w:val="00110DC8"/>
    <w:rsid w:val="0011100F"/>
    <w:rsid w:val="0011160B"/>
    <w:rsid w:val="0011217F"/>
    <w:rsid w:val="0011253A"/>
    <w:rsid w:val="00113649"/>
    <w:rsid w:val="00113C15"/>
    <w:rsid w:val="00114901"/>
    <w:rsid w:val="00114C25"/>
    <w:rsid w:val="0011518D"/>
    <w:rsid w:val="001152B0"/>
    <w:rsid w:val="001157D5"/>
    <w:rsid w:val="001164B1"/>
    <w:rsid w:val="001168A7"/>
    <w:rsid w:val="00116E7A"/>
    <w:rsid w:val="00117142"/>
    <w:rsid w:val="0011758B"/>
    <w:rsid w:val="00117C75"/>
    <w:rsid w:val="0012010C"/>
    <w:rsid w:val="00120BE9"/>
    <w:rsid w:val="001214B5"/>
    <w:rsid w:val="00121779"/>
    <w:rsid w:val="001218F8"/>
    <w:rsid w:val="00121ABD"/>
    <w:rsid w:val="00121BA3"/>
    <w:rsid w:val="00121C53"/>
    <w:rsid w:val="00122066"/>
    <w:rsid w:val="00122279"/>
    <w:rsid w:val="00122288"/>
    <w:rsid w:val="001223E1"/>
    <w:rsid w:val="0012244D"/>
    <w:rsid w:val="001226AD"/>
    <w:rsid w:val="0012354C"/>
    <w:rsid w:val="0012366F"/>
    <w:rsid w:val="0012488D"/>
    <w:rsid w:val="00124E6F"/>
    <w:rsid w:val="00124F04"/>
    <w:rsid w:val="0012685B"/>
    <w:rsid w:val="00126A3B"/>
    <w:rsid w:val="001272C1"/>
    <w:rsid w:val="001272EB"/>
    <w:rsid w:val="00127C3F"/>
    <w:rsid w:val="00127D07"/>
    <w:rsid w:val="00130A4E"/>
    <w:rsid w:val="00130C94"/>
    <w:rsid w:val="00131A07"/>
    <w:rsid w:val="00131BE4"/>
    <w:rsid w:val="00131D4B"/>
    <w:rsid w:val="00132550"/>
    <w:rsid w:val="001339BA"/>
    <w:rsid w:val="001339F4"/>
    <w:rsid w:val="001347E5"/>
    <w:rsid w:val="00134A7B"/>
    <w:rsid w:val="001355E1"/>
    <w:rsid w:val="001356DD"/>
    <w:rsid w:val="0013670F"/>
    <w:rsid w:val="001367A1"/>
    <w:rsid w:val="00137C80"/>
    <w:rsid w:val="00137F49"/>
    <w:rsid w:val="00140240"/>
    <w:rsid w:val="00140665"/>
    <w:rsid w:val="001406C3"/>
    <w:rsid w:val="00140768"/>
    <w:rsid w:val="00140FAB"/>
    <w:rsid w:val="0014128D"/>
    <w:rsid w:val="00141625"/>
    <w:rsid w:val="00141AAC"/>
    <w:rsid w:val="001423D7"/>
    <w:rsid w:val="00142507"/>
    <w:rsid w:val="00142723"/>
    <w:rsid w:val="00142AF5"/>
    <w:rsid w:val="00142B1D"/>
    <w:rsid w:val="0014331A"/>
    <w:rsid w:val="0014362F"/>
    <w:rsid w:val="00143D10"/>
    <w:rsid w:val="0014438E"/>
    <w:rsid w:val="00144F68"/>
    <w:rsid w:val="00144FD0"/>
    <w:rsid w:val="0014543D"/>
    <w:rsid w:val="00145A22"/>
    <w:rsid w:val="00145BBB"/>
    <w:rsid w:val="0014606C"/>
    <w:rsid w:val="001460B9"/>
    <w:rsid w:val="00146412"/>
    <w:rsid w:val="0014756E"/>
    <w:rsid w:val="00147683"/>
    <w:rsid w:val="00147BD0"/>
    <w:rsid w:val="00147C51"/>
    <w:rsid w:val="00151524"/>
    <w:rsid w:val="00151C6E"/>
    <w:rsid w:val="00151DA1"/>
    <w:rsid w:val="001523C8"/>
    <w:rsid w:val="00152A02"/>
    <w:rsid w:val="00153308"/>
    <w:rsid w:val="0015438D"/>
    <w:rsid w:val="0015469B"/>
    <w:rsid w:val="00154707"/>
    <w:rsid w:val="001555A5"/>
    <w:rsid w:val="00155C32"/>
    <w:rsid w:val="00156DE1"/>
    <w:rsid w:val="00156F22"/>
    <w:rsid w:val="001572AB"/>
    <w:rsid w:val="001579F3"/>
    <w:rsid w:val="00160189"/>
    <w:rsid w:val="00160830"/>
    <w:rsid w:val="001608BB"/>
    <w:rsid w:val="00160E5F"/>
    <w:rsid w:val="001613A9"/>
    <w:rsid w:val="00162280"/>
    <w:rsid w:val="00162361"/>
    <w:rsid w:val="00162683"/>
    <w:rsid w:val="001629AB"/>
    <w:rsid w:val="00162D7F"/>
    <w:rsid w:val="00163ACB"/>
    <w:rsid w:val="00163D22"/>
    <w:rsid w:val="00163DC9"/>
    <w:rsid w:val="00163DEB"/>
    <w:rsid w:val="00163F07"/>
    <w:rsid w:val="001641EE"/>
    <w:rsid w:val="00164489"/>
    <w:rsid w:val="00164F04"/>
    <w:rsid w:val="0016698C"/>
    <w:rsid w:val="00166AB8"/>
    <w:rsid w:val="00166AD7"/>
    <w:rsid w:val="00166E75"/>
    <w:rsid w:val="0016707F"/>
    <w:rsid w:val="001673B5"/>
    <w:rsid w:val="00167669"/>
    <w:rsid w:val="001678AE"/>
    <w:rsid w:val="00167A48"/>
    <w:rsid w:val="00170468"/>
    <w:rsid w:val="00170759"/>
    <w:rsid w:val="00170B99"/>
    <w:rsid w:val="00170EF1"/>
    <w:rsid w:val="001714B3"/>
    <w:rsid w:val="00171800"/>
    <w:rsid w:val="00172079"/>
    <w:rsid w:val="00172DE8"/>
    <w:rsid w:val="00172E1A"/>
    <w:rsid w:val="001735A5"/>
    <w:rsid w:val="00173DFB"/>
    <w:rsid w:val="00174BFD"/>
    <w:rsid w:val="001758FA"/>
    <w:rsid w:val="00175EBF"/>
    <w:rsid w:val="0017628F"/>
    <w:rsid w:val="0017649D"/>
    <w:rsid w:val="001769FB"/>
    <w:rsid w:val="0018000D"/>
    <w:rsid w:val="001806A0"/>
    <w:rsid w:val="00181527"/>
    <w:rsid w:val="00182CB4"/>
    <w:rsid w:val="00183B8C"/>
    <w:rsid w:val="001845F7"/>
    <w:rsid w:val="00184664"/>
    <w:rsid w:val="00184991"/>
    <w:rsid w:val="00184F7A"/>
    <w:rsid w:val="00185268"/>
    <w:rsid w:val="001853E8"/>
    <w:rsid w:val="00185444"/>
    <w:rsid w:val="00185C0A"/>
    <w:rsid w:val="00185C6A"/>
    <w:rsid w:val="0018608C"/>
    <w:rsid w:val="00186CA2"/>
    <w:rsid w:val="00187245"/>
    <w:rsid w:val="001872AA"/>
    <w:rsid w:val="001878A3"/>
    <w:rsid w:val="00187BAF"/>
    <w:rsid w:val="00187FAD"/>
    <w:rsid w:val="0019004E"/>
    <w:rsid w:val="001908F3"/>
    <w:rsid w:val="00190CC0"/>
    <w:rsid w:val="00191123"/>
    <w:rsid w:val="00191A15"/>
    <w:rsid w:val="00191C5F"/>
    <w:rsid w:val="00191E8B"/>
    <w:rsid w:val="001924FC"/>
    <w:rsid w:val="00192A1F"/>
    <w:rsid w:val="00192A39"/>
    <w:rsid w:val="001933CC"/>
    <w:rsid w:val="00193752"/>
    <w:rsid w:val="00194A65"/>
    <w:rsid w:val="00196221"/>
    <w:rsid w:val="0019656C"/>
    <w:rsid w:val="00197045"/>
    <w:rsid w:val="001971D9"/>
    <w:rsid w:val="0019742B"/>
    <w:rsid w:val="00197454"/>
    <w:rsid w:val="00197AFD"/>
    <w:rsid w:val="00197F5C"/>
    <w:rsid w:val="001A0083"/>
    <w:rsid w:val="001A0266"/>
    <w:rsid w:val="001A0846"/>
    <w:rsid w:val="001A0FA9"/>
    <w:rsid w:val="001A1123"/>
    <w:rsid w:val="001A1BBC"/>
    <w:rsid w:val="001A2048"/>
    <w:rsid w:val="001A25C9"/>
    <w:rsid w:val="001A28A9"/>
    <w:rsid w:val="001A33B9"/>
    <w:rsid w:val="001A4277"/>
    <w:rsid w:val="001A472B"/>
    <w:rsid w:val="001A4D9D"/>
    <w:rsid w:val="001A5A2B"/>
    <w:rsid w:val="001A612B"/>
    <w:rsid w:val="001A6375"/>
    <w:rsid w:val="001A6BE4"/>
    <w:rsid w:val="001A6F6F"/>
    <w:rsid w:val="001A6F8B"/>
    <w:rsid w:val="001A6FBD"/>
    <w:rsid w:val="001A71CD"/>
    <w:rsid w:val="001A7299"/>
    <w:rsid w:val="001A796A"/>
    <w:rsid w:val="001A79EB"/>
    <w:rsid w:val="001A7F3B"/>
    <w:rsid w:val="001B01F3"/>
    <w:rsid w:val="001B029F"/>
    <w:rsid w:val="001B2549"/>
    <w:rsid w:val="001B284E"/>
    <w:rsid w:val="001B307E"/>
    <w:rsid w:val="001B319C"/>
    <w:rsid w:val="001B36C9"/>
    <w:rsid w:val="001B39B3"/>
    <w:rsid w:val="001B3A4F"/>
    <w:rsid w:val="001B3CC3"/>
    <w:rsid w:val="001B4122"/>
    <w:rsid w:val="001B44BA"/>
    <w:rsid w:val="001B4537"/>
    <w:rsid w:val="001B50E2"/>
    <w:rsid w:val="001B51F3"/>
    <w:rsid w:val="001B577F"/>
    <w:rsid w:val="001B5F4A"/>
    <w:rsid w:val="001B616F"/>
    <w:rsid w:val="001B68E3"/>
    <w:rsid w:val="001B74FC"/>
    <w:rsid w:val="001B7628"/>
    <w:rsid w:val="001B7954"/>
    <w:rsid w:val="001B7B21"/>
    <w:rsid w:val="001B7DC5"/>
    <w:rsid w:val="001C0978"/>
    <w:rsid w:val="001C0C68"/>
    <w:rsid w:val="001C1205"/>
    <w:rsid w:val="001C283A"/>
    <w:rsid w:val="001C291E"/>
    <w:rsid w:val="001C3258"/>
    <w:rsid w:val="001C32BC"/>
    <w:rsid w:val="001C34FE"/>
    <w:rsid w:val="001C3A16"/>
    <w:rsid w:val="001C41D0"/>
    <w:rsid w:val="001C4AB0"/>
    <w:rsid w:val="001C4CFB"/>
    <w:rsid w:val="001C57BD"/>
    <w:rsid w:val="001C61DC"/>
    <w:rsid w:val="001C72F8"/>
    <w:rsid w:val="001C7717"/>
    <w:rsid w:val="001C7A61"/>
    <w:rsid w:val="001D06D6"/>
    <w:rsid w:val="001D09D3"/>
    <w:rsid w:val="001D128B"/>
    <w:rsid w:val="001D1CCB"/>
    <w:rsid w:val="001D2956"/>
    <w:rsid w:val="001D29F2"/>
    <w:rsid w:val="001D2B2F"/>
    <w:rsid w:val="001D2B96"/>
    <w:rsid w:val="001D2D0E"/>
    <w:rsid w:val="001D326C"/>
    <w:rsid w:val="001D3275"/>
    <w:rsid w:val="001D3894"/>
    <w:rsid w:val="001D3F12"/>
    <w:rsid w:val="001D46C0"/>
    <w:rsid w:val="001D55BD"/>
    <w:rsid w:val="001D5CFC"/>
    <w:rsid w:val="001D6D17"/>
    <w:rsid w:val="001D7030"/>
    <w:rsid w:val="001D75D1"/>
    <w:rsid w:val="001D78F6"/>
    <w:rsid w:val="001D7A48"/>
    <w:rsid w:val="001D7D73"/>
    <w:rsid w:val="001D7E5A"/>
    <w:rsid w:val="001E0046"/>
    <w:rsid w:val="001E02F4"/>
    <w:rsid w:val="001E03A1"/>
    <w:rsid w:val="001E0423"/>
    <w:rsid w:val="001E06E2"/>
    <w:rsid w:val="001E0E95"/>
    <w:rsid w:val="001E0FF0"/>
    <w:rsid w:val="001E1512"/>
    <w:rsid w:val="001E1A71"/>
    <w:rsid w:val="001E238C"/>
    <w:rsid w:val="001E25A1"/>
    <w:rsid w:val="001E3220"/>
    <w:rsid w:val="001E3246"/>
    <w:rsid w:val="001E3D53"/>
    <w:rsid w:val="001E401A"/>
    <w:rsid w:val="001E4FDE"/>
    <w:rsid w:val="001E50B8"/>
    <w:rsid w:val="001E5F13"/>
    <w:rsid w:val="001E62DD"/>
    <w:rsid w:val="001E646C"/>
    <w:rsid w:val="001E6954"/>
    <w:rsid w:val="001E73C6"/>
    <w:rsid w:val="001F02EA"/>
    <w:rsid w:val="001F08CF"/>
    <w:rsid w:val="001F0B31"/>
    <w:rsid w:val="001F190E"/>
    <w:rsid w:val="001F193D"/>
    <w:rsid w:val="001F1DF1"/>
    <w:rsid w:val="001F24BA"/>
    <w:rsid w:val="001F2752"/>
    <w:rsid w:val="001F325E"/>
    <w:rsid w:val="001F37F4"/>
    <w:rsid w:val="001F3C6F"/>
    <w:rsid w:val="001F3D60"/>
    <w:rsid w:val="001F4AD7"/>
    <w:rsid w:val="001F5402"/>
    <w:rsid w:val="001F5414"/>
    <w:rsid w:val="001F5F1E"/>
    <w:rsid w:val="001F5FAD"/>
    <w:rsid w:val="001F68E9"/>
    <w:rsid w:val="001F6B06"/>
    <w:rsid w:val="001F7518"/>
    <w:rsid w:val="001F75DE"/>
    <w:rsid w:val="001F78FC"/>
    <w:rsid w:val="001F7E4E"/>
    <w:rsid w:val="00200231"/>
    <w:rsid w:val="0020069D"/>
    <w:rsid w:val="0020096F"/>
    <w:rsid w:val="002009CB"/>
    <w:rsid w:val="00200E4A"/>
    <w:rsid w:val="002016A4"/>
    <w:rsid w:val="00201979"/>
    <w:rsid w:val="00201F86"/>
    <w:rsid w:val="002021C1"/>
    <w:rsid w:val="00202D36"/>
    <w:rsid w:val="00202D65"/>
    <w:rsid w:val="00202F94"/>
    <w:rsid w:val="0020343F"/>
    <w:rsid w:val="00203448"/>
    <w:rsid w:val="002037CF"/>
    <w:rsid w:val="00203848"/>
    <w:rsid w:val="00203CBF"/>
    <w:rsid w:val="00203F81"/>
    <w:rsid w:val="00203FBE"/>
    <w:rsid w:val="00204CE4"/>
    <w:rsid w:val="00205570"/>
    <w:rsid w:val="0020569F"/>
    <w:rsid w:val="00205A6E"/>
    <w:rsid w:val="00205AF5"/>
    <w:rsid w:val="00205C55"/>
    <w:rsid w:val="0020664D"/>
    <w:rsid w:val="00206F31"/>
    <w:rsid w:val="00207150"/>
    <w:rsid w:val="00207FA6"/>
    <w:rsid w:val="002101C1"/>
    <w:rsid w:val="00210904"/>
    <w:rsid w:val="00210921"/>
    <w:rsid w:val="002109E5"/>
    <w:rsid w:val="00210D58"/>
    <w:rsid w:val="00210E78"/>
    <w:rsid w:val="0021178D"/>
    <w:rsid w:val="00212891"/>
    <w:rsid w:val="00212F6F"/>
    <w:rsid w:val="00213812"/>
    <w:rsid w:val="00213F1D"/>
    <w:rsid w:val="00214710"/>
    <w:rsid w:val="00214FD2"/>
    <w:rsid w:val="00216088"/>
    <w:rsid w:val="00216BD3"/>
    <w:rsid w:val="00216F41"/>
    <w:rsid w:val="002170F6"/>
    <w:rsid w:val="00217379"/>
    <w:rsid w:val="00217C42"/>
    <w:rsid w:val="0022008C"/>
    <w:rsid w:val="00220601"/>
    <w:rsid w:val="00220A0B"/>
    <w:rsid w:val="00220DE6"/>
    <w:rsid w:val="00221C80"/>
    <w:rsid w:val="00222857"/>
    <w:rsid w:val="00222C8D"/>
    <w:rsid w:val="00222D54"/>
    <w:rsid w:val="00223D7D"/>
    <w:rsid w:val="0022429A"/>
    <w:rsid w:val="002250E3"/>
    <w:rsid w:val="0022534B"/>
    <w:rsid w:val="00225357"/>
    <w:rsid w:val="00225360"/>
    <w:rsid w:val="002254EC"/>
    <w:rsid w:val="002257C6"/>
    <w:rsid w:val="0022596D"/>
    <w:rsid w:val="00225E8E"/>
    <w:rsid w:val="00226E68"/>
    <w:rsid w:val="00227386"/>
    <w:rsid w:val="002273BA"/>
    <w:rsid w:val="00227BA3"/>
    <w:rsid w:val="00230232"/>
    <w:rsid w:val="00230940"/>
    <w:rsid w:val="00230B1A"/>
    <w:rsid w:val="00230C10"/>
    <w:rsid w:val="00231D36"/>
    <w:rsid w:val="00232300"/>
    <w:rsid w:val="00232DF1"/>
    <w:rsid w:val="002339D5"/>
    <w:rsid w:val="00233FF7"/>
    <w:rsid w:val="002347C2"/>
    <w:rsid w:val="00234C5B"/>
    <w:rsid w:val="00235A0A"/>
    <w:rsid w:val="00235FBC"/>
    <w:rsid w:val="00236CB9"/>
    <w:rsid w:val="00237EF9"/>
    <w:rsid w:val="00240DE6"/>
    <w:rsid w:val="00240DE7"/>
    <w:rsid w:val="00241AC8"/>
    <w:rsid w:val="002432C0"/>
    <w:rsid w:val="002435D4"/>
    <w:rsid w:val="00243E45"/>
    <w:rsid w:val="00244625"/>
    <w:rsid w:val="00245077"/>
    <w:rsid w:val="002451F7"/>
    <w:rsid w:val="00245766"/>
    <w:rsid w:val="0024595B"/>
    <w:rsid w:val="00245985"/>
    <w:rsid w:val="00246032"/>
    <w:rsid w:val="00246862"/>
    <w:rsid w:val="00246921"/>
    <w:rsid w:val="002471AD"/>
    <w:rsid w:val="00247991"/>
    <w:rsid w:val="00247A33"/>
    <w:rsid w:val="00247C16"/>
    <w:rsid w:val="002501A7"/>
    <w:rsid w:val="002502F8"/>
    <w:rsid w:val="002503E0"/>
    <w:rsid w:val="002518C7"/>
    <w:rsid w:val="00251F90"/>
    <w:rsid w:val="00252460"/>
    <w:rsid w:val="002524B9"/>
    <w:rsid w:val="002524EF"/>
    <w:rsid w:val="00252571"/>
    <w:rsid w:val="0025264D"/>
    <w:rsid w:val="00253022"/>
    <w:rsid w:val="0025458C"/>
    <w:rsid w:val="002550E7"/>
    <w:rsid w:val="0025513A"/>
    <w:rsid w:val="00255249"/>
    <w:rsid w:val="002555AB"/>
    <w:rsid w:val="002559B2"/>
    <w:rsid w:val="00256AC8"/>
    <w:rsid w:val="00256C7F"/>
    <w:rsid w:val="0026030D"/>
    <w:rsid w:val="002604A9"/>
    <w:rsid w:val="0026142E"/>
    <w:rsid w:val="00261604"/>
    <w:rsid w:val="0026212A"/>
    <w:rsid w:val="00263BB0"/>
    <w:rsid w:val="0026581A"/>
    <w:rsid w:val="00265B01"/>
    <w:rsid w:val="00265B4B"/>
    <w:rsid w:val="00265B85"/>
    <w:rsid w:val="0026640C"/>
    <w:rsid w:val="0026652A"/>
    <w:rsid w:val="00267998"/>
    <w:rsid w:val="00267B94"/>
    <w:rsid w:val="002703CA"/>
    <w:rsid w:val="00270BC7"/>
    <w:rsid w:val="00271490"/>
    <w:rsid w:val="002716A1"/>
    <w:rsid w:val="00271808"/>
    <w:rsid w:val="00271817"/>
    <w:rsid w:val="002718B9"/>
    <w:rsid w:val="00271950"/>
    <w:rsid w:val="00271AEE"/>
    <w:rsid w:val="00271FD8"/>
    <w:rsid w:val="002721B2"/>
    <w:rsid w:val="0027230B"/>
    <w:rsid w:val="002729BE"/>
    <w:rsid w:val="00272AC7"/>
    <w:rsid w:val="00272DEB"/>
    <w:rsid w:val="002732EF"/>
    <w:rsid w:val="00273EA5"/>
    <w:rsid w:val="00274675"/>
    <w:rsid w:val="00274C03"/>
    <w:rsid w:val="0027560E"/>
    <w:rsid w:val="00275673"/>
    <w:rsid w:val="002758C9"/>
    <w:rsid w:val="00275912"/>
    <w:rsid w:val="00276E80"/>
    <w:rsid w:val="00276FF1"/>
    <w:rsid w:val="0027703D"/>
    <w:rsid w:val="00277485"/>
    <w:rsid w:val="0027758E"/>
    <w:rsid w:val="00277633"/>
    <w:rsid w:val="00277700"/>
    <w:rsid w:val="0027783A"/>
    <w:rsid w:val="0028034C"/>
    <w:rsid w:val="0028072B"/>
    <w:rsid w:val="00280AB0"/>
    <w:rsid w:val="00280CC5"/>
    <w:rsid w:val="00280D61"/>
    <w:rsid w:val="002810D8"/>
    <w:rsid w:val="0028119A"/>
    <w:rsid w:val="00281222"/>
    <w:rsid w:val="002816AC"/>
    <w:rsid w:val="00281C5C"/>
    <w:rsid w:val="00282043"/>
    <w:rsid w:val="00283095"/>
    <w:rsid w:val="00283154"/>
    <w:rsid w:val="00283248"/>
    <w:rsid w:val="00283424"/>
    <w:rsid w:val="002837A7"/>
    <w:rsid w:val="00284759"/>
    <w:rsid w:val="00284D72"/>
    <w:rsid w:val="00285E7D"/>
    <w:rsid w:val="00287219"/>
    <w:rsid w:val="002875A9"/>
    <w:rsid w:val="00287F60"/>
    <w:rsid w:val="0029068D"/>
    <w:rsid w:val="00290F5C"/>
    <w:rsid w:val="00291137"/>
    <w:rsid w:val="00291318"/>
    <w:rsid w:val="002915FA"/>
    <w:rsid w:val="0029188E"/>
    <w:rsid w:val="0029230D"/>
    <w:rsid w:val="00292D54"/>
    <w:rsid w:val="00294360"/>
    <w:rsid w:val="00294CF3"/>
    <w:rsid w:val="0029697F"/>
    <w:rsid w:val="002976EA"/>
    <w:rsid w:val="0029774C"/>
    <w:rsid w:val="002A0769"/>
    <w:rsid w:val="002A0C10"/>
    <w:rsid w:val="002A1B13"/>
    <w:rsid w:val="002A2028"/>
    <w:rsid w:val="002A25A3"/>
    <w:rsid w:val="002A2619"/>
    <w:rsid w:val="002A2C59"/>
    <w:rsid w:val="002A2EF6"/>
    <w:rsid w:val="002A3941"/>
    <w:rsid w:val="002A3E79"/>
    <w:rsid w:val="002A467A"/>
    <w:rsid w:val="002A4F5D"/>
    <w:rsid w:val="002A554F"/>
    <w:rsid w:val="002A6070"/>
    <w:rsid w:val="002A64A2"/>
    <w:rsid w:val="002A6DE6"/>
    <w:rsid w:val="002A7898"/>
    <w:rsid w:val="002A7C19"/>
    <w:rsid w:val="002B0031"/>
    <w:rsid w:val="002B067A"/>
    <w:rsid w:val="002B06D4"/>
    <w:rsid w:val="002B1C90"/>
    <w:rsid w:val="002B1F03"/>
    <w:rsid w:val="002B20C8"/>
    <w:rsid w:val="002B23B2"/>
    <w:rsid w:val="002B2E68"/>
    <w:rsid w:val="002B3070"/>
    <w:rsid w:val="002B4873"/>
    <w:rsid w:val="002B4BDE"/>
    <w:rsid w:val="002B5297"/>
    <w:rsid w:val="002B5718"/>
    <w:rsid w:val="002B5CA6"/>
    <w:rsid w:val="002B5F81"/>
    <w:rsid w:val="002B6643"/>
    <w:rsid w:val="002B6996"/>
    <w:rsid w:val="002B6FE5"/>
    <w:rsid w:val="002B7160"/>
    <w:rsid w:val="002B742A"/>
    <w:rsid w:val="002B7B98"/>
    <w:rsid w:val="002C0260"/>
    <w:rsid w:val="002C0328"/>
    <w:rsid w:val="002C086F"/>
    <w:rsid w:val="002C0DE4"/>
    <w:rsid w:val="002C1217"/>
    <w:rsid w:val="002C1354"/>
    <w:rsid w:val="002C1B6F"/>
    <w:rsid w:val="002C2438"/>
    <w:rsid w:val="002C2625"/>
    <w:rsid w:val="002C2C11"/>
    <w:rsid w:val="002C2D37"/>
    <w:rsid w:val="002C3599"/>
    <w:rsid w:val="002C37CD"/>
    <w:rsid w:val="002C4268"/>
    <w:rsid w:val="002C426D"/>
    <w:rsid w:val="002C45D0"/>
    <w:rsid w:val="002C495C"/>
    <w:rsid w:val="002C514A"/>
    <w:rsid w:val="002C532A"/>
    <w:rsid w:val="002C5362"/>
    <w:rsid w:val="002C5615"/>
    <w:rsid w:val="002C658F"/>
    <w:rsid w:val="002C67E8"/>
    <w:rsid w:val="002C6FC3"/>
    <w:rsid w:val="002C6FE7"/>
    <w:rsid w:val="002C6FFC"/>
    <w:rsid w:val="002C72BD"/>
    <w:rsid w:val="002C72F0"/>
    <w:rsid w:val="002C7A53"/>
    <w:rsid w:val="002C7B63"/>
    <w:rsid w:val="002D0090"/>
    <w:rsid w:val="002D032D"/>
    <w:rsid w:val="002D08A0"/>
    <w:rsid w:val="002D0DCB"/>
    <w:rsid w:val="002D10EB"/>
    <w:rsid w:val="002D19F8"/>
    <w:rsid w:val="002D1C57"/>
    <w:rsid w:val="002D2100"/>
    <w:rsid w:val="002D2346"/>
    <w:rsid w:val="002D23A1"/>
    <w:rsid w:val="002D25DD"/>
    <w:rsid w:val="002D2A42"/>
    <w:rsid w:val="002D401F"/>
    <w:rsid w:val="002D4990"/>
    <w:rsid w:val="002D57DA"/>
    <w:rsid w:val="002D5B58"/>
    <w:rsid w:val="002D60B6"/>
    <w:rsid w:val="002D6B1F"/>
    <w:rsid w:val="002D72F8"/>
    <w:rsid w:val="002D7832"/>
    <w:rsid w:val="002D7DC9"/>
    <w:rsid w:val="002D7DDD"/>
    <w:rsid w:val="002E0054"/>
    <w:rsid w:val="002E0087"/>
    <w:rsid w:val="002E0C77"/>
    <w:rsid w:val="002E1331"/>
    <w:rsid w:val="002E155F"/>
    <w:rsid w:val="002E22E7"/>
    <w:rsid w:val="002E2336"/>
    <w:rsid w:val="002E2859"/>
    <w:rsid w:val="002E2BE0"/>
    <w:rsid w:val="002E2E40"/>
    <w:rsid w:val="002E2FF4"/>
    <w:rsid w:val="002E3579"/>
    <w:rsid w:val="002E3744"/>
    <w:rsid w:val="002E3A9B"/>
    <w:rsid w:val="002E439F"/>
    <w:rsid w:val="002E4520"/>
    <w:rsid w:val="002E4846"/>
    <w:rsid w:val="002E4AFF"/>
    <w:rsid w:val="002E4F68"/>
    <w:rsid w:val="002E566E"/>
    <w:rsid w:val="002E56E6"/>
    <w:rsid w:val="002E673F"/>
    <w:rsid w:val="002E69B4"/>
    <w:rsid w:val="002E7438"/>
    <w:rsid w:val="002F034F"/>
    <w:rsid w:val="002F044D"/>
    <w:rsid w:val="002F0507"/>
    <w:rsid w:val="002F0810"/>
    <w:rsid w:val="002F0C3E"/>
    <w:rsid w:val="002F185B"/>
    <w:rsid w:val="002F1F56"/>
    <w:rsid w:val="002F2275"/>
    <w:rsid w:val="002F2290"/>
    <w:rsid w:val="002F28EC"/>
    <w:rsid w:val="002F477D"/>
    <w:rsid w:val="002F5377"/>
    <w:rsid w:val="002F5969"/>
    <w:rsid w:val="002F5DF8"/>
    <w:rsid w:val="002F61C2"/>
    <w:rsid w:val="002F6431"/>
    <w:rsid w:val="002F6E1B"/>
    <w:rsid w:val="002F7159"/>
    <w:rsid w:val="002F73E0"/>
    <w:rsid w:val="00300033"/>
    <w:rsid w:val="0030004C"/>
    <w:rsid w:val="003001EC"/>
    <w:rsid w:val="00302951"/>
    <w:rsid w:val="00303273"/>
    <w:rsid w:val="00303E82"/>
    <w:rsid w:val="00304198"/>
    <w:rsid w:val="00304229"/>
    <w:rsid w:val="0030431A"/>
    <w:rsid w:val="0030438F"/>
    <w:rsid w:val="00304640"/>
    <w:rsid w:val="00304822"/>
    <w:rsid w:val="00304F28"/>
    <w:rsid w:val="00305A01"/>
    <w:rsid w:val="00306150"/>
    <w:rsid w:val="00306409"/>
    <w:rsid w:val="003067FF"/>
    <w:rsid w:val="003068D8"/>
    <w:rsid w:val="0030703C"/>
    <w:rsid w:val="00307748"/>
    <w:rsid w:val="00307801"/>
    <w:rsid w:val="0031012C"/>
    <w:rsid w:val="00310335"/>
    <w:rsid w:val="00310E7A"/>
    <w:rsid w:val="00310FB9"/>
    <w:rsid w:val="00311390"/>
    <w:rsid w:val="003113F0"/>
    <w:rsid w:val="00311E0A"/>
    <w:rsid w:val="00311FC8"/>
    <w:rsid w:val="00312AB9"/>
    <w:rsid w:val="003130D6"/>
    <w:rsid w:val="003133B7"/>
    <w:rsid w:val="00313B38"/>
    <w:rsid w:val="0031480D"/>
    <w:rsid w:val="00314D33"/>
    <w:rsid w:val="00314F4A"/>
    <w:rsid w:val="003151A0"/>
    <w:rsid w:val="003161D4"/>
    <w:rsid w:val="00316E11"/>
    <w:rsid w:val="00316EF2"/>
    <w:rsid w:val="00317085"/>
    <w:rsid w:val="003200FD"/>
    <w:rsid w:val="00320CFF"/>
    <w:rsid w:val="0032147B"/>
    <w:rsid w:val="00321686"/>
    <w:rsid w:val="00321EDE"/>
    <w:rsid w:val="003223AF"/>
    <w:rsid w:val="003225C3"/>
    <w:rsid w:val="00322890"/>
    <w:rsid w:val="00322B6C"/>
    <w:rsid w:val="003242AE"/>
    <w:rsid w:val="0032477F"/>
    <w:rsid w:val="00324C90"/>
    <w:rsid w:val="00324D44"/>
    <w:rsid w:val="00324E65"/>
    <w:rsid w:val="00325186"/>
    <w:rsid w:val="00325C89"/>
    <w:rsid w:val="00325EFF"/>
    <w:rsid w:val="0032653B"/>
    <w:rsid w:val="00326636"/>
    <w:rsid w:val="00326723"/>
    <w:rsid w:val="00326C0F"/>
    <w:rsid w:val="00326C27"/>
    <w:rsid w:val="00327968"/>
    <w:rsid w:val="00327D77"/>
    <w:rsid w:val="00327EE4"/>
    <w:rsid w:val="00327F29"/>
    <w:rsid w:val="00330023"/>
    <w:rsid w:val="003300AB"/>
    <w:rsid w:val="00330165"/>
    <w:rsid w:val="00330251"/>
    <w:rsid w:val="00330638"/>
    <w:rsid w:val="003308B4"/>
    <w:rsid w:val="00330C7E"/>
    <w:rsid w:val="003313F9"/>
    <w:rsid w:val="003316A2"/>
    <w:rsid w:val="00331A09"/>
    <w:rsid w:val="00331E9D"/>
    <w:rsid w:val="00332129"/>
    <w:rsid w:val="0033257C"/>
    <w:rsid w:val="00332D9E"/>
    <w:rsid w:val="003334A4"/>
    <w:rsid w:val="00333D2A"/>
    <w:rsid w:val="00333FA3"/>
    <w:rsid w:val="00334767"/>
    <w:rsid w:val="003348D2"/>
    <w:rsid w:val="00334AB4"/>
    <w:rsid w:val="00334C21"/>
    <w:rsid w:val="003351BC"/>
    <w:rsid w:val="00335644"/>
    <w:rsid w:val="00335A8D"/>
    <w:rsid w:val="003364CA"/>
    <w:rsid w:val="00337460"/>
    <w:rsid w:val="00337B65"/>
    <w:rsid w:val="00337F3D"/>
    <w:rsid w:val="00340107"/>
    <w:rsid w:val="0034035B"/>
    <w:rsid w:val="00340376"/>
    <w:rsid w:val="00340712"/>
    <w:rsid w:val="00340A5F"/>
    <w:rsid w:val="00341096"/>
    <w:rsid w:val="00341DF9"/>
    <w:rsid w:val="00342373"/>
    <w:rsid w:val="00342E88"/>
    <w:rsid w:val="00342F38"/>
    <w:rsid w:val="0034311C"/>
    <w:rsid w:val="003433A7"/>
    <w:rsid w:val="0034345C"/>
    <w:rsid w:val="00343CC5"/>
    <w:rsid w:val="00344298"/>
    <w:rsid w:val="003447FF"/>
    <w:rsid w:val="00344B49"/>
    <w:rsid w:val="00345299"/>
    <w:rsid w:val="0034552A"/>
    <w:rsid w:val="003456E4"/>
    <w:rsid w:val="003458C3"/>
    <w:rsid w:val="00345A06"/>
    <w:rsid w:val="003465E1"/>
    <w:rsid w:val="0034725E"/>
    <w:rsid w:val="00347925"/>
    <w:rsid w:val="00347B87"/>
    <w:rsid w:val="003500F1"/>
    <w:rsid w:val="00350772"/>
    <w:rsid w:val="00350931"/>
    <w:rsid w:val="003509CA"/>
    <w:rsid w:val="00351157"/>
    <w:rsid w:val="003517C9"/>
    <w:rsid w:val="00351A70"/>
    <w:rsid w:val="00352CC5"/>
    <w:rsid w:val="00353086"/>
    <w:rsid w:val="00353262"/>
    <w:rsid w:val="00353676"/>
    <w:rsid w:val="00354A38"/>
    <w:rsid w:val="00354B23"/>
    <w:rsid w:val="00354DC7"/>
    <w:rsid w:val="00355A7A"/>
    <w:rsid w:val="003564B3"/>
    <w:rsid w:val="003566BE"/>
    <w:rsid w:val="00356BCC"/>
    <w:rsid w:val="00356C56"/>
    <w:rsid w:val="00356F89"/>
    <w:rsid w:val="00356FF5"/>
    <w:rsid w:val="00357060"/>
    <w:rsid w:val="00357171"/>
    <w:rsid w:val="003575D3"/>
    <w:rsid w:val="00357661"/>
    <w:rsid w:val="00357C37"/>
    <w:rsid w:val="003600A5"/>
    <w:rsid w:val="003601D9"/>
    <w:rsid w:val="00360409"/>
    <w:rsid w:val="003616FE"/>
    <w:rsid w:val="00361BD0"/>
    <w:rsid w:val="003623EF"/>
    <w:rsid w:val="003625F1"/>
    <w:rsid w:val="00362866"/>
    <w:rsid w:val="00362A4B"/>
    <w:rsid w:val="00362FF0"/>
    <w:rsid w:val="00363133"/>
    <w:rsid w:val="00363569"/>
    <w:rsid w:val="00363B70"/>
    <w:rsid w:val="00363C5F"/>
    <w:rsid w:val="0036427F"/>
    <w:rsid w:val="00364337"/>
    <w:rsid w:val="00364996"/>
    <w:rsid w:val="00365861"/>
    <w:rsid w:val="00366A6D"/>
    <w:rsid w:val="00366B1F"/>
    <w:rsid w:val="00366E14"/>
    <w:rsid w:val="003670C3"/>
    <w:rsid w:val="003676D0"/>
    <w:rsid w:val="00367772"/>
    <w:rsid w:val="00367C06"/>
    <w:rsid w:val="00370403"/>
    <w:rsid w:val="00370779"/>
    <w:rsid w:val="00371295"/>
    <w:rsid w:val="003716A0"/>
    <w:rsid w:val="00371905"/>
    <w:rsid w:val="00371DC2"/>
    <w:rsid w:val="003726EB"/>
    <w:rsid w:val="00372DC5"/>
    <w:rsid w:val="00373E79"/>
    <w:rsid w:val="00373FD8"/>
    <w:rsid w:val="00375BD4"/>
    <w:rsid w:val="003766D8"/>
    <w:rsid w:val="00376929"/>
    <w:rsid w:val="003769AE"/>
    <w:rsid w:val="00377C7B"/>
    <w:rsid w:val="00377F9F"/>
    <w:rsid w:val="00380392"/>
    <w:rsid w:val="00380479"/>
    <w:rsid w:val="00380560"/>
    <w:rsid w:val="00380A09"/>
    <w:rsid w:val="00381401"/>
    <w:rsid w:val="003818BE"/>
    <w:rsid w:val="003821D7"/>
    <w:rsid w:val="0038284E"/>
    <w:rsid w:val="00382D10"/>
    <w:rsid w:val="00383A14"/>
    <w:rsid w:val="00383E4D"/>
    <w:rsid w:val="00383F25"/>
    <w:rsid w:val="0038423E"/>
    <w:rsid w:val="0038505C"/>
    <w:rsid w:val="00386967"/>
    <w:rsid w:val="00386AD2"/>
    <w:rsid w:val="00386B7F"/>
    <w:rsid w:val="00386C86"/>
    <w:rsid w:val="00386D4C"/>
    <w:rsid w:val="003878D9"/>
    <w:rsid w:val="00390032"/>
    <w:rsid w:val="00390321"/>
    <w:rsid w:val="00390E8E"/>
    <w:rsid w:val="0039129D"/>
    <w:rsid w:val="003913BE"/>
    <w:rsid w:val="00391F9C"/>
    <w:rsid w:val="0039200F"/>
    <w:rsid w:val="003920F9"/>
    <w:rsid w:val="00392473"/>
    <w:rsid w:val="00392BBF"/>
    <w:rsid w:val="003935CC"/>
    <w:rsid w:val="00394070"/>
    <w:rsid w:val="003944AC"/>
    <w:rsid w:val="00394A52"/>
    <w:rsid w:val="00394C2F"/>
    <w:rsid w:val="00395206"/>
    <w:rsid w:val="003952D2"/>
    <w:rsid w:val="003953F5"/>
    <w:rsid w:val="00395505"/>
    <w:rsid w:val="00395706"/>
    <w:rsid w:val="00396974"/>
    <w:rsid w:val="00396A2E"/>
    <w:rsid w:val="00396B60"/>
    <w:rsid w:val="003970E8"/>
    <w:rsid w:val="003973E9"/>
    <w:rsid w:val="003977D5"/>
    <w:rsid w:val="00397978"/>
    <w:rsid w:val="00397C17"/>
    <w:rsid w:val="00397FF6"/>
    <w:rsid w:val="003A02D6"/>
    <w:rsid w:val="003A0463"/>
    <w:rsid w:val="003A057F"/>
    <w:rsid w:val="003A0C18"/>
    <w:rsid w:val="003A0D38"/>
    <w:rsid w:val="003A18C9"/>
    <w:rsid w:val="003A195C"/>
    <w:rsid w:val="003A29F2"/>
    <w:rsid w:val="003A2DCA"/>
    <w:rsid w:val="003A2FBD"/>
    <w:rsid w:val="003A31C7"/>
    <w:rsid w:val="003A36D3"/>
    <w:rsid w:val="003A43B9"/>
    <w:rsid w:val="003A44D4"/>
    <w:rsid w:val="003A4A08"/>
    <w:rsid w:val="003A4D67"/>
    <w:rsid w:val="003A4E1D"/>
    <w:rsid w:val="003A4F5C"/>
    <w:rsid w:val="003A518A"/>
    <w:rsid w:val="003A6337"/>
    <w:rsid w:val="003A653F"/>
    <w:rsid w:val="003A67D6"/>
    <w:rsid w:val="003A6971"/>
    <w:rsid w:val="003A6D70"/>
    <w:rsid w:val="003A7F1F"/>
    <w:rsid w:val="003B02A9"/>
    <w:rsid w:val="003B0374"/>
    <w:rsid w:val="003B0822"/>
    <w:rsid w:val="003B0AEB"/>
    <w:rsid w:val="003B21E5"/>
    <w:rsid w:val="003B2202"/>
    <w:rsid w:val="003B2F12"/>
    <w:rsid w:val="003B3013"/>
    <w:rsid w:val="003B3301"/>
    <w:rsid w:val="003B3860"/>
    <w:rsid w:val="003B462E"/>
    <w:rsid w:val="003B5198"/>
    <w:rsid w:val="003B52C4"/>
    <w:rsid w:val="003B5829"/>
    <w:rsid w:val="003B6A32"/>
    <w:rsid w:val="003B73DE"/>
    <w:rsid w:val="003B763F"/>
    <w:rsid w:val="003B7E5C"/>
    <w:rsid w:val="003C037F"/>
    <w:rsid w:val="003C03FD"/>
    <w:rsid w:val="003C06C0"/>
    <w:rsid w:val="003C0C39"/>
    <w:rsid w:val="003C1990"/>
    <w:rsid w:val="003C1D6A"/>
    <w:rsid w:val="003C2798"/>
    <w:rsid w:val="003C2991"/>
    <w:rsid w:val="003C2CC4"/>
    <w:rsid w:val="003C2FEF"/>
    <w:rsid w:val="003C3070"/>
    <w:rsid w:val="003C3649"/>
    <w:rsid w:val="003C3BB3"/>
    <w:rsid w:val="003C4B84"/>
    <w:rsid w:val="003C5F9D"/>
    <w:rsid w:val="003C6348"/>
    <w:rsid w:val="003C64B3"/>
    <w:rsid w:val="003C6881"/>
    <w:rsid w:val="003D015D"/>
    <w:rsid w:val="003D034E"/>
    <w:rsid w:val="003D0627"/>
    <w:rsid w:val="003D08F8"/>
    <w:rsid w:val="003D0C47"/>
    <w:rsid w:val="003D10DF"/>
    <w:rsid w:val="003D19C9"/>
    <w:rsid w:val="003D1E6B"/>
    <w:rsid w:val="003D2F64"/>
    <w:rsid w:val="003D3BDE"/>
    <w:rsid w:val="003D4917"/>
    <w:rsid w:val="003D52BF"/>
    <w:rsid w:val="003D5B04"/>
    <w:rsid w:val="003D5DB0"/>
    <w:rsid w:val="003D5EDD"/>
    <w:rsid w:val="003D69DA"/>
    <w:rsid w:val="003D783B"/>
    <w:rsid w:val="003D7B2D"/>
    <w:rsid w:val="003E0D25"/>
    <w:rsid w:val="003E1817"/>
    <w:rsid w:val="003E1DC3"/>
    <w:rsid w:val="003E231D"/>
    <w:rsid w:val="003E244D"/>
    <w:rsid w:val="003E270F"/>
    <w:rsid w:val="003E2B5C"/>
    <w:rsid w:val="003E2CA6"/>
    <w:rsid w:val="003E2F35"/>
    <w:rsid w:val="003E3AAA"/>
    <w:rsid w:val="003E3DF1"/>
    <w:rsid w:val="003E3F47"/>
    <w:rsid w:val="003E46A2"/>
    <w:rsid w:val="003E50B3"/>
    <w:rsid w:val="003E629A"/>
    <w:rsid w:val="003E6928"/>
    <w:rsid w:val="003E6C7A"/>
    <w:rsid w:val="003E72F7"/>
    <w:rsid w:val="003E79B7"/>
    <w:rsid w:val="003E7DBA"/>
    <w:rsid w:val="003F0247"/>
    <w:rsid w:val="003F0352"/>
    <w:rsid w:val="003F07D3"/>
    <w:rsid w:val="003F0A9F"/>
    <w:rsid w:val="003F1267"/>
    <w:rsid w:val="003F137E"/>
    <w:rsid w:val="003F16D3"/>
    <w:rsid w:val="003F1F32"/>
    <w:rsid w:val="003F2105"/>
    <w:rsid w:val="003F3236"/>
    <w:rsid w:val="003F399A"/>
    <w:rsid w:val="003F3E31"/>
    <w:rsid w:val="003F42D7"/>
    <w:rsid w:val="003F444A"/>
    <w:rsid w:val="003F4586"/>
    <w:rsid w:val="003F4623"/>
    <w:rsid w:val="003F4E42"/>
    <w:rsid w:val="003F5922"/>
    <w:rsid w:val="003F5F20"/>
    <w:rsid w:val="003F6371"/>
    <w:rsid w:val="003F6C8B"/>
    <w:rsid w:val="003F712C"/>
    <w:rsid w:val="003F7DCF"/>
    <w:rsid w:val="0040028B"/>
    <w:rsid w:val="004004C0"/>
    <w:rsid w:val="004006F3"/>
    <w:rsid w:val="00401098"/>
    <w:rsid w:val="004015D9"/>
    <w:rsid w:val="004016D9"/>
    <w:rsid w:val="00401CFB"/>
    <w:rsid w:val="00402988"/>
    <w:rsid w:val="00402ABD"/>
    <w:rsid w:val="00402AE1"/>
    <w:rsid w:val="00403001"/>
    <w:rsid w:val="0040439A"/>
    <w:rsid w:val="00404C96"/>
    <w:rsid w:val="0040562D"/>
    <w:rsid w:val="00405B14"/>
    <w:rsid w:val="00405C95"/>
    <w:rsid w:val="00405E7C"/>
    <w:rsid w:val="00406450"/>
    <w:rsid w:val="00407ABE"/>
    <w:rsid w:val="00410242"/>
    <w:rsid w:val="00410F53"/>
    <w:rsid w:val="004111AE"/>
    <w:rsid w:val="004111C4"/>
    <w:rsid w:val="0041125B"/>
    <w:rsid w:val="00411976"/>
    <w:rsid w:val="00412553"/>
    <w:rsid w:val="00412576"/>
    <w:rsid w:val="00412C7F"/>
    <w:rsid w:val="0041340F"/>
    <w:rsid w:val="00413948"/>
    <w:rsid w:val="004140CA"/>
    <w:rsid w:val="0041517B"/>
    <w:rsid w:val="00415995"/>
    <w:rsid w:val="00415F17"/>
    <w:rsid w:val="0041607D"/>
    <w:rsid w:val="00416E8D"/>
    <w:rsid w:val="004172CE"/>
    <w:rsid w:val="004174DC"/>
    <w:rsid w:val="0041772C"/>
    <w:rsid w:val="0041794D"/>
    <w:rsid w:val="00417B8F"/>
    <w:rsid w:val="00417C8A"/>
    <w:rsid w:val="00420410"/>
    <w:rsid w:val="00420A81"/>
    <w:rsid w:val="00420AB7"/>
    <w:rsid w:val="00421EB7"/>
    <w:rsid w:val="0042204D"/>
    <w:rsid w:val="00422AAB"/>
    <w:rsid w:val="00422F18"/>
    <w:rsid w:val="00423ACC"/>
    <w:rsid w:val="00423F79"/>
    <w:rsid w:val="00424416"/>
    <w:rsid w:val="00424425"/>
    <w:rsid w:val="00424849"/>
    <w:rsid w:val="004248D7"/>
    <w:rsid w:val="00424DC6"/>
    <w:rsid w:val="00425B42"/>
    <w:rsid w:val="00425D6F"/>
    <w:rsid w:val="00427492"/>
    <w:rsid w:val="0042767B"/>
    <w:rsid w:val="004278E4"/>
    <w:rsid w:val="00427C8A"/>
    <w:rsid w:val="00427C93"/>
    <w:rsid w:val="00427E0F"/>
    <w:rsid w:val="00430BA9"/>
    <w:rsid w:val="00430EA8"/>
    <w:rsid w:val="00430F48"/>
    <w:rsid w:val="00430FFA"/>
    <w:rsid w:val="004314A0"/>
    <w:rsid w:val="00431AD5"/>
    <w:rsid w:val="00431B44"/>
    <w:rsid w:val="00431EE8"/>
    <w:rsid w:val="0043239B"/>
    <w:rsid w:val="00432416"/>
    <w:rsid w:val="004333D8"/>
    <w:rsid w:val="004335F0"/>
    <w:rsid w:val="004336F1"/>
    <w:rsid w:val="00433EA2"/>
    <w:rsid w:val="0043412D"/>
    <w:rsid w:val="0043465C"/>
    <w:rsid w:val="0043475E"/>
    <w:rsid w:val="00434793"/>
    <w:rsid w:val="004351A9"/>
    <w:rsid w:val="00435CFD"/>
    <w:rsid w:val="004364A7"/>
    <w:rsid w:val="004364DA"/>
    <w:rsid w:val="00436588"/>
    <w:rsid w:val="00436754"/>
    <w:rsid w:val="004369B3"/>
    <w:rsid w:val="00436DA9"/>
    <w:rsid w:val="00437209"/>
    <w:rsid w:val="004372A4"/>
    <w:rsid w:val="00437878"/>
    <w:rsid w:val="00437AD2"/>
    <w:rsid w:val="00437AD4"/>
    <w:rsid w:val="00437C4C"/>
    <w:rsid w:val="0044120F"/>
    <w:rsid w:val="0044134D"/>
    <w:rsid w:val="00441845"/>
    <w:rsid w:val="0044212B"/>
    <w:rsid w:val="0044282C"/>
    <w:rsid w:val="00442A85"/>
    <w:rsid w:val="0044328F"/>
    <w:rsid w:val="00443B5D"/>
    <w:rsid w:val="00443C36"/>
    <w:rsid w:val="00444E98"/>
    <w:rsid w:val="00445272"/>
    <w:rsid w:val="00445911"/>
    <w:rsid w:val="004459AE"/>
    <w:rsid w:val="00445B58"/>
    <w:rsid w:val="00445C35"/>
    <w:rsid w:val="00445C67"/>
    <w:rsid w:val="00446238"/>
    <w:rsid w:val="00446781"/>
    <w:rsid w:val="00446FA2"/>
    <w:rsid w:val="004500B4"/>
    <w:rsid w:val="0045044A"/>
    <w:rsid w:val="004512DF"/>
    <w:rsid w:val="004512ED"/>
    <w:rsid w:val="00451889"/>
    <w:rsid w:val="00451FDE"/>
    <w:rsid w:val="004522EC"/>
    <w:rsid w:val="004527E0"/>
    <w:rsid w:val="004528EE"/>
    <w:rsid w:val="004539EE"/>
    <w:rsid w:val="00453FE9"/>
    <w:rsid w:val="00453FF5"/>
    <w:rsid w:val="00454ECE"/>
    <w:rsid w:val="00455D4C"/>
    <w:rsid w:val="00456925"/>
    <w:rsid w:val="0045771A"/>
    <w:rsid w:val="0046001C"/>
    <w:rsid w:val="004604B1"/>
    <w:rsid w:val="004604F8"/>
    <w:rsid w:val="00460B22"/>
    <w:rsid w:val="00460E71"/>
    <w:rsid w:val="004615E9"/>
    <w:rsid w:val="00461682"/>
    <w:rsid w:val="00461873"/>
    <w:rsid w:val="0046220C"/>
    <w:rsid w:val="004626B0"/>
    <w:rsid w:val="004638E5"/>
    <w:rsid w:val="0046435B"/>
    <w:rsid w:val="00464392"/>
    <w:rsid w:val="004656DE"/>
    <w:rsid w:val="004658D6"/>
    <w:rsid w:val="00465A3F"/>
    <w:rsid w:val="0046619C"/>
    <w:rsid w:val="00466712"/>
    <w:rsid w:val="004667AC"/>
    <w:rsid w:val="00466A48"/>
    <w:rsid w:val="0046708E"/>
    <w:rsid w:val="00467674"/>
    <w:rsid w:val="00467724"/>
    <w:rsid w:val="00467C50"/>
    <w:rsid w:val="00470801"/>
    <w:rsid w:val="00470FE4"/>
    <w:rsid w:val="004715B2"/>
    <w:rsid w:val="0047187D"/>
    <w:rsid w:val="00471DAB"/>
    <w:rsid w:val="004724AE"/>
    <w:rsid w:val="00472BEF"/>
    <w:rsid w:val="00472DD4"/>
    <w:rsid w:val="00473486"/>
    <w:rsid w:val="00473A6E"/>
    <w:rsid w:val="00474021"/>
    <w:rsid w:val="004744F5"/>
    <w:rsid w:val="00474599"/>
    <w:rsid w:val="00474B4E"/>
    <w:rsid w:val="00474CFB"/>
    <w:rsid w:val="00474F3A"/>
    <w:rsid w:val="00475724"/>
    <w:rsid w:val="004759AB"/>
    <w:rsid w:val="00475DB4"/>
    <w:rsid w:val="00475F2E"/>
    <w:rsid w:val="0047635A"/>
    <w:rsid w:val="00477632"/>
    <w:rsid w:val="0047774E"/>
    <w:rsid w:val="004805CB"/>
    <w:rsid w:val="00480A9E"/>
    <w:rsid w:val="00480AE2"/>
    <w:rsid w:val="0048139A"/>
    <w:rsid w:val="00481AC8"/>
    <w:rsid w:val="00481B6C"/>
    <w:rsid w:val="00481BB0"/>
    <w:rsid w:val="00481E01"/>
    <w:rsid w:val="0048215C"/>
    <w:rsid w:val="00482751"/>
    <w:rsid w:val="0048277C"/>
    <w:rsid w:val="00482A0A"/>
    <w:rsid w:val="0048339A"/>
    <w:rsid w:val="004837D8"/>
    <w:rsid w:val="004843F4"/>
    <w:rsid w:val="004849F3"/>
    <w:rsid w:val="00484ED9"/>
    <w:rsid w:val="00484FDA"/>
    <w:rsid w:val="00485435"/>
    <w:rsid w:val="004857EE"/>
    <w:rsid w:val="004859BF"/>
    <w:rsid w:val="00485DB7"/>
    <w:rsid w:val="0048679C"/>
    <w:rsid w:val="004867D9"/>
    <w:rsid w:val="00486B40"/>
    <w:rsid w:val="00486B6A"/>
    <w:rsid w:val="00486C2F"/>
    <w:rsid w:val="004870AF"/>
    <w:rsid w:val="00490416"/>
    <w:rsid w:val="004904B1"/>
    <w:rsid w:val="00490710"/>
    <w:rsid w:val="0049120C"/>
    <w:rsid w:val="0049148A"/>
    <w:rsid w:val="004928A9"/>
    <w:rsid w:val="00492B41"/>
    <w:rsid w:val="0049344F"/>
    <w:rsid w:val="00493980"/>
    <w:rsid w:val="00493BEF"/>
    <w:rsid w:val="00493DDF"/>
    <w:rsid w:val="00493EBE"/>
    <w:rsid w:val="0049484B"/>
    <w:rsid w:val="004948F4"/>
    <w:rsid w:val="0049539E"/>
    <w:rsid w:val="0049560F"/>
    <w:rsid w:val="00496270"/>
    <w:rsid w:val="004968DA"/>
    <w:rsid w:val="004979DD"/>
    <w:rsid w:val="00497D8D"/>
    <w:rsid w:val="004A0975"/>
    <w:rsid w:val="004A098E"/>
    <w:rsid w:val="004A1197"/>
    <w:rsid w:val="004A1441"/>
    <w:rsid w:val="004A1578"/>
    <w:rsid w:val="004A1F0D"/>
    <w:rsid w:val="004A317C"/>
    <w:rsid w:val="004A3576"/>
    <w:rsid w:val="004A372D"/>
    <w:rsid w:val="004A37A5"/>
    <w:rsid w:val="004A40E9"/>
    <w:rsid w:val="004A4E14"/>
    <w:rsid w:val="004A53E1"/>
    <w:rsid w:val="004A64FE"/>
    <w:rsid w:val="004A703A"/>
    <w:rsid w:val="004A75C2"/>
    <w:rsid w:val="004B0A93"/>
    <w:rsid w:val="004B0B21"/>
    <w:rsid w:val="004B0D44"/>
    <w:rsid w:val="004B136D"/>
    <w:rsid w:val="004B22E1"/>
    <w:rsid w:val="004B2693"/>
    <w:rsid w:val="004B373D"/>
    <w:rsid w:val="004B421B"/>
    <w:rsid w:val="004B4D01"/>
    <w:rsid w:val="004B5D28"/>
    <w:rsid w:val="004B638E"/>
    <w:rsid w:val="004B66C6"/>
    <w:rsid w:val="004B682F"/>
    <w:rsid w:val="004C0710"/>
    <w:rsid w:val="004C07BF"/>
    <w:rsid w:val="004C1093"/>
    <w:rsid w:val="004C221B"/>
    <w:rsid w:val="004C323D"/>
    <w:rsid w:val="004C32DE"/>
    <w:rsid w:val="004C3D44"/>
    <w:rsid w:val="004C3F2A"/>
    <w:rsid w:val="004C4222"/>
    <w:rsid w:val="004C4275"/>
    <w:rsid w:val="004C48F1"/>
    <w:rsid w:val="004C4903"/>
    <w:rsid w:val="004C49D2"/>
    <w:rsid w:val="004C4A8A"/>
    <w:rsid w:val="004C4E61"/>
    <w:rsid w:val="004C501C"/>
    <w:rsid w:val="004C5020"/>
    <w:rsid w:val="004C54BC"/>
    <w:rsid w:val="004C6324"/>
    <w:rsid w:val="004C6CD6"/>
    <w:rsid w:val="004C7C9B"/>
    <w:rsid w:val="004C7D56"/>
    <w:rsid w:val="004D0014"/>
    <w:rsid w:val="004D158F"/>
    <w:rsid w:val="004D1BF1"/>
    <w:rsid w:val="004D23CE"/>
    <w:rsid w:val="004D27F3"/>
    <w:rsid w:val="004D2F6A"/>
    <w:rsid w:val="004D2F7D"/>
    <w:rsid w:val="004D353D"/>
    <w:rsid w:val="004D355D"/>
    <w:rsid w:val="004D3B81"/>
    <w:rsid w:val="004D5115"/>
    <w:rsid w:val="004D550A"/>
    <w:rsid w:val="004D59D5"/>
    <w:rsid w:val="004D5C33"/>
    <w:rsid w:val="004D5C74"/>
    <w:rsid w:val="004D5E47"/>
    <w:rsid w:val="004D5E69"/>
    <w:rsid w:val="004D663A"/>
    <w:rsid w:val="004D68BB"/>
    <w:rsid w:val="004D6F3A"/>
    <w:rsid w:val="004D6FE3"/>
    <w:rsid w:val="004D70A8"/>
    <w:rsid w:val="004D76D9"/>
    <w:rsid w:val="004D7B72"/>
    <w:rsid w:val="004E02D3"/>
    <w:rsid w:val="004E06CB"/>
    <w:rsid w:val="004E14B4"/>
    <w:rsid w:val="004E1A5D"/>
    <w:rsid w:val="004E1DAF"/>
    <w:rsid w:val="004E1EF0"/>
    <w:rsid w:val="004E23DD"/>
    <w:rsid w:val="004E247F"/>
    <w:rsid w:val="004E26E9"/>
    <w:rsid w:val="004E3318"/>
    <w:rsid w:val="004E3413"/>
    <w:rsid w:val="004E352F"/>
    <w:rsid w:val="004E36D9"/>
    <w:rsid w:val="004E3711"/>
    <w:rsid w:val="004E37AB"/>
    <w:rsid w:val="004E3E49"/>
    <w:rsid w:val="004E478D"/>
    <w:rsid w:val="004E481E"/>
    <w:rsid w:val="004E4926"/>
    <w:rsid w:val="004E559C"/>
    <w:rsid w:val="004E5EB0"/>
    <w:rsid w:val="004E6418"/>
    <w:rsid w:val="004E6D28"/>
    <w:rsid w:val="004E78D8"/>
    <w:rsid w:val="004F0F92"/>
    <w:rsid w:val="004F11BB"/>
    <w:rsid w:val="004F1654"/>
    <w:rsid w:val="004F2805"/>
    <w:rsid w:val="004F297F"/>
    <w:rsid w:val="004F2A81"/>
    <w:rsid w:val="004F3807"/>
    <w:rsid w:val="004F3A7B"/>
    <w:rsid w:val="004F3BA2"/>
    <w:rsid w:val="004F418F"/>
    <w:rsid w:val="004F44B9"/>
    <w:rsid w:val="004F4DE1"/>
    <w:rsid w:val="004F4FF7"/>
    <w:rsid w:val="004F5211"/>
    <w:rsid w:val="004F55DD"/>
    <w:rsid w:val="004F5E01"/>
    <w:rsid w:val="004F68D1"/>
    <w:rsid w:val="004F74A1"/>
    <w:rsid w:val="005001F0"/>
    <w:rsid w:val="005002F6"/>
    <w:rsid w:val="0050148E"/>
    <w:rsid w:val="00501A0A"/>
    <w:rsid w:val="00501A60"/>
    <w:rsid w:val="00501E6C"/>
    <w:rsid w:val="005024F6"/>
    <w:rsid w:val="0050254B"/>
    <w:rsid w:val="005030F0"/>
    <w:rsid w:val="00503176"/>
    <w:rsid w:val="005035E5"/>
    <w:rsid w:val="005035F6"/>
    <w:rsid w:val="00503858"/>
    <w:rsid w:val="005038E6"/>
    <w:rsid w:val="005039B8"/>
    <w:rsid w:val="00503E86"/>
    <w:rsid w:val="0050467E"/>
    <w:rsid w:val="00504F9B"/>
    <w:rsid w:val="00505ACC"/>
    <w:rsid w:val="00505FB1"/>
    <w:rsid w:val="0050602A"/>
    <w:rsid w:val="005073B3"/>
    <w:rsid w:val="0050796C"/>
    <w:rsid w:val="00507A49"/>
    <w:rsid w:val="00507DDF"/>
    <w:rsid w:val="00507EAD"/>
    <w:rsid w:val="00507FB6"/>
    <w:rsid w:val="0051023E"/>
    <w:rsid w:val="00510863"/>
    <w:rsid w:val="005115AC"/>
    <w:rsid w:val="00511604"/>
    <w:rsid w:val="00511D9B"/>
    <w:rsid w:val="00511EA6"/>
    <w:rsid w:val="0051216F"/>
    <w:rsid w:val="00512E6D"/>
    <w:rsid w:val="0051368F"/>
    <w:rsid w:val="00513B73"/>
    <w:rsid w:val="0051403A"/>
    <w:rsid w:val="005142D5"/>
    <w:rsid w:val="00515297"/>
    <w:rsid w:val="00515477"/>
    <w:rsid w:val="0051572D"/>
    <w:rsid w:val="00515E25"/>
    <w:rsid w:val="005160DD"/>
    <w:rsid w:val="00516203"/>
    <w:rsid w:val="00516913"/>
    <w:rsid w:val="00516B9F"/>
    <w:rsid w:val="00516EC3"/>
    <w:rsid w:val="00516EC5"/>
    <w:rsid w:val="0051714B"/>
    <w:rsid w:val="00517204"/>
    <w:rsid w:val="0051723E"/>
    <w:rsid w:val="00517671"/>
    <w:rsid w:val="0051779C"/>
    <w:rsid w:val="00517869"/>
    <w:rsid w:val="005201A7"/>
    <w:rsid w:val="005206F6"/>
    <w:rsid w:val="00521356"/>
    <w:rsid w:val="00521688"/>
    <w:rsid w:val="00521ABE"/>
    <w:rsid w:val="00522518"/>
    <w:rsid w:val="00522685"/>
    <w:rsid w:val="00522B14"/>
    <w:rsid w:val="00522B81"/>
    <w:rsid w:val="00522D43"/>
    <w:rsid w:val="00523110"/>
    <w:rsid w:val="005232A9"/>
    <w:rsid w:val="00523B45"/>
    <w:rsid w:val="00523E75"/>
    <w:rsid w:val="00524C35"/>
    <w:rsid w:val="005252B0"/>
    <w:rsid w:val="005258A5"/>
    <w:rsid w:val="00525B95"/>
    <w:rsid w:val="00526275"/>
    <w:rsid w:val="005269CB"/>
    <w:rsid w:val="00526AB5"/>
    <w:rsid w:val="00526BB9"/>
    <w:rsid w:val="00527112"/>
    <w:rsid w:val="00527D9B"/>
    <w:rsid w:val="005301A4"/>
    <w:rsid w:val="005302A1"/>
    <w:rsid w:val="0053059F"/>
    <w:rsid w:val="00531893"/>
    <w:rsid w:val="00531CAD"/>
    <w:rsid w:val="00531F24"/>
    <w:rsid w:val="0053267E"/>
    <w:rsid w:val="005328B5"/>
    <w:rsid w:val="00532AD3"/>
    <w:rsid w:val="00533222"/>
    <w:rsid w:val="005339D4"/>
    <w:rsid w:val="005339DF"/>
    <w:rsid w:val="00534496"/>
    <w:rsid w:val="00534E88"/>
    <w:rsid w:val="00534EB3"/>
    <w:rsid w:val="005355BD"/>
    <w:rsid w:val="0053634F"/>
    <w:rsid w:val="00536730"/>
    <w:rsid w:val="0053690A"/>
    <w:rsid w:val="00537285"/>
    <w:rsid w:val="005372B2"/>
    <w:rsid w:val="00537768"/>
    <w:rsid w:val="0054080C"/>
    <w:rsid w:val="00540B77"/>
    <w:rsid w:val="00541166"/>
    <w:rsid w:val="005417CA"/>
    <w:rsid w:val="00541A2E"/>
    <w:rsid w:val="00541AE1"/>
    <w:rsid w:val="00541EEA"/>
    <w:rsid w:val="005425C5"/>
    <w:rsid w:val="005429EB"/>
    <w:rsid w:val="0054350D"/>
    <w:rsid w:val="0054376C"/>
    <w:rsid w:val="005439DE"/>
    <w:rsid w:val="00543A27"/>
    <w:rsid w:val="00543A88"/>
    <w:rsid w:val="005442D5"/>
    <w:rsid w:val="00544454"/>
    <w:rsid w:val="00544472"/>
    <w:rsid w:val="0054476D"/>
    <w:rsid w:val="00544989"/>
    <w:rsid w:val="00544A97"/>
    <w:rsid w:val="0054612D"/>
    <w:rsid w:val="00547C4D"/>
    <w:rsid w:val="00547C82"/>
    <w:rsid w:val="00547D5D"/>
    <w:rsid w:val="00547FF9"/>
    <w:rsid w:val="0055018A"/>
    <w:rsid w:val="00550260"/>
    <w:rsid w:val="00550463"/>
    <w:rsid w:val="005506A4"/>
    <w:rsid w:val="00550902"/>
    <w:rsid w:val="00550E59"/>
    <w:rsid w:val="00551293"/>
    <w:rsid w:val="0055261B"/>
    <w:rsid w:val="005529FA"/>
    <w:rsid w:val="005532E2"/>
    <w:rsid w:val="005535A0"/>
    <w:rsid w:val="005535C2"/>
    <w:rsid w:val="00553871"/>
    <w:rsid w:val="00553E28"/>
    <w:rsid w:val="00553E49"/>
    <w:rsid w:val="00554DA5"/>
    <w:rsid w:val="00555087"/>
    <w:rsid w:val="005550E0"/>
    <w:rsid w:val="005552F8"/>
    <w:rsid w:val="00555F91"/>
    <w:rsid w:val="00555FA6"/>
    <w:rsid w:val="005563BF"/>
    <w:rsid w:val="00556B05"/>
    <w:rsid w:val="00556FCC"/>
    <w:rsid w:val="005574B1"/>
    <w:rsid w:val="0056044F"/>
    <w:rsid w:val="0056061B"/>
    <w:rsid w:val="00560F51"/>
    <w:rsid w:val="00561D1F"/>
    <w:rsid w:val="005637F6"/>
    <w:rsid w:val="005639C2"/>
    <w:rsid w:val="00563A1A"/>
    <w:rsid w:val="00564031"/>
    <w:rsid w:val="00564917"/>
    <w:rsid w:val="00564DC0"/>
    <w:rsid w:val="00564FEE"/>
    <w:rsid w:val="005657C8"/>
    <w:rsid w:val="00565E21"/>
    <w:rsid w:val="00566CA4"/>
    <w:rsid w:val="00567264"/>
    <w:rsid w:val="00567E59"/>
    <w:rsid w:val="00567E69"/>
    <w:rsid w:val="005703F8"/>
    <w:rsid w:val="00570BDC"/>
    <w:rsid w:val="00570E62"/>
    <w:rsid w:val="00571299"/>
    <w:rsid w:val="00572C02"/>
    <w:rsid w:val="0057332D"/>
    <w:rsid w:val="00574023"/>
    <w:rsid w:val="00574083"/>
    <w:rsid w:val="00574F4D"/>
    <w:rsid w:val="005750E3"/>
    <w:rsid w:val="005753E0"/>
    <w:rsid w:val="005754BC"/>
    <w:rsid w:val="00575E36"/>
    <w:rsid w:val="00576CB5"/>
    <w:rsid w:val="0057733B"/>
    <w:rsid w:val="00577949"/>
    <w:rsid w:val="00577A3F"/>
    <w:rsid w:val="00580636"/>
    <w:rsid w:val="00580641"/>
    <w:rsid w:val="00580EB9"/>
    <w:rsid w:val="00581EBF"/>
    <w:rsid w:val="005832E3"/>
    <w:rsid w:val="00583670"/>
    <w:rsid w:val="0058463C"/>
    <w:rsid w:val="005850A5"/>
    <w:rsid w:val="00585B1C"/>
    <w:rsid w:val="00585E08"/>
    <w:rsid w:val="005860C2"/>
    <w:rsid w:val="005860CB"/>
    <w:rsid w:val="00586C9D"/>
    <w:rsid w:val="00586EFD"/>
    <w:rsid w:val="00586F90"/>
    <w:rsid w:val="0058747B"/>
    <w:rsid w:val="005876DF"/>
    <w:rsid w:val="00587F6E"/>
    <w:rsid w:val="005900D0"/>
    <w:rsid w:val="00590EBF"/>
    <w:rsid w:val="005910BE"/>
    <w:rsid w:val="005910F4"/>
    <w:rsid w:val="005911DC"/>
    <w:rsid w:val="00591367"/>
    <w:rsid w:val="005923AD"/>
    <w:rsid w:val="0059361F"/>
    <w:rsid w:val="005941E0"/>
    <w:rsid w:val="005946C5"/>
    <w:rsid w:val="00594CF7"/>
    <w:rsid w:val="00595042"/>
    <w:rsid w:val="005952F3"/>
    <w:rsid w:val="00596161"/>
    <w:rsid w:val="00596946"/>
    <w:rsid w:val="00596E28"/>
    <w:rsid w:val="00597612"/>
    <w:rsid w:val="005A03A4"/>
    <w:rsid w:val="005A08CC"/>
    <w:rsid w:val="005A0C4B"/>
    <w:rsid w:val="005A0D30"/>
    <w:rsid w:val="005A1008"/>
    <w:rsid w:val="005A1397"/>
    <w:rsid w:val="005A1721"/>
    <w:rsid w:val="005A175F"/>
    <w:rsid w:val="005A1982"/>
    <w:rsid w:val="005A1F09"/>
    <w:rsid w:val="005A2223"/>
    <w:rsid w:val="005A2C57"/>
    <w:rsid w:val="005A2D47"/>
    <w:rsid w:val="005A317E"/>
    <w:rsid w:val="005A387F"/>
    <w:rsid w:val="005A38B9"/>
    <w:rsid w:val="005A3B8A"/>
    <w:rsid w:val="005A4A6F"/>
    <w:rsid w:val="005A5182"/>
    <w:rsid w:val="005A51A1"/>
    <w:rsid w:val="005A61B1"/>
    <w:rsid w:val="005A6758"/>
    <w:rsid w:val="005A6A09"/>
    <w:rsid w:val="005A6CE0"/>
    <w:rsid w:val="005A6E5C"/>
    <w:rsid w:val="005A71E8"/>
    <w:rsid w:val="005A7CB0"/>
    <w:rsid w:val="005B0027"/>
    <w:rsid w:val="005B0226"/>
    <w:rsid w:val="005B0BAF"/>
    <w:rsid w:val="005B214E"/>
    <w:rsid w:val="005B2A2D"/>
    <w:rsid w:val="005B2DE0"/>
    <w:rsid w:val="005B3172"/>
    <w:rsid w:val="005B32C0"/>
    <w:rsid w:val="005B4220"/>
    <w:rsid w:val="005B45F6"/>
    <w:rsid w:val="005B4EA9"/>
    <w:rsid w:val="005B583D"/>
    <w:rsid w:val="005B63BE"/>
    <w:rsid w:val="005B65AE"/>
    <w:rsid w:val="005B680A"/>
    <w:rsid w:val="005B7177"/>
    <w:rsid w:val="005B74E6"/>
    <w:rsid w:val="005B785E"/>
    <w:rsid w:val="005B7B71"/>
    <w:rsid w:val="005B7FBB"/>
    <w:rsid w:val="005C0206"/>
    <w:rsid w:val="005C0551"/>
    <w:rsid w:val="005C0621"/>
    <w:rsid w:val="005C1026"/>
    <w:rsid w:val="005C1589"/>
    <w:rsid w:val="005C1800"/>
    <w:rsid w:val="005C1F11"/>
    <w:rsid w:val="005C2383"/>
    <w:rsid w:val="005C24F5"/>
    <w:rsid w:val="005C24F8"/>
    <w:rsid w:val="005C2CE7"/>
    <w:rsid w:val="005C3E36"/>
    <w:rsid w:val="005C3F16"/>
    <w:rsid w:val="005C4612"/>
    <w:rsid w:val="005C4F83"/>
    <w:rsid w:val="005C50FC"/>
    <w:rsid w:val="005C6171"/>
    <w:rsid w:val="005C6598"/>
    <w:rsid w:val="005C66DB"/>
    <w:rsid w:val="005C69B0"/>
    <w:rsid w:val="005C6DB9"/>
    <w:rsid w:val="005C6F5D"/>
    <w:rsid w:val="005C7BFD"/>
    <w:rsid w:val="005D0168"/>
    <w:rsid w:val="005D0B2C"/>
    <w:rsid w:val="005D0B34"/>
    <w:rsid w:val="005D0DAC"/>
    <w:rsid w:val="005D1EDA"/>
    <w:rsid w:val="005D21FA"/>
    <w:rsid w:val="005D26FD"/>
    <w:rsid w:val="005D295A"/>
    <w:rsid w:val="005D31C8"/>
    <w:rsid w:val="005D413C"/>
    <w:rsid w:val="005D476B"/>
    <w:rsid w:val="005D4BE9"/>
    <w:rsid w:val="005D5690"/>
    <w:rsid w:val="005D5BFE"/>
    <w:rsid w:val="005D6668"/>
    <w:rsid w:val="005D761A"/>
    <w:rsid w:val="005D7621"/>
    <w:rsid w:val="005D794F"/>
    <w:rsid w:val="005E036C"/>
    <w:rsid w:val="005E18F9"/>
    <w:rsid w:val="005E1A21"/>
    <w:rsid w:val="005E2B1E"/>
    <w:rsid w:val="005E3BFC"/>
    <w:rsid w:val="005E4AD8"/>
    <w:rsid w:val="005E4AF7"/>
    <w:rsid w:val="005E4D38"/>
    <w:rsid w:val="005E4F16"/>
    <w:rsid w:val="005E51B3"/>
    <w:rsid w:val="005E5312"/>
    <w:rsid w:val="005E5340"/>
    <w:rsid w:val="005E646A"/>
    <w:rsid w:val="005E699D"/>
    <w:rsid w:val="005E6F21"/>
    <w:rsid w:val="005E6F52"/>
    <w:rsid w:val="005E7A7D"/>
    <w:rsid w:val="005E7D45"/>
    <w:rsid w:val="005E7F9E"/>
    <w:rsid w:val="005F07B3"/>
    <w:rsid w:val="005F0EC6"/>
    <w:rsid w:val="005F11E4"/>
    <w:rsid w:val="005F16DB"/>
    <w:rsid w:val="005F1D83"/>
    <w:rsid w:val="005F1E94"/>
    <w:rsid w:val="005F2479"/>
    <w:rsid w:val="005F28CA"/>
    <w:rsid w:val="005F3526"/>
    <w:rsid w:val="005F4B9F"/>
    <w:rsid w:val="005F565A"/>
    <w:rsid w:val="005F5BE6"/>
    <w:rsid w:val="005F5E7A"/>
    <w:rsid w:val="005F65F4"/>
    <w:rsid w:val="005F691D"/>
    <w:rsid w:val="005F6B82"/>
    <w:rsid w:val="005F77BB"/>
    <w:rsid w:val="005F7CD3"/>
    <w:rsid w:val="005F7DF1"/>
    <w:rsid w:val="0060062D"/>
    <w:rsid w:val="0060098C"/>
    <w:rsid w:val="00602D28"/>
    <w:rsid w:val="00603308"/>
    <w:rsid w:val="00603FF9"/>
    <w:rsid w:val="00604065"/>
    <w:rsid w:val="00604B5B"/>
    <w:rsid w:val="00604F54"/>
    <w:rsid w:val="00604FDE"/>
    <w:rsid w:val="0060564F"/>
    <w:rsid w:val="0060620C"/>
    <w:rsid w:val="00606BEE"/>
    <w:rsid w:val="00606CD8"/>
    <w:rsid w:val="00607AF5"/>
    <w:rsid w:val="0061004A"/>
    <w:rsid w:val="006109AD"/>
    <w:rsid w:val="00610A91"/>
    <w:rsid w:val="006115A4"/>
    <w:rsid w:val="006116B8"/>
    <w:rsid w:val="00611769"/>
    <w:rsid w:val="00611B48"/>
    <w:rsid w:val="0061225C"/>
    <w:rsid w:val="00612601"/>
    <w:rsid w:val="00612681"/>
    <w:rsid w:val="00612B87"/>
    <w:rsid w:val="00612D52"/>
    <w:rsid w:val="0061365D"/>
    <w:rsid w:val="00613BDD"/>
    <w:rsid w:val="00613C91"/>
    <w:rsid w:val="00613F6F"/>
    <w:rsid w:val="00614CF5"/>
    <w:rsid w:val="00615013"/>
    <w:rsid w:val="0061536F"/>
    <w:rsid w:val="00615A82"/>
    <w:rsid w:val="006161C7"/>
    <w:rsid w:val="00616469"/>
    <w:rsid w:val="00616DAC"/>
    <w:rsid w:val="0061752C"/>
    <w:rsid w:val="006175E5"/>
    <w:rsid w:val="00617602"/>
    <w:rsid w:val="006178D2"/>
    <w:rsid w:val="0062040B"/>
    <w:rsid w:val="00620864"/>
    <w:rsid w:val="00621AE5"/>
    <w:rsid w:val="006220A7"/>
    <w:rsid w:val="00622224"/>
    <w:rsid w:val="0062225F"/>
    <w:rsid w:val="0062239E"/>
    <w:rsid w:val="00622B1F"/>
    <w:rsid w:val="00622CC4"/>
    <w:rsid w:val="0062306D"/>
    <w:rsid w:val="006231F8"/>
    <w:rsid w:val="00623208"/>
    <w:rsid w:val="00623467"/>
    <w:rsid w:val="006236DB"/>
    <w:rsid w:val="00623D33"/>
    <w:rsid w:val="0062413C"/>
    <w:rsid w:val="006244D7"/>
    <w:rsid w:val="0062473B"/>
    <w:rsid w:val="006256BC"/>
    <w:rsid w:val="00625FBF"/>
    <w:rsid w:val="00625FDA"/>
    <w:rsid w:val="00626123"/>
    <w:rsid w:val="00626C37"/>
    <w:rsid w:val="0062727C"/>
    <w:rsid w:val="006274E6"/>
    <w:rsid w:val="00630DE3"/>
    <w:rsid w:val="0063110E"/>
    <w:rsid w:val="006311E5"/>
    <w:rsid w:val="0063136C"/>
    <w:rsid w:val="006314DA"/>
    <w:rsid w:val="006317E6"/>
    <w:rsid w:val="00632BA5"/>
    <w:rsid w:val="00632EA8"/>
    <w:rsid w:val="00633007"/>
    <w:rsid w:val="006330B4"/>
    <w:rsid w:val="006343B8"/>
    <w:rsid w:val="006344DC"/>
    <w:rsid w:val="006345D5"/>
    <w:rsid w:val="00635060"/>
    <w:rsid w:val="00635066"/>
    <w:rsid w:val="006353F7"/>
    <w:rsid w:val="00635B01"/>
    <w:rsid w:val="00635F93"/>
    <w:rsid w:val="00636768"/>
    <w:rsid w:val="00636FB4"/>
    <w:rsid w:val="00637AC1"/>
    <w:rsid w:val="00637C63"/>
    <w:rsid w:val="00640154"/>
    <w:rsid w:val="0064015A"/>
    <w:rsid w:val="006405B5"/>
    <w:rsid w:val="00640E77"/>
    <w:rsid w:val="00640F9B"/>
    <w:rsid w:val="00641B5C"/>
    <w:rsid w:val="00642253"/>
    <w:rsid w:val="006422AA"/>
    <w:rsid w:val="006427DC"/>
    <w:rsid w:val="00642A54"/>
    <w:rsid w:val="00642AC3"/>
    <w:rsid w:val="00644150"/>
    <w:rsid w:val="00644542"/>
    <w:rsid w:val="00644A5F"/>
    <w:rsid w:val="00645704"/>
    <w:rsid w:val="00646BF1"/>
    <w:rsid w:val="006470A3"/>
    <w:rsid w:val="006471D3"/>
    <w:rsid w:val="006474FB"/>
    <w:rsid w:val="00647569"/>
    <w:rsid w:val="00647636"/>
    <w:rsid w:val="0064773F"/>
    <w:rsid w:val="00647C9F"/>
    <w:rsid w:val="0065112F"/>
    <w:rsid w:val="006512F7"/>
    <w:rsid w:val="006513E0"/>
    <w:rsid w:val="00651534"/>
    <w:rsid w:val="00651649"/>
    <w:rsid w:val="00651CA1"/>
    <w:rsid w:val="006520A1"/>
    <w:rsid w:val="006520D3"/>
    <w:rsid w:val="00652B24"/>
    <w:rsid w:val="00652D94"/>
    <w:rsid w:val="00653610"/>
    <w:rsid w:val="00653BBA"/>
    <w:rsid w:val="006543B3"/>
    <w:rsid w:val="0065509E"/>
    <w:rsid w:val="006550E1"/>
    <w:rsid w:val="0065528D"/>
    <w:rsid w:val="00655959"/>
    <w:rsid w:val="00655C4C"/>
    <w:rsid w:val="00655CFB"/>
    <w:rsid w:val="00655D00"/>
    <w:rsid w:val="00655F2D"/>
    <w:rsid w:val="00656303"/>
    <w:rsid w:val="00656448"/>
    <w:rsid w:val="006569F2"/>
    <w:rsid w:val="00656BBE"/>
    <w:rsid w:val="00657F31"/>
    <w:rsid w:val="00660442"/>
    <w:rsid w:val="00660725"/>
    <w:rsid w:val="00660863"/>
    <w:rsid w:val="00660D08"/>
    <w:rsid w:val="006613A9"/>
    <w:rsid w:val="00661BAD"/>
    <w:rsid w:val="00661C9A"/>
    <w:rsid w:val="006625F0"/>
    <w:rsid w:val="00662612"/>
    <w:rsid w:val="00662C95"/>
    <w:rsid w:val="00663148"/>
    <w:rsid w:val="006635B8"/>
    <w:rsid w:val="00663707"/>
    <w:rsid w:val="006639A2"/>
    <w:rsid w:val="00663B5A"/>
    <w:rsid w:val="00663DB2"/>
    <w:rsid w:val="00664807"/>
    <w:rsid w:val="00664A4F"/>
    <w:rsid w:val="00664DAB"/>
    <w:rsid w:val="00666123"/>
    <w:rsid w:val="0066648C"/>
    <w:rsid w:val="00666571"/>
    <w:rsid w:val="00666D02"/>
    <w:rsid w:val="0066700B"/>
    <w:rsid w:val="006670F9"/>
    <w:rsid w:val="006673B1"/>
    <w:rsid w:val="00667509"/>
    <w:rsid w:val="00667B57"/>
    <w:rsid w:val="00670BE6"/>
    <w:rsid w:val="006710D3"/>
    <w:rsid w:val="006725F4"/>
    <w:rsid w:val="006729CC"/>
    <w:rsid w:val="00672B53"/>
    <w:rsid w:val="00672DBF"/>
    <w:rsid w:val="006736F8"/>
    <w:rsid w:val="0067394B"/>
    <w:rsid w:val="00673B18"/>
    <w:rsid w:val="00673D45"/>
    <w:rsid w:val="00673F1B"/>
    <w:rsid w:val="0067401C"/>
    <w:rsid w:val="006744A1"/>
    <w:rsid w:val="0067493D"/>
    <w:rsid w:val="0067509C"/>
    <w:rsid w:val="00675469"/>
    <w:rsid w:val="006756AF"/>
    <w:rsid w:val="006756B8"/>
    <w:rsid w:val="00675B2E"/>
    <w:rsid w:val="00676637"/>
    <w:rsid w:val="00676A12"/>
    <w:rsid w:val="00676A17"/>
    <w:rsid w:val="00676A3D"/>
    <w:rsid w:val="00676AF6"/>
    <w:rsid w:val="006773B1"/>
    <w:rsid w:val="006808BE"/>
    <w:rsid w:val="00680BEE"/>
    <w:rsid w:val="006810FF"/>
    <w:rsid w:val="00681BE0"/>
    <w:rsid w:val="00682CE7"/>
    <w:rsid w:val="0068341D"/>
    <w:rsid w:val="00683972"/>
    <w:rsid w:val="00683B1E"/>
    <w:rsid w:val="00683BEF"/>
    <w:rsid w:val="0068461A"/>
    <w:rsid w:val="00684963"/>
    <w:rsid w:val="00685069"/>
    <w:rsid w:val="00685288"/>
    <w:rsid w:val="00685519"/>
    <w:rsid w:val="00687022"/>
    <w:rsid w:val="00687507"/>
    <w:rsid w:val="00687F7D"/>
    <w:rsid w:val="006901CA"/>
    <w:rsid w:val="006908FC"/>
    <w:rsid w:val="00691140"/>
    <w:rsid w:val="006920B2"/>
    <w:rsid w:val="00692FDF"/>
    <w:rsid w:val="00692FF2"/>
    <w:rsid w:val="006933A5"/>
    <w:rsid w:val="006934B3"/>
    <w:rsid w:val="00693580"/>
    <w:rsid w:val="00693BC3"/>
    <w:rsid w:val="00693C81"/>
    <w:rsid w:val="00694096"/>
    <w:rsid w:val="006942C8"/>
    <w:rsid w:val="006943B7"/>
    <w:rsid w:val="00694844"/>
    <w:rsid w:val="00694DE9"/>
    <w:rsid w:val="00695463"/>
    <w:rsid w:val="00695852"/>
    <w:rsid w:val="0069628E"/>
    <w:rsid w:val="00696C15"/>
    <w:rsid w:val="00696EA2"/>
    <w:rsid w:val="006970EE"/>
    <w:rsid w:val="0069721A"/>
    <w:rsid w:val="0069775C"/>
    <w:rsid w:val="006A0FBE"/>
    <w:rsid w:val="006A10B5"/>
    <w:rsid w:val="006A1394"/>
    <w:rsid w:val="006A26B9"/>
    <w:rsid w:val="006A31C5"/>
    <w:rsid w:val="006A32D4"/>
    <w:rsid w:val="006A389C"/>
    <w:rsid w:val="006A4636"/>
    <w:rsid w:val="006A4AC5"/>
    <w:rsid w:val="006A4D57"/>
    <w:rsid w:val="006A5306"/>
    <w:rsid w:val="006A56EC"/>
    <w:rsid w:val="006A5EE5"/>
    <w:rsid w:val="006A69B7"/>
    <w:rsid w:val="006A6EE2"/>
    <w:rsid w:val="006A7DA5"/>
    <w:rsid w:val="006B02B5"/>
    <w:rsid w:val="006B08B0"/>
    <w:rsid w:val="006B167B"/>
    <w:rsid w:val="006B16DE"/>
    <w:rsid w:val="006B1899"/>
    <w:rsid w:val="006B1F53"/>
    <w:rsid w:val="006B1FE6"/>
    <w:rsid w:val="006B20AD"/>
    <w:rsid w:val="006B2196"/>
    <w:rsid w:val="006B2228"/>
    <w:rsid w:val="006B279E"/>
    <w:rsid w:val="006B2ED4"/>
    <w:rsid w:val="006B364F"/>
    <w:rsid w:val="006B3B9B"/>
    <w:rsid w:val="006B3E6D"/>
    <w:rsid w:val="006B43E6"/>
    <w:rsid w:val="006B4E3A"/>
    <w:rsid w:val="006B52CF"/>
    <w:rsid w:val="006B5539"/>
    <w:rsid w:val="006B5893"/>
    <w:rsid w:val="006B5A7A"/>
    <w:rsid w:val="006B68AD"/>
    <w:rsid w:val="006B742E"/>
    <w:rsid w:val="006B745C"/>
    <w:rsid w:val="006B790F"/>
    <w:rsid w:val="006C035F"/>
    <w:rsid w:val="006C0419"/>
    <w:rsid w:val="006C04EC"/>
    <w:rsid w:val="006C1114"/>
    <w:rsid w:val="006C2A0F"/>
    <w:rsid w:val="006C30F9"/>
    <w:rsid w:val="006C310D"/>
    <w:rsid w:val="006C3DC8"/>
    <w:rsid w:val="006C3EEB"/>
    <w:rsid w:val="006C46C7"/>
    <w:rsid w:val="006C4FA6"/>
    <w:rsid w:val="006C506F"/>
    <w:rsid w:val="006C5279"/>
    <w:rsid w:val="006C547E"/>
    <w:rsid w:val="006C54A5"/>
    <w:rsid w:val="006C6606"/>
    <w:rsid w:val="006C6D06"/>
    <w:rsid w:val="006C7112"/>
    <w:rsid w:val="006C7240"/>
    <w:rsid w:val="006C7922"/>
    <w:rsid w:val="006C7EA3"/>
    <w:rsid w:val="006D0009"/>
    <w:rsid w:val="006D0106"/>
    <w:rsid w:val="006D03FF"/>
    <w:rsid w:val="006D0799"/>
    <w:rsid w:val="006D0AE8"/>
    <w:rsid w:val="006D0C7E"/>
    <w:rsid w:val="006D0DA5"/>
    <w:rsid w:val="006D1040"/>
    <w:rsid w:val="006D21C0"/>
    <w:rsid w:val="006D27EE"/>
    <w:rsid w:val="006D482B"/>
    <w:rsid w:val="006D495D"/>
    <w:rsid w:val="006D4A17"/>
    <w:rsid w:val="006D4BED"/>
    <w:rsid w:val="006D502B"/>
    <w:rsid w:val="006D57D1"/>
    <w:rsid w:val="006D5C65"/>
    <w:rsid w:val="006D5C7B"/>
    <w:rsid w:val="006D619E"/>
    <w:rsid w:val="006D63CD"/>
    <w:rsid w:val="006D68C1"/>
    <w:rsid w:val="006D7521"/>
    <w:rsid w:val="006D77BB"/>
    <w:rsid w:val="006D7D7A"/>
    <w:rsid w:val="006E0446"/>
    <w:rsid w:val="006E0B01"/>
    <w:rsid w:val="006E0E19"/>
    <w:rsid w:val="006E1416"/>
    <w:rsid w:val="006E199F"/>
    <w:rsid w:val="006E1B72"/>
    <w:rsid w:val="006E1D00"/>
    <w:rsid w:val="006E1D1F"/>
    <w:rsid w:val="006E1E2A"/>
    <w:rsid w:val="006E1F6B"/>
    <w:rsid w:val="006E20E0"/>
    <w:rsid w:val="006E2636"/>
    <w:rsid w:val="006E2645"/>
    <w:rsid w:val="006E2745"/>
    <w:rsid w:val="006E27F0"/>
    <w:rsid w:val="006E29EA"/>
    <w:rsid w:val="006E2C76"/>
    <w:rsid w:val="006E32B6"/>
    <w:rsid w:val="006E34ED"/>
    <w:rsid w:val="006E3C0C"/>
    <w:rsid w:val="006E41CC"/>
    <w:rsid w:val="006E4538"/>
    <w:rsid w:val="006E482A"/>
    <w:rsid w:val="006E4C1A"/>
    <w:rsid w:val="006E4E0B"/>
    <w:rsid w:val="006E52DA"/>
    <w:rsid w:val="006E542D"/>
    <w:rsid w:val="006E5C77"/>
    <w:rsid w:val="006E5FD6"/>
    <w:rsid w:val="006E6760"/>
    <w:rsid w:val="006E68BB"/>
    <w:rsid w:val="006E6A31"/>
    <w:rsid w:val="006E6CCD"/>
    <w:rsid w:val="006E7370"/>
    <w:rsid w:val="006E73C8"/>
    <w:rsid w:val="006E7987"/>
    <w:rsid w:val="006E79CB"/>
    <w:rsid w:val="006F0B03"/>
    <w:rsid w:val="006F0B4E"/>
    <w:rsid w:val="006F14F2"/>
    <w:rsid w:val="006F1BA2"/>
    <w:rsid w:val="006F1CB9"/>
    <w:rsid w:val="006F1DC2"/>
    <w:rsid w:val="006F20C6"/>
    <w:rsid w:val="006F213E"/>
    <w:rsid w:val="006F29E1"/>
    <w:rsid w:val="006F2B9F"/>
    <w:rsid w:val="006F2DA6"/>
    <w:rsid w:val="006F30F4"/>
    <w:rsid w:val="006F357A"/>
    <w:rsid w:val="006F379D"/>
    <w:rsid w:val="006F3FD9"/>
    <w:rsid w:val="006F4023"/>
    <w:rsid w:val="006F40F9"/>
    <w:rsid w:val="006F4123"/>
    <w:rsid w:val="006F4298"/>
    <w:rsid w:val="006F4C12"/>
    <w:rsid w:val="006F504A"/>
    <w:rsid w:val="006F50A7"/>
    <w:rsid w:val="006F5154"/>
    <w:rsid w:val="006F56F2"/>
    <w:rsid w:val="006F5709"/>
    <w:rsid w:val="006F617D"/>
    <w:rsid w:val="006F630A"/>
    <w:rsid w:val="006F784B"/>
    <w:rsid w:val="007002D3"/>
    <w:rsid w:val="007005CF"/>
    <w:rsid w:val="00700BE5"/>
    <w:rsid w:val="007021D7"/>
    <w:rsid w:val="007024C5"/>
    <w:rsid w:val="007026DF"/>
    <w:rsid w:val="0070283F"/>
    <w:rsid w:val="00702CA5"/>
    <w:rsid w:val="00702CFE"/>
    <w:rsid w:val="00702D4F"/>
    <w:rsid w:val="00702EB5"/>
    <w:rsid w:val="00703853"/>
    <w:rsid w:val="00703AC8"/>
    <w:rsid w:val="00703F1D"/>
    <w:rsid w:val="00703FB1"/>
    <w:rsid w:val="0070444B"/>
    <w:rsid w:val="00704D41"/>
    <w:rsid w:val="007055B4"/>
    <w:rsid w:val="00706335"/>
    <w:rsid w:val="00706D08"/>
    <w:rsid w:val="00707642"/>
    <w:rsid w:val="007077FF"/>
    <w:rsid w:val="00707C5E"/>
    <w:rsid w:val="00710305"/>
    <w:rsid w:val="0071034F"/>
    <w:rsid w:val="00710502"/>
    <w:rsid w:val="00710C93"/>
    <w:rsid w:val="007110DA"/>
    <w:rsid w:val="00711494"/>
    <w:rsid w:val="00711531"/>
    <w:rsid w:val="007115F8"/>
    <w:rsid w:val="00711755"/>
    <w:rsid w:val="00711998"/>
    <w:rsid w:val="00711CCE"/>
    <w:rsid w:val="00711F44"/>
    <w:rsid w:val="007129E8"/>
    <w:rsid w:val="00712D4C"/>
    <w:rsid w:val="00712E9A"/>
    <w:rsid w:val="007130D3"/>
    <w:rsid w:val="00713A2C"/>
    <w:rsid w:val="007140B8"/>
    <w:rsid w:val="00714660"/>
    <w:rsid w:val="007146C5"/>
    <w:rsid w:val="0071481C"/>
    <w:rsid w:val="00714951"/>
    <w:rsid w:val="0071550E"/>
    <w:rsid w:val="007157AD"/>
    <w:rsid w:val="00715B56"/>
    <w:rsid w:val="00716F2B"/>
    <w:rsid w:val="007170FD"/>
    <w:rsid w:val="007179C1"/>
    <w:rsid w:val="00717E8D"/>
    <w:rsid w:val="00720130"/>
    <w:rsid w:val="00720336"/>
    <w:rsid w:val="0072099E"/>
    <w:rsid w:val="00720D00"/>
    <w:rsid w:val="007213A4"/>
    <w:rsid w:val="00721AB5"/>
    <w:rsid w:val="00721B2C"/>
    <w:rsid w:val="00721BF8"/>
    <w:rsid w:val="00722C5B"/>
    <w:rsid w:val="0072312A"/>
    <w:rsid w:val="00723B66"/>
    <w:rsid w:val="0072415A"/>
    <w:rsid w:val="0072532B"/>
    <w:rsid w:val="00725A6A"/>
    <w:rsid w:val="00725E62"/>
    <w:rsid w:val="0072652F"/>
    <w:rsid w:val="00726613"/>
    <w:rsid w:val="0072698B"/>
    <w:rsid w:val="00726C1C"/>
    <w:rsid w:val="00726D98"/>
    <w:rsid w:val="007270EC"/>
    <w:rsid w:val="007273E0"/>
    <w:rsid w:val="0072759B"/>
    <w:rsid w:val="007275C5"/>
    <w:rsid w:val="0073043C"/>
    <w:rsid w:val="00730BE4"/>
    <w:rsid w:val="00731321"/>
    <w:rsid w:val="007316D0"/>
    <w:rsid w:val="0073178B"/>
    <w:rsid w:val="00731B45"/>
    <w:rsid w:val="00731F1A"/>
    <w:rsid w:val="00732517"/>
    <w:rsid w:val="0073299E"/>
    <w:rsid w:val="00732B6F"/>
    <w:rsid w:val="00732E89"/>
    <w:rsid w:val="00733197"/>
    <w:rsid w:val="00733AF0"/>
    <w:rsid w:val="00733ECE"/>
    <w:rsid w:val="00733F92"/>
    <w:rsid w:val="007343FC"/>
    <w:rsid w:val="007347E0"/>
    <w:rsid w:val="00734F78"/>
    <w:rsid w:val="00735CC3"/>
    <w:rsid w:val="00736471"/>
    <w:rsid w:val="00736497"/>
    <w:rsid w:val="007365A6"/>
    <w:rsid w:val="00736DB7"/>
    <w:rsid w:val="007374A7"/>
    <w:rsid w:val="007375B9"/>
    <w:rsid w:val="007408DB"/>
    <w:rsid w:val="00741642"/>
    <w:rsid w:val="007419E1"/>
    <w:rsid w:val="00741A31"/>
    <w:rsid w:val="00741B5F"/>
    <w:rsid w:val="00741F65"/>
    <w:rsid w:val="0074208F"/>
    <w:rsid w:val="0074220E"/>
    <w:rsid w:val="0074361C"/>
    <w:rsid w:val="007436CA"/>
    <w:rsid w:val="00743AD5"/>
    <w:rsid w:val="00744012"/>
    <w:rsid w:val="0074492E"/>
    <w:rsid w:val="00745750"/>
    <w:rsid w:val="00745B07"/>
    <w:rsid w:val="00745BA5"/>
    <w:rsid w:val="00745DCB"/>
    <w:rsid w:val="00745EAE"/>
    <w:rsid w:val="0074712C"/>
    <w:rsid w:val="00747B19"/>
    <w:rsid w:val="007501C3"/>
    <w:rsid w:val="00750466"/>
    <w:rsid w:val="007508BD"/>
    <w:rsid w:val="007509AE"/>
    <w:rsid w:val="00751E27"/>
    <w:rsid w:val="00752657"/>
    <w:rsid w:val="0075270D"/>
    <w:rsid w:val="007529F8"/>
    <w:rsid w:val="00752BB2"/>
    <w:rsid w:val="0075330D"/>
    <w:rsid w:val="00753CFF"/>
    <w:rsid w:val="00754282"/>
    <w:rsid w:val="007545E8"/>
    <w:rsid w:val="007546F5"/>
    <w:rsid w:val="007547F7"/>
    <w:rsid w:val="007549EB"/>
    <w:rsid w:val="00754C44"/>
    <w:rsid w:val="00754EE9"/>
    <w:rsid w:val="00755C52"/>
    <w:rsid w:val="0075649F"/>
    <w:rsid w:val="00756694"/>
    <w:rsid w:val="0075677F"/>
    <w:rsid w:val="00756854"/>
    <w:rsid w:val="00756A16"/>
    <w:rsid w:val="00757128"/>
    <w:rsid w:val="00757383"/>
    <w:rsid w:val="00757686"/>
    <w:rsid w:val="007578DB"/>
    <w:rsid w:val="00760260"/>
    <w:rsid w:val="007602FC"/>
    <w:rsid w:val="0076039B"/>
    <w:rsid w:val="00760634"/>
    <w:rsid w:val="00760A5A"/>
    <w:rsid w:val="00760D8A"/>
    <w:rsid w:val="00761280"/>
    <w:rsid w:val="007613AF"/>
    <w:rsid w:val="0076167F"/>
    <w:rsid w:val="00761A07"/>
    <w:rsid w:val="00761FC3"/>
    <w:rsid w:val="00762247"/>
    <w:rsid w:val="007636E1"/>
    <w:rsid w:val="00763D39"/>
    <w:rsid w:val="00764881"/>
    <w:rsid w:val="0076554E"/>
    <w:rsid w:val="0076557C"/>
    <w:rsid w:val="00765AC1"/>
    <w:rsid w:val="00765CD3"/>
    <w:rsid w:val="00766190"/>
    <w:rsid w:val="0076642C"/>
    <w:rsid w:val="00766D8F"/>
    <w:rsid w:val="00766ED7"/>
    <w:rsid w:val="0076780D"/>
    <w:rsid w:val="00767CEE"/>
    <w:rsid w:val="00767EFF"/>
    <w:rsid w:val="00767F8D"/>
    <w:rsid w:val="00770181"/>
    <w:rsid w:val="007701E0"/>
    <w:rsid w:val="007702F6"/>
    <w:rsid w:val="00770C4C"/>
    <w:rsid w:val="0077191F"/>
    <w:rsid w:val="00772BB9"/>
    <w:rsid w:val="00772F4C"/>
    <w:rsid w:val="007736FD"/>
    <w:rsid w:val="00773B45"/>
    <w:rsid w:val="00773F8E"/>
    <w:rsid w:val="00774F8F"/>
    <w:rsid w:val="007750F7"/>
    <w:rsid w:val="007751B1"/>
    <w:rsid w:val="00775DEF"/>
    <w:rsid w:val="00776135"/>
    <w:rsid w:val="00777077"/>
    <w:rsid w:val="00777AC7"/>
    <w:rsid w:val="00777AE9"/>
    <w:rsid w:val="00777BC0"/>
    <w:rsid w:val="00777DA5"/>
    <w:rsid w:val="00780658"/>
    <w:rsid w:val="00780922"/>
    <w:rsid w:val="00780CFD"/>
    <w:rsid w:val="007810CB"/>
    <w:rsid w:val="0078164B"/>
    <w:rsid w:val="00782159"/>
    <w:rsid w:val="007832C4"/>
    <w:rsid w:val="00783445"/>
    <w:rsid w:val="00783555"/>
    <w:rsid w:val="0078387B"/>
    <w:rsid w:val="00783FBF"/>
    <w:rsid w:val="007841D4"/>
    <w:rsid w:val="00784AD4"/>
    <w:rsid w:val="00784E06"/>
    <w:rsid w:val="00784F13"/>
    <w:rsid w:val="00785095"/>
    <w:rsid w:val="00785217"/>
    <w:rsid w:val="007852C3"/>
    <w:rsid w:val="00785E69"/>
    <w:rsid w:val="007862F7"/>
    <w:rsid w:val="00786B1D"/>
    <w:rsid w:val="00787AA9"/>
    <w:rsid w:val="00787D5E"/>
    <w:rsid w:val="00790971"/>
    <w:rsid w:val="00790A00"/>
    <w:rsid w:val="00791452"/>
    <w:rsid w:val="00791728"/>
    <w:rsid w:val="00791AAC"/>
    <w:rsid w:val="007920DE"/>
    <w:rsid w:val="007926A8"/>
    <w:rsid w:val="00792929"/>
    <w:rsid w:val="00792C11"/>
    <w:rsid w:val="00793747"/>
    <w:rsid w:val="00793765"/>
    <w:rsid w:val="007938F6"/>
    <w:rsid w:val="00793C50"/>
    <w:rsid w:val="00794D50"/>
    <w:rsid w:val="00794E3C"/>
    <w:rsid w:val="00795EBA"/>
    <w:rsid w:val="00796126"/>
    <w:rsid w:val="0079627D"/>
    <w:rsid w:val="00796768"/>
    <w:rsid w:val="00796B3F"/>
    <w:rsid w:val="0079752E"/>
    <w:rsid w:val="007976C1"/>
    <w:rsid w:val="007979D4"/>
    <w:rsid w:val="007979FA"/>
    <w:rsid w:val="00797B04"/>
    <w:rsid w:val="00797B3F"/>
    <w:rsid w:val="00797BED"/>
    <w:rsid w:val="007A0416"/>
    <w:rsid w:val="007A053E"/>
    <w:rsid w:val="007A06E7"/>
    <w:rsid w:val="007A0980"/>
    <w:rsid w:val="007A15A4"/>
    <w:rsid w:val="007A1B4A"/>
    <w:rsid w:val="007A1E75"/>
    <w:rsid w:val="007A20A6"/>
    <w:rsid w:val="007A2483"/>
    <w:rsid w:val="007A321E"/>
    <w:rsid w:val="007A32D4"/>
    <w:rsid w:val="007A33D3"/>
    <w:rsid w:val="007A3FDE"/>
    <w:rsid w:val="007A48DF"/>
    <w:rsid w:val="007A49F9"/>
    <w:rsid w:val="007A4BE7"/>
    <w:rsid w:val="007A4C00"/>
    <w:rsid w:val="007A6459"/>
    <w:rsid w:val="007A7242"/>
    <w:rsid w:val="007A7F0F"/>
    <w:rsid w:val="007B00C9"/>
    <w:rsid w:val="007B02E4"/>
    <w:rsid w:val="007B03C7"/>
    <w:rsid w:val="007B0DFE"/>
    <w:rsid w:val="007B0E79"/>
    <w:rsid w:val="007B137B"/>
    <w:rsid w:val="007B17E2"/>
    <w:rsid w:val="007B1967"/>
    <w:rsid w:val="007B1FB0"/>
    <w:rsid w:val="007B25B3"/>
    <w:rsid w:val="007B26B9"/>
    <w:rsid w:val="007B2D43"/>
    <w:rsid w:val="007B313E"/>
    <w:rsid w:val="007B3ACE"/>
    <w:rsid w:val="007B3C96"/>
    <w:rsid w:val="007B5A88"/>
    <w:rsid w:val="007B5C01"/>
    <w:rsid w:val="007B632D"/>
    <w:rsid w:val="007B6B2F"/>
    <w:rsid w:val="007B761B"/>
    <w:rsid w:val="007B768F"/>
    <w:rsid w:val="007B7873"/>
    <w:rsid w:val="007B79EC"/>
    <w:rsid w:val="007B7CAB"/>
    <w:rsid w:val="007C0191"/>
    <w:rsid w:val="007C01EF"/>
    <w:rsid w:val="007C02AE"/>
    <w:rsid w:val="007C0EC7"/>
    <w:rsid w:val="007C1560"/>
    <w:rsid w:val="007C177E"/>
    <w:rsid w:val="007C1AFE"/>
    <w:rsid w:val="007C22B6"/>
    <w:rsid w:val="007C22CE"/>
    <w:rsid w:val="007C4587"/>
    <w:rsid w:val="007C45FD"/>
    <w:rsid w:val="007C4EC8"/>
    <w:rsid w:val="007C53D8"/>
    <w:rsid w:val="007C553F"/>
    <w:rsid w:val="007C5D60"/>
    <w:rsid w:val="007D022D"/>
    <w:rsid w:val="007D0268"/>
    <w:rsid w:val="007D038B"/>
    <w:rsid w:val="007D0D05"/>
    <w:rsid w:val="007D0F7E"/>
    <w:rsid w:val="007D0FF6"/>
    <w:rsid w:val="007D103C"/>
    <w:rsid w:val="007D1054"/>
    <w:rsid w:val="007D16AC"/>
    <w:rsid w:val="007D1A83"/>
    <w:rsid w:val="007D1B45"/>
    <w:rsid w:val="007D1DFF"/>
    <w:rsid w:val="007D211D"/>
    <w:rsid w:val="007D2231"/>
    <w:rsid w:val="007D24AF"/>
    <w:rsid w:val="007D2733"/>
    <w:rsid w:val="007D2B56"/>
    <w:rsid w:val="007D2C07"/>
    <w:rsid w:val="007D309C"/>
    <w:rsid w:val="007D3B9B"/>
    <w:rsid w:val="007D3C24"/>
    <w:rsid w:val="007D455B"/>
    <w:rsid w:val="007D4F00"/>
    <w:rsid w:val="007D4F35"/>
    <w:rsid w:val="007D4FA8"/>
    <w:rsid w:val="007D5534"/>
    <w:rsid w:val="007D5B45"/>
    <w:rsid w:val="007D66ED"/>
    <w:rsid w:val="007D6C15"/>
    <w:rsid w:val="007D6D17"/>
    <w:rsid w:val="007D7030"/>
    <w:rsid w:val="007D7A56"/>
    <w:rsid w:val="007D7AF9"/>
    <w:rsid w:val="007D7E80"/>
    <w:rsid w:val="007D7F80"/>
    <w:rsid w:val="007E0565"/>
    <w:rsid w:val="007E0766"/>
    <w:rsid w:val="007E09BC"/>
    <w:rsid w:val="007E0C20"/>
    <w:rsid w:val="007E0CD6"/>
    <w:rsid w:val="007E0F9A"/>
    <w:rsid w:val="007E11AF"/>
    <w:rsid w:val="007E11DD"/>
    <w:rsid w:val="007E2A23"/>
    <w:rsid w:val="007E315B"/>
    <w:rsid w:val="007E32B0"/>
    <w:rsid w:val="007E41AE"/>
    <w:rsid w:val="007E45CE"/>
    <w:rsid w:val="007E4927"/>
    <w:rsid w:val="007E51FF"/>
    <w:rsid w:val="007E62DD"/>
    <w:rsid w:val="007E63C6"/>
    <w:rsid w:val="007E63EE"/>
    <w:rsid w:val="007E6CC5"/>
    <w:rsid w:val="007E72E4"/>
    <w:rsid w:val="007E747D"/>
    <w:rsid w:val="007E77BC"/>
    <w:rsid w:val="007F001E"/>
    <w:rsid w:val="007F014D"/>
    <w:rsid w:val="007F0964"/>
    <w:rsid w:val="007F0BF3"/>
    <w:rsid w:val="007F110A"/>
    <w:rsid w:val="007F1636"/>
    <w:rsid w:val="007F1A26"/>
    <w:rsid w:val="007F1CE5"/>
    <w:rsid w:val="007F1DBF"/>
    <w:rsid w:val="007F2033"/>
    <w:rsid w:val="007F2056"/>
    <w:rsid w:val="007F227E"/>
    <w:rsid w:val="007F23B3"/>
    <w:rsid w:val="007F2CB2"/>
    <w:rsid w:val="007F44AC"/>
    <w:rsid w:val="007F479A"/>
    <w:rsid w:val="007F4867"/>
    <w:rsid w:val="007F49F6"/>
    <w:rsid w:val="007F530A"/>
    <w:rsid w:val="007F57C0"/>
    <w:rsid w:val="007F5C2E"/>
    <w:rsid w:val="007F6408"/>
    <w:rsid w:val="007F6D31"/>
    <w:rsid w:val="007F6E98"/>
    <w:rsid w:val="007F7741"/>
    <w:rsid w:val="007F790D"/>
    <w:rsid w:val="007F7A02"/>
    <w:rsid w:val="00800113"/>
    <w:rsid w:val="0080062A"/>
    <w:rsid w:val="00801826"/>
    <w:rsid w:val="00801872"/>
    <w:rsid w:val="00801EEC"/>
    <w:rsid w:val="00802029"/>
    <w:rsid w:val="00802261"/>
    <w:rsid w:val="00802998"/>
    <w:rsid w:val="00802BC3"/>
    <w:rsid w:val="00802DCE"/>
    <w:rsid w:val="0080337A"/>
    <w:rsid w:val="00803618"/>
    <w:rsid w:val="00803F23"/>
    <w:rsid w:val="00803FC8"/>
    <w:rsid w:val="008046C8"/>
    <w:rsid w:val="008050AB"/>
    <w:rsid w:val="00805229"/>
    <w:rsid w:val="0080554D"/>
    <w:rsid w:val="0080622F"/>
    <w:rsid w:val="00806629"/>
    <w:rsid w:val="00806D81"/>
    <w:rsid w:val="00807173"/>
    <w:rsid w:val="00807191"/>
    <w:rsid w:val="008076A9"/>
    <w:rsid w:val="00807922"/>
    <w:rsid w:val="00807A9C"/>
    <w:rsid w:val="00807ED3"/>
    <w:rsid w:val="00810048"/>
    <w:rsid w:val="008109A3"/>
    <w:rsid w:val="00811442"/>
    <w:rsid w:val="008140F0"/>
    <w:rsid w:val="0081412B"/>
    <w:rsid w:val="008143BC"/>
    <w:rsid w:val="0081440D"/>
    <w:rsid w:val="008145BD"/>
    <w:rsid w:val="00814651"/>
    <w:rsid w:val="008156CB"/>
    <w:rsid w:val="00815A45"/>
    <w:rsid w:val="00815B8A"/>
    <w:rsid w:val="00816544"/>
    <w:rsid w:val="00816690"/>
    <w:rsid w:val="00816868"/>
    <w:rsid w:val="008169AE"/>
    <w:rsid w:val="0081701D"/>
    <w:rsid w:val="00817803"/>
    <w:rsid w:val="0082019C"/>
    <w:rsid w:val="0082070F"/>
    <w:rsid w:val="00820992"/>
    <w:rsid w:val="00820B23"/>
    <w:rsid w:val="00820EE8"/>
    <w:rsid w:val="00821548"/>
    <w:rsid w:val="008218A4"/>
    <w:rsid w:val="00821CC3"/>
    <w:rsid w:val="0082241C"/>
    <w:rsid w:val="008224B8"/>
    <w:rsid w:val="00822E9F"/>
    <w:rsid w:val="008232B2"/>
    <w:rsid w:val="00823560"/>
    <w:rsid w:val="00823981"/>
    <w:rsid w:val="00823B05"/>
    <w:rsid w:val="0082489E"/>
    <w:rsid w:val="008248DA"/>
    <w:rsid w:val="008249A4"/>
    <w:rsid w:val="00824B14"/>
    <w:rsid w:val="008253B7"/>
    <w:rsid w:val="008253E2"/>
    <w:rsid w:val="00826E5F"/>
    <w:rsid w:val="00827579"/>
    <w:rsid w:val="00827B9D"/>
    <w:rsid w:val="00830218"/>
    <w:rsid w:val="0083028F"/>
    <w:rsid w:val="008305D4"/>
    <w:rsid w:val="008307F3"/>
    <w:rsid w:val="008308E6"/>
    <w:rsid w:val="008309F3"/>
    <w:rsid w:val="00830BCE"/>
    <w:rsid w:val="00830D0B"/>
    <w:rsid w:val="008327C3"/>
    <w:rsid w:val="00832BB9"/>
    <w:rsid w:val="00832DD0"/>
    <w:rsid w:val="00832F2B"/>
    <w:rsid w:val="008337DA"/>
    <w:rsid w:val="00833BE5"/>
    <w:rsid w:val="00834142"/>
    <w:rsid w:val="008341EE"/>
    <w:rsid w:val="0083495E"/>
    <w:rsid w:val="008359E4"/>
    <w:rsid w:val="00835C1B"/>
    <w:rsid w:val="008363B4"/>
    <w:rsid w:val="00836689"/>
    <w:rsid w:val="00836C0A"/>
    <w:rsid w:val="008370BD"/>
    <w:rsid w:val="008371E5"/>
    <w:rsid w:val="00837348"/>
    <w:rsid w:val="00837C35"/>
    <w:rsid w:val="008406B5"/>
    <w:rsid w:val="0084081F"/>
    <w:rsid w:val="00840F4C"/>
    <w:rsid w:val="00840F86"/>
    <w:rsid w:val="00842566"/>
    <w:rsid w:val="00843AA9"/>
    <w:rsid w:val="00843FCE"/>
    <w:rsid w:val="0084476B"/>
    <w:rsid w:val="00845651"/>
    <w:rsid w:val="008457B4"/>
    <w:rsid w:val="00845902"/>
    <w:rsid w:val="00845910"/>
    <w:rsid w:val="00845A7C"/>
    <w:rsid w:val="00845D9D"/>
    <w:rsid w:val="00846865"/>
    <w:rsid w:val="0084741A"/>
    <w:rsid w:val="0084786F"/>
    <w:rsid w:val="008479DD"/>
    <w:rsid w:val="00850181"/>
    <w:rsid w:val="00850587"/>
    <w:rsid w:val="00851646"/>
    <w:rsid w:val="00851727"/>
    <w:rsid w:val="00851D5F"/>
    <w:rsid w:val="0085259E"/>
    <w:rsid w:val="00852DDA"/>
    <w:rsid w:val="0085386B"/>
    <w:rsid w:val="00853C28"/>
    <w:rsid w:val="0085412E"/>
    <w:rsid w:val="0085442C"/>
    <w:rsid w:val="0085443B"/>
    <w:rsid w:val="0085451B"/>
    <w:rsid w:val="00854558"/>
    <w:rsid w:val="008550B0"/>
    <w:rsid w:val="008552C5"/>
    <w:rsid w:val="00855C7D"/>
    <w:rsid w:val="00855CAA"/>
    <w:rsid w:val="0085616D"/>
    <w:rsid w:val="0085638E"/>
    <w:rsid w:val="00856837"/>
    <w:rsid w:val="00856E9C"/>
    <w:rsid w:val="00856F2B"/>
    <w:rsid w:val="00857087"/>
    <w:rsid w:val="0085750D"/>
    <w:rsid w:val="00857720"/>
    <w:rsid w:val="0085779E"/>
    <w:rsid w:val="00860094"/>
    <w:rsid w:val="00860688"/>
    <w:rsid w:val="00860AB9"/>
    <w:rsid w:val="00861079"/>
    <w:rsid w:val="00861532"/>
    <w:rsid w:val="00861AD3"/>
    <w:rsid w:val="00861D35"/>
    <w:rsid w:val="00861D77"/>
    <w:rsid w:val="00861FC6"/>
    <w:rsid w:val="00861FD9"/>
    <w:rsid w:val="008628E0"/>
    <w:rsid w:val="00863374"/>
    <w:rsid w:val="008635C1"/>
    <w:rsid w:val="00863707"/>
    <w:rsid w:val="00863C3E"/>
    <w:rsid w:val="00863DA7"/>
    <w:rsid w:val="00863E87"/>
    <w:rsid w:val="00863EF1"/>
    <w:rsid w:val="00865C3C"/>
    <w:rsid w:val="00865EA7"/>
    <w:rsid w:val="008662EC"/>
    <w:rsid w:val="008664B0"/>
    <w:rsid w:val="00866BBB"/>
    <w:rsid w:val="00866CDC"/>
    <w:rsid w:val="00870237"/>
    <w:rsid w:val="00871A48"/>
    <w:rsid w:val="00871C84"/>
    <w:rsid w:val="00871D6D"/>
    <w:rsid w:val="00872A5C"/>
    <w:rsid w:val="00872BA7"/>
    <w:rsid w:val="00873E79"/>
    <w:rsid w:val="00873F7C"/>
    <w:rsid w:val="008740FD"/>
    <w:rsid w:val="008742EF"/>
    <w:rsid w:val="008742FC"/>
    <w:rsid w:val="008745E6"/>
    <w:rsid w:val="008746DF"/>
    <w:rsid w:val="00874A79"/>
    <w:rsid w:val="00874C45"/>
    <w:rsid w:val="008750A2"/>
    <w:rsid w:val="008755A2"/>
    <w:rsid w:val="008769B1"/>
    <w:rsid w:val="00876DF2"/>
    <w:rsid w:val="008772E5"/>
    <w:rsid w:val="00877320"/>
    <w:rsid w:val="0087735D"/>
    <w:rsid w:val="00880D58"/>
    <w:rsid w:val="00881407"/>
    <w:rsid w:val="008816EE"/>
    <w:rsid w:val="0088176C"/>
    <w:rsid w:val="00881829"/>
    <w:rsid w:val="0088184F"/>
    <w:rsid w:val="00882AE2"/>
    <w:rsid w:val="00882E15"/>
    <w:rsid w:val="00882F18"/>
    <w:rsid w:val="00883184"/>
    <w:rsid w:val="00883C1E"/>
    <w:rsid w:val="00884973"/>
    <w:rsid w:val="008854E6"/>
    <w:rsid w:val="00885BEE"/>
    <w:rsid w:val="00885CAF"/>
    <w:rsid w:val="00885D95"/>
    <w:rsid w:val="00885E8C"/>
    <w:rsid w:val="00886105"/>
    <w:rsid w:val="0088744F"/>
    <w:rsid w:val="00887A9E"/>
    <w:rsid w:val="00887AB9"/>
    <w:rsid w:val="00887C03"/>
    <w:rsid w:val="008907F1"/>
    <w:rsid w:val="00890B6F"/>
    <w:rsid w:val="0089149B"/>
    <w:rsid w:val="0089170C"/>
    <w:rsid w:val="00892458"/>
    <w:rsid w:val="00892768"/>
    <w:rsid w:val="00892F85"/>
    <w:rsid w:val="008934D0"/>
    <w:rsid w:val="008934FF"/>
    <w:rsid w:val="008935AB"/>
    <w:rsid w:val="00893625"/>
    <w:rsid w:val="00893F0B"/>
    <w:rsid w:val="008944F5"/>
    <w:rsid w:val="0089466E"/>
    <w:rsid w:val="008947F8"/>
    <w:rsid w:val="00894FB6"/>
    <w:rsid w:val="00896ACA"/>
    <w:rsid w:val="00896E80"/>
    <w:rsid w:val="008973E1"/>
    <w:rsid w:val="00897597"/>
    <w:rsid w:val="00897768"/>
    <w:rsid w:val="008978BD"/>
    <w:rsid w:val="00897ED9"/>
    <w:rsid w:val="00897FD9"/>
    <w:rsid w:val="008A0499"/>
    <w:rsid w:val="008A0F37"/>
    <w:rsid w:val="008A20A2"/>
    <w:rsid w:val="008A27D7"/>
    <w:rsid w:val="008A2A53"/>
    <w:rsid w:val="008A2D85"/>
    <w:rsid w:val="008A34EE"/>
    <w:rsid w:val="008A39A8"/>
    <w:rsid w:val="008A3D3E"/>
    <w:rsid w:val="008A43D5"/>
    <w:rsid w:val="008A47DB"/>
    <w:rsid w:val="008A4881"/>
    <w:rsid w:val="008A4909"/>
    <w:rsid w:val="008A4B08"/>
    <w:rsid w:val="008A4DC6"/>
    <w:rsid w:val="008A6221"/>
    <w:rsid w:val="008A6537"/>
    <w:rsid w:val="008A6585"/>
    <w:rsid w:val="008A68F0"/>
    <w:rsid w:val="008A71BD"/>
    <w:rsid w:val="008A7258"/>
    <w:rsid w:val="008A79BD"/>
    <w:rsid w:val="008B074C"/>
    <w:rsid w:val="008B088B"/>
    <w:rsid w:val="008B0EE5"/>
    <w:rsid w:val="008B1A2F"/>
    <w:rsid w:val="008B20D2"/>
    <w:rsid w:val="008B2440"/>
    <w:rsid w:val="008B24EF"/>
    <w:rsid w:val="008B2CF7"/>
    <w:rsid w:val="008B2D06"/>
    <w:rsid w:val="008B2E81"/>
    <w:rsid w:val="008B2E8B"/>
    <w:rsid w:val="008B31AF"/>
    <w:rsid w:val="008B3A01"/>
    <w:rsid w:val="008B3F3B"/>
    <w:rsid w:val="008B43F3"/>
    <w:rsid w:val="008B4505"/>
    <w:rsid w:val="008B5563"/>
    <w:rsid w:val="008B5BE4"/>
    <w:rsid w:val="008B69CA"/>
    <w:rsid w:val="008B6B7D"/>
    <w:rsid w:val="008B7A7A"/>
    <w:rsid w:val="008B7C90"/>
    <w:rsid w:val="008C0305"/>
    <w:rsid w:val="008C2C02"/>
    <w:rsid w:val="008C31F3"/>
    <w:rsid w:val="008C32D1"/>
    <w:rsid w:val="008C3491"/>
    <w:rsid w:val="008C3988"/>
    <w:rsid w:val="008C419B"/>
    <w:rsid w:val="008C4A02"/>
    <w:rsid w:val="008C4E1F"/>
    <w:rsid w:val="008C50C9"/>
    <w:rsid w:val="008C52CC"/>
    <w:rsid w:val="008C54C2"/>
    <w:rsid w:val="008C636C"/>
    <w:rsid w:val="008C6AAF"/>
    <w:rsid w:val="008C6B4F"/>
    <w:rsid w:val="008C7387"/>
    <w:rsid w:val="008C7ED2"/>
    <w:rsid w:val="008D1929"/>
    <w:rsid w:val="008D206C"/>
    <w:rsid w:val="008D304B"/>
    <w:rsid w:val="008D3511"/>
    <w:rsid w:val="008D3B20"/>
    <w:rsid w:val="008D3C03"/>
    <w:rsid w:val="008D3C17"/>
    <w:rsid w:val="008D3CF3"/>
    <w:rsid w:val="008D4121"/>
    <w:rsid w:val="008D4201"/>
    <w:rsid w:val="008D46E4"/>
    <w:rsid w:val="008D47D5"/>
    <w:rsid w:val="008D4A61"/>
    <w:rsid w:val="008D53BE"/>
    <w:rsid w:val="008D57F9"/>
    <w:rsid w:val="008D621E"/>
    <w:rsid w:val="008D647A"/>
    <w:rsid w:val="008D680F"/>
    <w:rsid w:val="008D6CA7"/>
    <w:rsid w:val="008D6E51"/>
    <w:rsid w:val="008D7006"/>
    <w:rsid w:val="008D7DB9"/>
    <w:rsid w:val="008E0F99"/>
    <w:rsid w:val="008E1003"/>
    <w:rsid w:val="008E146C"/>
    <w:rsid w:val="008E210F"/>
    <w:rsid w:val="008E2C49"/>
    <w:rsid w:val="008E2DAD"/>
    <w:rsid w:val="008E2F34"/>
    <w:rsid w:val="008E3C54"/>
    <w:rsid w:val="008E5524"/>
    <w:rsid w:val="008E57FA"/>
    <w:rsid w:val="008E5F3F"/>
    <w:rsid w:val="008E617B"/>
    <w:rsid w:val="008E6BFE"/>
    <w:rsid w:val="008E6E4B"/>
    <w:rsid w:val="008E7688"/>
    <w:rsid w:val="008E7C2D"/>
    <w:rsid w:val="008F0309"/>
    <w:rsid w:val="008F063D"/>
    <w:rsid w:val="008F0E6A"/>
    <w:rsid w:val="008F11B0"/>
    <w:rsid w:val="008F1541"/>
    <w:rsid w:val="008F1659"/>
    <w:rsid w:val="008F1A07"/>
    <w:rsid w:val="008F2133"/>
    <w:rsid w:val="008F22AC"/>
    <w:rsid w:val="008F26BB"/>
    <w:rsid w:val="008F296C"/>
    <w:rsid w:val="008F31E0"/>
    <w:rsid w:val="008F387B"/>
    <w:rsid w:val="008F4269"/>
    <w:rsid w:val="008F4B77"/>
    <w:rsid w:val="008F5288"/>
    <w:rsid w:val="008F5BA7"/>
    <w:rsid w:val="008F5C86"/>
    <w:rsid w:val="008F624A"/>
    <w:rsid w:val="0090184D"/>
    <w:rsid w:val="0090194E"/>
    <w:rsid w:val="00901FBD"/>
    <w:rsid w:val="009021F9"/>
    <w:rsid w:val="0090272B"/>
    <w:rsid w:val="00902A13"/>
    <w:rsid w:val="00903A33"/>
    <w:rsid w:val="00903B5F"/>
    <w:rsid w:val="00903EA5"/>
    <w:rsid w:val="009043AD"/>
    <w:rsid w:val="009045B3"/>
    <w:rsid w:val="00904A22"/>
    <w:rsid w:val="0090522E"/>
    <w:rsid w:val="009052D8"/>
    <w:rsid w:val="00905391"/>
    <w:rsid w:val="00906436"/>
    <w:rsid w:val="009064B3"/>
    <w:rsid w:val="00906BB6"/>
    <w:rsid w:val="00906E14"/>
    <w:rsid w:val="00906E1F"/>
    <w:rsid w:val="0090734A"/>
    <w:rsid w:val="00907591"/>
    <w:rsid w:val="009076D2"/>
    <w:rsid w:val="00910007"/>
    <w:rsid w:val="0091071D"/>
    <w:rsid w:val="009124F4"/>
    <w:rsid w:val="009124FF"/>
    <w:rsid w:val="009125A9"/>
    <w:rsid w:val="009136AC"/>
    <w:rsid w:val="00913B81"/>
    <w:rsid w:val="00913DFA"/>
    <w:rsid w:val="00913F63"/>
    <w:rsid w:val="0091425A"/>
    <w:rsid w:val="00915470"/>
    <w:rsid w:val="009157EC"/>
    <w:rsid w:val="00915BB3"/>
    <w:rsid w:val="00915C65"/>
    <w:rsid w:val="00916592"/>
    <w:rsid w:val="00916A0B"/>
    <w:rsid w:val="00916E10"/>
    <w:rsid w:val="0091721C"/>
    <w:rsid w:val="009172A4"/>
    <w:rsid w:val="009202C4"/>
    <w:rsid w:val="00920944"/>
    <w:rsid w:val="00920CD1"/>
    <w:rsid w:val="00920FDB"/>
    <w:rsid w:val="0092166D"/>
    <w:rsid w:val="009217BF"/>
    <w:rsid w:val="00921D1B"/>
    <w:rsid w:val="00922159"/>
    <w:rsid w:val="00922195"/>
    <w:rsid w:val="00922343"/>
    <w:rsid w:val="009227C3"/>
    <w:rsid w:val="00922B38"/>
    <w:rsid w:val="00922F12"/>
    <w:rsid w:val="00923C42"/>
    <w:rsid w:val="00923C7E"/>
    <w:rsid w:val="00924420"/>
    <w:rsid w:val="0092456F"/>
    <w:rsid w:val="00924898"/>
    <w:rsid w:val="00924F07"/>
    <w:rsid w:val="00924FA4"/>
    <w:rsid w:val="00925175"/>
    <w:rsid w:val="00925ED4"/>
    <w:rsid w:val="009270A7"/>
    <w:rsid w:val="009271F8"/>
    <w:rsid w:val="009273F5"/>
    <w:rsid w:val="00927836"/>
    <w:rsid w:val="00927F2F"/>
    <w:rsid w:val="0093007C"/>
    <w:rsid w:val="00931A91"/>
    <w:rsid w:val="00931BE4"/>
    <w:rsid w:val="009322BF"/>
    <w:rsid w:val="00933928"/>
    <w:rsid w:val="00933C39"/>
    <w:rsid w:val="00934AC5"/>
    <w:rsid w:val="00934C34"/>
    <w:rsid w:val="00935149"/>
    <w:rsid w:val="009352C6"/>
    <w:rsid w:val="00935713"/>
    <w:rsid w:val="0093596A"/>
    <w:rsid w:val="00935A23"/>
    <w:rsid w:val="00935C1C"/>
    <w:rsid w:val="00936DD8"/>
    <w:rsid w:val="00937B8B"/>
    <w:rsid w:val="00937C5E"/>
    <w:rsid w:val="00940222"/>
    <w:rsid w:val="00940D0D"/>
    <w:rsid w:val="0094188C"/>
    <w:rsid w:val="00941EDA"/>
    <w:rsid w:val="00942064"/>
    <w:rsid w:val="009424E0"/>
    <w:rsid w:val="009432EF"/>
    <w:rsid w:val="0094358E"/>
    <w:rsid w:val="0094359B"/>
    <w:rsid w:val="00943DF0"/>
    <w:rsid w:val="00943EBB"/>
    <w:rsid w:val="00944084"/>
    <w:rsid w:val="00944A55"/>
    <w:rsid w:val="00944ED9"/>
    <w:rsid w:val="00945001"/>
    <w:rsid w:val="009456A1"/>
    <w:rsid w:val="0094583C"/>
    <w:rsid w:val="009478E2"/>
    <w:rsid w:val="009506AD"/>
    <w:rsid w:val="00950D1F"/>
    <w:rsid w:val="00952290"/>
    <w:rsid w:val="00952385"/>
    <w:rsid w:val="009529B2"/>
    <w:rsid w:val="009534C4"/>
    <w:rsid w:val="009543F3"/>
    <w:rsid w:val="009546E6"/>
    <w:rsid w:val="009550E2"/>
    <w:rsid w:val="00955390"/>
    <w:rsid w:val="00955576"/>
    <w:rsid w:val="0095567D"/>
    <w:rsid w:val="00955B30"/>
    <w:rsid w:val="00955E52"/>
    <w:rsid w:val="00955ECD"/>
    <w:rsid w:val="009567B4"/>
    <w:rsid w:val="00956B27"/>
    <w:rsid w:val="00957496"/>
    <w:rsid w:val="00957759"/>
    <w:rsid w:val="00957C05"/>
    <w:rsid w:val="0096005D"/>
    <w:rsid w:val="009605E7"/>
    <w:rsid w:val="00960713"/>
    <w:rsid w:val="009613C7"/>
    <w:rsid w:val="00961752"/>
    <w:rsid w:val="00961FDB"/>
    <w:rsid w:val="009622B3"/>
    <w:rsid w:val="009624B3"/>
    <w:rsid w:val="009626B3"/>
    <w:rsid w:val="00962A14"/>
    <w:rsid w:val="00962F4C"/>
    <w:rsid w:val="00962F55"/>
    <w:rsid w:val="009630C5"/>
    <w:rsid w:val="00963551"/>
    <w:rsid w:val="00963552"/>
    <w:rsid w:val="00963D79"/>
    <w:rsid w:val="00964749"/>
    <w:rsid w:val="00964CDA"/>
    <w:rsid w:val="00964D8D"/>
    <w:rsid w:val="00964EB2"/>
    <w:rsid w:val="00964F4A"/>
    <w:rsid w:val="00964FE3"/>
    <w:rsid w:val="009653D2"/>
    <w:rsid w:val="00965D32"/>
    <w:rsid w:val="009660C7"/>
    <w:rsid w:val="009661F6"/>
    <w:rsid w:val="009663F9"/>
    <w:rsid w:val="00966526"/>
    <w:rsid w:val="009665C6"/>
    <w:rsid w:val="00966B1C"/>
    <w:rsid w:val="00967081"/>
    <w:rsid w:val="009677E3"/>
    <w:rsid w:val="00970299"/>
    <w:rsid w:val="009706BF"/>
    <w:rsid w:val="00970EA1"/>
    <w:rsid w:val="0097109A"/>
    <w:rsid w:val="009712F0"/>
    <w:rsid w:val="009718E2"/>
    <w:rsid w:val="00971DCC"/>
    <w:rsid w:val="00972A8B"/>
    <w:rsid w:val="009731A2"/>
    <w:rsid w:val="009735E7"/>
    <w:rsid w:val="009737F7"/>
    <w:rsid w:val="00974632"/>
    <w:rsid w:val="00974ABD"/>
    <w:rsid w:val="00974D36"/>
    <w:rsid w:val="00975127"/>
    <w:rsid w:val="009751E8"/>
    <w:rsid w:val="00975A7E"/>
    <w:rsid w:val="00975AA0"/>
    <w:rsid w:val="00975C1A"/>
    <w:rsid w:val="00975F85"/>
    <w:rsid w:val="00976296"/>
    <w:rsid w:val="0097648D"/>
    <w:rsid w:val="00976EE5"/>
    <w:rsid w:val="00977A54"/>
    <w:rsid w:val="00977A63"/>
    <w:rsid w:val="00977C1E"/>
    <w:rsid w:val="009808CD"/>
    <w:rsid w:val="00980A0C"/>
    <w:rsid w:val="0098144A"/>
    <w:rsid w:val="009815B9"/>
    <w:rsid w:val="00981922"/>
    <w:rsid w:val="009819B6"/>
    <w:rsid w:val="00981C42"/>
    <w:rsid w:val="00981ED6"/>
    <w:rsid w:val="00981F28"/>
    <w:rsid w:val="00982182"/>
    <w:rsid w:val="00982CAD"/>
    <w:rsid w:val="009830C7"/>
    <w:rsid w:val="009832EB"/>
    <w:rsid w:val="009838FD"/>
    <w:rsid w:val="0098395A"/>
    <w:rsid w:val="00983DF6"/>
    <w:rsid w:val="0098438D"/>
    <w:rsid w:val="00984AEE"/>
    <w:rsid w:val="00985815"/>
    <w:rsid w:val="00985F91"/>
    <w:rsid w:val="009861ED"/>
    <w:rsid w:val="0098629B"/>
    <w:rsid w:val="009865CD"/>
    <w:rsid w:val="0098673C"/>
    <w:rsid w:val="00986784"/>
    <w:rsid w:val="0098759B"/>
    <w:rsid w:val="00987CE4"/>
    <w:rsid w:val="00987CF3"/>
    <w:rsid w:val="00987FA1"/>
    <w:rsid w:val="00990106"/>
    <w:rsid w:val="0099023B"/>
    <w:rsid w:val="0099085A"/>
    <w:rsid w:val="00990D08"/>
    <w:rsid w:val="00990D48"/>
    <w:rsid w:val="00991107"/>
    <w:rsid w:val="00991307"/>
    <w:rsid w:val="00991649"/>
    <w:rsid w:val="00991806"/>
    <w:rsid w:val="009927E8"/>
    <w:rsid w:val="00992E31"/>
    <w:rsid w:val="0099371D"/>
    <w:rsid w:val="00993AEC"/>
    <w:rsid w:val="00993B9F"/>
    <w:rsid w:val="00994A32"/>
    <w:rsid w:val="0099526A"/>
    <w:rsid w:val="00995862"/>
    <w:rsid w:val="00995B02"/>
    <w:rsid w:val="00995B56"/>
    <w:rsid w:val="00995D38"/>
    <w:rsid w:val="0099606F"/>
    <w:rsid w:val="00996B22"/>
    <w:rsid w:val="0099723E"/>
    <w:rsid w:val="00997446"/>
    <w:rsid w:val="009A0565"/>
    <w:rsid w:val="009A1736"/>
    <w:rsid w:val="009A24B3"/>
    <w:rsid w:val="009A293D"/>
    <w:rsid w:val="009A3BD3"/>
    <w:rsid w:val="009A535D"/>
    <w:rsid w:val="009A53C4"/>
    <w:rsid w:val="009A555C"/>
    <w:rsid w:val="009A58FB"/>
    <w:rsid w:val="009A6390"/>
    <w:rsid w:val="009A6483"/>
    <w:rsid w:val="009A6738"/>
    <w:rsid w:val="009A67E1"/>
    <w:rsid w:val="009A696A"/>
    <w:rsid w:val="009A6BD2"/>
    <w:rsid w:val="009A7297"/>
    <w:rsid w:val="009B0093"/>
    <w:rsid w:val="009B05CD"/>
    <w:rsid w:val="009B1005"/>
    <w:rsid w:val="009B1690"/>
    <w:rsid w:val="009B17DB"/>
    <w:rsid w:val="009B1B05"/>
    <w:rsid w:val="009B1B64"/>
    <w:rsid w:val="009B1FA0"/>
    <w:rsid w:val="009B2475"/>
    <w:rsid w:val="009B2707"/>
    <w:rsid w:val="009B2A5A"/>
    <w:rsid w:val="009B2ED7"/>
    <w:rsid w:val="009B2FD5"/>
    <w:rsid w:val="009B30A3"/>
    <w:rsid w:val="009B4188"/>
    <w:rsid w:val="009B420A"/>
    <w:rsid w:val="009B4243"/>
    <w:rsid w:val="009B4461"/>
    <w:rsid w:val="009B5115"/>
    <w:rsid w:val="009B52F5"/>
    <w:rsid w:val="009B5333"/>
    <w:rsid w:val="009B5348"/>
    <w:rsid w:val="009B55FE"/>
    <w:rsid w:val="009B5A68"/>
    <w:rsid w:val="009B61AE"/>
    <w:rsid w:val="009B6474"/>
    <w:rsid w:val="009B667B"/>
    <w:rsid w:val="009B6CFB"/>
    <w:rsid w:val="009B78FF"/>
    <w:rsid w:val="009B7B31"/>
    <w:rsid w:val="009C0938"/>
    <w:rsid w:val="009C0DA2"/>
    <w:rsid w:val="009C1096"/>
    <w:rsid w:val="009C166E"/>
    <w:rsid w:val="009C1863"/>
    <w:rsid w:val="009C19E0"/>
    <w:rsid w:val="009C1D21"/>
    <w:rsid w:val="009C2AAE"/>
    <w:rsid w:val="009C2C3B"/>
    <w:rsid w:val="009C2D19"/>
    <w:rsid w:val="009C2E90"/>
    <w:rsid w:val="009C2FD3"/>
    <w:rsid w:val="009C3D48"/>
    <w:rsid w:val="009C3D73"/>
    <w:rsid w:val="009C3FEF"/>
    <w:rsid w:val="009C41CA"/>
    <w:rsid w:val="009C50CB"/>
    <w:rsid w:val="009C5366"/>
    <w:rsid w:val="009C59F3"/>
    <w:rsid w:val="009C5D18"/>
    <w:rsid w:val="009C6234"/>
    <w:rsid w:val="009C6549"/>
    <w:rsid w:val="009C6580"/>
    <w:rsid w:val="009C6DA2"/>
    <w:rsid w:val="009C7028"/>
    <w:rsid w:val="009C7482"/>
    <w:rsid w:val="009D0247"/>
    <w:rsid w:val="009D08A0"/>
    <w:rsid w:val="009D0C8D"/>
    <w:rsid w:val="009D0DED"/>
    <w:rsid w:val="009D0E37"/>
    <w:rsid w:val="009D1113"/>
    <w:rsid w:val="009D11D3"/>
    <w:rsid w:val="009D11EF"/>
    <w:rsid w:val="009D1342"/>
    <w:rsid w:val="009D1695"/>
    <w:rsid w:val="009D190C"/>
    <w:rsid w:val="009D23B1"/>
    <w:rsid w:val="009D2DE9"/>
    <w:rsid w:val="009D387A"/>
    <w:rsid w:val="009D3DF1"/>
    <w:rsid w:val="009D3F49"/>
    <w:rsid w:val="009D3FC1"/>
    <w:rsid w:val="009D46EE"/>
    <w:rsid w:val="009D4A55"/>
    <w:rsid w:val="009D4DB2"/>
    <w:rsid w:val="009D521F"/>
    <w:rsid w:val="009D5878"/>
    <w:rsid w:val="009D58A8"/>
    <w:rsid w:val="009D5C3F"/>
    <w:rsid w:val="009D5CB7"/>
    <w:rsid w:val="009D6167"/>
    <w:rsid w:val="009D61A5"/>
    <w:rsid w:val="009D69B7"/>
    <w:rsid w:val="009D6C63"/>
    <w:rsid w:val="009D724D"/>
    <w:rsid w:val="009D75CD"/>
    <w:rsid w:val="009D7C0D"/>
    <w:rsid w:val="009D7D47"/>
    <w:rsid w:val="009E09F1"/>
    <w:rsid w:val="009E1034"/>
    <w:rsid w:val="009E1BD0"/>
    <w:rsid w:val="009E2240"/>
    <w:rsid w:val="009E3060"/>
    <w:rsid w:val="009E3465"/>
    <w:rsid w:val="009E3C26"/>
    <w:rsid w:val="009E3EDC"/>
    <w:rsid w:val="009E4449"/>
    <w:rsid w:val="009E44B4"/>
    <w:rsid w:val="009E4766"/>
    <w:rsid w:val="009E4B4A"/>
    <w:rsid w:val="009E4BA7"/>
    <w:rsid w:val="009E4FA3"/>
    <w:rsid w:val="009E519E"/>
    <w:rsid w:val="009E5328"/>
    <w:rsid w:val="009E5970"/>
    <w:rsid w:val="009E5A15"/>
    <w:rsid w:val="009E6547"/>
    <w:rsid w:val="009E6722"/>
    <w:rsid w:val="009E678C"/>
    <w:rsid w:val="009E67AA"/>
    <w:rsid w:val="009E6BDE"/>
    <w:rsid w:val="009E7C33"/>
    <w:rsid w:val="009E7D5E"/>
    <w:rsid w:val="009F008D"/>
    <w:rsid w:val="009F0220"/>
    <w:rsid w:val="009F0562"/>
    <w:rsid w:val="009F113A"/>
    <w:rsid w:val="009F1875"/>
    <w:rsid w:val="009F2DCE"/>
    <w:rsid w:val="009F305A"/>
    <w:rsid w:val="009F37F4"/>
    <w:rsid w:val="009F3817"/>
    <w:rsid w:val="009F398D"/>
    <w:rsid w:val="009F3B74"/>
    <w:rsid w:val="009F4299"/>
    <w:rsid w:val="009F444F"/>
    <w:rsid w:val="009F4589"/>
    <w:rsid w:val="009F4860"/>
    <w:rsid w:val="009F48FE"/>
    <w:rsid w:val="009F5400"/>
    <w:rsid w:val="009F557F"/>
    <w:rsid w:val="009F562D"/>
    <w:rsid w:val="009F5F3D"/>
    <w:rsid w:val="009F6044"/>
    <w:rsid w:val="009F64E3"/>
    <w:rsid w:val="009F64EB"/>
    <w:rsid w:val="009F680A"/>
    <w:rsid w:val="009F6A45"/>
    <w:rsid w:val="009F7443"/>
    <w:rsid w:val="009F74C9"/>
    <w:rsid w:val="00A00E46"/>
    <w:rsid w:val="00A010C7"/>
    <w:rsid w:val="00A0168F"/>
    <w:rsid w:val="00A01F02"/>
    <w:rsid w:val="00A021CB"/>
    <w:rsid w:val="00A023C1"/>
    <w:rsid w:val="00A023D3"/>
    <w:rsid w:val="00A02442"/>
    <w:rsid w:val="00A024C0"/>
    <w:rsid w:val="00A024EA"/>
    <w:rsid w:val="00A028F2"/>
    <w:rsid w:val="00A02F91"/>
    <w:rsid w:val="00A03459"/>
    <w:rsid w:val="00A04D66"/>
    <w:rsid w:val="00A05090"/>
    <w:rsid w:val="00A05227"/>
    <w:rsid w:val="00A05A65"/>
    <w:rsid w:val="00A05BD4"/>
    <w:rsid w:val="00A05C04"/>
    <w:rsid w:val="00A05DA7"/>
    <w:rsid w:val="00A06290"/>
    <w:rsid w:val="00A068A4"/>
    <w:rsid w:val="00A07133"/>
    <w:rsid w:val="00A07812"/>
    <w:rsid w:val="00A07C9E"/>
    <w:rsid w:val="00A07D3B"/>
    <w:rsid w:val="00A07E4B"/>
    <w:rsid w:val="00A101B3"/>
    <w:rsid w:val="00A1023E"/>
    <w:rsid w:val="00A10501"/>
    <w:rsid w:val="00A10A23"/>
    <w:rsid w:val="00A10D19"/>
    <w:rsid w:val="00A10FE2"/>
    <w:rsid w:val="00A11102"/>
    <w:rsid w:val="00A1125B"/>
    <w:rsid w:val="00A1159D"/>
    <w:rsid w:val="00A11CC8"/>
    <w:rsid w:val="00A121DB"/>
    <w:rsid w:val="00A12212"/>
    <w:rsid w:val="00A12369"/>
    <w:rsid w:val="00A12549"/>
    <w:rsid w:val="00A12560"/>
    <w:rsid w:val="00A12DF4"/>
    <w:rsid w:val="00A13599"/>
    <w:rsid w:val="00A135E6"/>
    <w:rsid w:val="00A14199"/>
    <w:rsid w:val="00A141A7"/>
    <w:rsid w:val="00A144FF"/>
    <w:rsid w:val="00A14DAC"/>
    <w:rsid w:val="00A14FDF"/>
    <w:rsid w:val="00A1501A"/>
    <w:rsid w:val="00A15C87"/>
    <w:rsid w:val="00A16338"/>
    <w:rsid w:val="00A16618"/>
    <w:rsid w:val="00A16906"/>
    <w:rsid w:val="00A175CA"/>
    <w:rsid w:val="00A175D3"/>
    <w:rsid w:val="00A20C7C"/>
    <w:rsid w:val="00A2110E"/>
    <w:rsid w:val="00A21780"/>
    <w:rsid w:val="00A2242E"/>
    <w:rsid w:val="00A226CC"/>
    <w:rsid w:val="00A22869"/>
    <w:rsid w:val="00A228A4"/>
    <w:rsid w:val="00A22C8A"/>
    <w:rsid w:val="00A2324A"/>
    <w:rsid w:val="00A233F5"/>
    <w:rsid w:val="00A235F9"/>
    <w:rsid w:val="00A23676"/>
    <w:rsid w:val="00A23B6D"/>
    <w:rsid w:val="00A23C8B"/>
    <w:rsid w:val="00A24233"/>
    <w:rsid w:val="00A2676A"/>
    <w:rsid w:val="00A27583"/>
    <w:rsid w:val="00A2769C"/>
    <w:rsid w:val="00A27D89"/>
    <w:rsid w:val="00A27D92"/>
    <w:rsid w:val="00A30640"/>
    <w:rsid w:val="00A308C0"/>
    <w:rsid w:val="00A30ACF"/>
    <w:rsid w:val="00A30EEC"/>
    <w:rsid w:val="00A3168B"/>
    <w:rsid w:val="00A31EDD"/>
    <w:rsid w:val="00A32707"/>
    <w:rsid w:val="00A32BD0"/>
    <w:rsid w:val="00A32D19"/>
    <w:rsid w:val="00A32DCC"/>
    <w:rsid w:val="00A3351C"/>
    <w:rsid w:val="00A34741"/>
    <w:rsid w:val="00A34FE9"/>
    <w:rsid w:val="00A351C4"/>
    <w:rsid w:val="00A35BF0"/>
    <w:rsid w:val="00A35E51"/>
    <w:rsid w:val="00A36501"/>
    <w:rsid w:val="00A368F3"/>
    <w:rsid w:val="00A3690B"/>
    <w:rsid w:val="00A36A93"/>
    <w:rsid w:val="00A37095"/>
    <w:rsid w:val="00A372B5"/>
    <w:rsid w:val="00A3730B"/>
    <w:rsid w:val="00A375A5"/>
    <w:rsid w:val="00A379EA"/>
    <w:rsid w:val="00A37A91"/>
    <w:rsid w:val="00A404C7"/>
    <w:rsid w:val="00A40D5A"/>
    <w:rsid w:val="00A40EFC"/>
    <w:rsid w:val="00A4176C"/>
    <w:rsid w:val="00A41859"/>
    <w:rsid w:val="00A4188F"/>
    <w:rsid w:val="00A4209D"/>
    <w:rsid w:val="00A42524"/>
    <w:rsid w:val="00A428C4"/>
    <w:rsid w:val="00A42D66"/>
    <w:rsid w:val="00A4345D"/>
    <w:rsid w:val="00A448A2"/>
    <w:rsid w:val="00A4506A"/>
    <w:rsid w:val="00A45ABD"/>
    <w:rsid w:val="00A460DF"/>
    <w:rsid w:val="00A460FE"/>
    <w:rsid w:val="00A4662D"/>
    <w:rsid w:val="00A47244"/>
    <w:rsid w:val="00A474FD"/>
    <w:rsid w:val="00A50681"/>
    <w:rsid w:val="00A51812"/>
    <w:rsid w:val="00A52841"/>
    <w:rsid w:val="00A537D6"/>
    <w:rsid w:val="00A538E6"/>
    <w:rsid w:val="00A539C5"/>
    <w:rsid w:val="00A542CF"/>
    <w:rsid w:val="00A549BB"/>
    <w:rsid w:val="00A54DA2"/>
    <w:rsid w:val="00A55014"/>
    <w:rsid w:val="00A554F3"/>
    <w:rsid w:val="00A55648"/>
    <w:rsid w:val="00A567C2"/>
    <w:rsid w:val="00A568AC"/>
    <w:rsid w:val="00A56EEB"/>
    <w:rsid w:val="00A57033"/>
    <w:rsid w:val="00A57494"/>
    <w:rsid w:val="00A57A0E"/>
    <w:rsid w:val="00A57E3B"/>
    <w:rsid w:val="00A6008C"/>
    <w:rsid w:val="00A600D9"/>
    <w:rsid w:val="00A602AB"/>
    <w:rsid w:val="00A6103D"/>
    <w:rsid w:val="00A614E3"/>
    <w:rsid w:val="00A616D5"/>
    <w:rsid w:val="00A617E2"/>
    <w:rsid w:val="00A61C05"/>
    <w:rsid w:val="00A61E75"/>
    <w:rsid w:val="00A62472"/>
    <w:rsid w:val="00A62FD7"/>
    <w:rsid w:val="00A63375"/>
    <w:rsid w:val="00A636DB"/>
    <w:rsid w:val="00A63A81"/>
    <w:rsid w:val="00A63F43"/>
    <w:rsid w:val="00A6401C"/>
    <w:rsid w:val="00A64843"/>
    <w:rsid w:val="00A649EA"/>
    <w:rsid w:val="00A654B3"/>
    <w:rsid w:val="00A658C3"/>
    <w:rsid w:val="00A6669F"/>
    <w:rsid w:val="00A66890"/>
    <w:rsid w:val="00A671FB"/>
    <w:rsid w:val="00A67EA7"/>
    <w:rsid w:val="00A70DC7"/>
    <w:rsid w:val="00A71007"/>
    <w:rsid w:val="00A71273"/>
    <w:rsid w:val="00A71556"/>
    <w:rsid w:val="00A715BF"/>
    <w:rsid w:val="00A71FA7"/>
    <w:rsid w:val="00A7271B"/>
    <w:rsid w:val="00A72A6D"/>
    <w:rsid w:val="00A72CC6"/>
    <w:rsid w:val="00A73E8A"/>
    <w:rsid w:val="00A741EA"/>
    <w:rsid w:val="00A746A1"/>
    <w:rsid w:val="00A74A1D"/>
    <w:rsid w:val="00A75215"/>
    <w:rsid w:val="00A75E7D"/>
    <w:rsid w:val="00A7631E"/>
    <w:rsid w:val="00A76BCF"/>
    <w:rsid w:val="00A76FA9"/>
    <w:rsid w:val="00A774F8"/>
    <w:rsid w:val="00A7765C"/>
    <w:rsid w:val="00A779A6"/>
    <w:rsid w:val="00A80F1B"/>
    <w:rsid w:val="00A8185D"/>
    <w:rsid w:val="00A81F53"/>
    <w:rsid w:val="00A820EF"/>
    <w:rsid w:val="00A82785"/>
    <w:rsid w:val="00A83302"/>
    <w:rsid w:val="00A8346F"/>
    <w:rsid w:val="00A84CEA"/>
    <w:rsid w:val="00A860E6"/>
    <w:rsid w:val="00A86301"/>
    <w:rsid w:val="00A86462"/>
    <w:rsid w:val="00A86784"/>
    <w:rsid w:val="00A86A58"/>
    <w:rsid w:val="00A86FCB"/>
    <w:rsid w:val="00A87654"/>
    <w:rsid w:val="00A8780D"/>
    <w:rsid w:val="00A8791B"/>
    <w:rsid w:val="00A90261"/>
    <w:rsid w:val="00A9046B"/>
    <w:rsid w:val="00A90586"/>
    <w:rsid w:val="00A906FE"/>
    <w:rsid w:val="00A90C03"/>
    <w:rsid w:val="00A90DB0"/>
    <w:rsid w:val="00A90EBC"/>
    <w:rsid w:val="00A910A4"/>
    <w:rsid w:val="00A91541"/>
    <w:rsid w:val="00A9168D"/>
    <w:rsid w:val="00A9215F"/>
    <w:rsid w:val="00A92185"/>
    <w:rsid w:val="00A923D6"/>
    <w:rsid w:val="00A9252C"/>
    <w:rsid w:val="00A92623"/>
    <w:rsid w:val="00A92A0A"/>
    <w:rsid w:val="00A92E81"/>
    <w:rsid w:val="00A93B3C"/>
    <w:rsid w:val="00A943B2"/>
    <w:rsid w:val="00A9478B"/>
    <w:rsid w:val="00A94B3C"/>
    <w:rsid w:val="00A951FB"/>
    <w:rsid w:val="00A95289"/>
    <w:rsid w:val="00A956FA"/>
    <w:rsid w:val="00A95847"/>
    <w:rsid w:val="00A95AD6"/>
    <w:rsid w:val="00A95C70"/>
    <w:rsid w:val="00A963BB"/>
    <w:rsid w:val="00A963D5"/>
    <w:rsid w:val="00A96446"/>
    <w:rsid w:val="00A96647"/>
    <w:rsid w:val="00A96BC2"/>
    <w:rsid w:val="00A972FF"/>
    <w:rsid w:val="00A97ACC"/>
    <w:rsid w:val="00A97E00"/>
    <w:rsid w:val="00A97E42"/>
    <w:rsid w:val="00AA00AD"/>
    <w:rsid w:val="00AA095D"/>
    <w:rsid w:val="00AA14EA"/>
    <w:rsid w:val="00AA2268"/>
    <w:rsid w:val="00AA2C94"/>
    <w:rsid w:val="00AA3361"/>
    <w:rsid w:val="00AA35D7"/>
    <w:rsid w:val="00AA3B27"/>
    <w:rsid w:val="00AA3DA4"/>
    <w:rsid w:val="00AA3F6C"/>
    <w:rsid w:val="00AA490B"/>
    <w:rsid w:val="00AA4DC6"/>
    <w:rsid w:val="00AA5731"/>
    <w:rsid w:val="00AA58A1"/>
    <w:rsid w:val="00AA5F05"/>
    <w:rsid w:val="00AA61A9"/>
    <w:rsid w:val="00AA6471"/>
    <w:rsid w:val="00AA70D8"/>
    <w:rsid w:val="00AA7D0D"/>
    <w:rsid w:val="00AB0D8A"/>
    <w:rsid w:val="00AB13AA"/>
    <w:rsid w:val="00AB178D"/>
    <w:rsid w:val="00AB1A65"/>
    <w:rsid w:val="00AB1AC3"/>
    <w:rsid w:val="00AB1D75"/>
    <w:rsid w:val="00AB1D8F"/>
    <w:rsid w:val="00AB26AF"/>
    <w:rsid w:val="00AB2A7A"/>
    <w:rsid w:val="00AB2FBB"/>
    <w:rsid w:val="00AB35CE"/>
    <w:rsid w:val="00AB361A"/>
    <w:rsid w:val="00AB3679"/>
    <w:rsid w:val="00AB3A35"/>
    <w:rsid w:val="00AB3E67"/>
    <w:rsid w:val="00AB468D"/>
    <w:rsid w:val="00AB4948"/>
    <w:rsid w:val="00AB4D81"/>
    <w:rsid w:val="00AB5EDA"/>
    <w:rsid w:val="00AB5F93"/>
    <w:rsid w:val="00AB6257"/>
    <w:rsid w:val="00AB6260"/>
    <w:rsid w:val="00AB6876"/>
    <w:rsid w:val="00AB688F"/>
    <w:rsid w:val="00AB6992"/>
    <w:rsid w:val="00AB7578"/>
    <w:rsid w:val="00AB7823"/>
    <w:rsid w:val="00AB7931"/>
    <w:rsid w:val="00AB7BB5"/>
    <w:rsid w:val="00AB7E32"/>
    <w:rsid w:val="00AB7FE8"/>
    <w:rsid w:val="00AC16CD"/>
    <w:rsid w:val="00AC22A8"/>
    <w:rsid w:val="00AC293F"/>
    <w:rsid w:val="00AC2ED5"/>
    <w:rsid w:val="00AC2FB5"/>
    <w:rsid w:val="00AC463A"/>
    <w:rsid w:val="00AC497A"/>
    <w:rsid w:val="00AC4B28"/>
    <w:rsid w:val="00AC4CAA"/>
    <w:rsid w:val="00AC4E2A"/>
    <w:rsid w:val="00AC5070"/>
    <w:rsid w:val="00AC521C"/>
    <w:rsid w:val="00AC70FD"/>
    <w:rsid w:val="00AC7886"/>
    <w:rsid w:val="00AC7B7D"/>
    <w:rsid w:val="00AC7F15"/>
    <w:rsid w:val="00AD036B"/>
    <w:rsid w:val="00AD04A5"/>
    <w:rsid w:val="00AD0998"/>
    <w:rsid w:val="00AD0E22"/>
    <w:rsid w:val="00AD116A"/>
    <w:rsid w:val="00AD13B6"/>
    <w:rsid w:val="00AD1D4B"/>
    <w:rsid w:val="00AD1DBA"/>
    <w:rsid w:val="00AD2309"/>
    <w:rsid w:val="00AD24F9"/>
    <w:rsid w:val="00AD2594"/>
    <w:rsid w:val="00AD342C"/>
    <w:rsid w:val="00AD3C8F"/>
    <w:rsid w:val="00AD3EDA"/>
    <w:rsid w:val="00AD3F9A"/>
    <w:rsid w:val="00AD4C79"/>
    <w:rsid w:val="00AD54A3"/>
    <w:rsid w:val="00AD5A61"/>
    <w:rsid w:val="00AD5DCA"/>
    <w:rsid w:val="00AD6718"/>
    <w:rsid w:val="00AD691C"/>
    <w:rsid w:val="00AD6AE4"/>
    <w:rsid w:val="00AD6E0A"/>
    <w:rsid w:val="00AD6E88"/>
    <w:rsid w:val="00AD7273"/>
    <w:rsid w:val="00AD76C4"/>
    <w:rsid w:val="00AD79BE"/>
    <w:rsid w:val="00AD7BE1"/>
    <w:rsid w:val="00AD7EAC"/>
    <w:rsid w:val="00AE020C"/>
    <w:rsid w:val="00AE0737"/>
    <w:rsid w:val="00AE15AA"/>
    <w:rsid w:val="00AE18E0"/>
    <w:rsid w:val="00AE1BF8"/>
    <w:rsid w:val="00AE1E47"/>
    <w:rsid w:val="00AE21BE"/>
    <w:rsid w:val="00AE27DE"/>
    <w:rsid w:val="00AE2BF3"/>
    <w:rsid w:val="00AE2EA5"/>
    <w:rsid w:val="00AE366B"/>
    <w:rsid w:val="00AE3FEA"/>
    <w:rsid w:val="00AE495C"/>
    <w:rsid w:val="00AE4A48"/>
    <w:rsid w:val="00AE4F1D"/>
    <w:rsid w:val="00AE5177"/>
    <w:rsid w:val="00AE5510"/>
    <w:rsid w:val="00AE56D8"/>
    <w:rsid w:val="00AE5C6F"/>
    <w:rsid w:val="00AE5DB5"/>
    <w:rsid w:val="00AE6768"/>
    <w:rsid w:val="00AE68A0"/>
    <w:rsid w:val="00AE6BCA"/>
    <w:rsid w:val="00AE6CF9"/>
    <w:rsid w:val="00AE717F"/>
    <w:rsid w:val="00AE741E"/>
    <w:rsid w:val="00AE7569"/>
    <w:rsid w:val="00AE7B50"/>
    <w:rsid w:val="00AE7FFD"/>
    <w:rsid w:val="00AF124B"/>
    <w:rsid w:val="00AF1A3B"/>
    <w:rsid w:val="00AF1CEF"/>
    <w:rsid w:val="00AF21CB"/>
    <w:rsid w:val="00AF21F1"/>
    <w:rsid w:val="00AF25C9"/>
    <w:rsid w:val="00AF2AA9"/>
    <w:rsid w:val="00AF3424"/>
    <w:rsid w:val="00AF349F"/>
    <w:rsid w:val="00AF4634"/>
    <w:rsid w:val="00AF4F38"/>
    <w:rsid w:val="00AF51EC"/>
    <w:rsid w:val="00AF5466"/>
    <w:rsid w:val="00AF5835"/>
    <w:rsid w:val="00AF5F86"/>
    <w:rsid w:val="00AF64C5"/>
    <w:rsid w:val="00AF6605"/>
    <w:rsid w:val="00AF7292"/>
    <w:rsid w:val="00AF74DE"/>
    <w:rsid w:val="00B000C7"/>
    <w:rsid w:val="00B00185"/>
    <w:rsid w:val="00B00246"/>
    <w:rsid w:val="00B00FD7"/>
    <w:rsid w:val="00B013FA"/>
    <w:rsid w:val="00B019EF"/>
    <w:rsid w:val="00B021DF"/>
    <w:rsid w:val="00B022DA"/>
    <w:rsid w:val="00B02552"/>
    <w:rsid w:val="00B02BFC"/>
    <w:rsid w:val="00B031B0"/>
    <w:rsid w:val="00B0357C"/>
    <w:rsid w:val="00B035C5"/>
    <w:rsid w:val="00B039ED"/>
    <w:rsid w:val="00B03B96"/>
    <w:rsid w:val="00B04443"/>
    <w:rsid w:val="00B045A2"/>
    <w:rsid w:val="00B0511F"/>
    <w:rsid w:val="00B061FA"/>
    <w:rsid w:val="00B06443"/>
    <w:rsid w:val="00B0657F"/>
    <w:rsid w:val="00B07A84"/>
    <w:rsid w:val="00B104FB"/>
    <w:rsid w:val="00B107FE"/>
    <w:rsid w:val="00B10BAD"/>
    <w:rsid w:val="00B10D74"/>
    <w:rsid w:val="00B11011"/>
    <w:rsid w:val="00B1118A"/>
    <w:rsid w:val="00B1143D"/>
    <w:rsid w:val="00B11A16"/>
    <w:rsid w:val="00B11B4B"/>
    <w:rsid w:val="00B11B7A"/>
    <w:rsid w:val="00B1249F"/>
    <w:rsid w:val="00B12DE7"/>
    <w:rsid w:val="00B13391"/>
    <w:rsid w:val="00B1442C"/>
    <w:rsid w:val="00B147F6"/>
    <w:rsid w:val="00B14B4B"/>
    <w:rsid w:val="00B15449"/>
    <w:rsid w:val="00B15E12"/>
    <w:rsid w:val="00B16857"/>
    <w:rsid w:val="00B16B36"/>
    <w:rsid w:val="00B17281"/>
    <w:rsid w:val="00B174D6"/>
    <w:rsid w:val="00B1797A"/>
    <w:rsid w:val="00B205D5"/>
    <w:rsid w:val="00B20EDF"/>
    <w:rsid w:val="00B212F9"/>
    <w:rsid w:val="00B21359"/>
    <w:rsid w:val="00B21AC9"/>
    <w:rsid w:val="00B21CE7"/>
    <w:rsid w:val="00B22077"/>
    <w:rsid w:val="00B22111"/>
    <w:rsid w:val="00B22465"/>
    <w:rsid w:val="00B22B49"/>
    <w:rsid w:val="00B23003"/>
    <w:rsid w:val="00B238DA"/>
    <w:rsid w:val="00B23BD2"/>
    <w:rsid w:val="00B2412B"/>
    <w:rsid w:val="00B247ED"/>
    <w:rsid w:val="00B248D1"/>
    <w:rsid w:val="00B24981"/>
    <w:rsid w:val="00B2551A"/>
    <w:rsid w:val="00B26609"/>
    <w:rsid w:val="00B26891"/>
    <w:rsid w:val="00B26A71"/>
    <w:rsid w:val="00B26DE1"/>
    <w:rsid w:val="00B2709E"/>
    <w:rsid w:val="00B2718F"/>
    <w:rsid w:val="00B271B1"/>
    <w:rsid w:val="00B302EF"/>
    <w:rsid w:val="00B309BE"/>
    <w:rsid w:val="00B30CE5"/>
    <w:rsid w:val="00B30D70"/>
    <w:rsid w:val="00B31871"/>
    <w:rsid w:val="00B3189D"/>
    <w:rsid w:val="00B318F8"/>
    <w:rsid w:val="00B319C4"/>
    <w:rsid w:val="00B32484"/>
    <w:rsid w:val="00B33A32"/>
    <w:rsid w:val="00B3436B"/>
    <w:rsid w:val="00B34893"/>
    <w:rsid w:val="00B35389"/>
    <w:rsid w:val="00B3587D"/>
    <w:rsid w:val="00B359B9"/>
    <w:rsid w:val="00B360B1"/>
    <w:rsid w:val="00B3635B"/>
    <w:rsid w:val="00B363F5"/>
    <w:rsid w:val="00B365EE"/>
    <w:rsid w:val="00B36B76"/>
    <w:rsid w:val="00B36FB4"/>
    <w:rsid w:val="00B3718A"/>
    <w:rsid w:val="00B40243"/>
    <w:rsid w:val="00B40A26"/>
    <w:rsid w:val="00B40FE6"/>
    <w:rsid w:val="00B4189D"/>
    <w:rsid w:val="00B422E2"/>
    <w:rsid w:val="00B42E44"/>
    <w:rsid w:val="00B4323F"/>
    <w:rsid w:val="00B437E1"/>
    <w:rsid w:val="00B445F2"/>
    <w:rsid w:val="00B44D34"/>
    <w:rsid w:val="00B45261"/>
    <w:rsid w:val="00B45DD5"/>
    <w:rsid w:val="00B46246"/>
    <w:rsid w:val="00B46BD9"/>
    <w:rsid w:val="00B470E3"/>
    <w:rsid w:val="00B47DA8"/>
    <w:rsid w:val="00B50024"/>
    <w:rsid w:val="00B500D0"/>
    <w:rsid w:val="00B50171"/>
    <w:rsid w:val="00B50194"/>
    <w:rsid w:val="00B50F7A"/>
    <w:rsid w:val="00B5109D"/>
    <w:rsid w:val="00B5122A"/>
    <w:rsid w:val="00B514CB"/>
    <w:rsid w:val="00B51879"/>
    <w:rsid w:val="00B51E84"/>
    <w:rsid w:val="00B52219"/>
    <w:rsid w:val="00B52603"/>
    <w:rsid w:val="00B52C75"/>
    <w:rsid w:val="00B52E7B"/>
    <w:rsid w:val="00B530F7"/>
    <w:rsid w:val="00B53D03"/>
    <w:rsid w:val="00B541B9"/>
    <w:rsid w:val="00B54519"/>
    <w:rsid w:val="00B54C5B"/>
    <w:rsid w:val="00B55887"/>
    <w:rsid w:val="00B55E20"/>
    <w:rsid w:val="00B561B4"/>
    <w:rsid w:val="00B56499"/>
    <w:rsid w:val="00B568E3"/>
    <w:rsid w:val="00B5745E"/>
    <w:rsid w:val="00B57D75"/>
    <w:rsid w:val="00B57D78"/>
    <w:rsid w:val="00B610C8"/>
    <w:rsid w:val="00B61221"/>
    <w:rsid w:val="00B612A1"/>
    <w:rsid w:val="00B6135B"/>
    <w:rsid w:val="00B613D0"/>
    <w:rsid w:val="00B615D9"/>
    <w:rsid w:val="00B61AF1"/>
    <w:rsid w:val="00B61DA8"/>
    <w:rsid w:val="00B6296D"/>
    <w:rsid w:val="00B62B07"/>
    <w:rsid w:val="00B62E6A"/>
    <w:rsid w:val="00B62E86"/>
    <w:rsid w:val="00B63169"/>
    <w:rsid w:val="00B63462"/>
    <w:rsid w:val="00B63492"/>
    <w:rsid w:val="00B6374E"/>
    <w:rsid w:val="00B6397F"/>
    <w:rsid w:val="00B63B69"/>
    <w:rsid w:val="00B64157"/>
    <w:rsid w:val="00B64504"/>
    <w:rsid w:val="00B6496B"/>
    <w:rsid w:val="00B65730"/>
    <w:rsid w:val="00B65893"/>
    <w:rsid w:val="00B65C1A"/>
    <w:rsid w:val="00B65ECA"/>
    <w:rsid w:val="00B664BE"/>
    <w:rsid w:val="00B66E2B"/>
    <w:rsid w:val="00B67900"/>
    <w:rsid w:val="00B67B35"/>
    <w:rsid w:val="00B70CBE"/>
    <w:rsid w:val="00B711B6"/>
    <w:rsid w:val="00B721D1"/>
    <w:rsid w:val="00B728B1"/>
    <w:rsid w:val="00B72ED9"/>
    <w:rsid w:val="00B72EF9"/>
    <w:rsid w:val="00B7326A"/>
    <w:rsid w:val="00B747F7"/>
    <w:rsid w:val="00B74989"/>
    <w:rsid w:val="00B74A44"/>
    <w:rsid w:val="00B75EC4"/>
    <w:rsid w:val="00B75FA4"/>
    <w:rsid w:val="00B76257"/>
    <w:rsid w:val="00B769B7"/>
    <w:rsid w:val="00B77580"/>
    <w:rsid w:val="00B7779D"/>
    <w:rsid w:val="00B77A3F"/>
    <w:rsid w:val="00B77D29"/>
    <w:rsid w:val="00B8014B"/>
    <w:rsid w:val="00B80734"/>
    <w:rsid w:val="00B80A5A"/>
    <w:rsid w:val="00B80A93"/>
    <w:rsid w:val="00B80C92"/>
    <w:rsid w:val="00B80C93"/>
    <w:rsid w:val="00B811CB"/>
    <w:rsid w:val="00B81593"/>
    <w:rsid w:val="00B8269C"/>
    <w:rsid w:val="00B82A08"/>
    <w:rsid w:val="00B8311F"/>
    <w:rsid w:val="00B83CD2"/>
    <w:rsid w:val="00B84432"/>
    <w:rsid w:val="00B8538B"/>
    <w:rsid w:val="00B853A1"/>
    <w:rsid w:val="00B85DA6"/>
    <w:rsid w:val="00B864F0"/>
    <w:rsid w:val="00B86809"/>
    <w:rsid w:val="00B86888"/>
    <w:rsid w:val="00B87066"/>
    <w:rsid w:val="00B87B13"/>
    <w:rsid w:val="00B911AB"/>
    <w:rsid w:val="00B9195A"/>
    <w:rsid w:val="00B91F12"/>
    <w:rsid w:val="00B923C7"/>
    <w:rsid w:val="00B92475"/>
    <w:rsid w:val="00B92519"/>
    <w:rsid w:val="00B9278F"/>
    <w:rsid w:val="00B9280B"/>
    <w:rsid w:val="00B92C6F"/>
    <w:rsid w:val="00B9375B"/>
    <w:rsid w:val="00B93783"/>
    <w:rsid w:val="00B947DF"/>
    <w:rsid w:val="00B94880"/>
    <w:rsid w:val="00B9489E"/>
    <w:rsid w:val="00B94E67"/>
    <w:rsid w:val="00B94EAD"/>
    <w:rsid w:val="00B94F96"/>
    <w:rsid w:val="00B9516C"/>
    <w:rsid w:val="00B957A6"/>
    <w:rsid w:val="00B969DA"/>
    <w:rsid w:val="00B96F9A"/>
    <w:rsid w:val="00B97256"/>
    <w:rsid w:val="00BA0575"/>
    <w:rsid w:val="00BA0744"/>
    <w:rsid w:val="00BA08DF"/>
    <w:rsid w:val="00BA0A2D"/>
    <w:rsid w:val="00BA0FAE"/>
    <w:rsid w:val="00BA123B"/>
    <w:rsid w:val="00BA1554"/>
    <w:rsid w:val="00BA1A6B"/>
    <w:rsid w:val="00BA1D83"/>
    <w:rsid w:val="00BA217F"/>
    <w:rsid w:val="00BA40DC"/>
    <w:rsid w:val="00BA459B"/>
    <w:rsid w:val="00BA48D3"/>
    <w:rsid w:val="00BA4CCE"/>
    <w:rsid w:val="00BA5A7A"/>
    <w:rsid w:val="00BA5B62"/>
    <w:rsid w:val="00BA5C4F"/>
    <w:rsid w:val="00BA69A2"/>
    <w:rsid w:val="00BA6F04"/>
    <w:rsid w:val="00BB077D"/>
    <w:rsid w:val="00BB094C"/>
    <w:rsid w:val="00BB0F49"/>
    <w:rsid w:val="00BB11D7"/>
    <w:rsid w:val="00BB13CC"/>
    <w:rsid w:val="00BB1A58"/>
    <w:rsid w:val="00BB2BF7"/>
    <w:rsid w:val="00BB2C02"/>
    <w:rsid w:val="00BB2D65"/>
    <w:rsid w:val="00BB2F32"/>
    <w:rsid w:val="00BB324E"/>
    <w:rsid w:val="00BB39B4"/>
    <w:rsid w:val="00BB3D00"/>
    <w:rsid w:val="00BB43E7"/>
    <w:rsid w:val="00BB492E"/>
    <w:rsid w:val="00BB4EBF"/>
    <w:rsid w:val="00BB5084"/>
    <w:rsid w:val="00BB5182"/>
    <w:rsid w:val="00BB5438"/>
    <w:rsid w:val="00BB5527"/>
    <w:rsid w:val="00BB57BF"/>
    <w:rsid w:val="00BB594B"/>
    <w:rsid w:val="00BB6006"/>
    <w:rsid w:val="00BB6741"/>
    <w:rsid w:val="00BB6A67"/>
    <w:rsid w:val="00BB7D69"/>
    <w:rsid w:val="00BC0111"/>
    <w:rsid w:val="00BC1379"/>
    <w:rsid w:val="00BC14D9"/>
    <w:rsid w:val="00BC1BC6"/>
    <w:rsid w:val="00BC1C21"/>
    <w:rsid w:val="00BC28D5"/>
    <w:rsid w:val="00BC2974"/>
    <w:rsid w:val="00BC3A2B"/>
    <w:rsid w:val="00BC471E"/>
    <w:rsid w:val="00BC4E4B"/>
    <w:rsid w:val="00BC4F95"/>
    <w:rsid w:val="00BC54C6"/>
    <w:rsid w:val="00BC5B66"/>
    <w:rsid w:val="00BC60FB"/>
    <w:rsid w:val="00BC6108"/>
    <w:rsid w:val="00BC670F"/>
    <w:rsid w:val="00BC6BE8"/>
    <w:rsid w:val="00BC7EED"/>
    <w:rsid w:val="00BC7F45"/>
    <w:rsid w:val="00BD03A8"/>
    <w:rsid w:val="00BD0E98"/>
    <w:rsid w:val="00BD1B3C"/>
    <w:rsid w:val="00BD1E9E"/>
    <w:rsid w:val="00BD21F0"/>
    <w:rsid w:val="00BD263B"/>
    <w:rsid w:val="00BD2852"/>
    <w:rsid w:val="00BD287E"/>
    <w:rsid w:val="00BD2B67"/>
    <w:rsid w:val="00BD39B6"/>
    <w:rsid w:val="00BD3A66"/>
    <w:rsid w:val="00BD4458"/>
    <w:rsid w:val="00BD50CF"/>
    <w:rsid w:val="00BD562C"/>
    <w:rsid w:val="00BD5940"/>
    <w:rsid w:val="00BD5D10"/>
    <w:rsid w:val="00BD7118"/>
    <w:rsid w:val="00BD726E"/>
    <w:rsid w:val="00BE0498"/>
    <w:rsid w:val="00BE0503"/>
    <w:rsid w:val="00BE0669"/>
    <w:rsid w:val="00BE0EFC"/>
    <w:rsid w:val="00BE14EB"/>
    <w:rsid w:val="00BE17DC"/>
    <w:rsid w:val="00BE1A3D"/>
    <w:rsid w:val="00BE207E"/>
    <w:rsid w:val="00BE20E1"/>
    <w:rsid w:val="00BE253D"/>
    <w:rsid w:val="00BE2895"/>
    <w:rsid w:val="00BE38EE"/>
    <w:rsid w:val="00BE4097"/>
    <w:rsid w:val="00BE412F"/>
    <w:rsid w:val="00BE451B"/>
    <w:rsid w:val="00BE4567"/>
    <w:rsid w:val="00BE4848"/>
    <w:rsid w:val="00BE4AA9"/>
    <w:rsid w:val="00BE58FA"/>
    <w:rsid w:val="00BE59DF"/>
    <w:rsid w:val="00BE6563"/>
    <w:rsid w:val="00BE6E67"/>
    <w:rsid w:val="00BE7A26"/>
    <w:rsid w:val="00BE7DAA"/>
    <w:rsid w:val="00BF004D"/>
    <w:rsid w:val="00BF0B17"/>
    <w:rsid w:val="00BF11B8"/>
    <w:rsid w:val="00BF1990"/>
    <w:rsid w:val="00BF1D58"/>
    <w:rsid w:val="00BF26D8"/>
    <w:rsid w:val="00BF2722"/>
    <w:rsid w:val="00BF29EE"/>
    <w:rsid w:val="00BF2DE6"/>
    <w:rsid w:val="00BF2F4A"/>
    <w:rsid w:val="00BF37DB"/>
    <w:rsid w:val="00BF491E"/>
    <w:rsid w:val="00BF52C5"/>
    <w:rsid w:val="00BF537F"/>
    <w:rsid w:val="00BF5888"/>
    <w:rsid w:val="00BF5A2B"/>
    <w:rsid w:val="00BF5A92"/>
    <w:rsid w:val="00BF5B11"/>
    <w:rsid w:val="00BF6121"/>
    <w:rsid w:val="00BF69D9"/>
    <w:rsid w:val="00BF6B01"/>
    <w:rsid w:val="00BF6E13"/>
    <w:rsid w:val="00BF6F8F"/>
    <w:rsid w:val="00BF7B8E"/>
    <w:rsid w:val="00BF7CCC"/>
    <w:rsid w:val="00BF7D52"/>
    <w:rsid w:val="00C00085"/>
    <w:rsid w:val="00C002B3"/>
    <w:rsid w:val="00C00447"/>
    <w:rsid w:val="00C008E7"/>
    <w:rsid w:val="00C0113F"/>
    <w:rsid w:val="00C0164E"/>
    <w:rsid w:val="00C01774"/>
    <w:rsid w:val="00C018D0"/>
    <w:rsid w:val="00C019F0"/>
    <w:rsid w:val="00C01D56"/>
    <w:rsid w:val="00C020EF"/>
    <w:rsid w:val="00C02357"/>
    <w:rsid w:val="00C026EB"/>
    <w:rsid w:val="00C0277B"/>
    <w:rsid w:val="00C02C23"/>
    <w:rsid w:val="00C02C83"/>
    <w:rsid w:val="00C02F66"/>
    <w:rsid w:val="00C033BE"/>
    <w:rsid w:val="00C04312"/>
    <w:rsid w:val="00C04BC7"/>
    <w:rsid w:val="00C04F55"/>
    <w:rsid w:val="00C0538F"/>
    <w:rsid w:val="00C056A2"/>
    <w:rsid w:val="00C05DE0"/>
    <w:rsid w:val="00C0619B"/>
    <w:rsid w:val="00C06B45"/>
    <w:rsid w:val="00C07A91"/>
    <w:rsid w:val="00C07C4E"/>
    <w:rsid w:val="00C07E9B"/>
    <w:rsid w:val="00C102AF"/>
    <w:rsid w:val="00C103D0"/>
    <w:rsid w:val="00C10564"/>
    <w:rsid w:val="00C1059A"/>
    <w:rsid w:val="00C10620"/>
    <w:rsid w:val="00C10853"/>
    <w:rsid w:val="00C10BE2"/>
    <w:rsid w:val="00C111E3"/>
    <w:rsid w:val="00C112A5"/>
    <w:rsid w:val="00C113A5"/>
    <w:rsid w:val="00C11473"/>
    <w:rsid w:val="00C115A4"/>
    <w:rsid w:val="00C118FF"/>
    <w:rsid w:val="00C12107"/>
    <w:rsid w:val="00C12199"/>
    <w:rsid w:val="00C1295C"/>
    <w:rsid w:val="00C12969"/>
    <w:rsid w:val="00C12E67"/>
    <w:rsid w:val="00C13051"/>
    <w:rsid w:val="00C138C6"/>
    <w:rsid w:val="00C1396F"/>
    <w:rsid w:val="00C13F7E"/>
    <w:rsid w:val="00C1405F"/>
    <w:rsid w:val="00C143A1"/>
    <w:rsid w:val="00C15000"/>
    <w:rsid w:val="00C15015"/>
    <w:rsid w:val="00C151F7"/>
    <w:rsid w:val="00C1554B"/>
    <w:rsid w:val="00C15A11"/>
    <w:rsid w:val="00C15BAE"/>
    <w:rsid w:val="00C15BFB"/>
    <w:rsid w:val="00C15EFA"/>
    <w:rsid w:val="00C1648A"/>
    <w:rsid w:val="00C16AA0"/>
    <w:rsid w:val="00C1776F"/>
    <w:rsid w:val="00C17F02"/>
    <w:rsid w:val="00C20EAC"/>
    <w:rsid w:val="00C21815"/>
    <w:rsid w:val="00C21A4B"/>
    <w:rsid w:val="00C21D7B"/>
    <w:rsid w:val="00C21DC9"/>
    <w:rsid w:val="00C22099"/>
    <w:rsid w:val="00C220E3"/>
    <w:rsid w:val="00C225C7"/>
    <w:rsid w:val="00C22832"/>
    <w:rsid w:val="00C2289A"/>
    <w:rsid w:val="00C22E9C"/>
    <w:rsid w:val="00C23265"/>
    <w:rsid w:val="00C23576"/>
    <w:rsid w:val="00C23BB3"/>
    <w:rsid w:val="00C23C35"/>
    <w:rsid w:val="00C244B8"/>
    <w:rsid w:val="00C247C1"/>
    <w:rsid w:val="00C24C5F"/>
    <w:rsid w:val="00C24DE0"/>
    <w:rsid w:val="00C250BD"/>
    <w:rsid w:val="00C25257"/>
    <w:rsid w:val="00C25277"/>
    <w:rsid w:val="00C25925"/>
    <w:rsid w:val="00C25A1A"/>
    <w:rsid w:val="00C2610C"/>
    <w:rsid w:val="00C262C3"/>
    <w:rsid w:val="00C26458"/>
    <w:rsid w:val="00C27564"/>
    <w:rsid w:val="00C27755"/>
    <w:rsid w:val="00C27BBE"/>
    <w:rsid w:val="00C30645"/>
    <w:rsid w:val="00C30FE1"/>
    <w:rsid w:val="00C3154F"/>
    <w:rsid w:val="00C31B6D"/>
    <w:rsid w:val="00C31FA2"/>
    <w:rsid w:val="00C3246F"/>
    <w:rsid w:val="00C32692"/>
    <w:rsid w:val="00C3278D"/>
    <w:rsid w:val="00C33612"/>
    <w:rsid w:val="00C33FBD"/>
    <w:rsid w:val="00C34392"/>
    <w:rsid w:val="00C34876"/>
    <w:rsid w:val="00C34EDC"/>
    <w:rsid w:val="00C350AC"/>
    <w:rsid w:val="00C351D3"/>
    <w:rsid w:val="00C35DB5"/>
    <w:rsid w:val="00C35FE1"/>
    <w:rsid w:val="00C363EE"/>
    <w:rsid w:val="00C36D7A"/>
    <w:rsid w:val="00C36EFA"/>
    <w:rsid w:val="00C372B3"/>
    <w:rsid w:val="00C372D1"/>
    <w:rsid w:val="00C37520"/>
    <w:rsid w:val="00C376E5"/>
    <w:rsid w:val="00C379BB"/>
    <w:rsid w:val="00C37CBA"/>
    <w:rsid w:val="00C37F2C"/>
    <w:rsid w:val="00C41184"/>
    <w:rsid w:val="00C41D61"/>
    <w:rsid w:val="00C42060"/>
    <w:rsid w:val="00C42071"/>
    <w:rsid w:val="00C4228B"/>
    <w:rsid w:val="00C424D3"/>
    <w:rsid w:val="00C429E3"/>
    <w:rsid w:val="00C43040"/>
    <w:rsid w:val="00C433BD"/>
    <w:rsid w:val="00C43878"/>
    <w:rsid w:val="00C43BF3"/>
    <w:rsid w:val="00C43C7D"/>
    <w:rsid w:val="00C443D6"/>
    <w:rsid w:val="00C44919"/>
    <w:rsid w:val="00C45155"/>
    <w:rsid w:val="00C46135"/>
    <w:rsid w:val="00C462F6"/>
    <w:rsid w:val="00C464B2"/>
    <w:rsid w:val="00C4671E"/>
    <w:rsid w:val="00C46958"/>
    <w:rsid w:val="00C47774"/>
    <w:rsid w:val="00C50F52"/>
    <w:rsid w:val="00C51F44"/>
    <w:rsid w:val="00C52A9C"/>
    <w:rsid w:val="00C52BF1"/>
    <w:rsid w:val="00C5305A"/>
    <w:rsid w:val="00C53064"/>
    <w:rsid w:val="00C536D1"/>
    <w:rsid w:val="00C536D6"/>
    <w:rsid w:val="00C53E37"/>
    <w:rsid w:val="00C53E84"/>
    <w:rsid w:val="00C543DA"/>
    <w:rsid w:val="00C55815"/>
    <w:rsid w:val="00C559E1"/>
    <w:rsid w:val="00C567E6"/>
    <w:rsid w:val="00C56B9B"/>
    <w:rsid w:val="00C57014"/>
    <w:rsid w:val="00C57021"/>
    <w:rsid w:val="00C575A4"/>
    <w:rsid w:val="00C609EE"/>
    <w:rsid w:val="00C60CCD"/>
    <w:rsid w:val="00C618A1"/>
    <w:rsid w:val="00C61A48"/>
    <w:rsid w:val="00C62E6D"/>
    <w:rsid w:val="00C63481"/>
    <w:rsid w:val="00C63F81"/>
    <w:rsid w:val="00C64B40"/>
    <w:rsid w:val="00C65E31"/>
    <w:rsid w:val="00C65F2F"/>
    <w:rsid w:val="00C665BA"/>
    <w:rsid w:val="00C66639"/>
    <w:rsid w:val="00C66F59"/>
    <w:rsid w:val="00C66F7E"/>
    <w:rsid w:val="00C678E5"/>
    <w:rsid w:val="00C67A3B"/>
    <w:rsid w:val="00C67FB9"/>
    <w:rsid w:val="00C704DA"/>
    <w:rsid w:val="00C70E71"/>
    <w:rsid w:val="00C711C2"/>
    <w:rsid w:val="00C724ED"/>
    <w:rsid w:val="00C72A63"/>
    <w:rsid w:val="00C731BC"/>
    <w:rsid w:val="00C73764"/>
    <w:rsid w:val="00C7405B"/>
    <w:rsid w:val="00C746AA"/>
    <w:rsid w:val="00C748B4"/>
    <w:rsid w:val="00C75872"/>
    <w:rsid w:val="00C76665"/>
    <w:rsid w:val="00C772AF"/>
    <w:rsid w:val="00C8025A"/>
    <w:rsid w:val="00C80CE0"/>
    <w:rsid w:val="00C81EAF"/>
    <w:rsid w:val="00C82344"/>
    <w:rsid w:val="00C82937"/>
    <w:rsid w:val="00C82B0E"/>
    <w:rsid w:val="00C82C5F"/>
    <w:rsid w:val="00C83788"/>
    <w:rsid w:val="00C8386C"/>
    <w:rsid w:val="00C83DE9"/>
    <w:rsid w:val="00C841B5"/>
    <w:rsid w:val="00C845A9"/>
    <w:rsid w:val="00C84A05"/>
    <w:rsid w:val="00C85D1F"/>
    <w:rsid w:val="00C869BD"/>
    <w:rsid w:val="00C872A6"/>
    <w:rsid w:val="00C8791D"/>
    <w:rsid w:val="00C905E6"/>
    <w:rsid w:val="00C90BC2"/>
    <w:rsid w:val="00C9196A"/>
    <w:rsid w:val="00C91E3F"/>
    <w:rsid w:val="00C92047"/>
    <w:rsid w:val="00C9218B"/>
    <w:rsid w:val="00C92B6C"/>
    <w:rsid w:val="00C92C3C"/>
    <w:rsid w:val="00C93C8E"/>
    <w:rsid w:val="00C94219"/>
    <w:rsid w:val="00C94713"/>
    <w:rsid w:val="00C9498C"/>
    <w:rsid w:val="00C96036"/>
    <w:rsid w:val="00C96B45"/>
    <w:rsid w:val="00C972F1"/>
    <w:rsid w:val="00CA004B"/>
    <w:rsid w:val="00CA00E1"/>
    <w:rsid w:val="00CA04A5"/>
    <w:rsid w:val="00CA1B2F"/>
    <w:rsid w:val="00CA2C42"/>
    <w:rsid w:val="00CA32E6"/>
    <w:rsid w:val="00CA3563"/>
    <w:rsid w:val="00CA3BC9"/>
    <w:rsid w:val="00CA400A"/>
    <w:rsid w:val="00CA43CC"/>
    <w:rsid w:val="00CA4588"/>
    <w:rsid w:val="00CA4647"/>
    <w:rsid w:val="00CA47FD"/>
    <w:rsid w:val="00CA49EB"/>
    <w:rsid w:val="00CA4ECA"/>
    <w:rsid w:val="00CA52A0"/>
    <w:rsid w:val="00CA547B"/>
    <w:rsid w:val="00CA5C3C"/>
    <w:rsid w:val="00CA69D4"/>
    <w:rsid w:val="00CA734B"/>
    <w:rsid w:val="00CA79C1"/>
    <w:rsid w:val="00CA7FA5"/>
    <w:rsid w:val="00CB022F"/>
    <w:rsid w:val="00CB0314"/>
    <w:rsid w:val="00CB176D"/>
    <w:rsid w:val="00CB17FA"/>
    <w:rsid w:val="00CB1940"/>
    <w:rsid w:val="00CB1DCD"/>
    <w:rsid w:val="00CB23E9"/>
    <w:rsid w:val="00CB2709"/>
    <w:rsid w:val="00CB307F"/>
    <w:rsid w:val="00CB3335"/>
    <w:rsid w:val="00CB4069"/>
    <w:rsid w:val="00CB4CC1"/>
    <w:rsid w:val="00CB4FD4"/>
    <w:rsid w:val="00CB520E"/>
    <w:rsid w:val="00CB5633"/>
    <w:rsid w:val="00CB587D"/>
    <w:rsid w:val="00CB5965"/>
    <w:rsid w:val="00CB5A4D"/>
    <w:rsid w:val="00CB5E44"/>
    <w:rsid w:val="00CB6141"/>
    <w:rsid w:val="00CB6A3B"/>
    <w:rsid w:val="00CB759F"/>
    <w:rsid w:val="00CB7DF8"/>
    <w:rsid w:val="00CB7E7A"/>
    <w:rsid w:val="00CB7FCD"/>
    <w:rsid w:val="00CC0770"/>
    <w:rsid w:val="00CC0873"/>
    <w:rsid w:val="00CC0C62"/>
    <w:rsid w:val="00CC1718"/>
    <w:rsid w:val="00CC2AC6"/>
    <w:rsid w:val="00CC2B65"/>
    <w:rsid w:val="00CC2CFF"/>
    <w:rsid w:val="00CC2D71"/>
    <w:rsid w:val="00CC36A3"/>
    <w:rsid w:val="00CC39A5"/>
    <w:rsid w:val="00CC4837"/>
    <w:rsid w:val="00CC50C0"/>
    <w:rsid w:val="00CC53F6"/>
    <w:rsid w:val="00CC573B"/>
    <w:rsid w:val="00CC593E"/>
    <w:rsid w:val="00CC5B96"/>
    <w:rsid w:val="00CC5D3C"/>
    <w:rsid w:val="00CC60E8"/>
    <w:rsid w:val="00CC6357"/>
    <w:rsid w:val="00CC65AC"/>
    <w:rsid w:val="00CC65B4"/>
    <w:rsid w:val="00CC6925"/>
    <w:rsid w:val="00CC6E4F"/>
    <w:rsid w:val="00CC7047"/>
    <w:rsid w:val="00CC79C8"/>
    <w:rsid w:val="00CC7BEF"/>
    <w:rsid w:val="00CD04C9"/>
    <w:rsid w:val="00CD06AE"/>
    <w:rsid w:val="00CD0899"/>
    <w:rsid w:val="00CD122F"/>
    <w:rsid w:val="00CD1724"/>
    <w:rsid w:val="00CD1A61"/>
    <w:rsid w:val="00CD217B"/>
    <w:rsid w:val="00CD257E"/>
    <w:rsid w:val="00CD2A63"/>
    <w:rsid w:val="00CD3B54"/>
    <w:rsid w:val="00CD4F2C"/>
    <w:rsid w:val="00CD508C"/>
    <w:rsid w:val="00CD55C6"/>
    <w:rsid w:val="00CD5762"/>
    <w:rsid w:val="00CD57B5"/>
    <w:rsid w:val="00CD596A"/>
    <w:rsid w:val="00CD6166"/>
    <w:rsid w:val="00CD628F"/>
    <w:rsid w:val="00CD644C"/>
    <w:rsid w:val="00CD6671"/>
    <w:rsid w:val="00CD671B"/>
    <w:rsid w:val="00CD67CF"/>
    <w:rsid w:val="00CD6F05"/>
    <w:rsid w:val="00CD72B0"/>
    <w:rsid w:val="00CE040D"/>
    <w:rsid w:val="00CE0588"/>
    <w:rsid w:val="00CE0B89"/>
    <w:rsid w:val="00CE1277"/>
    <w:rsid w:val="00CE172F"/>
    <w:rsid w:val="00CE1AA1"/>
    <w:rsid w:val="00CE2475"/>
    <w:rsid w:val="00CE2763"/>
    <w:rsid w:val="00CE2A47"/>
    <w:rsid w:val="00CE2E3C"/>
    <w:rsid w:val="00CE309E"/>
    <w:rsid w:val="00CE3352"/>
    <w:rsid w:val="00CE387B"/>
    <w:rsid w:val="00CE3F7D"/>
    <w:rsid w:val="00CE441C"/>
    <w:rsid w:val="00CE4612"/>
    <w:rsid w:val="00CE4E5B"/>
    <w:rsid w:val="00CE531F"/>
    <w:rsid w:val="00CE558D"/>
    <w:rsid w:val="00CE5871"/>
    <w:rsid w:val="00CE5F05"/>
    <w:rsid w:val="00CE6802"/>
    <w:rsid w:val="00CE70C4"/>
    <w:rsid w:val="00CE718A"/>
    <w:rsid w:val="00CE7297"/>
    <w:rsid w:val="00CE7334"/>
    <w:rsid w:val="00CF005E"/>
    <w:rsid w:val="00CF04AE"/>
    <w:rsid w:val="00CF0661"/>
    <w:rsid w:val="00CF08C9"/>
    <w:rsid w:val="00CF0BEB"/>
    <w:rsid w:val="00CF0CC3"/>
    <w:rsid w:val="00CF12A2"/>
    <w:rsid w:val="00CF18F0"/>
    <w:rsid w:val="00CF1A53"/>
    <w:rsid w:val="00CF1A58"/>
    <w:rsid w:val="00CF239C"/>
    <w:rsid w:val="00CF271A"/>
    <w:rsid w:val="00CF297B"/>
    <w:rsid w:val="00CF2DF5"/>
    <w:rsid w:val="00CF31FB"/>
    <w:rsid w:val="00CF3DD8"/>
    <w:rsid w:val="00CF401C"/>
    <w:rsid w:val="00CF4274"/>
    <w:rsid w:val="00CF481D"/>
    <w:rsid w:val="00CF4CC2"/>
    <w:rsid w:val="00CF5103"/>
    <w:rsid w:val="00CF5B8E"/>
    <w:rsid w:val="00CF6264"/>
    <w:rsid w:val="00CF6614"/>
    <w:rsid w:val="00CF67BA"/>
    <w:rsid w:val="00CF6A56"/>
    <w:rsid w:val="00CF7915"/>
    <w:rsid w:val="00CF7919"/>
    <w:rsid w:val="00D01320"/>
    <w:rsid w:val="00D0161C"/>
    <w:rsid w:val="00D0246C"/>
    <w:rsid w:val="00D024D3"/>
    <w:rsid w:val="00D027FE"/>
    <w:rsid w:val="00D02C17"/>
    <w:rsid w:val="00D034F9"/>
    <w:rsid w:val="00D03675"/>
    <w:rsid w:val="00D03727"/>
    <w:rsid w:val="00D0372A"/>
    <w:rsid w:val="00D040DC"/>
    <w:rsid w:val="00D044D1"/>
    <w:rsid w:val="00D046F3"/>
    <w:rsid w:val="00D05405"/>
    <w:rsid w:val="00D05BE9"/>
    <w:rsid w:val="00D06303"/>
    <w:rsid w:val="00D06946"/>
    <w:rsid w:val="00D06ADD"/>
    <w:rsid w:val="00D06F9A"/>
    <w:rsid w:val="00D07038"/>
    <w:rsid w:val="00D07CB5"/>
    <w:rsid w:val="00D10F21"/>
    <w:rsid w:val="00D10FAC"/>
    <w:rsid w:val="00D114EA"/>
    <w:rsid w:val="00D11F20"/>
    <w:rsid w:val="00D12B36"/>
    <w:rsid w:val="00D12B85"/>
    <w:rsid w:val="00D1300B"/>
    <w:rsid w:val="00D1345F"/>
    <w:rsid w:val="00D13768"/>
    <w:rsid w:val="00D13F11"/>
    <w:rsid w:val="00D14024"/>
    <w:rsid w:val="00D1406E"/>
    <w:rsid w:val="00D144BA"/>
    <w:rsid w:val="00D1466A"/>
    <w:rsid w:val="00D14D0B"/>
    <w:rsid w:val="00D14EB1"/>
    <w:rsid w:val="00D15D08"/>
    <w:rsid w:val="00D16DE9"/>
    <w:rsid w:val="00D17CF9"/>
    <w:rsid w:val="00D17E1F"/>
    <w:rsid w:val="00D17F12"/>
    <w:rsid w:val="00D200AF"/>
    <w:rsid w:val="00D2098A"/>
    <w:rsid w:val="00D20BA3"/>
    <w:rsid w:val="00D20F36"/>
    <w:rsid w:val="00D21A47"/>
    <w:rsid w:val="00D22D2A"/>
    <w:rsid w:val="00D22F7E"/>
    <w:rsid w:val="00D2303E"/>
    <w:rsid w:val="00D2312F"/>
    <w:rsid w:val="00D2318B"/>
    <w:rsid w:val="00D235F8"/>
    <w:rsid w:val="00D23B14"/>
    <w:rsid w:val="00D25215"/>
    <w:rsid w:val="00D25322"/>
    <w:rsid w:val="00D26471"/>
    <w:rsid w:val="00D26794"/>
    <w:rsid w:val="00D26972"/>
    <w:rsid w:val="00D26C68"/>
    <w:rsid w:val="00D26E26"/>
    <w:rsid w:val="00D27687"/>
    <w:rsid w:val="00D27B77"/>
    <w:rsid w:val="00D30281"/>
    <w:rsid w:val="00D30B0C"/>
    <w:rsid w:val="00D30BFF"/>
    <w:rsid w:val="00D30C8C"/>
    <w:rsid w:val="00D3116C"/>
    <w:rsid w:val="00D3192D"/>
    <w:rsid w:val="00D32690"/>
    <w:rsid w:val="00D33268"/>
    <w:rsid w:val="00D340F0"/>
    <w:rsid w:val="00D341B3"/>
    <w:rsid w:val="00D344A3"/>
    <w:rsid w:val="00D34A27"/>
    <w:rsid w:val="00D34D57"/>
    <w:rsid w:val="00D35904"/>
    <w:rsid w:val="00D36089"/>
    <w:rsid w:val="00D370D0"/>
    <w:rsid w:val="00D37591"/>
    <w:rsid w:val="00D3769E"/>
    <w:rsid w:val="00D37894"/>
    <w:rsid w:val="00D400A5"/>
    <w:rsid w:val="00D407AE"/>
    <w:rsid w:val="00D414E2"/>
    <w:rsid w:val="00D415E8"/>
    <w:rsid w:val="00D41BEF"/>
    <w:rsid w:val="00D41DD0"/>
    <w:rsid w:val="00D43734"/>
    <w:rsid w:val="00D4379E"/>
    <w:rsid w:val="00D437EB"/>
    <w:rsid w:val="00D43E04"/>
    <w:rsid w:val="00D43F8C"/>
    <w:rsid w:val="00D44101"/>
    <w:rsid w:val="00D4411E"/>
    <w:rsid w:val="00D446EF"/>
    <w:rsid w:val="00D45AFB"/>
    <w:rsid w:val="00D46028"/>
    <w:rsid w:val="00D4612F"/>
    <w:rsid w:val="00D46741"/>
    <w:rsid w:val="00D46E93"/>
    <w:rsid w:val="00D4737F"/>
    <w:rsid w:val="00D47E64"/>
    <w:rsid w:val="00D50378"/>
    <w:rsid w:val="00D50574"/>
    <w:rsid w:val="00D50F8B"/>
    <w:rsid w:val="00D518E6"/>
    <w:rsid w:val="00D51924"/>
    <w:rsid w:val="00D51EE6"/>
    <w:rsid w:val="00D530EE"/>
    <w:rsid w:val="00D5329F"/>
    <w:rsid w:val="00D533DD"/>
    <w:rsid w:val="00D54324"/>
    <w:rsid w:val="00D54978"/>
    <w:rsid w:val="00D54CD5"/>
    <w:rsid w:val="00D54F0D"/>
    <w:rsid w:val="00D55AF5"/>
    <w:rsid w:val="00D5639F"/>
    <w:rsid w:val="00D5640C"/>
    <w:rsid w:val="00D56546"/>
    <w:rsid w:val="00D569BF"/>
    <w:rsid w:val="00D56A7B"/>
    <w:rsid w:val="00D57221"/>
    <w:rsid w:val="00D57706"/>
    <w:rsid w:val="00D61243"/>
    <w:rsid w:val="00D6139B"/>
    <w:rsid w:val="00D61CB8"/>
    <w:rsid w:val="00D61E4F"/>
    <w:rsid w:val="00D622A4"/>
    <w:rsid w:val="00D62441"/>
    <w:rsid w:val="00D6244B"/>
    <w:rsid w:val="00D62712"/>
    <w:rsid w:val="00D62717"/>
    <w:rsid w:val="00D6375F"/>
    <w:rsid w:val="00D63D87"/>
    <w:rsid w:val="00D64B47"/>
    <w:rsid w:val="00D65E7D"/>
    <w:rsid w:val="00D65F47"/>
    <w:rsid w:val="00D661C1"/>
    <w:rsid w:val="00D671B9"/>
    <w:rsid w:val="00D67325"/>
    <w:rsid w:val="00D6767B"/>
    <w:rsid w:val="00D67816"/>
    <w:rsid w:val="00D67E46"/>
    <w:rsid w:val="00D7030A"/>
    <w:rsid w:val="00D71420"/>
    <w:rsid w:val="00D714E0"/>
    <w:rsid w:val="00D719F0"/>
    <w:rsid w:val="00D720C6"/>
    <w:rsid w:val="00D72798"/>
    <w:rsid w:val="00D72DE4"/>
    <w:rsid w:val="00D73302"/>
    <w:rsid w:val="00D73608"/>
    <w:rsid w:val="00D756E1"/>
    <w:rsid w:val="00D75FE8"/>
    <w:rsid w:val="00D76165"/>
    <w:rsid w:val="00D76261"/>
    <w:rsid w:val="00D76C03"/>
    <w:rsid w:val="00D80140"/>
    <w:rsid w:val="00D80163"/>
    <w:rsid w:val="00D8051A"/>
    <w:rsid w:val="00D80823"/>
    <w:rsid w:val="00D80F85"/>
    <w:rsid w:val="00D812BF"/>
    <w:rsid w:val="00D81862"/>
    <w:rsid w:val="00D81DFB"/>
    <w:rsid w:val="00D825BF"/>
    <w:rsid w:val="00D82A58"/>
    <w:rsid w:val="00D82F5B"/>
    <w:rsid w:val="00D8322B"/>
    <w:rsid w:val="00D8335F"/>
    <w:rsid w:val="00D83705"/>
    <w:rsid w:val="00D83F80"/>
    <w:rsid w:val="00D848F6"/>
    <w:rsid w:val="00D849B6"/>
    <w:rsid w:val="00D84DAC"/>
    <w:rsid w:val="00D85013"/>
    <w:rsid w:val="00D8544B"/>
    <w:rsid w:val="00D859CB"/>
    <w:rsid w:val="00D8618F"/>
    <w:rsid w:val="00D86528"/>
    <w:rsid w:val="00D86826"/>
    <w:rsid w:val="00D8690F"/>
    <w:rsid w:val="00D86937"/>
    <w:rsid w:val="00D86AB7"/>
    <w:rsid w:val="00D87203"/>
    <w:rsid w:val="00D8736C"/>
    <w:rsid w:val="00D87618"/>
    <w:rsid w:val="00D87A3E"/>
    <w:rsid w:val="00D87D17"/>
    <w:rsid w:val="00D87F3B"/>
    <w:rsid w:val="00D901C7"/>
    <w:rsid w:val="00D9067B"/>
    <w:rsid w:val="00D909C5"/>
    <w:rsid w:val="00D90D70"/>
    <w:rsid w:val="00D9125E"/>
    <w:rsid w:val="00D91E40"/>
    <w:rsid w:val="00D92A48"/>
    <w:rsid w:val="00D92BA2"/>
    <w:rsid w:val="00D92CD1"/>
    <w:rsid w:val="00D92D42"/>
    <w:rsid w:val="00D93329"/>
    <w:rsid w:val="00D9357F"/>
    <w:rsid w:val="00D93A0F"/>
    <w:rsid w:val="00D93F1B"/>
    <w:rsid w:val="00D940C1"/>
    <w:rsid w:val="00D9479E"/>
    <w:rsid w:val="00D94B5D"/>
    <w:rsid w:val="00D94CDE"/>
    <w:rsid w:val="00D9567D"/>
    <w:rsid w:val="00D96E39"/>
    <w:rsid w:val="00D974C6"/>
    <w:rsid w:val="00D97F03"/>
    <w:rsid w:val="00D97F47"/>
    <w:rsid w:val="00DA0429"/>
    <w:rsid w:val="00DA0996"/>
    <w:rsid w:val="00DA0AEB"/>
    <w:rsid w:val="00DA122A"/>
    <w:rsid w:val="00DA16C3"/>
    <w:rsid w:val="00DA19A3"/>
    <w:rsid w:val="00DA1C14"/>
    <w:rsid w:val="00DA1F04"/>
    <w:rsid w:val="00DA311F"/>
    <w:rsid w:val="00DA39BA"/>
    <w:rsid w:val="00DA39EF"/>
    <w:rsid w:val="00DA3BEE"/>
    <w:rsid w:val="00DA3E08"/>
    <w:rsid w:val="00DA3E9B"/>
    <w:rsid w:val="00DA4C48"/>
    <w:rsid w:val="00DA54C5"/>
    <w:rsid w:val="00DA5609"/>
    <w:rsid w:val="00DA5863"/>
    <w:rsid w:val="00DA5924"/>
    <w:rsid w:val="00DA6613"/>
    <w:rsid w:val="00DA6A11"/>
    <w:rsid w:val="00DA7273"/>
    <w:rsid w:val="00DA7285"/>
    <w:rsid w:val="00DA7CB3"/>
    <w:rsid w:val="00DA7CC7"/>
    <w:rsid w:val="00DA7FBC"/>
    <w:rsid w:val="00DB011B"/>
    <w:rsid w:val="00DB01A3"/>
    <w:rsid w:val="00DB0395"/>
    <w:rsid w:val="00DB0A55"/>
    <w:rsid w:val="00DB1885"/>
    <w:rsid w:val="00DB1D3A"/>
    <w:rsid w:val="00DB20B6"/>
    <w:rsid w:val="00DB31B2"/>
    <w:rsid w:val="00DB32D7"/>
    <w:rsid w:val="00DB336C"/>
    <w:rsid w:val="00DB566D"/>
    <w:rsid w:val="00DB60D6"/>
    <w:rsid w:val="00DB6A0E"/>
    <w:rsid w:val="00DB6A27"/>
    <w:rsid w:val="00DB6D8D"/>
    <w:rsid w:val="00DB6F84"/>
    <w:rsid w:val="00DB7F90"/>
    <w:rsid w:val="00DC00C4"/>
    <w:rsid w:val="00DC0CAD"/>
    <w:rsid w:val="00DC0DDE"/>
    <w:rsid w:val="00DC0E2E"/>
    <w:rsid w:val="00DC0FB3"/>
    <w:rsid w:val="00DC11E8"/>
    <w:rsid w:val="00DC1200"/>
    <w:rsid w:val="00DC1546"/>
    <w:rsid w:val="00DC1B7D"/>
    <w:rsid w:val="00DC1BE7"/>
    <w:rsid w:val="00DC1EF3"/>
    <w:rsid w:val="00DC1F83"/>
    <w:rsid w:val="00DC275D"/>
    <w:rsid w:val="00DC2C2A"/>
    <w:rsid w:val="00DC303A"/>
    <w:rsid w:val="00DC3416"/>
    <w:rsid w:val="00DC34BA"/>
    <w:rsid w:val="00DC36C7"/>
    <w:rsid w:val="00DC3B82"/>
    <w:rsid w:val="00DC3E84"/>
    <w:rsid w:val="00DC4539"/>
    <w:rsid w:val="00DC45F5"/>
    <w:rsid w:val="00DC5127"/>
    <w:rsid w:val="00DC548C"/>
    <w:rsid w:val="00DC5593"/>
    <w:rsid w:val="00DC5ED7"/>
    <w:rsid w:val="00DC6312"/>
    <w:rsid w:val="00DC685D"/>
    <w:rsid w:val="00DC6BB2"/>
    <w:rsid w:val="00DC72F7"/>
    <w:rsid w:val="00DC79FD"/>
    <w:rsid w:val="00DD0473"/>
    <w:rsid w:val="00DD0DD8"/>
    <w:rsid w:val="00DD179B"/>
    <w:rsid w:val="00DD1C38"/>
    <w:rsid w:val="00DD32E2"/>
    <w:rsid w:val="00DD3790"/>
    <w:rsid w:val="00DD3BFC"/>
    <w:rsid w:val="00DD3D05"/>
    <w:rsid w:val="00DD4751"/>
    <w:rsid w:val="00DD4F6A"/>
    <w:rsid w:val="00DD5223"/>
    <w:rsid w:val="00DD54F8"/>
    <w:rsid w:val="00DD5A9E"/>
    <w:rsid w:val="00DD5BF9"/>
    <w:rsid w:val="00DD5D96"/>
    <w:rsid w:val="00DD64D7"/>
    <w:rsid w:val="00DD79DE"/>
    <w:rsid w:val="00DD7C05"/>
    <w:rsid w:val="00DD7DA6"/>
    <w:rsid w:val="00DE03E0"/>
    <w:rsid w:val="00DE0410"/>
    <w:rsid w:val="00DE0B98"/>
    <w:rsid w:val="00DE0C4F"/>
    <w:rsid w:val="00DE17E1"/>
    <w:rsid w:val="00DE23C0"/>
    <w:rsid w:val="00DE2485"/>
    <w:rsid w:val="00DE26AD"/>
    <w:rsid w:val="00DE299B"/>
    <w:rsid w:val="00DE3259"/>
    <w:rsid w:val="00DE3965"/>
    <w:rsid w:val="00DE3F59"/>
    <w:rsid w:val="00DE47A3"/>
    <w:rsid w:val="00DE4B24"/>
    <w:rsid w:val="00DE4B27"/>
    <w:rsid w:val="00DE55F9"/>
    <w:rsid w:val="00DE5770"/>
    <w:rsid w:val="00DE5942"/>
    <w:rsid w:val="00DE615F"/>
    <w:rsid w:val="00DE6EC7"/>
    <w:rsid w:val="00DE6F73"/>
    <w:rsid w:val="00DE7DDB"/>
    <w:rsid w:val="00DF0C1F"/>
    <w:rsid w:val="00DF0D07"/>
    <w:rsid w:val="00DF12AD"/>
    <w:rsid w:val="00DF2050"/>
    <w:rsid w:val="00DF23DC"/>
    <w:rsid w:val="00DF2559"/>
    <w:rsid w:val="00DF272B"/>
    <w:rsid w:val="00DF3EEB"/>
    <w:rsid w:val="00DF4385"/>
    <w:rsid w:val="00DF48B7"/>
    <w:rsid w:val="00DF5884"/>
    <w:rsid w:val="00DF5A58"/>
    <w:rsid w:val="00DF5C4A"/>
    <w:rsid w:val="00DF6147"/>
    <w:rsid w:val="00DF61C5"/>
    <w:rsid w:val="00DF671F"/>
    <w:rsid w:val="00DF681C"/>
    <w:rsid w:val="00DF69D4"/>
    <w:rsid w:val="00DF6B3B"/>
    <w:rsid w:val="00DF7206"/>
    <w:rsid w:val="00DF7823"/>
    <w:rsid w:val="00E00692"/>
    <w:rsid w:val="00E00768"/>
    <w:rsid w:val="00E009DE"/>
    <w:rsid w:val="00E00C0C"/>
    <w:rsid w:val="00E00E2D"/>
    <w:rsid w:val="00E0136C"/>
    <w:rsid w:val="00E025E4"/>
    <w:rsid w:val="00E02B6C"/>
    <w:rsid w:val="00E03B50"/>
    <w:rsid w:val="00E03B9B"/>
    <w:rsid w:val="00E03C4E"/>
    <w:rsid w:val="00E03E3F"/>
    <w:rsid w:val="00E04234"/>
    <w:rsid w:val="00E04555"/>
    <w:rsid w:val="00E04F24"/>
    <w:rsid w:val="00E04F7B"/>
    <w:rsid w:val="00E04F87"/>
    <w:rsid w:val="00E05B6B"/>
    <w:rsid w:val="00E05D26"/>
    <w:rsid w:val="00E05E08"/>
    <w:rsid w:val="00E06606"/>
    <w:rsid w:val="00E0686F"/>
    <w:rsid w:val="00E06E8C"/>
    <w:rsid w:val="00E075EA"/>
    <w:rsid w:val="00E07E5D"/>
    <w:rsid w:val="00E07FF5"/>
    <w:rsid w:val="00E10BF1"/>
    <w:rsid w:val="00E11509"/>
    <w:rsid w:val="00E115E0"/>
    <w:rsid w:val="00E11673"/>
    <w:rsid w:val="00E122C3"/>
    <w:rsid w:val="00E1272A"/>
    <w:rsid w:val="00E12A65"/>
    <w:rsid w:val="00E12AA0"/>
    <w:rsid w:val="00E12ADA"/>
    <w:rsid w:val="00E13211"/>
    <w:rsid w:val="00E13451"/>
    <w:rsid w:val="00E13844"/>
    <w:rsid w:val="00E14258"/>
    <w:rsid w:val="00E14BB8"/>
    <w:rsid w:val="00E14C7B"/>
    <w:rsid w:val="00E14E60"/>
    <w:rsid w:val="00E154CD"/>
    <w:rsid w:val="00E158DB"/>
    <w:rsid w:val="00E1630B"/>
    <w:rsid w:val="00E16844"/>
    <w:rsid w:val="00E16CC7"/>
    <w:rsid w:val="00E16E7F"/>
    <w:rsid w:val="00E178D2"/>
    <w:rsid w:val="00E20088"/>
    <w:rsid w:val="00E20913"/>
    <w:rsid w:val="00E20E66"/>
    <w:rsid w:val="00E21423"/>
    <w:rsid w:val="00E216BA"/>
    <w:rsid w:val="00E2183E"/>
    <w:rsid w:val="00E21A12"/>
    <w:rsid w:val="00E21C77"/>
    <w:rsid w:val="00E21D14"/>
    <w:rsid w:val="00E21D96"/>
    <w:rsid w:val="00E22084"/>
    <w:rsid w:val="00E221AA"/>
    <w:rsid w:val="00E22B8F"/>
    <w:rsid w:val="00E22DC5"/>
    <w:rsid w:val="00E23166"/>
    <w:rsid w:val="00E234F6"/>
    <w:rsid w:val="00E23A70"/>
    <w:rsid w:val="00E23B17"/>
    <w:rsid w:val="00E24501"/>
    <w:rsid w:val="00E24CC0"/>
    <w:rsid w:val="00E24F23"/>
    <w:rsid w:val="00E24F36"/>
    <w:rsid w:val="00E2534A"/>
    <w:rsid w:val="00E265CB"/>
    <w:rsid w:val="00E26E58"/>
    <w:rsid w:val="00E27B10"/>
    <w:rsid w:val="00E27EBE"/>
    <w:rsid w:val="00E30575"/>
    <w:rsid w:val="00E30637"/>
    <w:rsid w:val="00E30711"/>
    <w:rsid w:val="00E30C04"/>
    <w:rsid w:val="00E3211C"/>
    <w:rsid w:val="00E3390A"/>
    <w:rsid w:val="00E34162"/>
    <w:rsid w:val="00E34172"/>
    <w:rsid w:val="00E35314"/>
    <w:rsid w:val="00E359B6"/>
    <w:rsid w:val="00E35BB4"/>
    <w:rsid w:val="00E35D2A"/>
    <w:rsid w:val="00E35E04"/>
    <w:rsid w:val="00E374FA"/>
    <w:rsid w:val="00E3790A"/>
    <w:rsid w:val="00E37B46"/>
    <w:rsid w:val="00E37C73"/>
    <w:rsid w:val="00E37CF5"/>
    <w:rsid w:val="00E4143A"/>
    <w:rsid w:val="00E41832"/>
    <w:rsid w:val="00E41BF6"/>
    <w:rsid w:val="00E41E12"/>
    <w:rsid w:val="00E41F1D"/>
    <w:rsid w:val="00E42903"/>
    <w:rsid w:val="00E42974"/>
    <w:rsid w:val="00E43E6B"/>
    <w:rsid w:val="00E4434D"/>
    <w:rsid w:val="00E44818"/>
    <w:rsid w:val="00E45ABA"/>
    <w:rsid w:val="00E45D55"/>
    <w:rsid w:val="00E45EAC"/>
    <w:rsid w:val="00E45FE0"/>
    <w:rsid w:val="00E462C9"/>
    <w:rsid w:val="00E463BD"/>
    <w:rsid w:val="00E465AB"/>
    <w:rsid w:val="00E4692A"/>
    <w:rsid w:val="00E46A8D"/>
    <w:rsid w:val="00E46BDF"/>
    <w:rsid w:val="00E46D63"/>
    <w:rsid w:val="00E46D74"/>
    <w:rsid w:val="00E46F8A"/>
    <w:rsid w:val="00E4700B"/>
    <w:rsid w:val="00E47043"/>
    <w:rsid w:val="00E47DF0"/>
    <w:rsid w:val="00E501A9"/>
    <w:rsid w:val="00E50468"/>
    <w:rsid w:val="00E507C5"/>
    <w:rsid w:val="00E50B4E"/>
    <w:rsid w:val="00E51FB9"/>
    <w:rsid w:val="00E521AF"/>
    <w:rsid w:val="00E521BB"/>
    <w:rsid w:val="00E52668"/>
    <w:rsid w:val="00E52A0C"/>
    <w:rsid w:val="00E53DB7"/>
    <w:rsid w:val="00E5408F"/>
    <w:rsid w:val="00E547BF"/>
    <w:rsid w:val="00E550A4"/>
    <w:rsid w:val="00E55529"/>
    <w:rsid w:val="00E55A6D"/>
    <w:rsid w:val="00E561A5"/>
    <w:rsid w:val="00E56303"/>
    <w:rsid w:val="00E56DFF"/>
    <w:rsid w:val="00E56E69"/>
    <w:rsid w:val="00E571D9"/>
    <w:rsid w:val="00E57231"/>
    <w:rsid w:val="00E57262"/>
    <w:rsid w:val="00E57ABC"/>
    <w:rsid w:val="00E6005B"/>
    <w:rsid w:val="00E60256"/>
    <w:rsid w:val="00E60384"/>
    <w:rsid w:val="00E60B0C"/>
    <w:rsid w:val="00E61689"/>
    <w:rsid w:val="00E61691"/>
    <w:rsid w:val="00E61CEC"/>
    <w:rsid w:val="00E62E7C"/>
    <w:rsid w:val="00E63435"/>
    <w:rsid w:val="00E64405"/>
    <w:rsid w:val="00E6548F"/>
    <w:rsid w:val="00E654D5"/>
    <w:rsid w:val="00E65AAE"/>
    <w:rsid w:val="00E65F6D"/>
    <w:rsid w:val="00E6659E"/>
    <w:rsid w:val="00E66745"/>
    <w:rsid w:val="00E66F9A"/>
    <w:rsid w:val="00E67683"/>
    <w:rsid w:val="00E70115"/>
    <w:rsid w:val="00E70B13"/>
    <w:rsid w:val="00E70C50"/>
    <w:rsid w:val="00E71068"/>
    <w:rsid w:val="00E71324"/>
    <w:rsid w:val="00E71502"/>
    <w:rsid w:val="00E716B7"/>
    <w:rsid w:val="00E72377"/>
    <w:rsid w:val="00E727CF"/>
    <w:rsid w:val="00E72A0D"/>
    <w:rsid w:val="00E73860"/>
    <w:rsid w:val="00E73F95"/>
    <w:rsid w:val="00E7430F"/>
    <w:rsid w:val="00E744F4"/>
    <w:rsid w:val="00E74A86"/>
    <w:rsid w:val="00E7510C"/>
    <w:rsid w:val="00E7532A"/>
    <w:rsid w:val="00E75F76"/>
    <w:rsid w:val="00E76790"/>
    <w:rsid w:val="00E767C8"/>
    <w:rsid w:val="00E76A42"/>
    <w:rsid w:val="00E76BA3"/>
    <w:rsid w:val="00E77AB4"/>
    <w:rsid w:val="00E80560"/>
    <w:rsid w:val="00E817FC"/>
    <w:rsid w:val="00E82764"/>
    <w:rsid w:val="00E82C69"/>
    <w:rsid w:val="00E831C3"/>
    <w:rsid w:val="00E834A1"/>
    <w:rsid w:val="00E83F48"/>
    <w:rsid w:val="00E8443C"/>
    <w:rsid w:val="00E84824"/>
    <w:rsid w:val="00E84B05"/>
    <w:rsid w:val="00E84E7B"/>
    <w:rsid w:val="00E85ACD"/>
    <w:rsid w:val="00E85B70"/>
    <w:rsid w:val="00E85BBE"/>
    <w:rsid w:val="00E865D9"/>
    <w:rsid w:val="00E86B58"/>
    <w:rsid w:val="00E86C1B"/>
    <w:rsid w:val="00E86F23"/>
    <w:rsid w:val="00E8763A"/>
    <w:rsid w:val="00E876C5"/>
    <w:rsid w:val="00E87D72"/>
    <w:rsid w:val="00E90150"/>
    <w:rsid w:val="00E9035C"/>
    <w:rsid w:val="00E90900"/>
    <w:rsid w:val="00E910D9"/>
    <w:rsid w:val="00E91276"/>
    <w:rsid w:val="00E91AFE"/>
    <w:rsid w:val="00E920D5"/>
    <w:rsid w:val="00E922B8"/>
    <w:rsid w:val="00E9298E"/>
    <w:rsid w:val="00E93C43"/>
    <w:rsid w:val="00E94479"/>
    <w:rsid w:val="00E94672"/>
    <w:rsid w:val="00E94F30"/>
    <w:rsid w:val="00E962C0"/>
    <w:rsid w:val="00E96C34"/>
    <w:rsid w:val="00E96CC3"/>
    <w:rsid w:val="00E9732C"/>
    <w:rsid w:val="00EA0046"/>
    <w:rsid w:val="00EA02B3"/>
    <w:rsid w:val="00EA0FEA"/>
    <w:rsid w:val="00EA104A"/>
    <w:rsid w:val="00EA1193"/>
    <w:rsid w:val="00EA152B"/>
    <w:rsid w:val="00EA1DDA"/>
    <w:rsid w:val="00EA2058"/>
    <w:rsid w:val="00EA2514"/>
    <w:rsid w:val="00EA2C1A"/>
    <w:rsid w:val="00EA31A6"/>
    <w:rsid w:val="00EA31B6"/>
    <w:rsid w:val="00EA4501"/>
    <w:rsid w:val="00EA45AD"/>
    <w:rsid w:val="00EA46BF"/>
    <w:rsid w:val="00EA46F3"/>
    <w:rsid w:val="00EA47A0"/>
    <w:rsid w:val="00EA47A3"/>
    <w:rsid w:val="00EA4F6A"/>
    <w:rsid w:val="00EA544C"/>
    <w:rsid w:val="00EA5E64"/>
    <w:rsid w:val="00EA61AC"/>
    <w:rsid w:val="00EA62DA"/>
    <w:rsid w:val="00EA6C0C"/>
    <w:rsid w:val="00EA7307"/>
    <w:rsid w:val="00EA7515"/>
    <w:rsid w:val="00EA78AB"/>
    <w:rsid w:val="00EA7CA8"/>
    <w:rsid w:val="00EA7DA3"/>
    <w:rsid w:val="00EB003F"/>
    <w:rsid w:val="00EB01F1"/>
    <w:rsid w:val="00EB05B5"/>
    <w:rsid w:val="00EB0A17"/>
    <w:rsid w:val="00EB0AC9"/>
    <w:rsid w:val="00EB0BED"/>
    <w:rsid w:val="00EB0F0C"/>
    <w:rsid w:val="00EB0F43"/>
    <w:rsid w:val="00EB0FF1"/>
    <w:rsid w:val="00EB14E8"/>
    <w:rsid w:val="00EB1D50"/>
    <w:rsid w:val="00EB24A6"/>
    <w:rsid w:val="00EB26B3"/>
    <w:rsid w:val="00EB2A06"/>
    <w:rsid w:val="00EB3755"/>
    <w:rsid w:val="00EB4054"/>
    <w:rsid w:val="00EB4118"/>
    <w:rsid w:val="00EB4139"/>
    <w:rsid w:val="00EB4207"/>
    <w:rsid w:val="00EB4987"/>
    <w:rsid w:val="00EB4A71"/>
    <w:rsid w:val="00EB50F0"/>
    <w:rsid w:val="00EB5564"/>
    <w:rsid w:val="00EB5958"/>
    <w:rsid w:val="00EB6C03"/>
    <w:rsid w:val="00EB7EA9"/>
    <w:rsid w:val="00EC09BF"/>
    <w:rsid w:val="00EC0F15"/>
    <w:rsid w:val="00EC100B"/>
    <w:rsid w:val="00EC1CD9"/>
    <w:rsid w:val="00EC2601"/>
    <w:rsid w:val="00EC290E"/>
    <w:rsid w:val="00EC29D8"/>
    <w:rsid w:val="00EC3072"/>
    <w:rsid w:val="00EC31BC"/>
    <w:rsid w:val="00EC3FA9"/>
    <w:rsid w:val="00EC40F9"/>
    <w:rsid w:val="00EC4CA7"/>
    <w:rsid w:val="00EC4D3A"/>
    <w:rsid w:val="00EC51DE"/>
    <w:rsid w:val="00EC530F"/>
    <w:rsid w:val="00EC5627"/>
    <w:rsid w:val="00EC5974"/>
    <w:rsid w:val="00EC5BE4"/>
    <w:rsid w:val="00EC62DE"/>
    <w:rsid w:val="00EC7403"/>
    <w:rsid w:val="00EC7836"/>
    <w:rsid w:val="00EC7839"/>
    <w:rsid w:val="00EC7D3A"/>
    <w:rsid w:val="00ED08F9"/>
    <w:rsid w:val="00ED0DF9"/>
    <w:rsid w:val="00ED192F"/>
    <w:rsid w:val="00ED1A90"/>
    <w:rsid w:val="00ED1D6C"/>
    <w:rsid w:val="00ED2BB3"/>
    <w:rsid w:val="00ED33A7"/>
    <w:rsid w:val="00ED4812"/>
    <w:rsid w:val="00ED4B8E"/>
    <w:rsid w:val="00ED5247"/>
    <w:rsid w:val="00ED5451"/>
    <w:rsid w:val="00ED6085"/>
    <w:rsid w:val="00ED6259"/>
    <w:rsid w:val="00ED6842"/>
    <w:rsid w:val="00ED6DCF"/>
    <w:rsid w:val="00ED6E31"/>
    <w:rsid w:val="00ED7116"/>
    <w:rsid w:val="00ED7740"/>
    <w:rsid w:val="00ED7C9F"/>
    <w:rsid w:val="00EE0027"/>
    <w:rsid w:val="00EE079F"/>
    <w:rsid w:val="00EE0AFE"/>
    <w:rsid w:val="00EE13C8"/>
    <w:rsid w:val="00EE16BB"/>
    <w:rsid w:val="00EE1B06"/>
    <w:rsid w:val="00EE1D5E"/>
    <w:rsid w:val="00EE1E19"/>
    <w:rsid w:val="00EE2083"/>
    <w:rsid w:val="00EE225F"/>
    <w:rsid w:val="00EE29EC"/>
    <w:rsid w:val="00EE30FC"/>
    <w:rsid w:val="00EE3761"/>
    <w:rsid w:val="00EE3C0B"/>
    <w:rsid w:val="00EE3E03"/>
    <w:rsid w:val="00EE3EF4"/>
    <w:rsid w:val="00EE4CEC"/>
    <w:rsid w:val="00EE5B43"/>
    <w:rsid w:val="00EE6566"/>
    <w:rsid w:val="00EE6E94"/>
    <w:rsid w:val="00EE7100"/>
    <w:rsid w:val="00EF014A"/>
    <w:rsid w:val="00EF0B1E"/>
    <w:rsid w:val="00EF0F64"/>
    <w:rsid w:val="00EF10EA"/>
    <w:rsid w:val="00EF18BB"/>
    <w:rsid w:val="00EF2A42"/>
    <w:rsid w:val="00EF3B3A"/>
    <w:rsid w:val="00EF3BA5"/>
    <w:rsid w:val="00EF41C7"/>
    <w:rsid w:val="00EF432B"/>
    <w:rsid w:val="00EF4880"/>
    <w:rsid w:val="00EF4901"/>
    <w:rsid w:val="00EF4BA3"/>
    <w:rsid w:val="00EF500C"/>
    <w:rsid w:val="00EF5155"/>
    <w:rsid w:val="00EF526B"/>
    <w:rsid w:val="00EF5C86"/>
    <w:rsid w:val="00EF610A"/>
    <w:rsid w:val="00EF61B1"/>
    <w:rsid w:val="00EF6826"/>
    <w:rsid w:val="00EF6BD9"/>
    <w:rsid w:val="00EF7185"/>
    <w:rsid w:val="00EF7273"/>
    <w:rsid w:val="00EF76C3"/>
    <w:rsid w:val="00EF79D6"/>
    <w:rsid w:val="00F00296"/>
    <w:rsid w:val="00F00637"/>
    <w:rsid w:val="00F00E90"/>
    <w:rsid w:val="00F0186F"/>
    <w:rsid w:val="00F01C3B"/>
    <w:rsid w:val="00F02042"/>
    <w:rsid w:val="00F02591"/>
    <w:rsid w:val="00F03338"/>
    <w:rsid w:val="00F03DB8"/>
    <w:rsid w:val="00F04925"/>
    <w:rsid w:val="00F04F18"/>
    <w:rsid w:val="00F05033"/>
    <w:rsid w:val="00F0530D"/>
    <w:rsid w:val="00F0548F"/>
    <w:rsid w:val="00F057AE"/>
    <w:rsid w:val="00F05E19"/>
    <w:rsid w:val="00F05F79"/>
    <w:rsid w:val="00F064BD"/>
    <w:rsid w:val="00F06A44"/>
    <w:rsid w:val="00F07027"/>
    <w:rsid w:val="00F0710D"/>
    <w:rsid w:val="00F0783D"/>
    <w:rsid w:val="00F1091C"/>
    <w:rsid w:val="00F10B09"/>
    <w:rsid w:val="00F10E44"/>
    <w:rsid w:val="00F10E91"/>
    <w:rsid w:val="00F11452"/>
    <w:rsid w:val="00F11AE9"/>
    <w:rsid w:val="00F11F12"/>
    <w:rsid w:val="00F1239E"/>
    <w:rsid w:val="00F12755"/>
    <w:rsid w:val="00F1291A"/>
    <w:rsid w:val="00F12A55"/>
    <w:rsid w:val="00F134D7"/>
    <w:rsid w:val="00F13BD5"/>
    <w:rsid w:val="00F13DE5"/>
    <w:rsid w:val="00F1400B"/>
    <w:rsid w:val="00F1435B"/>
    <w:rsid w:val="00F15233"/>
    <w:rsid w:val="00F15585"/>
    <w:rsid w:val="00F15BD7"/>
    <w:rsid w:val="00F15C71"/>
    <w:rsid w:val="00F16462"/>
    <w:rsid w:val="00F16597"/>
    <w:rsid w:val="00F16690"/>
    <w:rsid w:val="00F16AD8"/>
    <w:rsid w:val="00F16DF4"/>
    <w:rsid w:val="00F177DD"/>
    <w:rsid w:val="00F177ED"/>
    <w:rsid w:val="00F20941"/>
    <w:rsid w:val="00F20BFE"/>
    <w:rsid w:val="00F2106B"/>
    <w:rsid w:val="00F21279"/>
    <w:rsid w:val="00F21B8B"/>
    <w:rsid w:val="00F21C42"/>
    <w:rsid w:val="00F2252B"/>
    <w:rsid w:val="00F23268"/>
    <w:rsid w:val="00F23A88"/>
    <w:rsid w:val="00F23E9D"/>
    <w:rsid w:val="00F23FF2"/>
    <w:rsid w:val="00F24FD4"/>
    <w:rsid w:val="00F26403"/>
    <w:rsid w:val="00F26F87"/>
    <w:rsid w:val="00F27050"/>
    <w:rsid w:val="00F27450"/>
    <w:rsid w:val="00F27B7E"/>
    <w:rsid w:val="00F27E5C"/>
    <w:rsid w:val="00F30464"/>
    <w:rsid w:val="00F30AD8"/>
    <w:rsid w:val="00F30BCB"/>
    <w:rsid w:val="00F30E6E"/>
    <w:rsid w:val="00F310C8"/>
    <w:rsid w:val="00F32126"/>
    <w:rsid w:val="00F326C9"/>
    <w:rsid w:val="00F3295A"/>
    <w:rsid w:val="00F32DA8"/>
    <w:rsid w:val="00F333CE"/>
    <w:rsid w:val="00F33613"/>
    <w:rsid w:val="00F350DE"/>
    <w:rsid w:val="00F35638"/>
    <w:rsid w:val="00F35B8C"/>
    <w:rsid w:val="00F35D64"/>
    <w:rsid w:val="00F36077"/>
    <w:rsid w:val="00F37154"/>
    <w:rsid w:val="00F3720A"/>
    <w:rsid w:val="00F37DE4"/>
    <w:rsid w:val="00F37F3E"/>
    <w:rsid w:val="00F400E1"/>
    <w:rsid w:val="00F4018C"/>
    <w:rsid w:val="00F4090B"/>
    <w:rsid w:val="00F40987"/>
    <w:rsid w:val="00F40C24"/>
    <w:rsid w:val="00F40CE0"/>
    <w:rsid w:val="00F40FD3"/>
    <w:rsid w:val="00F41056"/>
    <w:rsid w:val="00F41613"/>
    <w:rsid w:val="00F418C5"/>
    <w:rsid w:val="00F41DCD"/>
    <w:rsid w:val="00F4224F"/>
    <w:rsid w:val="00F4245D"/>
    <w:rsid w:val="00F42549"/>
    <w:rsid w:val="00F426BD"/>
    <w:rsid w:val="00F429BA"/>
    <w:rsid w:val="00F43110"/>
    <w:rsid w:val="00F4347B"/>
    <w:rsid w:val="00F435BB"/>
    <w:rsid w:val="00F4377E"/>
    <w:rsid w:val="00F440DC"/>
    <w:rsid w:val="00F4467E"/>
    <w:rsid w:val="00F448F2"/>
    <w:rsid w:val="00F44ADD"/>
    <w:rsid w:val="00F44F42"/>
    <w:rsid w:val="00F45952"/>
    <w:rsid w:val="00F46727"/>
    <w:rsid w:val="00F4749A"/>
    <w:rsid w:val="00F47A8C"/>
    <w:rsid w:val="00F47D8D"/>
    <w:rsid w:val="00F47F75"/>
    <w:rsid w:val="00F50035"/>
    <w:rsid w:val="00F51DC1"/>
    <w:rsid w:val="00F5489D"/>
    <w:rsid w:val="00F5499D"/>
    <w:rsid w:val="00F54B41"/>
    <w:rsid w:val="00F54ED1"/>
    <w:rsid w:val="00F554D4"/>
    <w:rsid w:val="00F55E37"/>
    <w:rsid w:val="00F56262"/>
    <w:rsid w:val="00F575F7"/>
    <w:rsid w:val="00F5776A"/>
    <w:rsid w:val="00F57BF4"/>
    <w:rsid w:val="00F601E1"/>
    <w:rsid w:val="00F60238"/>
    <w:rsid w:val="00F60267"/>
    <w:rsid w:val="00F60776"/>
    <w:rsid w:val="00F60BBD"/>
    <w:rsid w:val="00F60E94"/>
    <w:rsid w:val="00F611A9"/>
    <w:rsid w:val="00F615C3"/>
    <w:rsid w:val="00F6199C"/>
    <w:rsid w:val="00F61CDF"/>
    <w:rsid w:val="00F61DC6"/>
    <w:rsid w:val="00F61E51"/>
    <w:rsid w:val="00F624B0"/>
    <w:rsid w:val="00F629CD"/>
    <w:rsid w:val="00F62C3B"/>
    <w:rsid w:val="00F62F62"/>
    <w:rsid w:val="00F6309A"/>
    <w:rsid w:val="00F634A1"/>
    <w:rsid w:val="00F634F4"/>
    <w:rsid w:val="00F63B0A"/>
    <w:rsid w:val="00F63B60"/>
    <w:rsid w:val="00F63C57"/>
    <w:rsid w:val="00F64D48"/>
    <w:rsid w:val="00F6512D"/>
    <w:rsid w:val="00F651BB"/>
    <w:rsid w:val="00F65BFE"/>
    <w:rsid w:val="00F65FA9"/>
    <w:rsid w:val="00F663CE"/>
    <w:rsid w:val="00F67019"/>
    <w:rsid w:val="00F67816"/>
    <w:rsid w:val="00F67B6F"/>
    <w:rsid w:val="00F67C63"/>
    <w:rsid w:val="00F67EB5"/>
    <w:rsid w:val="00F707E4"/>
    <w:rsid w:val="00F711FD"/>
    <w:rsid w:val="00F71428"/>
    <w:rsid w:val="00F725BC"/>
    <w:rsid w:val="00F7304F"/>
    <w:rsid w:val="00F733EE"/>
    <w:rsid w:val="00F7342D"/>
    <w:rsid w:val="00F73548"/>
    <w:rsid w:val="00F73EF8"/>
    <w:rsid w:val="00F74052"/>
    <w:rsid w:val="00F742E8"/>
    <w:rsid w:val="00F74B78"/>
    <w:rsid w:val="00F7527F"/>
    <w:rsid w:val="00F761C4"/>
    <w:rsid w:val="00F76405"/>
    <w:rsid w:val="00F803F4"/>
    <w:rsid w:val="00F80ABF"/>
    <w:rsid w:val="00F80CFD"/>
    <w:rsid w:val="00F80FD4"/>
    <w:rsid w:val="00F8131E"/>
    <w:rsid w:val="00F819E4"/>
    <w:rsid w:val="00F82978"/>
    <w:rsid w:val="00F82B05"/>
    <w:rsid w:val="00F8360A"/>
    <w:rsid w:val="00F8416B"/>
    <w:rsid w:val="00F8531D"/>
    <w:rsid w:val="00F85448"/>
    <w:rsid w:val="00F8693E"/>
    <w:rsid w:val="00F90595"/>
    <w:rsid w:val="00F91066"/>
    <w:rsid w:val="00F9107D"/>
    <w:rsid w:val="00F9112A"/>
    <w:rsid w:val="00F912ED"/>
    <w:rsid w:val="00F913BD"/>
    <w:rsid w:val="00F918E4"/>
    <w:rsid w:val="00F92047"/>
    <w:rsid w:val="00F92098"/>
    <w:rsid w:val="00F92216"/>
    <w:rsid w:val="00F9333F"/>
    <w:rsid w:val="00F9342A"/>
    <w:rsid w:val="00F93654"/>
    <w:rsid w:val="00F93AEB"/>
    <w:rsid w:val="00F93CBF"/>
    <w:rsid w:val="00F9473B"/>
    <w:rsid w:val="00F94919"/>
    <w:rsid w:val="00F94B90"/>
    <w:rsid w:val="00F94F9B"/>
    <w:rsid w:val="00F95A00"/>
    <w:rsid w:val="00F95A55"/>
    <w:rsid w:val="00F963A5"/>
    <w:rsid w:val="00F96583"/>
    <w:rsid w:val="00F9675F"/>
    <w:rsid w:val="00F96932"/>
    <w:rsid w:val="00F96A7F"/>
    <w:rsid w:val="00F96A95"/>
    <w:rsid w:val="00F97F61"/>
    <w:rsid w:val="00FA011B"/>
    <w:rsid w:val="00FA06D8"/>
    <w:rsid w:val="00FA08E5"/>
    <w:rsid w:val="00FA0BA3"/>
    <w:rsid w:val="00FA0CF0"/>
    <w:rsid w:val="00FA1358"/>
    <w:rsid w:val="00FA13CB"/>
    <w:rsid w:val="00FA179F"/>
    <w:rsid w:val="00FA1F64"/>
    <w:rsid w:val="00FA20EE"/>
    <w:rsid w:val="00FA29B7"/>
    <w:rsid w:val="00FA2D67"/>
    <w:rsid w:val="00FA2E0B"/>
    <w:rsid w:val="00FA31B2"/>
    <w:rsid w:val="00FA32A7"/>
    <w:rsid w:val="00FA336D"/>
    <w:rsid w:val="00FA348A"/>
    <w:rsid w:val="00FA3519"/>
    <w:rsid w:val="00FA36B0"/>
    <w:rsid w:val="00FA38A6"/>
    <w:rsid w:val="00FA443F"/>
    <w:rsid w:val="00FA4FDE"/>
    <w:rsid w:val="00FA520A"/>
    <w:rsid w:val="00FA5666"/>
    <w:rsid w:val="00FA61BE"/>
    <w:rsid w:val="00FA6205"/>
    <w:rsid w:val="00FA6513"/>
    <w:rsid w:val="00FA69FE"/>
    <w:rsid w:val="00FA6FA4"/>
    <w:rsid w:val="00FA71CB"/>
    <w:rsid w:val="00FB0093"/>
    <w:rsid w:val="00FB01DC"/>
    <w:rsid w:val="00FB04B8"/>
    <w:rsid w:val="00FB0685"/>
    <w:rsid w:val="00FB0849"/>
    <w:rsid w:val="00FB08FA"/>
    <w:rsid w:val="00FB0CAC"/>
    <w:rsid w:val="00FB0F0E"/>
    <w:rsid w:val="00FB10CC"/>
    <w:rsid w:val="00FB15E2"/>
    <w:rsid w:val="00FB1AC9"/>
    <w:rsid w:val="00FB1AD5"/>
    <w:rsid w:val="00FB2176"/>
    <w:rsid w:val="00FB2531"/>
    <w:rsid w:val="00FB2B14"/>
    <w:rsid w:val="00FB2D4A"/>
    <w:rsid w:val="00FB389E"/>
    <w:rsid w:val="00FB3A0A"/>
    <w:rsid w:val="00FB3D9F"/>
    <w:rsid w:val="00FB4FF5"/>
    <w:rsid w:val="00FB4FFF"/>
    <w:rsid w:val="00FB5307"/>
    <w:rsid w:val="00FB5A46"/>
    <w:rsid w:val="00FB5BEA"/>
    <w:rsid w:val="00FB6499"/>
    <w:rsid w:val="00FB6941"/>
    <w:rsid w:val="00FB6E6D"/>
    <w:rsid w:val="00FC0242"/>
    <w:rsid w:val="00FC0977"/>
    <w:rsid w:val="00FC0ABB"/>
    <w:rsid w:val="00FC0DA0"/>
    <w:rsid w:val="00FC11BD"/>
    <w:rsid w:val="00FC1921"/>
    <w:rsid w:val="00FC1BD7"/>
    <w:rsid w:val="00FC2C23"/>
    <w:rsid w:val="00FC2E9C"/>
    <w:rsid w:val="00FC386E"/>
    <w:rsid w:val="00FC3947"/>
    <w:rsid w:val="00FC3DBD"/>
    <w:rsid w:val="00FC4204"/>
    <w:rsid w:val="00FC43FE"/>
    <w:rsid w:val="00FC44C1"/>
    <w:rsid w:val="00FC4545"/>
    <w:rsid w:val="00FC50AE"/>
    <w:rsid w:val="00FC5210"/>
    <w:rsid w:val="00FC54BB"/>
    <w:rsid w:val="00FC5BA7"/>
    <w:rsid w:val="00FC6236"/>
    <w:rsid w:val="00FC6730"/>
    <w:rsid w:val="00FC693D"/>
    <w:rsid w:val="00FC6A5D"/>
    <w:rsid w:val="00FC6AF4"/>
    <w:rsid w:val="00FC6F2D"/>
    <w:rsid w:val="00FC6FBA"/>
    <w:rsid w:val="00FC75A0"/>
    <w:rsid w:val="00FC7717"/>
    <w:rsid w:val="00FC7764"/>
    <w:rsid w:val="00FC7C88"/>
    <w:rsid w:val="00FC7F08"/>
    <w:rsid w:val="00FD0088"/>
    <w:rsid w:val="00FD0617"/>
    <w:rsid w:val="00FD09B8"/>
    <w:rsid w:val="00FD0CA8"/>
    <w:rsid w:val="00FD17B0"/>
    <w:rsid w:val="00FD1ADD"/>
    <w:rsid w:val="00FD321B"/>
    <w:rsid w:val="00FD42C5"/>
    <w:rsid w:val="00FD445B"/>
    <w:rsid w:val="00FD47BF"/>
    <w:rsid w:val="00FD4D57"/>
    <w:rsid w:val="00FD6444"/>
    <w:rsid w:val="00FD6CA5"/>
    <w:rsid w:val="00FD6CD5"/>
    <w:rsid w:val="00FD717D"/>
    <w:rsid w:val="00FD79D1"/>
    <w:rsid w:val="00FE04C6"/>
    <w:rsid w:val="00FE11AC"/>
    <w:rsid w:val="00FE148B"/>
    <w:rsid w:val="00FE16E0"/>
    <w:rsid w:val="00FE2062"/>
    <w:rsid w:val="00FE268F"/>
    <w:rsid w:val="00FE270D"/>
    <w:rsid w:val="00FE2868"/>
    <w:rsid w:val="00FE3023"/>
    <w:rsid w:val="00FE330B"/>
    <w:rsid w:val="00FE39E5"/>
    <w:rsid w:val="00FE3ACF"/>
    <w:rsid w:val="00FE43EA"/>
    <w:rsid w:val="00FE4725"/>
    <w:rsid w:val="00FE51A3"/>
    <w:rsid w:val="00FE5831"/>
    <w:rsid w:val="00FE6345"/>
    <w:rsid w:val="00FE662C"/>
    <w:rsid w:val="00FE6E28"/>
    <w:rsid w:val="00FE6F50"/>
    <w:rsid w:val="00FE7A10"/>
    <w:rsid w:val="00FE7DDF"/>
    <w:rsid w:val="00FF0830"/>
    <w:rsid w:val="00FF092A"/>
    <w:rsid w:val="00FF0949"/>
    <w:rsid w:val="00FF17D4"/>
    <w:rsid w:val="00FF25F9"/>
    <w:rsid w:val="00FF31F9"/>
    <w:rsid w:val="00FF3867"/>
    <w:rsid w:val="00FF38CF"/>
    <w:rsid w:val="00FF4401"/>
    <w:rsid w:val="00FF4632"/>
    <w:rsid w:val="00FF4F57"/>
    <w:rsid w:val="00FF4F66"/>
    <w:rsid w:val="00FF5293"/>
    <w:rsid w:val="00FF5864"/>
    <w:rsid w:val="00FF5BD4"/>
    <w:rsid w:val="00FF66B3"/>
    <w:rsid w:val="00FF6912"/>
    <w:rsid w:val="00FF6CB1"/>
    <w:rsid w:val="00FF71AE"/>
    <w:rsid w:val="00FF7852"/>
    <w:rsid w:val="00FF7BB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D088CB1-4C82-44A4-98DF-D2316B91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5B3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after="0" w:line="240" w:lineRule="auto"/>
      <w:jc w:val="center"/>
      <w:outlineLvl w:val="0"/>
    </w:pPr>
    <w:rPr>
      <w:rFonts w:ascii="Bookman Old Style" w:hAnsi="Bookman Old Style"/>
      <w:b/>
      <w:sz w:val="18"/>
      <w:szCs w:val="18"/>
    </w:rPr>
  </w:style>
  <w:style w:type="paragraph" w:styleId="Heading2">
    <w:name w:val="heading 2"/>
    <w:basedOn w:val="Normal"/>
    <w:next w:val="Normal"/>
    <w:qFormat/>
    <w:rsid w:val="0049560F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qFormat/>
    <w:rsid w:val="001E50B8"/>
    <w:pPr>
      <w:keepNext/>
      <w:spacing w:after="0" w:line="240" w:lineRule="auto"/>
      <w:outlineLvl w:val="2"/>
    </w:pPr>
    <w:rPr>
      <w:rFonts w:ascii="Times New Roman" w:eastAsia="Times New Roman" w:hAnsi="Times New Roman"/>
      <w:b/>
      <w:bCs/>
      <w:iCs/>
      <w:noProof/>
      <w:sz w:val="28"/>
      <w:szCs w:val="20"/>
    </w:rPr>
  </w:style>
  <w:style w:type="paragraph" w:styleId="Heading4">
    <w:name w:val="heading 4"/>
    <w:basedOn w:val="Normal"/>
    <w:next w:val="Normal"/>
    <w:qFormat/>
    <w:rsid w:val="0049560F"/>
    <w:pPr>
      <w:keepNext/>
      <w:spacing w:after="0" w:line="240" w:lineRule="auto"/>
      <w:outlineLvl w:val="3"/>
    </w:pPr>
    <w:rPr>
      <w:rFonts w:ascii="Arial" w:eastAsia="Times New Roman" w:hAnsi="Arial"/>
      <w:sz w:val="20"/>
      <w:szCs w:val="24"/>
      <w:u w:val="single"/>
    </w:rPr>
  </w:style>
  <w:style w:type="paragraph" w:styleId="Heading5">
    <w:name w:val="heading 5"/>
    <w:basedOn w:val="Normal"/>
    <w:next w:val="Normal"/>
    <w:qFormat/>
    <w:rsid w:val="00197045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14DAC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A2676A"/>
    <w:pPr>
      <w:keepNext/>
      <w:tabs>
        <w:tab w:val="left" w:pos="2160"/>
      </w:tabs>
      <w:spacing w:after="0" w:line="240" w:lineRule="auto"/>
      <w:outlineLvl w:val="6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qFormat/>
    <w:rsid w:val="0049560F"/>
    <w:pPr>
      <w:keepNext/>
      <w:spacing w:after="0" w:line="240" w:lineRule="auto"/>
      <w:outlineLvl w:val="7"/>
    </w:pPr>
    <w:rPr>
      <w:rFonts w:ascii="Arial Black" w:eastAsia="Times New Roman" w:hAnsi="Arial Black"/>
      <w:i/>
      <w:sz w:val="20"/>
      <w:szCs w:val="24"/>
      <w:u w:val="single"/>
    </w:rPr>
  </w:style>
  <w:style w:type="paragraph" w:styleId="Heading9">
    <w:name w:val="heading 9"/>
    <w:basedOn w:val="Normal"/>
    <w:next w:val="Normal"/>
    <w:qFormat/>
    <w:rsid w:val="00EC0F15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Char4">
    <w:name w:val="Char Char4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unhideWhenUsed/>
    <w:pPr>
      <w:tabs>
        <w:tab w:val="center" w:pos="4680"/>
        <w:tab w:val="right" w:pos="9360"/>
      </w:tabs>
    </w:pPr>
  </w:style>
  <w:style w:type="character" w:customStyle="1" w:styleId="CharChar3">
    <w:name w:val="Char Char3"/>
    <w:semiHidden/>
    <w:rPr>
      <w:sz w:val="22"/>
      <w:szCs w:val="22"/>
    </w:rPr>
  </w:style>
  <w:style w:type="paragraph" w:styleId="Footer">
    <w:name w:val="footer"/>
    <w:basedOn w:val="Normal"/>
    <w:unhideWhenUsed/>
    <w:pPr>
      <w:tabs>
        <w:tab w:val="center" w:pos="4680"/>
        <w:tab w:val="right" w:pos="9360"/>
      </w:tabs>
    </w:pPr>
  </w:style>
  <w:style w:type="character" w:customStyle="1" w:styleId="CharChar2">
    <w:name w:val="Char Char2"/>
    <w:rPr>
      <w:sz w:val="22"/>
      <w:szCs w:val="22"/>
    </w:rPr>
  </w:style>
  <w:style w:type="paragraph" w:styleId="BodyText">
    <w:name w:val="Body Text"/>
    <w:basedOn w:val="Normal"/>
    <w:semiHidden/>
    <w:unhideWhenUsed/>
    <w:pPr>
      <w:spacing w:after="120"/>
    </w:pPr>
  </w:style>
  <w:style w:type="character" w:customStyle="1" w:styleId="CharChar1">
    <w:name w:val="Char Char1"/>
    <w:semiHidden/>
    <w:rPr>
      <w:sz w:val="22"/>
      <w:szCs w:val="22"/>
    </w:rPr>
  </w:style>
  <w:style w:type="paragraph" w:styleId="BodyTextIndent">
    <w:name w:val="Body Text Indent"/>
    <w:basedOn w:val="Normal"/>
    <w:semiHidden/>
    <w:unhideWhenUsed/>
    <w:pPr>
      <w:spacing w:after="120"/>
      <w:ind w:left="360"/>
    </w:pPr>
  </w:style>
  <w:style w:type="character" w:customStyle="1" w:styleId="CharChar">
    <w:name w:val="Char Char"/>
    <w:semiHidden/>
    <w:rPr>
      <w:sz w:val="22"/>
      <w:szCs w:val="22"/>
    </w:rPr>
  </w:style>
  <w:style w:type="character" w:styleId="Hyperlink">
    <w:name w:val="Hyperlink"/>
    <w:unhideWhenUsed/>
    <w:rPr>
      <w:color w:val="0000FF"/>
      <w:u w:val="single"/>
    </w:rPr>
  </w:style>
  <w:style w:type="paragraph" w:styleId="BodyTextIndent2">
    <w:name w:val="Body Text Indent 2"/>
    <w:basedOn w:val="Normal"/>
    <w:semiHidden/>
    <w:pPr>
      <w:spacing w:after="40" w:line="240" w:lineRule="auto"/>
      <w:ind w:left="360"/>
      <w:jc w:val="both"/>
    </w:pPr>
    <w:rPr>
      <w:rFonts w:ascii="Bookman Old Style" w:hAnsi="Bookman Old Style"/>
      <w:b/>
      <w:bCs/>
      <w:color w:val="0000FF"/>
      <w:sz w:val="18"/>
      <w:szCs w:val="18"/>
    </w:rPr>
  </w:style>
  <w:style w:type="paragraph" w:styleId="NormalWeb">
    <w:name w:val="Normal (Web)"/>
    <w:basedOn w:val="Normal"/>
    <w:uiPriority w:val="99"/>
    <w:semiHidden/>
    <w:rsid w:val="009D11D3"/>
    <w:pPr>
      <w:spacing w:before="100" w:after="100" w:line="240" w:lineRule="auto"/>
    </w:pPr>
    <w:rPr>
      <w:rFonts w:ascii="Times New Roman" w:eastAsia="Times New Roman" w:hAnsi="Times New Roman"/>
      <w:sz w:val="24"/>
      <w:szCs w:val="20"/>
    </w:rPr>
  </w:style>
  <w:style w:type="paragraph" w:customStyle="1" w:styleId="Address1">
    <w:name w:val="Address 1"/>
    <w:basedOn w:val="Normal"/>
    <w:rsid w:val="00F21B8B"/>
    <w:pPr>
      <w:spacing w:after="0" w:line="160" w:lineRule="atLeast"/>
      <w:jc w:val="both"/>
    </w:pPr>
    <w:rPr>
      <w:rFonts w:ascii="Arial" w:eastAsia="Times New Roman" w:hAnsi="Arial"/>
      <w:sz w:val="14"/>
      <w:szCs w:val="20"/>
    </w:rPr>
  </w:style>
  <w:style w:type="character" w:customStyle="1" w:styleId="link11">
    <w:name w:val="link11"/>
    <w:rsid w:val="00A14DAC"/>
    <w:rPr>
      <w:rFonts w:ascii="Verdana" w:hAnsi="Verdana"/>
      <w:strike w:val="0"/>
      <w:dstrike w:val="0"/>
      <w:color w:val="333333"/>
      <w:sz w:val="17"/>
      <w:szCs w:val="17"/>
      <w:u w:val="none"/>
    </w:rPr>
  </w:style>
  <w:style w:type="table" w:styleId="TableGrid">
    <w:name w:val="Table Grid"/>
    <w:basedOn w:val="TableNormal"/>
    <w:rsid w:val="00A6484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3">
    <w:name w:val="Body Text Indent 3"/>
    <w:basedOn w:val="Normal"/>
    <w:rsid w:val="00C363EE"/>
    <w:pPr>
      <w:spacing w:after="120"/>
      <w:ind w:left="360"/>
    </w:pPr>
    <w:rPr>
      <w:sz w:val="16"/>
      <w:szCs w:val="16"/>
    </w:rPr>
  </w:style>
  <w:style w:type="paragraph" w:styleId="HTMLPreformatted">
    <w:name w:val="HTML Preformatted"/>
    <w:basedOn w:val="Normal"/>
    <w:rsid w:val="001D0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qFormat/>
    <w:rsid w:val="008934FF"/>
    <w:rPr>
      <w:sz w:val="22"/>
      <w:szCs w:val="22"/>
      <w:lang w:val="en-US" w:eastAsia="en-US"/>
    </w:rPr>
  </w:style>
  <w:style w:type="paragraph" w:customStyle="1" w:styleId="ExperienceBlockChar">
    <w:name w:val="Experience_Block Char"/>
    <w:basedOn w:val="Normal"/>
    <w:rsid w:val="00197045"/>
    <w:pPr>
      <w:widowControl w:val="0"/>
      <w:suppressAutoHyphens/>
      <w:spacing w:after="60" w:line="240" w:lineRule="auto"/>
      <w:ind w:left="1267" w:right="360"/>
      <w:textAlignment w:val="baseline"/>
    </w:pPr>
    <w:rPr>
      <w:rFonts w:ascii="Verdana" w:eastAsia="Times New Roman" w:hAnsi="Verdana"/>
      <w:sz w:val="20"/>
      <w:szCs w:val="20"/>
      <w:lang w:eastAsia="ar-SA"/>
    </w:rPr>
  </w:style>
  <w:style w:type="paragraph" w:styleId="BodyText3">
    <w:name w:val="Body Text 3"/>
    <w:basedOn w:val="Normal"/>
    <w:rsid w:val="003001EC"/>
    <w:pPr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numbering" w:styleId="ArticleSection">
    <w:name w:val="Outline List 3"/>
    <w:basedOn w:val="NoList"/>
    <w:rsid w:val="00702EB5"/>
    <w:pPr>
      <w:numPr>
        <w:numId w:val="1"/>
      </w:numPr>
    </w:pPr>
  </w:style>
  <w:style w:type="paragraph" w:styleId="BodyText2">
    <w:name w:val="Body Text 2"/>
    <w:basedOn w:val="Normal"/>
    <w:rsid w:val="003A67D6"/>
    <w:pPr>
      <w:tabs>
        <w:tab w:val="left" w:pos="3600"/>
      </w:tabs>
      <w:spacing w:after="0" w:line="240" w:lineRule="auto"/>
    </w:pPr>
    <w:rPr>
      <w:rFonts w:ascii="Times New Roman" w:eastAsia="Times New Roman" w:hAnsi="Times New Roman"/>
      <w:noProof/>
      <w:sz w:val="28"/>
      <w:szCs w:val="20"/>
    </w:rPr>
  </w:style>
  <w:style w:type="paragraph" w:customStyle="1" w:styleId="Achievement">
    <w:name w:val="Achievement"/>
    <w:basedOn w:val="BodyText"/>
    <w:rsid w:val="004278E4"/>
    <w:pPr>
      <w:numPr>
        <w:numId w:val="2"/>
      </w:numPr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frontpagetitle18">
    <w:name w:val="frontpagetitle18"/>
    <w:basedOn w:val="DefaultParagraphFont"/>
    <w:rsid w:val="001523C8"/>
  </w:style>
  <w:style w:type="paragraph" w:customStyle="1" w:styleId="Paragraph">
    <w:name w:val="Paragraph"/>
    <w:basedOn w:val="Normal"/>
    <w:rsid w:val="00A71273"/>
    <w:pPr>
      <w:spacing w:before="120" w:after="60" w:line="240" w:lineRule="auto"/>
      <w:ind w:left="567"/>
    </w:pPr>
    <w:rPr>
      <w:rFonts w:ascii="Arial" w:eastAsia="Times New Roman" w:hAnsi="Arial" w:cs="Arial"/>
      <w:szCs w:val="24"/>
      <w:lang w:val="en-AU"/>
    </w:rPr>
  </w:style>
  <w:style w:type="paragraph" w:styleId="DocumentMap">
    <w:name w:val="Document Map"/>
    <w:basedOn w:val="Normal"/>
    <w:semiHidden/>
    <w:rsid w:val="00A2676A"/>
    <w:pPr>
      <w:shd w:val="clear" w:color="auto" w:fill="000080"/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Normal1">
    <w:name w:val="Normal1"/>
    <w:rsid w:val="00A2676A"/>
    <w:pPr>
      <w:widowControl w:val="0"/>
    </w:pPr>
    <w:rPr>
      <w:rFonts w:ascii="Times New Roman" w:eastAsia="Times New Roman" w:hAnsi="Times New Roman"/>
      <w:noProof/>
      <w:sz w:val="24"/>
      <w:lang w:val="en-US" w:eastAsia="en-US"/>
    </w:rPr>
  </w:style>
  <w:style w:type="character" w:styleId="Strong">
    <w:name w:val="Strong"/>
    <w:uiPriority w:val="22"/>
    <w:qFormat/>
    <w:rsid w:val="00A2676A"/>
    <w:rPr>
      <w:b/>
      <w:bCs/>
    </w:rPr>
  </w:style>
  <w:style w:type="paragraph" w:customStyle="1" w:styleId="content">
    <w:name w:val="content"/>
    <w:basedOn w:val="Normal"/>
    <w:rsid w:val="00A2676A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F18F0"/>
    <w:pPr>
      <w:spacing w:after="0" w:line="240" w:lineRule="auto"/>
    </w:pPr>
    <w:rPr>
      <w:rFonts w:ascii="Times New Roman" w:eastAsia="Times New Roman" w:hAnsi="Times New Roman"/>
      <w:sz w:val="20"/>
      <w:szCs w:val="20"/>
      <w:lang w:val="en-GB"/>
    </w:rPr>
  </w:style>
  <w:style w:type="character" w:styleId="IntenseEmphasis">
    <w:name w:val="Intense Emphasis"/>
    <w:qFormat/>
    <w:rsid w:val="00A27D89"/>
    <w:rPr>
      <w:rFonts w:cs="Times New Roman"/>
      <w:b/>
      <w:bCs/>
      <w:i/>
      <w:iCs/>
      <w:color w:val="4F81BD"/>
    </w:rPr>
  </w:style>
  <w:style w:type="paragraph" w:customStyle="1" w:styleId="levnl15">
    <w:name w:val="_levnl15"/>
    <w:basedOn w:val="Normal"/>
    <w:rsid w:val="00D30281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40" w:lineRule="auto"/>
      <w:ind w:left="360" w:hanging="360"/>
    </w:pPr>
    <w:rPr>
      <w:rFonts w:ascii="Times New Roman" w:eastAsia="Times New Roman" w:hAnsi="Times New Roman"/>
      <w:sz w:val="24"/>
      <w:szCs w:val="24"/>
    </w:rPr>
  </w:style>
  <w:style w:type="paragraph" w:customStyle="1" w:styleId="Normal2">
    <w:name w:val="Normal2"/>
    <w:rsid w:val="004C7C9B"/>
    <w:pPr>
      <w:widowControl w:val="0"/>
    </w:pPr>
    <w:rPr>
      <w:rFonts w:ascii="Times New Roman" w:eastAsia="Times New Roman" w:hAnsi="Times New Roman"/>
      <w:sz w:val="24"/>
      <w:lang w:val="en-US" w:eastAsia="en-US"/>
    </w:rPr>
  </w:style>
  <w:style w:type="paragraph" w:styleId="NormalIndent">
    <w:name w:val="Normal Indent"/>
    <w:basedOn w:val="Normal"/>
    <w:rsid w:val="00B9195A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GB"/>
    </w:rPr>
  </w:style>
  <w:style w:type="paragraph" w:customStyle="1" w:styleId="temptext1">
    <w:name w:val="temptext1"/>
    <w:basedOn w:val="Normal"/>
    <w:rsid w:val="00225357"/>
    <w:pPr>
      <w:keepNext/>
      <w:keepLines/>
      <w:spacing w:after="0" w:line="240" w:lineRule="auto"/>
      <w:jc w:val="both"/>
    </w:pPr>
    <w:rPr>
      <w:rFonts w:ascii="Helv" w:eastAsia="Times New Roman" w:hAnsi="Helv"/>
      <w:sz w:val="20"/>
      <w:szCs w:val="20"/>
    </w:rPr>
  </w:style>
  <w:style w:type="character" w:styleId="CommentReference">
    <w:name w:val="annotation reference"/>
    <w:rsid w:val="00A9252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9252C"/>
    <w:pPr>
      <w:spacing w:after="200" w:line="276" w:lineRule="auto"/>
    </w:pPr>
    <w:rPr>
      <w:rFonts w:ascii="Calibri" w:eastAsia="Calibri" w:hAnsi="Calibri"/>
      <w:b/>
      <w:bCs/>
      <w:lang w:val="en-US"/>
    </w:rPr>
  </w:style>
  <w:style w:type="character" w:customStyle="1" w:styleId="CommentTextChar">
    <w:name w:val="Comment Text Char"/>
    <w:link w:val="CommentText"/>
    <w:semiHidden/>
    <w:rsid w:val="00A9252C"/>
    <w:rPr>
      <w:rFonts w:ascii="Times New Roman" w:eastAsia="Times New Roman" w:hAnsi="Times New Roman"/>
      <w:lang w:val="en-GB" w:eastAsia="en-US"/>
    </w:rPr>
  </w:style>
  <w:style w:type="character" w:customStyle="1" w:styleId="CommentSubjectChar">
    <w:name w:val="Comment Subject Char"/>
    <w:link w:val="CommentSubject"/>
    <w:rsid w:val="00A9252C"/>
    <w:rPr>
      <w:rFonts w:ascii="Times New Roman" w:eastAsia="Times New Roman" w:hAnsi="Times New Roman"/>
      <w:lang w:val="en-GB" w:eastAsia="en-US"/>
    </w:rPr>
  </w:style>
  <w:style w:type="paragraph" w:styleId="Revision">
    <w:name w:val="Revision"/>
    <w:hidden/>
    <w:uiPriority w:val="99"/>
    <w:semiHidden/>
    <w:rsid w:val="00342F38"/>
    <w:rPr>
      <w:sz w:val="22"/>
      <w:szCs w:val="22"/>
      <w:lang w:val="en-US" w:eastAsia="en-US"/>
    </w:rPr>
  </w:style>
  <w:style w:type="paragraph" w:customStyle="1" w:styleId="CVBullet1">
    <w:name w:val="CV Bullet 1"/>
    <w:basedOn w:val="Normal"/>
    <w:rsid w:val="001A5A2B"/>
    <w:pPr>
      <w:keepLines/>
      <w:numPr>
        <w:numId w:val="4"/>
      </w:numPr>
      <w:tabs>
        <w:tab w:val="left" w:pos="2880"/>
      </w:tabs>
      <w:spacing w:before="40" w:after="40" w:line="240" w:lineRule="auto"/>
      <w:jc w:val="both"/>
    </w:pPr>
    <w:rPr>
      <w:rFonts w:ascii="Times New Roman" w:eastAsia="Times New Roman" w:hAnsi="Times New Roman"/>
      <w:color w:val="000000"/>
      <w:sz w:val="24"/>
      <w:szCs w:val="20"/>
      <w:lang w:val="en-GB"/>
    </w:rPr>
  </w:style>
  <w:style w:type="paragraph" w:customStyle="1" w:styleId="Default">
    <w:name w:val="Default"/>
    <w:rsid w:val="0014543D"/>
    <w:pPr>
      <w:autoSpaceDE w:val="0"/>
      <w:autoSpaceDN w:val="0"/>
      <w:adjustRightInd w:val="0"/>
    </w:pPr>
    <w:rPr>
      <w:rFonts w:ascii="Tw Cen MT" w:hAnsi="Tw Cen MT" w:cs="Tw Cen MT"/>
      <w:color w:val="000000"/>
      <w:sz w:val="24"/>
      <w:szCs w:val="24"/>
      <w:lang w:val="en-US" w:eastAsia="en-US"/>
    </w:rPr>
  </w:style>
  <w:style w:type="paragraph" w:customStyle="1" w:styleId="TableCells">
    <w:name w:val="Table Cells"/>
    <w:basedOn w:val="Normal"/>
    <w:rsid w:val="00CD628F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bidi="he-IL"/>
    </w:rPr>
  </w:style>
  <w:style w:type="numbering" w:customStyle="1" w:styleId="Bulletedlist">
    <w:name w:val="Bulleted list"/>
    <w:basedOn w:val="NoList"/>
    <w:rsid w:val="00B46BD9"/>
    <w:pPr>
      <w:numPr>
        <w:numId w:val="6"/>
      </w:numPr>
    </w:pPr>
  </w:style>
  <w:style w:type="paragraph" w:customStyle="1" w:styleId="Bulletedlistlastitem">
    <w:name w:val="Bulleted list last item"/>
    <w:basedOn w:val="Normal"/>
    <w:rsid w:val="008C2C02"/>
    <w:pPr>
      <w:numPr>
        <w:numId w:val="7"/>
      </w:numPr>
      <w:spacing w:before="20" w:after="120" w:line="240" w:lineRule="auto"/>
    </w:pPr>
    <w:rPr>
      <w:rFonts w:ascii="Garamond" w:eastAsia="Times New Roman" w:hAnsi="Garamond"/>
      <w:sz w:val="20"/>
      <w:szCs w:val="24"/>
    </w:rPr>
  </w:style>
  <w:style w:type="paragraph" w:styleId="ListParagraph">
    <w:name w:val="List Paragraph"/>
    <w:basedOn w:val="Normal"/>
    <w:uiPriority w:val="34"/>
    <w:qFormat/>
    <w:rsid w:val="00ED6DCF"/>
    <w:pPr>
      <w:ind w:left="720"/>
    </w:pPr>
  </w:style>
  <w:style w:type="character" w:styleId="Emphasis">
    <w:name w:val="Emphasis"/>
    <w:qFormat/>
    <w:rsid w:val="00C17F02"/>
    <w:rPr>
      <w:i/>
      <w:iCs/>
    </w:rPr>
  </w:style>
  <w:style w:type="character" w:customStyle="1" w:styleId="apple-converted-space">
    <w:name w:val="apple-converted-space"/>
    <w:rsid w:val="001F5402"/>
  </w:style>
  <w:style w:type="paragraph" w:customStyle="1" w:styleId="RMBodyText">
    <w:name w:val="RM Body Text"/>
    <w:basedOn w:val="Normal"/>
    <w:rsid w:val="007E09BC"/>
    <w:pPr>
      <w:widowControl w:val="0"/>
      <w:tabs>
        <w:tab w:val="num" w:pos="1320"/>
      </w:tabs>
      <w:suppressAutoHyphens/>
      <w:autoSpaceDE w:val="0"/>
      <w:spacing w:after="56" w:line="240" w:lineRule="auto"/>
      <w:ind w:left="1320" w:hanging="360"/>
    </w:pPr>
    <w:rPr>
      <w:rFonts w:ascii="Times New Roman" w:eastAsia="Times New Roman" w:hAnsi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en.wikipedia.org/wiki/Fortune_500" TargetMode="External" /><Relationship Id="rId11" Type="http://schemas.openxmlformats.org/officeDocument/2006/relationships/hyperlink" Target="http://en.wikipedia.org/wiki/Market_share_of_leading_PC_vendors" TargetMode="External" /><Relationship Id="rId12" Type="http://schemas.openxmlformats.org/officeDocument/2006/relationships/image" Target="https://rdxfootmark.naukri.com/v2/track/openCv?trackingInfo=a2d77d454bf7e25556266709f8d98ac3134f4b0419514c4847440321091b5b58120b150a18485e5d0a435601514841481f0f2b561358191b195115495d0c00584e4209430247460c590858184508105042445b0c0f054e4108120211474a411b02154e49405d58380c4f0343421b0015061953444f530e18705c4458440321091b5b58110b190415415c541b4d58505045111b53505b005049110a10001953156&amp;docType=docx" TargetMode="External" /><Relationship Id="rId13" Type="http://schemas.openxmlformats.org/officeDocument/2006/relationships/footer" Target="footer1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yperlink" Target="mailto:delhi.gaurav@gmail.com" TargetMode="External" /><Relationship Id="rId7" Type="http://schemas.openxmlformats.org/officeDocument/2006/relationships/hyperlink" Target="http://en.wikipedia.org/wiki/Multinational_corporation" TargetMode="External" /><Relationship Id="rId8" Type="http://schemas.openxmlformats.org/officeDocument/2006/relationships/hyperlink" Target="http://en.wikipedia.org/wiki/Round_Rock,_Texas" TargetMode="External" /><Relationship Id="rId9" Type="http://schemas.openxmlformats.org/officeDocument/2006/relationships/hyperlink" Target="http://en.wikipedia.org/wiki/Michael_De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3E373-9CA0-4B68-8DF1-79FDD8343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2003</Words>
  <Characters>11421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Gaurav Gupta</vt:lpstr>
    </vt:vector>
  </TitlesOfParts>
  <Company>N</Company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Gaurav Gupta</dc:title>
  <dc:creator>aa</dc:creator>
  <cp:lastModifiedBy>HP</cp:lastModifiedBy>
  <cp:revision>7</cp:revision>
  <cp:lastPrinted>2026-04-01T19:19:00Z</cp:lastPrinted>
  <dcterms:created xsi:type="dcterms:W3CDTF">2026-05-20T12:50:00Z</dcterms:created>
  <dcterms:modified xsi:type="dcterms:W3CDTF">2026-06-09T09:49:00Z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7ded32-6a8c-48b8-8009-ebf9a4e0e083_ActionId">
    <vt:lpwstr>4e74ac91-fd1e-42de-8b6a-47503ececa6b</vt:lpwstr>
  </property>
  <property fmtid="{D5CDD505-2E9C-101B-9397-08002B2CF9AE}" pid="3" name="MSIP_Label_ce7ded32-6a8c-48b8-8009-ebf9a4e0e083_ContentBits">
    <vt:lpwstr>2</vt:lpwstr>
  </property>
  <property fmtid="{D5CDD505-2E9C-101B-9397-08002B2CF9AE}" pid="4" name="MSIP_Label_ce7ded32-6a8c-48b8-8009-ebf9a4e0e083_Enabled">
    <vt:lpwstr>true</vt:lpwstr>
  </property>
  <property fmtid="{D5CDD505-2E9C-101B-9397-08002B2CF9AE}" pid="5" name="MSIP_Label_ce7ded32-6a8c-48b8-8009-ebf9a4e0e083_Method">
    <vt:lpwstr>Privileged</vt:lpwstr>
  </property>
  <property fmtid="{D5CDD505-2E9C-101B-9397-08002B2CF9AE}" pid="6" name="MSIP_Label_ce7ded32-6a8c-48b8-8009-ebf9a4e0e083_Name">
    <vt:lpwstr>Public - Public</vt:lpwstr>
  </property>
  <property fmtid="{D5CDD505-2E9C-101B-9397-08002B2CF9AE}" pid="7" name="MSIP_Label_ce7ded32-6a8c-48b8-8009-ebf9a4e0e083_SetDate">
    <vt:lpwstr>2023-11-28T05:16:15Z</vt:lpwstr>
  </property>
  <property fmtid="{D5CDD505-2E9C-101B-9397-08002B2CF9AE}" pid="8" name="MSIP_Label_ce7ded32-6a8c-48b8-8009-ebf9a4e0e083_SiteId">
    <vt:lpwstr>258ac4e4-146a-411e-9dc8-79a9e12fd6da</vt:lpwstr>
  </property>
</Properties>
</file>