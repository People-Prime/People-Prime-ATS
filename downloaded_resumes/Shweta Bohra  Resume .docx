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3544"/>
        <w:gridCol w:w="8696"/>
      </w:tblGrid>
      <w:tr w14:paraId="46053A0D" w14:textId="77777777" w:rsidTr="6991FB52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hidden/>
          <w:trHeight w:val="15200"/>
          <w:tblCellSpacing w:w="0" w:type="dxa"/>
        </w:trPr>
        <w:tc>
          <w:tcPr>
            <w:tcW w:w="3544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836856" w:rsidRPr="00E314D2" w14:paraId="1C9BEE15" w14:textId="77777777">
            <w:pPr>
              <w:pStyle w:val="divdocumentleft-boxsectionnth-child1sectiongapdiv"/>
              <w:spacing w:line="200" w:lineRule="atLeast"/>
              <w:rPr>
                <w:rStyle w:val="divdocumentleft-box"/>
                <w:rFonts w:ascii="Arial" w:eastAsia="Arial" w:hAnsi="Arial" w:cs="Arial"/>
                <w:sz w:val="44"/>
                <w:szCs w:val="44"/>
                <w:shd w:val="clear" w:color="auto" w:fill="auto"/>
              </w:rPr>
            </w:pPr>
            <w:r w:rsidRPr="00E314D2">
              <w:rPr>
                <w:rStyle w:val="divdocumentleft-box"/>
                <w:rFonts w:ascii="Arial" w:eastAsia="Arial" w:hAnsi="Arial" w:cs="Arial"/>
                <w:sz w:val="44"/>
                <w:szCs w:val="44"/>
                <w:shd w:val="clear" w:color="auto" w:fill="auto"/>
              </w:rPr>
              <w:t> </w:t>
            </w:r>
          </w:p>
          <w:p w:rsidR="00836856" w:rsidRPr="00E314D2" w14:paraId="25096DAD" w14:textId="065D56AA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Arial" w:eastAsia="Arial" w:hAnsi="Arial" w:cs="Arial"/>
                <w:sz w:val="44"/>
                <w:szCs w:val="44"/>
                <w:shd w:val="clear" w:color="auto" w:fill="auto"/>
              </w:rPr>
            </w:pPr>
            <w:r w:rsidRPr="00E314D2">
              <w:rPr>
                <w:rStyle w:val="span"/>
                <w:rFonts w:ascii="Arial" w:eastAsia="Arial" w:hAnsi="Arial" w:cs="Arial"/>
                <w:sz w:val="44"/>
                <w:szCs w:val="44"/>
              </w:rPr>
              <w:t>Shweta</w:t>
            </w:r>
            <w:r w:rsidRPr="00E314D2" w:rsidR="003566AA">
              <w:rPr>
                <w:rStyle w:val="span"/>
                <w:rFonts w:ascii="Arial" w:eastAsia="Arial" w:hAnsi="Arial" w:cs="Arial"/>
                <w:sz w:val="44"/>
                <w:szCs w:val="44"/>
              </w:rPr>
              <w:t xml:space="preserve"> </w:t>
            </w:r>
            <w:r w:rsidRPr="00E314D2">
              <w:rPr>
                <w:rStyle w:val="span"/>
                <w:rFonts w:ascii="Arial" w:eastAsia="Arial" w:hAnsi="Arial" w:cs="Arial"/>
                <w:sz w:val="44"/>
                <w:szCs w:val="44"/>
              </w:rPr>
              <w:t>Bohra</w:t>
            </w:r>
          </w:p>
          <w:p w:rsidR="00836856" w14:paraId="75C15BB6" w14:textId="0106FE0A">
            <w:pPr>
              <w:pStyle w:val="documentresumeTitle"/>
              <w:spacing w:line="240" w:lineRule="atLeast"/>
              <w:ind w:left="300" w:right="300"/>
              <w:rPr>
                <w:rStyle w:val="divdocumentleft-box"/>
                <w:rFonts w:ascii="Arial" w:eastAsia="Arial" w:hAnsi="Arial" w:cs="Arial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hd w:val="clear" w:color="auto" w:fill="auto"/>
              </w:rPr>
              <w:t xml:space="preserve">Chartered Accountant </w:t>
            </w:r>
          </w:p>
          <w:p w:rsidR="00EE686F" w14:paraId="044C77D7" w14:textId="049E1B0C">
            <w:pPr>
              <w:pStyle w:val="documentresumeTitle"/>
              <w:spacing w:line="240" w:lineRule="atLeast"/>
              <w:ind w:left="300" w:right="300"/>
              <w:rPr>
                <w:rStyle w:val="divdocumentleft-box"/>
                <w:rFonts w:ascii="Arial" w:eastAsia="Arial" w:hAnsi="Arial" w:cs="Arial"/>
                <w:shd w:val="clear" w:color="auto" w:fill="auto"/>
              </w:rPr>
            </w:pPr>
          </w:p>
          <w:p w:rsidR="00836856" w:rsidRPr="00EE686F" w:rsidP="00EE686F" w14:paraId="15E85B77" w14:textId="151CDF3C">
            <w:pPr>
              <w:pStyle w:val="documentresumeTitle"/>
              <w:spacing w:line="240" w:lineRule="atLeast"/>
              <w:ind w:left="300" w:right="300"/>
              <w:rPr>
                <w:rStyle w:val="divdocumentleft-box"/>
                <w:rFonts w:ascii="Arial" w:eastAsia="Arial" w:hAnsi="Arial" w:cs="Arial"/>
                <w:shd w:val="clear" w:color="auto" w:fill="auto"/>
              </w:rPr>
            </w:pPr>
            <w:r>
              <w:rPr>
                <w:rFonts w:ascii="Arial" w:eastAsia="Arial" w:hAnsi="Arial" w:cs="Arial"/>
                <w:noProof/>
                <w:color w:val="FFFFFF"/>
              </w:rPr>
              <w:drawing>
                <wp:inline distT="0" distB="0" distL="0" distR="0">
                  <wp:extent cx="1688783" cy="215900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5815" name="Picture 1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533" cy="216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544"/>
            </w:tblGrid>
            <w:tr w14:paraId="24FBDF2A" w14:textId="77777777">
              <w:tblPrEx>
                <w:tblW w:w="5000" w:type="pct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836856" w14:paraId="0E09B1EF" w14:textId="77777777">
                  <w:pPr>
                    <w:pStyle w:val="divdocumentleft-boxdivsectiontitleParagraph"/>
                    <w:shd w:val="clear" w:color="auto" w:fill="auto"/>
                    <w:spacing w:line="300" w:lineRule="atLeast"/>
                    <w:ind w:left="240" w:right="240"/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FFFFFF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 w:rsidR="00836856" w14:paraId="6DAD10B7" w14:textId="77777777">
            <w:pPr>
              <w:pStyle w:val="left-boxheadinggapdiv"/>
              <w:rPr>
                <w:rStyle w:val="divdocumentleft-box"/>
                <w:rFonts w:ascii="Arial" w:eastAsia="Arial" w:hAnsi="Arial" w:cs="Arial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hd w:val="clear" w:color="auto" w:fill="auto"/>
              </w:rPr>
              <w:t> </w:t>
            </w:r>
          </w:p>
          <w:p w:rsidR="00836856" w14:paraId="2367411B" w14:textId="77777777">
            <w:pPr>
              <w:pStyle w:val="txtBold"/>
              <w:spacing w:line="240" w:lineRule="atLeast"/>
              <w:ind w:left="300"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16"/>
                <w:szCs w:val="16"/>
              </w:rPr>
              <w:t xml:space="preserve">Address </w:t>
            </w:r>
          </w:p>
          <w:p w:rsidR="00836856" w14:paraId="4B396FC4" w14:textId="4E7E9EBF">
            <w:pPr>
              <w:pStyle w:val="div"/>
              <w:spacing w:line="240" w:lineRule="atLeast"/>
              <w:ind w:left="300"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16"/>
                <w:szCs w:val="16"/>
              </w:rPr>
              <w:t>London, UK, E2 8ET</w:t>
            </w:r>
          </w:p>
          <w:p w:rsidR="00836856" w14:paraId="75818C90" w14:textId="77777777">
            <w:pPr>
              <w:pStyle w:val="txtBold"/>
              <w:spacing w:before="100" w:line="240" w:lineRule="atLeast"/>
              <w:ind w:left="300"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16"/>
                <w:szCs w:val="16"/>
              </w:rPr>
              <w:t xml:space="preserve">Phone </w:t>
            </w:r>
          </w:p>
          <w:p w:rsidR="00836856" w14:paraId="05FA72C4" w14:textId="02797E60">
            <w:pPr>
              <w:pStyle w:val="div"/>
              <w:spacing w:line="240" w:lineRule="atLeast"/>
              <w:ind w:left="300"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16"/>
                <w:szCs w:val="16"/>
              </w:rPr>
              <w:t>+44-07760952054</w:t>
            </w:r>
          </w:p>
          <w:p w:rsidR="00836856" w14:paraId="741185D1" w14:textId="77777777">
            <w:pPr>
              <w:pStyle w:val="txtBold"/>
              <w:spacing w:before="100" w:line="240" w:lineRule="atLeast"/>
              <w:ind w:left="300"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16"/>
                <w:szCs w:val="16"/>
              </w:rPr>
              <w:t xml:space="preserve">E-mail </w:t>
            </w:r>
          </w:p>
          <w:p w:rsidR="00836856" w14:paraId="5F47A11A" w14:textId="7BA3FFE5">
            <w:pPr>
              <w:pStyle w:val="div"/>
              <w:spacing w:after="100" w:line="240" w:lineRule="atLeast"/>
              <w:ind w:left="300"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16"/>
                <w:szCs w:val="16"/>
              </w:rPr>
              <w:t>Shwetabohra9</w:t>
            </w:r>
            <w:r w:rsidR="003566AA">
              <w:rPr>
                <w:rStyle w:val="span"/>
                <w:rFonts w:ascii="Arial" w:eastAsia="Arial" w:hAnsi="Arial" w:cs="Arial"/>
                <w:color w:val="FFFFFF"/>
                <w:sz w:val="16"/>
                <w:szCs w:val="16"/>
              </w:rPr>
              <w:t>@gmail.com</w:t>
            </w:r>
          </w:p>
          <w:p w:rsidR="00836856" w14:paraId="59FC5E27" w14:textId="2D9138C7">
            <w:pPr>
              <w:pStyle w:val="divdocumentsectiongapdiv"/>
              <w:rPr>
                <w:rStyle w:val="divdocumentleft-box"/>
                <w:rFonts w:ascii="Arial" w:eastAsia="Arial" w:hAnsi="Arial" w:cs="Arial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544"/>
            </w:tblGrid>
            <w:tr w14:paraId="512BBDC5" w14:textId="77777777">
              <w:tblPrEx>
                <w:tblW w:w="5000" w:type="pct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836856" w:rsidP="00AE23E4" w14:paraId="41B4D3BC" w14:textId="5D364390">
                  <w:pPr>
                    <w:pStyle w:val="divdocumentleft-boxdivsectiontitleParagraph"/>
                    <w:shd w:val="clear" w:color="auto" w:fill="auto"/>
                    <w:spacing w:line="300" w:lineRule="atLeast"/>
                    <w:ind w:right="240"/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FFFFFF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FFFFFF"/>
                      <w:shd w:val="clear" w:color="auto" w:fill="auto"/>
                    </w:rPr>
                    <w:t xml:space="preserve">   Education</w:t>
                  </w:r>
                </w:p>
              </w:tc>
            </w:tr>
          </w:tbl>
          <w:p w:rsidR="00836856" w14:paraId="161C0CAE" w14:textId="7C2F8E45">
            <w:pPr>
              <w:pStyle w:val="left-boxheadinggapdiv"/>
              <w:rPr>
                <w:rStyle w:val="divdocumentleft-box"/>
                <w:rFonts w:ascii="Arial" w:eastAsia="Arial" w:hAnsi="Arial" w:cs="Arial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hd w:val="clear" w:color="auto" w:fill="auto"/>
              </w:rPr>
              <w:t> </w:t>
            </w:r>
          </w:p>
          <w:p w:rsidR="00AE23E4" w:rsidRPr="00AE23E4" w:rsidP="00AE23E4" w14:paraId="73AB7DAE" w14:textId="77777777">
            <w:pPr>
              <w:ind w:firstLine="284"/>
              <w:rPr>
                <w:rFonts w:ascii="Arial" w:hAnsi="Arial" w:cs="Arial"/>
                <w:sz w:val="16"/>
                <w:szCs w:val="16"/>
              </w:rPr>
            </w:pPr>
            <w:r w:rsidRPr="00AE23E4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Chartered Accountant</w:t>
            </w:r>
          </w:p>
          <w:p w:rsidR="00AE23E4" w:rsidRPr="00AE23E4" w:rsidP="00AE23E4" w14:paraId="150172D3" w14:textId="77777777">
            <w:pPr>
              <w:ind w:firstLine="284"/>
              <w:rPr>
                <w:rFonts w:ascii="Arial" w:eastAsia="Arial" w:hAnsi="Arial" w:cs="Arial"/>
                <w:sz w:val="16"/>
                <w:szCs w:val="16"/>
              </w:rPr>
            </w:pPr>
            <w:r w:rsidRPr="00AE23E4">
              <w:rPr>
                <w:rFonts w:ascii="Arial" w:eastAsia="Arial" w:hAnsi="Arial" w:cs="Arial"/>
                <w:sz w:val="16"/>
                <w:szCs w:val="16"/>
              </w:rPr>
              <w:t>ICAI</w:t>
            </w:r>
          </w:p>
          <w:p w:rsidR="00AE23E4" w:rsidRPr="00AE23E4" w:rsidP="00AE23E4" w14:paraId="739ED0CE" w14:textId="77777777">
            <w:pPr>
              <w:ind w:firstLine="284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AE23E4">
              <w:rPr>
                <w:rFonts w:ascii="Arial" w:eastAsia="Arial" w:hAnsi="Arial" w:cs="Arial"/>
                <w:i/>
                <w:iCs/>
                <w:color w:val="479099"/>
                <w:sz w:val="16"/>
                <w:szCs w:val="16"/>
              </w:rPr>
              <w:t>2017</w:t>
            </w:r>
          </w:p>
          <w:p w:rsidR="00AE23E4" w:rsidRPr="00AE23E4" w:rsidP="00AE23E4" w14:paraId="33E3C9C2" w14:textId="77777777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:rsidR="00AE23E4" w:rsidP="00AE23E4" w14:paraId="44BFE7F3" w14:textId="28EF422B">
            <w:pPr>
              <w:ind w:firstLine="284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AE23E4">
              <w:rPr>
                <w:rFonts w:ascii="Arial" w:eastAsia="Arial" w:hAnsi="Arial" w:cs="Arial"/>
                <w:b/>
                <w:bCs/>
                <w:sz w:val="16"/>
                <w:szCs w:val="16"/>
              </w:rPr>
              <w:t>Training – Indirect Tax</w:t>
            </w:r>
          </w:p>
          <w:p w:rsidR="00DF6206" w:rsidRPr="00AE23E4" w:rsidP="00AE23E4" w14:paraId="7DCA43A9" w14:textId="694E9FDF">
            <w:pPr>
              <w:ind w:firstLine="28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MSA and Associates</w:t>
            </w:r>
          </w:p>
          <w:p w:rsidR="00AE23E4" w:rsidRPr="00AE23E4" w:rsidP="00AE23E4" w14:paraId="4DBF1E23" w14:textId="30BF0B68">
            <w:pPr>
              <w:ind w:firstLine="284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479099"/>
                <w:sz w:val="16"/>
                <w:szCs w:val="16"/>
              </w:rPr>
              <w:t>09</w:t>
            </w:r>
            <w:r w:rsidRPr="00AE23E4">
              <w:rPr>
                <w:rFonts w:ascii="Arial" w:eastAsia="Arial" w:hAnsi="Arial" w:cs="Arial"/>
                <w:i/>
                <w:iCs/>
                <w:color w:val="479099"/>
                <w:sz w:val="16"/>
                <w:szCs w:val="16"/>
              </w:rPr>
              <w:t>/2012 – 0</w:t>
            </w:r>
            <w:r>
              <w:rPr>
                <w:rFonts w:ascii="Arial" w:eastAsia="Arial" w:hAnsi="Arial" w:cs="Arial"/>
                <w:i/>
                <w:iCs/>
                <w:color w:val="479099"/>
                <w:sz w:val="16"/>
                <w:szCs w:val="16"/>
              </w:rPr>
              <w:t>8</w:t>
            </w:r>
            <w:r w:rsidRPr="00AE23E4">
              <w:rPr>
                <w:rFonts w:ascii="Arial" w:eastAsia="Arial" w:hAnsi="Arial" w:cs="Arial"/>
                <w:i/>
                <w:iCs/>
                <w:color w:val="479099"/>
                <w:sz w:val="16"/>
                <w:szCs w:val="16"/>
              </w:rPr>
              <w:t>/2015</w:t>
            </w:r>
          </w:p>
          <w:p w:rsidR="00AE23E4" w:rsidRPr="00AE23E4" w:rsidP="00AE23E4" w14:paraId="2936BFB4" w14:textId="4FE5F03C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:rsidR="00AE23E4" w:rsidRPr="00AE23E4" w:rsidP="00AE23E4" w14:paraId="34652DB0" w14:textId="77777777">
            <w:pPr>
              <w:ind w:firstLine="284"/>
              <w:rPr>
                <w:rFonts w:ascii="Arial" w:hAnsi="Arial" w:cs="Arial"/>
                <w:sz w:val="16"/>
                <w:szCs w:val="16"/>
              </w:rPr>
            </w:pPr>
            <w:r w:rsidRPr="00AE23E4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Bachelor of Commerce</w:t>
            </w:r>
          </w:p>
          <w:p w:rsidR="00AE23E4" w:rsidRPr="00AE23E4" w:rsidP="00AE23E4" w14:paraId="289695DA" w14:textId="0DEF4BE7">
            <w:pPr>
              <w:ind w:firstLine="28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Delhi</w:t>
            </w:r>
            <w:r w:rsidRPr="00AE23E4">
              <w:rPr>
                <w:rFonts w:ascii="Arial" w:hAnsi="Arial" w:cs="Arial"/>
                <w:sz w:val="16"/>
                <w:szCs w:val="16"/>
              </w:rPr>
              <w:t xml:space="preserve"> University</w:t>
            </w:r>
          </w:p>
          <w:p w:rsidR="00AE23E4" w:rsidRPr="00AE23E4" w:rsidP="00AE23E4" w14:paraId="33FF88AA" w14:textId="77777777">
            <w:pPr>
              <w:ind w:firstLine="284"/>
              <w:rPr>
                <w:rFonts w:ascii="Arial" w:eastAsia="Arial" w:hAnsi="Arial" w:cs="Arial"/>
                <w:i/>
                <w:iCs/>
                <w:color w:val="479099"/>
                <w:sz w:val="16"/>
                <w:szCs w:val="16"/>
              </w:rPr>
            </w:pPr>
            <w:r w:rsidRPr="00AE23E4">
              <w:rPr>
                <w:rFonts w:ascii="Arial" w:eastAsia="Arial" w:hAnsi="Arial" w:cs="Arial"/>
                <w:i/>
                <w:iCs/>
                <w:color w:val="479099"/>
                <w:sz w:val="16"/>
                <w:szCs w:val="16"/>
              </w:rPr>
              <w:t>2013</w:t>
            </w:r>
          </w:p>
          <w:p w:rsidR="00D64F2F" w14:paraId="7AA59EBD" w14:textId="77777777">
            <w:pPr>
              <w:pStyle w:val="divdocumentsectiongapdiv"/>
              <w:rPr>
                <w:rStyle w:val="divdocumentleft-box"/>
                <w:rFonts w:ascii="Arial" w:eastAsia="Arial" w:hAnsi="Arial" w:cs="Arial"/>
                <w:sz w:val="14"/>
                <w:szCs w:val="14"/>
                <w:shd w:val="clear" w:color="auto" w:fill="auto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544"/>
            </w:tblGrid>
            <w:tr w14:paraId="0CDB5842" w14:textId="77777777" w:rsidTr="00D213D1">
              <w:tblPrEx>
                <w:tblW w:w="5000" w:type="pct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D64F2F" w:rsidP="00D64F2F" w14:paraId="3EC7AA41" w14:textId="77777777">
                  <w:pPr>
                    <w:pStyle w:val="divdocumentleft-boxdivsectiontitleParagraph"/>
                    <w:shd w:val="clear" w:color="auto" w:fill="auto"/>
                    <w:spacing w:line="300" w:lineRule="atLeast"/>
                    <w:ind w:left="240" w:right="240"/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FFFFFF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FFFFFF"/>
                      <w:shd w:val="clear" w:color="auto" w:fill="auto"/>
                    </w:rPr>
                    <w:t>Skills</w:t>
                  </w:r>
                </w:p>
              </w:tc>
            </w:tr>
          </w:tbl>
          <w:p w:rsidR="00D64F2F" w:rsidP="00D64F2F" w14:paraId="55D58AE1" w14:textId="77777777">
            <w:pPr>
              <w:pStyle w:val="left-boxheadinggapdiv"/>
              <w:rPr>
                <w:rStyle w:val="divdocumentleft-box"/>
                <w:rFonts w:ascii="Arial" w:eastAsia="Arial" w:hAnsi="Arial" w:cs="Arial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hd w:val="clear" w:color="auto" w:fill="auto"/>
              </w:rPr>
              <w:t> </w:t>
            </w:r>
          </w:p>
          <w:p w:rsidR="00D64F2F" w:rsidP="00D64F2F" w14:paraId="7C3DCEB3" w14:textId="77777777">
            <w:pPr>
              <w:pStyle w:val="p"/>
              <w:spacing w:line="240" w:lineRule="atLeast"/>
              <w:ind w:right="300"/>
              <w:rPr>
                <w:rStyle w:val="singlecolumnspanpaddedlinenth-child1"/>
                <w:rFonts w:ascii="Arial" w:eastAsia="Arial" w:hAnsi="Arial" w:cs="Arial"/>
                <w:color w:val="FFFFFF"/>
                <w:sz w:val="16"/>
                <w:szCs w:val="16"/>
              </w:rPr>
            </w:pPr>
            <w:r>
              <w:rPr>
                <w:rStyle w:val="singlecolumnspanpaddedlinenth-child1"/>
                <w:rFonts w:ascii="Arial" w:eastAsia="Arial" w:hAnsi="Arial" w:cs="Arial"/>
                <w:color w:val="FFFFFF"/>
                <w:sz w:val="16"/>
                <w:szCs w:val="16"/>
              </w:rPr>
              <w:t xml:space="preserve">       Leadership</w:t>
            </w:r>
          </w:p>
          <w:p w:rsidR="00D64F2F" w:rsidP="00D64F2F" w14:paraId="6A2F979F" w14:textId="77777777">
            <w:pPr>
              <w:pStyle w:val="p"/>
              <w:spacing w:before="100" w:line="240" w:lineRule="atLeast"/>
              <w:ind w:left="300" w:right="300"/>
              <w:rPr>
                <w:rStyle w:val="singlecolumnspanpaddedlinenth-child1"/>
                <w:rFonts w:ascii="Arial" w:eastAsia="Arial" w:hAnsi="Arial" w:cs="Arial"/>
                <w:color w:val="FFFFFF"/>
                <w:sz w:val="16"/>
                <w:szCs w:val="16"/>
              </w:rPr>
            </w:pPr>
            <w:r>
              <w:rPr>
                <w:rStyle w:val="singlecolumnspanpaddedlinenth-child1"/>
                <w:rFonts w:ascii="Arial" w:eastAsia="Arial" w:hAnsi="Arial" w:cs="Arial"/>
                <w:color w:val="FFFFFF"/>
                <w:sz w:val="16"/>
                <w:szCs w:val="16"/>
              </w:rPr>
              <w:t>Assignment handling</w:t>
            </w:r>
          </w:p>
          <w:p w:rsidR="00D64F2F" w:rsidP="00D64F2F" w14:paraId="3ED88C7F" w14:textId="77777777">
            <w:pPr>
              <w:pStyle w:val="p"/>
              <w:spacing w:before="100" w:line="240" w:lineRule="atLeast"/>
              <w:ind w:left="300" w:right="300"/>
              <w:rPr>
                <w:rStyle w:val="singlecolumnspanpaddedlinenth-child1"/>
                <w:rFonts w:ascii="Arial" w:eastAsia="Arial" w:hAnsi="Arial" w:cs="Arial"/>
                <w:color w:val="FFFFFF"/>
                <w:sz w:val="16"/>
                <w:szCs w:val="16"/>
              </w:rPr>
            </w:pPr>
            <w:r>
              <w:rPr>
                <w:rStyle w:val="singlecolumnspanpaddedlinenth-child1"/>
                <w:rFonts w:ascii="Arial" w:eastAsia="Arial" w:hAnsi="Arial" w:cs="Arial"/>
                <w:color w:val="FFFFFF"/>
                <w:sz w:val="16"/>
                <w:szCs w:val="16"/>
              </w:rPr>
              <w:t>Time management</w:t>
            </w:r>
          </w:p>
          <w:p w:rsidR="00D64F2F" w:rsidP="00D64F2F" w14:paraId="1492C6E5" w14:textId="77777777">
            <w:pPr>
              <w:pStyle w:val="p"/>
              <w:spacing w:before="100" w:line="240" w:lineRule="atLeast"/>
              <w:ind w:left="300" w:right="300"/>
              <w:rPr>
                <w:rStyle w:val="singlecolumnspanpaddedlinenth-child1"/>
                <w:rFonts w:ascii="Arial" w:eastAsia="Arial" w:hAnsi="Arial" w:cs="Arial"/>
                <w:color w:val="FFFFFF"/>
                <w:sz w:val="16"/>
                <w:szCs w:val="16"/>
              </w:rPr>
            </w:pPr>
            <w:r>
              <w:rPr>
                <w:rStyle w:val="singlecolumnspanpaddedlinenth-child1"/>
                <w:rFonts w:ascii="Arial" w:eastAsia="Arial" w:hAnsi="Arial" w:cs="Arial"/>
                <w:color w:val="FFFFFF"/>
                <w:sz w:val="16"/>
                <w:szCs w:val="16"/>
              </w:rPr>
              <w:t>Team work</w:t>
            </w:r>
          </w:p>
          <w:p w:rsidR="00D64F2F" w:rsidP="00D64F2F" w14:paraId="5DE5021A" w14:textId="77777777">
            <w:pPr>
              <w:pStyle w:val="p"/>
              <w:spacing w:before="100" w:line="240" w:lineRule="atLeast"/>
              <w:ind w:left="300" w:right="300"/>
              <w:rPr>
                <w:rStyle w:val="singlecolumnspanpaddedlinenth-child1"/>
                <w:rFonts w:ascii="Arial" w:eastAsia="Arial" w:hAnsi="Arial" w:cs="Arial"/>
                <w:color w:val="FFFFFF"/>
                <w:sz w:val="16"/>
                <w:szCs w:val="16"/>
              </w:rPr>
            </w:pPr>
            <w:r>
              <w:rPr>
                <w:rStyle w:val="singlecolumnspanpaddedlinenth-child1"/>
                <w:rFonts w:ascii="Arial" w:eastAsia="Arial" w:hAnsi="Arial" w:cs="Arial"/>
                <w:color w:val="FFFFFF"/>
                <w:sz w:val="16"/>
                <w:szCs w:val="16"/>
              </w:rPr>
              <w:t>Interpretation and drafting</w:t>
            </w:r>
          </w:p>
          <w:p w:rsidR="00836856" w14:paraId="410B2348" w14:textId="031FEBCC">
            <w:pPr>
              <w:pStyle w:val="divdocumentsectiongapdiv"/>
              <w:rPr>
                <w:rStyle w:val="divdocumentleft-box"/>
                <w:rFonts w:ascii="Arial" w:eastAsia="Arial" w:hAnsi="Arial" w:cs="Arial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544"/>
            </w:tblGrid>
            <w:tr w14:paraId="52C0A533" w14:textId="77777777" w:rsidTr="00D213D1">
              <w:tblPrEx>
                <w:tblW w:w="5000" w:type="pct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D64F2F" w:rsidP="00D64F2F" w14:paraId="0B72EB7C" w14:textId="7883AF46">
                  <w:pPr>
                    <w:pStyle w:val="divdocumentleft-boxdivsectiontitleParagraph"/>
                    <w:shd w:val="clear" w:color="auto" w:fill="auto"/>
                    <w:spacing w:line="300" w:lineRule="atLeast"/>
                    <w:ind w:left="240" w:right="240"/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FFFFFF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FFFFFF"/>
                      <w:shd w:val="clear" w:color="auto" w:fill="auto"/>
                    </w:rPr>
                    <w:t>Softwares</w:t>
                  </w:r>
                  <w:r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FFFFFF"/>
                      <w:shd w:val="clear" w:color="auto" w:fill="auto"/>
                    </w:rPr>
                    <w:t xml:space="preserve"> Worked On</w:t>
                  </w:r>
                </w:p>
              </w:tc>
            </w:tr>
          </w:tbl>
          <w:p w:rsidR="00D64F2F" w:rsidP="00D64F2F" w14:paraId="438E755C" w14:textId="77777777">
            <w:pPr>
              <w:pStyle w:val="left-boxheadinggapdiv"/>
              <w:rPr>
                <w:rStyle w:val="divdocumentleft-box"/>
                <w:rFonts w:ascii="Arial" w:eastAsia="Arial" w:hAnsi="Arial" w:cs="Arial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hd w:val="clear" w:color="auto" w:fill="auto"/>
              </w:rPr>
              <w:t> </w:t>
            </w:r>
          </w:p>
          <w:p w:rsidR="00925D0C" w:rsidP="00925D0C" w14:paraId="4BCE503E" w14:textId="7FBBA2CA">
            <w:pPr>
              <w:pStyle w:val="ratvcontainer"/>
              <w:numPr>
                <w:ilvl w:val="0"/>
                <w:numId w:val="5"/>
              </w:numPr>
              <w:ind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  <w:t>SAP-ERP</w:t>
            </w:r>
          </w:p>
          <w:p w:rsidR="00925D0C" w:rsidP="00925D0C" w14:paraId="5C611D43" w14:textId="135C2246">
            <w:pPr>
              <w:pStyle w:val="ratvcontainer"/>
              <w:numPr>
                <w:ilvl w:val="0"/>
                <w:numId w:val="5"/>
              </w:numPr>
              <w:ind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  <w:t>Blackline</w:t>
            </w:r>
          </w:p>
          <w:p w:rsidR="00925D0C" w:rsidP="00925D0C" w14:paraId="509B9219" w14:textId="55941D38">
            <w:pPr>
              <w:pStyle w:val="ratvcontainer"/>
              <w:numPr>
                <w:ilvl w:val="0"/>
                <w:numId w:val="5"/>
              </w:numPr>
              <w:ind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  <w:t>CAPRI</w:t>
            </w:r>
          </w:p>
          <w:p w:rsidR="00925D0C" w:rsidP="00925D0C" w14:paraId="2E31CB28" w14:textId="3BB73FB8">
            <w:pPr>
              <w:pStyle w:val="ratvcontainer"/>
              <w:numPr>
                <w:ilvl w:val="0"/>
                <w:numId w:val="5"/>
              </w:numPr>
              <w:ind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  <w:t>Cognos</w:t>
            </w:r>
          </w:p>
          <w:p w:rsidR="00925D0C" w:rsidP="00925D0C" w14:paraId="00144A4B" w14:textId="7A92ABCD">
            <w:pPr>
              <w:pStyle w:val="ratvcontainer"/>
              <w:numPr>
                <w:ilvl w:val="0"/>
                <w:numId w:val="5"/>
              </w:numPr>
              <w:ind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  <w:t>Quick sight</w:t>
            </w:r>
          </w:p>
          <w:p w:rsidR="00925D0C" w:rsidP="00925D0C" w14:paraId="67D5C876" w14:textId="32453608">
            <w:pPr>
              <w:pStyle w:val="ratvcontainer"/>
              <w:numPr>
                <w:ilvl w:val="0"/>
                <w:numId w:val="5"/>
              </w:numPr>
              <w:ind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  <w:t>TOM</w:t>
            </w:r>
          </w:p>
          <w:p w:rsidR="00925D0C" w:rsidP="00925D0C" w14:paraId="24369E29" w14:textId="317A544B">
            <w:pPr>
              <w:pStyle w:val="ratvcontainer"/>
              <w:numPr>
                <w:ilvl w:val="0"/>
                <w:numId w:val="5"/>
              </w:numPr>
              <w:ind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  <w:t>Fin-ops</w:t>
            </w:r>
          </w:p>
          <w:p w:rsidR="00925D0C" w:rsidP="00925D0C" w14:paraId="3D008C79" w14:textId="21DEB99E">
            <w:pPr>
              <w:pStyle w:val="ratvcontainer"/>
              <w:numPr>
                <w:ilvl w:val="0"/>
                <w:numId w:val="5"/>
              </w:numPr>
              <w:ind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  <w:t>Tally</w:t>
            </w:r>
          </w:p>
          <w:p w:rsidR="00D64F2F" w:rsidP="00D64F2F" w14:paraId="398A54C8" w14:textId="4031B4FA">
            <w:pPr>
              <w:pStyle w:val="txtright"/>
              <w:spacing w:line="240" w:lineRule="atLeast"/>
              <w:ind w:left="300"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</w:p>
          <w:p w:rsidR="00D64F2F" w:rsidP="00E314D2" w14:paraId="0AE35BF8" w14:textId="3BED536F">
            <w:pPr>
              <w:pStyle w:val="p"/>
              <w:spacing w:before="100" w:line="240" w:lineRule="atLeast"/>
              <w:ind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</w:p>
          <w:p w:rsidR="00D64F2F" w:rsidP="00D64F2F" w14:paraId="4F4BEE5E" w14:textId="20FECA37">
            <w:pPr>
              <w:pStyle w:val="ratvcontainer"/>
              <w:ind w:left="300"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</w:p>
          <w:p w:rsidR="00D64F2F" w:rsidP="00D64F2F" w14:paraId="2F046B9C" w14:textId="68334BF0">
            <w:pPr>
              <w:pStyle w:val="txtright"/>
              <w:spacing w:line="240" w:lineRule="atLeast"/>
              <w:ind w:left="300"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</w:p>
          <w:p w:rsidR="00836856" w:rsidP="00D64F2F" w14:paraId="51C1B4BF" w14:textId="77777777">
            <w:pPr>
              <w:pStyle w:val="txtright"/>
              <w:spacing w:line="240" w:lineRule="atLeast"/>
              <w:ind w:left="300" w:right="300"/>
              <w:rPr>
                <w:rStyle w:val="divdocumentleft-box"/>
                <w:rFonts w:ascii="Arial" w:eastAsia="Arial" w:hAnsi="Arial" w:cs="Arial"/>
                <w:sz w:val="16"/>
                <w:szCs w:val="16"/>
                <w:shd w:val="clear" w:color="auto" w:fill="auto"/>
              </w:rPr>
            </w:pPr>
          </w:p>
        </w:tc>
        <w:tc>
          <w:tcPr>
            <w:tcW w:w="869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836856" w:rsidP="0082738C" w14:paraId="0F3FD9DB" w14:textId="77777777">
            <w:pPr>
              <w:pStyle w:val="divdocumentleft-boxsectionnth-child1sectiongapdiv"/>
              <w:spacing w:line="200" w:lineRule="atLeast"/>
              <w:ind w:left="426"/>
              <w:rPr>
                <w:rStyle w:val="divdocumentright-box"/>
                <w:rFonts w:ascii="Arial" w:eastAsia="Arial" w:hAnsi="Arial" w:cs="Arial"/>
                <w:sz w:val="14"/>
                <w:szCs w:val="14"/>
              </w:rPr>
            </w:pPr>
            <w:r>
              <w:rPr>
                <w:rStyle w:val="divdocumentright-box"/>
                <w:rFonts w:ascii="Arial" w:eastAsia="Arial" w:hAnsi="Arial" w:cs="Arial"/>
                <w:sz w:val="14"/>
                <w:szCs w:val="14"/>
              </w:rPr>
              <w:t> </w:t>
            </w:r>
          </w:p>
          <w:p w:rsidR="00836856" w:rsidP="0082738C" w14:paraId="1F957190" w14:textId="2B02D58B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240" w:lineRule="atLeast"/>
              <w:ind w:left="426" w:right="300"/>
              <w:rPr>
                <w:rStyle w:val="divdocumentright-box"/>
                <w:rFonts w:ascii="Arial" w:eastAsia="Arial" w:hAnsi="Arial" w:cs="Arial"/>
                <w:sz w:val="16"/>
                <w:szCs w:val="16"/>
              </w:rPr>
            </w:pPr>
            <w:r>
              <w:rPr>
                <w:rStyle w:val="divdocumentright-box"/>
                <w:rFonts w:ascii="Arial" w:eastAsia="Arial" w:hAnsi="Arial" w:cs="Arial"/>
                <w:sz w:val="16"/>
                <w:szCs w:val="16"/>
              </w:rPr>
              <w:t xml:space="preserve">More than </w:t>
            </w:r>
            <w:r w:rsidR="006531E5">
              <w:rPr>
                <w:rStyle w:val="divdocumentright-box"/>
                <w:rFonts w:ascii="Arial" w:eastAsia="Arial" w:hAnsi="Arial" w:cs="Arial"/>
                <w:sz w:val="16"/>
                <w:szCs w:val="16"/>
              </w:rPr>
              <w:t>~</w:t>
            </w:r>
            <w:r w:rsidR="00925D0C">
              <w:rPr>
                <w:rStyle w:val="divdocumentright-box"/>
                <w:rFonts w:ascii="Arial" w:eastAsia="Arial" w:hAnsi="Arial" w:cs="Arial"/>
                <w:sz w:val="16"/>
                <w:szCs w:val="16"/>
              </w:rPr>
              <w:t xml:space="preserve">4+ </w:t>
            </w:r>
            <w:r>
              <w:rPr>
                <w:rStyle w:val="divdocumentright-box"/>
                <w:rFonts w:ascii="Arial" w:eastAsia="Arial" w:hAnsi="Arial" w:cs="Arial"/>
                <w:sz w:val="16"/>
                <w:szCs w:val="16"/>
              </w:rPr>
              <w:t>years of experience</w:t>
            </w:r>
            <w:r w:rsidR="00E314D2">
              <w:rPr>
                <w:rStyle w:val="divdocumentright-box"/>
                <w:rFonts w:ascii="Arial" w:eastAsia="Arial" w:hAnsi="Arial" w:cs="Arial"/>
                <w:sz w:val="16"/>
                <w:szCs w:val="16"/>
              </w:rPr>
              <w:t xml:space="preserve"> with finance, accounting, financial reporting, bookkeeping, compliance, and </w:t>
            </w:r>
            <w:r w:rsidRPr="002E44E2" w:rsidR="00E314D2">
              <w:rPr>
                <w:rStyle w:val="divdocumentright-box"/>
                <w:rFonts w:ascii="Arial" w:eastAsia="Arial" w:hAnsi="Arial" w:cs="Arial"/>
                <w:b/>
                <w:bCs/>
                <w:sz w:val="16"/>
                <w:szCs w:val="16"/>
              </w:rPr>
              <w:t xml:space="preserve">international </w:t>
            </w:r>
            <w:r w:rsidRPr="002E44E2" w:rsidR="002E44E2">
              <w:rPr>
                <w:rStyle w:val="divdocumentright-box"/>
                <w:rFonts w:ascii="Arial" w:eastAsia="Arial" w:hAnsi="Arial" w:cs="Arial"/>
                <w:b/>
                <w:bCs/>
                <w:sz w:val="16"/>
                <w:szCs w:val="16"/>
              </w:rPr>
              <w:t xml:space="preserve">indirect </w:t>
            </w:r>
            <w:r w:rsidRPr="002E44E2" w:rsidR="00E314D2">
              <w:rPr>
                <w:rStyle w:val="divdocumentright-box"/>
                <w:rFonts w:ascii="Arial" w:eastAsia="Arial" w:hAnsi="Arial" w:cs="Arial"/>
                <w:b/>
                <w:bCs/>
                <w:sz w:val="16"/>
                <w:szCs w:val="16"/>
              </w:rPr>
              <w:t>taxation</w:t>
            </w:r>
            <w:r w:rsidRPr="002E44E2" w:rsidR="002E44E2">
              <w:rPr>
                <w:rStyle w:val="divdocumentright-box"/>
                <w:rFonts w:ascii="Arial" w:eastAsia="Arial" w:hAnsi="Arial" w:cs="Arial"/>
                <w:b/>
                <w:bCs/>
                <w:sz w:val="16"/>
                <w:szCs w:val="16"/>
              </w:rPr>
              <w:t xml:space="preserve"> (of EU countries, India, Middle East and US)</w:t>
            </w:r>
            <w:r>
              <w:rPr>
                <w:rStyle w:val="divdocumentright-box"/>
                <w:rFonts w:ascii="Arial" w:eastAsia="Arial" w:hAnsi="Arial" w:cs="Arial"/>
                <w:sz w:val="16"/>
                <w:szCs w:val="16"/>
              </w:rPr>
              <w:t xml:space="preserve">. </w:t>
            </w:r>
            <w:r w:rsidR="00E314D2">
              <w:rPr>
                <w:rStyle w:val="divdocumentright-box"/>
                <w:rFonts w:ascii="Arial" w:eastAsia="Arial" w:hAnsi="Arial" w:cs="Arial"/>
                <w:sz w:val="16"/>
                <w:szCs w:val="16"/>
              </w:rPr>
              <w:t>Implemented effective management systems to improve financial control and financial discipline.</w:t>
            </w:r>
          </w:p>
          <w:p w:rsidR="00836856" w14:paraId="43327455" w14:textId="52C37C2F">
            <w:pPr>
              <w:pStyle w:val="divdocumentsectiongapdiv"/>
              <w:rPr>
                <w:rStyle w:val="divdocumentright-box"/>
                <w:rFonts w:ascii="Arial" w:eastAsia="Arial" w:hAnsi="Arial" w:cs="Arial"/>
                <w:sz w:val="14"/>
                <w:szCs w:val="14"/>
              </w:rPr>
            </w:pPr>
            <w:bookmarkStart w:id="0" w:name="_GoBack"/>
            <w:bookmarkEnd w:id="0"/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696"/>
            </w:tblGrid>
            <w:tr w14:paraId="62FAFF83" w14:textId="77777777" w:rsidTr="6991FB52"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 w:themeFill="background1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:rsidR="00836856" w:rsidP="00D64F2F" w14:paraId="0120D0E8" w14:textId="56276D62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ind w:left="129" w:right="900"/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t>Most Recent</w:t>
                  </w:r>
                  <w:r w:rsidR="003566AA"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t xml:space="preserve"> </w:t>
                  </w:r>
                  <w:r w:rsidR="00AE23E4"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t>Profile</w:t>
                  </w:r>
                  <w:r w:rsidR="00196EB2"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t>-</w:t>
                  </w:r>
                  <w:r w:rsidR="00CA2DD4"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t>Amazon UK</w:t>
                  </w:r>
                  <w:r w:rsidR="00925D0C"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t xml:space="preserve"> (Senior VAT analyst)</w:t>
                  </w:r>
                </w:p>
              </w:tc>
            </w:tr>
          </w:tbl>
          <w:p w:rsidR="00836856" w:rsidP="6991FB52" w14:paraId="38B24202" w14:textId="70B700C5">
            <w:pPr>
              <w:pStyle w:val="left-boxheadinggapdiv"/>
              <w:numPr>
                <w:ilvl w:val="0"/>
                <w:numId w:val="1"/>
              </w:numPr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</w:pPr>
            <w:r w:rsidRPr="6991FB52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 xml:space="preserve">Prepared and reviewed </w:t>
            </w:r>
            <w:r w:rsidRPr="6991FB52">
              <w:rPr>
                <w:rStyle w:val="divdocumentright-boxdatetablesinglecolumn"/>
                <w:rFonts w:ascii="Arial" w:eastAsia="Arial" w:hAnsi="Arial" w:cs="Arial"/>
                <w:b/>
                <w:bCs/>
                <w:color w:val="343434"/>
                <w:sz w:val="16"/>
                <w:szCs w:val="16"/>
              </w:rPr>
              <w:t>VAT returns and compliances for UK.</w:t>
            </w:r>
          </w:p>
          <w:p w:rsidR="00836856" w:rsidP="6991FB52" w14:paraId="629FAE1D" w14:textId="3DDBB455">
            <w:pPr>
              <w:pStyle w:val="left-boxheadinggapdiv"/>
              <w:numPr>
                <w:ilvl w:val="0"/>
                <w:numId w:val="1"/>
              </w:numPr>
              <w:rPr>
                <w:rStyle w:val="divdocumentright-boxdatetablesinglecolumn"/>
                <w:color w:val="343434"/>
                <w:sz w:val="16"/>
                <w:szCs w:val="16"/>
              </w:rPr>
            </w:pPr>
            <w:r w:rsidRPr="6991FB52">
              <w:rPr>
                <w:rStyle w:val="divdocumentright-boxdatetablesinglecolumn"/>
                <w:rFonts w:ascii="Arial" w:eastAsia="Arial" w:hAnsi="Arial" w:cs="Arial"/>
                <w:b/>
                <w:bCs/>
                <w:color w:val="343434"/>
                <w:sz w:val="16"/>
                <w:szCs w:val="16"/>
              </w:rPr>
              <w:t>Collating data from various reporting tools to create consolidated view and validate the same before submitting to HMRC.</w:t>
            </w:r>
          </w:p>
          <w:p w:rsidR="00925D0C" w:rsidP="6991FB52" w14:paraId="15A33E1C" w14:textId="361BA723">
            <w:pPr>
              <w:pStyle w:val="left-boxheadinggapdiv"/>
              <w:numPr>
                <w:ilvl w:val="0"/>
                <w:numId w:val="1"/>
              </w:numPr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</w:pPr>
            <w:r w:rsidRPr="00925D0C">
              <w:rPr>
                <w:rStyle w:val="divdocumentright-boxdatetablesinglecolumn"/>
                <w:rFonts w:ascii="Arial" w:eastAsia="Arial" w:hAnsi="Arial" w:cs="Arial"/>
                <w:b/>
                <w:color w:val="343434"/>
                <w:sz w:val="16"/>
                <w:szCs w:val="16"/>
              </w:rPr>
              <w:t>Increased the liquidity</w:t>
            </w:r>
            <w:r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 xml:space="preserve"> by expediating the reporting of Pre-cred template in order to get refunds at the earliest.</w:t>
            </w:r>
          </w:p>
          <w:p w:rsidR="00FD1F57" w:rsidP="6991FB52" w14:paraId="25A3E074" w14:textId="04DFB805">
            <w:pPr>
              <w:pStyle w:val="left-boxheadinggapdiv"/>
              <w:numPr>
                <w:ilvl w:val="0"/>
                <w:numId w:val="1"/>
              </w:numPr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</w:pPr>
            <w:r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>Being a part of CFT automation program to file returns, majorly doing the UAT of software in order to bridge the gap.</w:t>
            </w:r>
          </w:p>
          <w:p w:rsidR="00836856" w:rsidP="6991FB52" w14:paraId="6C659CA6" w14:textId="79C8C113">
            <w:pPr>
              <w:pStyle w:val="left-boxheadinggapdiv"/>
              <w:numPr>
                <w:ilvl w:val="0"/>
                <w:numId w:val="1"/>
              </w:numPr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</w:pPr>
            <w:r w:rsidRPr="6991FB52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>Preparation and review of month-end account reconciliations and ensure accurate accounting treatment.</w:t>
            </w:r>
          </w:p>
          <w:p w:rsidR="00836856" w:rsidRPr="00FD1F57" w:rsidP="00FD1F57" w14:paraId="49F28B98" w14:textId="6B6A0A19">
            <w:pPr>
              <w:pStyle w:val="left-boxheadinggapdiv"/>
              <w:numPr>
                <w:ilvl w:val="0"/>
                <w:numId w:val="1"/>
              </w:numPr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</w:pPr>
            <w:r w:rsidRPr="6991FB52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 xml:space="preserve">Preparing, reviewing and submitted </w:t>
            </w:r>
            <w:r w:rsidRPr="6991FB52">
              <w:rPr>
                <w:rStyle w:val="divdocumentright-boxdatetablesinglecolumn"/>
                <w:rFonts w:ascii="Arial" w:eastAsia="Arial" w:hAnsi="Arial" w:cs="Arial"/>
                <w:b/>
                <w:bCs/>
                <w:color w:val="343434"/>
                <w:sz w:val="16"/>
                <w:szCs w:val="16"/>
              </w:rPr>
              <w:t>intrastat</w:t>
            </w:r>
            <w:r w:rsidRPr="6991FB52">
              <w:rPr>
                <w:rStyle w:val="divdocumentright-boxdatetablesinglecolumn"/>
                <w:rFonts w:ascii="Arial" w:eastAsia="Arial" w:hAnsi="Arial" w:cs="Arial"/>
                <w:b/>
                <w:bCs/>
                <w:color w:val="343434"/>
                <w:sz w:val="16"/>
                <w:szCs w:val="16"/>
              </w:rPr>
              <w:t xml:space="preserve"> reports </w:t>
            </w:r>
            <w:r w:rsidR="00FD1F57">
              <w:rPr>
                <w:rStyle w:val="divdocumentright-boxdatetablesinglecolumn"/>
                <w:rFonts w:ascii="Arial" w:eastAsia="Arial" w:hAnsi="Arial" w:cs="Arial"/>
                <w:b/>
                <w:bCs/>
                <w:color w:val="343434"/>
                <w:sz w:val="16"/>
                <w:szCs w:val="16"/>
              </w:rPr>
              <w:t xml:space="preserve">and ESL </w:t>
            </w:r>
            <w:r w:rsidRPr="6991FB52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>for UK</w:t>
            </w:r>
            <w:r w:rsidR="00FD1F57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 xml:space="preserve"> (only intrastate) and </w:t>
            </w:r>
            <w:r w:rsidRPr="6991FB52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>Irelan</w:t>
            </w:r>
            <w:r w:rsidR="00FD1F57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>d.</w:t>
            </w:r>
          </w:p>
          <w:p w:rsidR="00836856" w:rsidP="6991FB52" w14:paraId="051B55E9" w14:textId="2E44B61B">
            <w:pPr>
              <w:pStyle w:val="left-boxheadinggapdiv"/>
              <w:numPr>
                <w:ilvl w:val="0"/>
                <w:numId w:val="1"/>
              </w:numPr>
              <w:rPr>
                <w:rStyle w:val="divdocumentright-boxdatetablesinglecolumn"/>
                <w:color w:val="343434"/>
                <w:sz w:val="16"/>
                <w:szCs w:val="16"/>
              </w:rPr>
            </w:pPr>
            <w:r w:rsidRPr="6991FB52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>Communicating directly to stake-holders involved related to different Amazon businesses.</w:t>
            </w:r>
          </w:p>
          <w:p w:rsidR="00836856" w:rsidP="6991FB52" w14:paraId="79A87486" w14:textId="10051894">
            <w:pPr>
              <w:pStyle w:val="left-boxheadinggapdiv"/>
              <w:numPr>
                <w:ilvl w:val="0"/>
                <w:numId w:val="1"/>
              </w:numPr>
              <w:rPr>
                <w:rStyle w:val="divdocumentright-boxdatetablesinglecolumn"/>
                <w:color w:val="343434"/>
                <w:sz w:val="16"/>
                <w:szCs w:val="16"/>
              </w:rPr>
            </w:pPr>
            <w:r w:rsidRPr="6991FB52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>Cross-functional initiatives regarding automation of the process.</w:t>
            </w:r>
          </w:p>
          <w:p w:rsidR="00836856" w:rsidP="6991FB52" w14:paraId="223FB89A" w14:textId="02505973">
            <w:pPr>
              <w:pStyle w:val="left-boxheadinggapdiv"/>
              <w:numPr>
                <w:ilvl w:val="0"/>
                <w:numId w:val="1"/>
              </w:numPr>
              <w:rPr>
                <w:rStyle w:val="divdocumentright-boxdatetablesinglecolumn"/>
                <w:color w:val="343434"/>
                <w:sz w:val="16"/>
                <w:szCs w:val="16"/>
              </w:rPr>
            </w:pPr>
            <w:r w:rsidRPr="6991FB52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>Handling the queries from HMRC and preparing pre-cred</w:t>
            </w:r>
            <w:r w:rsidR="00FD1F57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 xml:space="preserve"> to expediate the process of getting refunds from tax authorities</w:t>
            </w:r>
            <w:r w:rsidRPr="6991FB52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>.</w:t>
            </w:r>
          </w:p>
          <w:p w:rsidR="00925D0C" w:rsidRPr="00925D0C" w:rsidP="00925D0C" w14:paraId="5C6B4F3D" w14:textId="792E6B85">
            <w:pPr>
              <w:pStyle w:val="left-boxheadinggapdiv"/>
              <w:numPr>
                <w:ilvl w:val="0"/>
                <w:numId w:val="1"/>
              </w:numPr>
              <w:rPr>
                <w:rStyle w:val="divdocumentright-boxdatetablesinglecolumn"/>
                <w:color w:val="343434"/>
                <w:sz w:val="16"/>
                <w:szCs w:val="16"/>
              </w:rPr>
            </w:pPr>
            <w:r w:rsidRPr="6991FB52">
              <w:rPr>
                <w:rStyle w:val="divdocumentright-boxdatetablesinglecolumn"/>
                <w:rFonts w:ascii="Arial" w:eastAsia="Arial" w:hAnsi="Arial" w:cs="Arial"/>
                <w:color w:val="343434"/>
                <w:sz w:val="16"/>
                <w:szCs w:val="16"/>
              </w:rPr>
              <w:t>Managing the co-ordination with off-shore team in India related VAT returns.</w:t>
            </w:r>
          </w:p>
          <w:p w:rsidR="00836856" w:rsidP="6991FB52" w14:paraId="3A79AAEF" w14:textId="248BC7C2">
            <w:pPr>
              <w:rPr>
                <w:rStyle w:val="divdocumentright-boxdatetablesinglecolumn"/>
                <w:rFonts w:ascii="Arial" w:eastAsia="Arial" w:hAnsi="Arial" w:cs="Arial"/>
                <w:b/>
                <w:bCs/>
                <w:vanish/>
                <w:color w:val="343434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460"/>
              <w:gridCol w:w="8188"/>
            </w:tblGrid>
            <w:tr w14:paraId="016F740B" w14:textId="77777777" w:rsidTr="6991FB52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864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:rsidR="00C81C68" w:rsidRPr="003566AA" w:rsidP="00D64F2F" w14:paraId="639FB855" w14:textId="07091D73">
                  <w:pPr>
                    <w:pStyle w:val="divdocumentright-boxsectionexperiencesinglecolumnpaddedline"/>
                    <w:ind w:right="300"/>
                    <w:rPr>
                      <w:rStyle w:val="divdocumentjobtitle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0"/>
                      <w:szCs w:val="10"/>
                    </w:rPr>
                  </w:pPr>
                  <w:r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t xml:space="preserve">      Past Experience</w:t>
                  </w:r>
                  <w:r w:rsidR="00CA2DD4"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t>s</w:t>
                  </w:r>
                  <w:r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br/>
                  </w:r>
                </w:p>
              </w:tc>
            </w:tr>
            <w:tr w14:paraId="7FAB57BF" w14:textId="77777777" w:rsidTr="6991FB52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2738C" w:rsidRPr="007B3E39" w:rsidP="6991FB52" w14:paraId="21203B5A" w14:textId="6D2F98F9">
                  <w:pPr>
                    <w:pStyle w:val="divdocumentemptycellParagraph"/>
                    <w:spacing w:line="240" w:lineRule="atLeast"/>
                    <w:rPr>
                      <w:rStyle w:val="divdocumentright-boxdatetablepindcell"/>
                      <w:rFonts w:ascii="Arial" w:eastAsia="Arial" w:hAnsi="Arial" w:cs="Arial"/>
                      <w:color w:val="343434"/>
                      <w:sz w:val="16"/>
                      <w:szCs w:val="16"/>
                    </w:rPr>
                  </w:pPr>
                </w:p>
                <w:p w:rsidR="0082738C" w:rsidRPr="007B3E39" w:rsidP="6991FB52" w14:paraId="2CF42D00" w14:textId="1665989C">
                  <w:pPr>
                    <w:pStyle w:val="divdocumentemptycellParagraph"/>
                    <w:spacing w:line="240" w:lineRule="atLeast"/>
                    <w:rPr>
                      <w:rStyle w:val="divdocumentright-boxdatetablepindcell"/>
                      <w:rFonts w:ascii="Arial" w:eastAsia="Arial" w:hAnsi="Arial" w:cs="Arial"/>
                      <w:color w:val="343434"/>
                    </w:rPr>
                  </w:pPr>
                </w:p>
                <w:p w:rsidR="0082738C" w:rsidRPr="007B3E39" w:rsidP="6991FB52" w14:paraId="48D8B436" w14:textId="77777777">
                  <w:pPr>
                    <w:pStyle w:val="divdocumentemptycellParagraph"/>
                    <w:spacing w:line="240" w:lineRule="atLeast"/>
                    <w:rPr>
                      <w:rStyle w:val="divdocumentright-boxdatetablepindcell"/>
                      <w:rFonts w:ascii="Arial" w:eastAsia="Arial" w:hAnsi="Arial" w:cs="Arial"/>
                      <w:color w:val="343434"/>
                      <w:spacing w:val="4"/>
                    </w:rPr>
                  </w:pPr>
                </w:p>
              </w:tc>
              <w:tc>
                <w:tcPr>
                  <w:tcW w:w="818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ivdocumentsectionexperienceparagraph"/>
                    <w:tblW w:w="0" w:type="auto"/>
                    <w:tblLayout w:type="fixed"/>
                    <w:tblLook w:val="05E0"/>
                  </w:tblPr>
                  <w:tblGrid>
                    <w:gridCol w:w="135"/>
                    <w:gridCol w:w="7909"/>
                  </w:tblGrid>
                  <w:tr w14:paraId="68F3920A" w14:textId="77777777" w:rsidTr="6991FB52">
                    <w:tblPrEx>
                      <w:tblW w:w="0" w:type="auto"/>
                      <w:tblLayout w:type="fixed"/>
                      <w:tblLook w:val="05E0"/>
                    </w:tblPrEx>
                    <w:tc>
                      <w:tcPr>
                        <w:tcW w:w="13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6991FB52" w:rsidRPr="007B3E39" w:rsidP="6991FB52" w14:paraId="7C06F5F0" w14:textId="77777777">
                        <w:pPr>
                          <w:pStyle w:val="divdocumentemptycellParagraph"/>
                          <w:spacing w:line="240" w:lineRule="atLeast"/>
                          <w:rPr>
                            <w:rStyle w:val="divdocumentright-boxpaddedlinedate-content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divdocumentright-boxdatetablepindcell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790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6991FB52" w:rsidRPr="007B3E39" w:rsidP="6991FB52" w14:paraId="466F55FB" w14:textId="3758B171">
                        <w:pPr>
                          <w:pStyle w:val="divdocumentright-boxsectionexperiencesinglecolumnpaddedline"/>
                          <w:ind w:right="176"/>
                          <w:rPr>
                            <w:rStyle w:val="divdocumentright-boxdatetablesinglecolumn"/>
                            <w:rFonts w:ascii="Arial" w:eastAsia="Arial" w:hAnsi="Arial" w:cs="Arial"/>
                            <w:i/>
                            <w:iCs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divdocumentjobtitle"/>
                            <w:rFonts w:ascii="Arial" w:eastAsia="Arial" w:hAnsi="Arial" w:cs="Arial"/>
                            <w:b/>
                            <w:bCs/>
                            <w:color w:val="343434"/>
                          </w:rPr>
                          <w:t xml:space="preserve">Junior Manger at </w:t>
                        </w:r>
                        <w:r w:rsidRPr="007B3E39">
                          <w:rPr>
                            <w:rStyle w:val="divdocumentjobtitle"/>
                            <w:rFonts w:ascii="Arial" w:eastAsia="Arial" w:hAnsi="Arial" w:cs="Arial"/>
                            <w:b/>
                            <w:bCs/>
                            <w:color w:val="343434"/>
                          </w:rPr>
                          <w:t>Accenture (AIG) (Nov19-Jul21)</w:t>
                        </w:r>
                        <w:r w:rsidRPr="007B3E39">
                          <w:rPr>
                            <w:rStyle w:val="divdocumentjobtitle"/>
                            <w:rFonts w:ascii="Arial" w:eastAsia="Arial" w:hAnsi="Arial" w:cs="Arial"/>
                            <w:b/>
                            <w:bCs/>
                            <w:color w:val="343434"/>
                          </w:rPr>
                          <w:t xml:space="preserve"> </w:t>
                        </w:r>
                      </w:p>
                      <w:p w:rsidR="6991FB52" w:rsidRPr="007B3E39" w:rsidP="6991FB52" w14:paraId="3B8A3BA5" w14:textId="612D72A0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b/>
                            <w:bCs/>
                            <w:color w:val="343434"/>
                            <w:sz w:val="16"/>
                            <w:szCs w:val="16"/>
                          </w:rPr>
                          <w:t>Saved ~$2M</w:t>
                        </w: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 for organization by reconciling the credit utilized and amending the historical credit.</w:t>
                        </w:r>
                      </w:p>
                      <w:p w:rsidR="6991FB52" w:rsidRPr="007B3E39" w:rsidP="6991FB52" w14:paraId="352DA2A2" w14:textId="4F81C1C4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Strong1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Prepare and review the </w:t>
                        </w:r>
                        <w:r w:rsidRPr="007B3E39">
                          <w:rPr>
                            <w:rStyle w:val="Strong1"/>
                            <w:rFonts w:ascii="Arial" w:eastAsia="Arial" w:hAnsi="Arial" w:cs="Arial"/>
                            <w:b/>
                            <w:bCs/>
                            <w:color w:val="343434"/>
                            <w:sz w:val="16"/>
                            <w:szCs w:val="16"/>
                          </w:rPr>
                          <w:t>Quarterly Tax Provisioning</w:t>
                        </w: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 and </w:t>
                        </w:r>
                        <w:r w:rsidRPr="007B3E39">
                          <w:rPr>
                            <w:rStyle w:val="Strong1"/>
                            <w:rFonts w:ascii="Arial" w:eastAsia="Arial" w:hAnsi="Arial" w:cs="Arial"/>
                            <w:b/>
                            <w:bCs/>
                            <w:color w:val="343434"/>
                            <w:sz w:val="16"/>
                            <w:szCs w:val="16"/>
                          </w:rPr>
                          <w:t>Estimated Tax Calculation.</w:t>
                        </w:r>
                      </w:p>
                      <w:p w:rsidR="6991FB52" w:rsidRPr="007B3E39" w:rsidP="6991FB52" w14:paraId="5A6F0B9C" w14:textId="6FC288B7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Strong1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>Managed month-end and year-end activities along with month-end reconciliation.</w:t>
                        </w:r>
                      </w:p>
                      <w:p w:rsidR="6991FB52" w:rsidRPr="007B3E39" w:rsidP="6991FB52" w14:paraId="5FAEEEFF" w14:textId="5D4FE945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Aligning Premium Tax returns and ledger balances by leading </w:t>
                        </w:r>
                        <w:r w:rsidRPr="007B3E39">
                          <w:rPr>
                            <w:rStyle w:val="Strong1"/>
                            <w:rFonts w:ascii="Arial" w:eastAsia="Arial" w:hAnsi="Arial" w:cs="Arial"/>
                            <w:b/>
                            <w:bCs/>
                            <w:color w:val="343434"/>
                            <w:sz w:val="16"/>
                            <w:szCs w:val="16"/>
                          </w:rPr>
                          <w:t>Return to Provision (RTP)</w:t>
                        </w: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 project.</w:t>
                        </w:r>
                      </w:p>
                      <w:p w:rsidR="6991FB52" w:rsidRPr="007B3E39" w:rsidP="6991FB52" w14:paraId="36DABD80" w14:textId="47C623AD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>Worked extensively on SAP Financial tool and handled statutory and internal audits.</w:t>
                        </w:r>
                      </w:p>
                      <w:p w:rsidR="00FD1F57" w:rsidRPr="007B3E39" w:rsidP="6991FB52" w14:paraId="55DB5821" w14:textId="22D00119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Strong1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Strong1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POC for </w:t>
                        </w:r>
                        <w:r w:rsidRPr="007B3E39">
                          <w:rPr>
                            <w:rStyle w:val="Strong1"/>
                            <w:rFonts w:ascii="Arial" w:eastAsia="Arial" w:hAnsi="Arial" w:cs="Arial"/>
                            <w:b/>
                            <w:color w:val="343434"/>
                            <w:sz w:val="16"/>
                            <w:szCs w:val="16"/>
                          </w:rPr>
                          <w:t>Blackline project</w:t>
                        </w:r>
                        <w:r w:rsidRPr="007B3E39">
                          <w:rPr>
                            <w:rStyle w:val="Strong1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>, where we reworked the previous files and tried to reconcile the huge balances sitting in out Liability and asset account and taking the corrective actions as required.</w:t>
                        </w:r>
                      </w:p>
                      <w:p w:rsidR="6991FB52" w:rsidRPr="007B3E39" w:rsidP="6991FB52" w14:paraId="102DADB1" w14:textId="77DC349D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Strong1"/>
                            <w:rFonts w:ascii="Arial" w:eastAsia="Arial" w:hAnsi="Arial" w:cs="Arial"/>
                            <w:b/>
                            <w:bCs/>
                            <w:color w:val="343434"/>
                            <w:sz w:val="16"/>
                            <w:szCs w:val="16"/>
                          </w:rPr>
                          <w:t>Perform analytics</w:t>
                        </w: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 for premium tax and escalate risks and ambiguities to attention of stakeholders.</w:t>
                        </w:r>
                      </w:p>
                      <w:p w:rsidR="6991FB52" w:rsidRPr="007B3E39" w:rsidP="6991FB52" w14:paraId="1348D966" w14:textId="081A2C71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Strong1"/>
                            <w:rFonts w:ascii="Arial" w:eastAsia="Arial" w:hAnsi="Arial" w:cs="Arial"/>
                            <w:b/>
                            <w:bCs/>
                            <w:color w:val="343434"/>
                            <w:sz w:val="16"/>
                            <w:szCs w:val="16"/>
                          </w:rPr>
                          <w:t>Develop process improvements</w:t>
                        </w: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 to streamline and mechanize existing procedures.</w:t>
                        </w:r>
                      </w:p>
                      <w:p w:rsidR="6991FB52" w:rsidRPr="007B3E39" w:rsidP="6991FB52" w14:paraId="5B7839DD" w14:textId="56FC9C17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Responsible for </w:t>
                        </w:r>
                        <w:r w:rsidRPr="007B3E39">
                          <w:rPr>
                            <w:rStyle w:val="Strong1"/>
                            <w:rFonts w:ascii="Arial" w:eastAsia="Arial" w:hAnsi="Arial" w:cs="Arial"/>
                            <w:b/>
                            <w:bCs/>
                            <w:color w:val="343434"/>
                            <w:sz w:val="16"/>
                            <w:szCs w:val="16"/>
                          </w:rPr>
                          <w:t>managing and tracking tax updates</w:t>
                        </w: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 and aligning the same with any updated circular or NCCI guide for states to ensure correct tax accruals.</w:t>
                        </w:r>
                      </w:p>
                      <w:p w:rsidR="6991FB52" w:rsidRPr="007B3E39" w:rsidP="6991FB52" w14:paraId="455B4DC6" w14:textId="7779FCBD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divdocumentright-boxdatetablesinglecolumn"/>
                            <w:rFonts w:ascii="Arial" w:eastAsia="Arial" w:hAnsi="Arial" w:cs="Arial"/>
                            <w:b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>Worked in New York, United States with</w:t>
                        </w:r>
                        <w:r w:rsidRPr="007B3E39" w:rsidR="00925D0C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 O</w:t>
                        </w: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nshore Counterparts and </w:t>
                        </w: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b/>
                            <w:color w:val="343434"/>
                            <w:sz w:val="16"/>
                            <w:szCs w:val="16"/>
                          </w:rPr>
                          <w:t>effectively transitioned a new process</w:t>
                        </w:r>
                        <w:r w:rsidRPr="007B3E39" w:rsidR="00FD1F57">
                          <w:rPr>
                            <w:rStyle w:val="divdocumentright-boxdatetablesinglecolumn"/>
                            <w:rFonts w:ascii="Arial" w:eastAsia="Arial" w:hAnsi="Arial" w:cs="Arial"/>
                            <w:b/>
                            <w:color w:val="343434"/>
                            <w:sz w:val="16"/>
                            <w:szCs w:val="16"/>
                          </w:rPr>
                          <w:t xml:space="preserve"> and trained the new joiners to the team.</w:t>
                        </w:r>
                      </w:p>
                      <w:p w:rsidR="6991FB52" w:rsidRPr="007B3E39" w:rsidP="6991FB52" w14:paraId="77141948" w14:textId="7941834B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line="240" w:lineRule="atLeast"/>
                          <w:ind w:left="300" w:right="176" w:hanging="274"/>
                          <w:rPr>
                            <w:rStyle w:val="divdocumentright-boxdatetablesinglecolumn"/>
                            <w:color w:val="343434"/>
                            <w:sz w:val="16"/>
                            <w:szCs w:val="16"/>
                          </w:rPr>
                        </w:pP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 xml:space="preserve">Worked on tools such as </w:t>
                        </w:r>
                        <w:r w:rsidRPr="007B3E39" w:rsidR="00925D0C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>C</w:t>
                        </w:r>
                        <w:r w:rsidRPr="007B3E39">
                          <w:rPr>
                            <w:rStyle w:val="divdocumentright-boxdatetablesinglecolumn"/>
                            <w:rFonts w:ascii="Arial" w:eastAsia="Arial" w:hAnsi="Arial" w:cs="Arial"/>
                            <w:color w:val="343434"/>
                            <w:sz w:val="16"/>
                            <w:szCs w:val="16"/>
                          </w:rPr>
                          <w:t>ognos, BI reporting, and SAP.</w:t>
                        </w:r>
                      </w:p>
                    </w:tc>
                  </w:tr>
                </w:tbl>
                <w:p w:rsidR="0082738C" w:rsidRPr="007B3E39" w:rsidP="00C81C68" w14:paraId="0B607A76" w14:textId="17E9616F">
                  <w:pPr>
                    <w:pStyle w:val="divdocumentright-boxsectionexperiencesinglecolumnpaddedline"/>
                    <w:ind w:right="428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2"/>
                      <w:szCs w:val="2"/>
                    </w:rPr>
                  </w:pPr>
                  <w:r w:rsidRPr="007B3E39">
                    <w:rPr>
                      <w:rStyle w:val="divdocumentjobtitle"/>
                      <w:rFonts w:ascii="Arial" w:eastAsia="Arial" w:hAnsi="Arial" w:cs="Arial"/>
                      <w:b/>
                      <w:bCs/>
                      <w:color w:val="343434"/>
                      <w:spacing w:val="4"/>
                    </w:rPr>
                    <w:t>Associate at OYO</w:t>
                  </w:r>
                  <w:r w:rsidRPr="007B3E39" w:rsidR="00BF0F36">
                    <w:rPr>
                      <w:rStyle w:val="divdocumentjobtitle"/>
                      <w:rFonts w:ascii="Arial" w:eastAsia="Arial" w:hAnsi="Arial" w:cs="Arial"/>
                      <w:b/>
                      <w:bCs/>
                      <w:color w:val="343434"/>
                      <w:spacing w:val="4"/>
                    </w:rPr>
                    <w:t xml:space="preserve"> (Jul19-Nov19)</w:t>
                  </w:r>
                </w:p>
                <w:p w:rsidR="00D64F2F" w:rsidRPr="007B3E39" w:rsidP="00C81C68" w14:paraId="03C17D51" w14:textId="7A3199A9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Preparation</w:t>
                  </w:r>
                  <w:r w:rsidRPr="007B3E39" w:rsidR="00243730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and reviewing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of </w:t>
                  </w:r>
                  <w:r w:rsidRPr="007B3E39" w:rsidR="00F55FD8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 xml:space="preserve">VAT 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returns</w:t>
                  </w:r>
                  <w:r w:rsidRPr="007B3E39" w:rsidR="000118C7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, VAT registration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 xml:space="preserve"> and </w:t>
                  </w:r>
                  <w:r w:rsidRPr="007B3E39" w:rsidR="00F55FD8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VAT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-compliance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for indirect tax in various regions (US, Middle East, Singapore, Vietnam).</w:t>
                  </w:r>
                </w:p>
                <w:p w:rsidR="00D64F2F" w:rsidRPr="007B3E39" w:rsidP="00C81C68" w14:paraId="18375451" w14:textId="546BF236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Conducted </w:t>
                  </w:r>
                  <w:r w:rsidRPr="007B3E39">
                    <w:rPr>
                      <w:rStyle w:val="Strong1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Indirect tax due diligence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and highlighted areas of possible exposure</w:t>
                  </w:r>
                  <w:r w:rsidRPr="007B3E39" w:rsidR="00FE5496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.</w:t>
                  </w:r>
                </w:p>
                <w:p w:rsidR="00D13A1D" w:rsidRPr="007B3E39" w:rsidP="000118C7" w14:paraId="480FF644" w14:textId="00FBCD82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Prepared the research report by understanding tax laws for prospective expansions to new tax regions for OYO.</w:t>
                  </w:r>
                </w:p>
                <w:p w:rsidR="00BF0F36" w:rsidRPr="007B3E39" w:rsidP="00BF0F36" w14:paraId="4FD34086" w14:textId="357EA140">
                  <w:pPr>
                    <w:pStyle w:val="divdocumentright-boxsectionexperiencesinglecolumnpaddedline"/>
                    <w:ind w:right="428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2"/>
                      <w:szCs w:val="2"/>
                    </w:rPr>
                  </w:pPr>
                  <w:r w:rsidRPr="007B3E39">
                    <w:rPr>
                      <w:rStyle w:val="divdocumentjobtitle"/>
                      <w:rFonts w:ascii="Arial" w:eastAsia="Arial" w:hAnsi="Arial" w:cs="Arial"/>
                      <w:b/>
                      <w:bCs/>
                      <w:color w:val="343434"/>
                      <w:spacing w:val="4"/>
                    </w:rPr>
                    <w:t>Financial Analyst at Colt (Feb18-Jul19)</w:t>
                  </w:r>
                </w:p>
                <w:p w:rsidR="00FE5496" w:rsidRPr="007B3E39" w:rsidP="00C81C68" w14:paraId="4845741F" w14:textId="78EF540C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Prepared</w:t>
                  </w:r>
                  <w:r w:rsidRPr="007B3E39" w:rsidR="00243730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and reviewed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VAT returns</w:t>
                  </w:r>
                  <w:r w:rsidRPr="007B3E39" w:rsidR="006871C0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 xml:space="preserve"> and compliances</w:t>
                  </w:r>
                  <w:r w:rsidRPr="007B3E39" w:rsidR="00BF0F36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 xml:space="preserve"> for </w:t>
                  </w:r>
                  <w:r w:rsidRPr="007B3E39" w:rsidR="00703F5E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European</w:t>
                  </w:r>
                  <w:r w:rsidRPr="007B3E39" w:rsidR="00BF0F36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 xml:space="preserve"> </w:t>
                  </w:r>
                  <w:r w:rsidRPr="007B3E39" w:rsidR="00703F5E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Union (</w:t>
                  </w:r>
                  <w:r w:rsidRPr="007B3E39" w:rsidR="00BF0F36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including UK before Br</w:t>
                  </w:r>
                  <w:r w:rsidRPr="007B3E39" w:rsidR="00703F5E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exit)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and worked on transfer pricing process</w:t>
                  </w:r>
                  <w:r w:rsidRPr="007B3E39" w:rsidR="009519DE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. Further supported submission of VAT returns.</w:t>
                  </w:r>
                </w:p>
                <w:p w:rsidR="00781B4C" w:rsidRPr="007B3E39" w:rsidP="00C81C68" w14:paraId="54B51CB7" w14:textId="3BEB8F85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Responsible for submission of 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intrastat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 xml:space="preserve"> reports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for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EMEA region to authority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.</w:t>
                  </w:r>
                </w:p>
                <w:p w:rsidR="00FE5496" w:rsidRPr="007B3E39" w:rsidP="00C81C68" w14:paraId="1AF1007D" w14:textId="0DDBD715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Handled statutory </w:t>
                  </w:r>
                  <w:r w:rsidRPr="007B3E39" w:rsidR="005829B6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and 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interna</w:t>
                  </w:r>
                  <w:r w:rsidRPr="007B3E39" w:rsidR="005829B6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l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audits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and supported </w:t>
                  </w:r>
                  <w:r w:rsidRPr="007B3E39" w:rsid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in </w:t>
                  </w:r>
                  <w:r w:rsidRPr="007B3E39" w:rsid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adhoc</w:t>
                  </w:r>
                  <w:r w:rsidRPr="007B3E39" w:rsid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tax/VAT audits.</w:t>
                  </w:r>
                </w:p>
                <w:p w:rsidR="00E2575D" w:rsidRPr="007B3E39" w:rsidP="00E2575D" w14:paraId="725EFE40" w14:textId="06B28C17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Reviewing the already placed tax structure for intra-group transactions and making it more effective through tax-planning.</w:t>
                  </w:r>
                </w:p>
                <w:p w:rsidR="00C16263" w:rsidRPr="007B3E39" w:rsidP="00013111" w14:paraId="491A4FF4" w14:textId="4F845FB6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Preparation and review of month-end account reconciliations</w:t>
                  </w:r>
                  <w:r w:rsidRPr="007B3E39" w:rsidR="00013111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 and 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ensure accurate accounting treatment.</w:t>
                  </w:r>
                </w:p>
                <w:p w:rsidR="00E2575D" w:rsidRPr="007B3E39" w:rsidP="00C16263" w14:paraId="5574E308" w14:textId="53325F6E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Identified the manual efforts in the VAT data preparation and got automated through macros.</w:t>
                  </w:r>
                </w:p>
                <w:p w:rsidR="00E2575D" w:rsidRPr="007B3E39" w:rsidP="6991FB52" w14:paraId="57847B23" w14:textId="07CCB189">
                  <w:pPr>
                    <w:pStyle w:val="divdocumentright-boxsectionexperiencesinglecolumnpaddedline"/>
                    <w:spacing w:line="240" w:lineRule="atLeast"/>
                    <w:ind w:right="428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2"/>
                      <w:szCs w:val="2"/>
                    </w:rPr>
                  </w:pPr>
                  <w:r w:rsidRPr="007B3E39">
                    <w:rPr>
                      <w:rStyle w:val="divdocumentjobtitle"/>
                      <w:rFonts w:ascii="Arial" w:eastAsia="Arial" w:hAnsi="Arial" w:cs="Arial"/>
                      <w:b/>
                      <w:bCs/>
                      <w:color w:val="343434"/>
                    </w:rPr>
                    <w:t>Articleship</w:t>
                  </w:r>
                  <w:r w:rsidRPr="007B3E39">
                    <w:rPr>
                      <w:rStyle w:val="divdocumentjobtitle"/>
                      <w:rFonts w:ascii="Arial" w:eastAsia="Arial" w:hAnsi="Arial" w:cs="Arial"/>
                      <w:b/>
                      <w:bCs/>
                      <w:color w:val="343434"/>
                    </w:rPr>
                    <w:t xml:space="preserve"> from </w:t>
                  </w:r>
                  <w:r w:rsidRPr="007B3E39" w:rsidR="6991FB52">
                    <w:rPr>
                      <w:rStyle w:val="divdocumentjobtitle"/>
                      <w:rFonts w:ascii="Arial" w:eastAsia="Arial" w:hAnsi="Arial" w:cs="Arial"/>
                      <w:b/>
                      <w:bCs/>
                      <w:color w:val="343434"/>
                    </w:rPr>
                    <w:t>MSA and Associates (Sep12-Aug15)</w:t>
                  </w:r>
                </w:p>
                <w:p w:rsidR="00E2575D" w:rsidRPr="007B3E39" w:rsidP="00C16263" w14:paraId="40EC6776" w14:textId="5429D2C2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z w:val="16"/>
                      <w:szCs w:val="16"/>
                    </w:rPr>
                    <w:t xml:space="preserve">Prepared and reviewed 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z w:val="16"/>
                      <w:szCs w:val="16"/>
                    </w:rPr>
                    <w:t>VAT returns and compliances for India.</w:t>
                  </w:r>
                </w:p>
                <w:p w:rsidR="00E2575D" w:rsidRPr="007B3E39" w:rsidP="00C16263" w14:paraId="73A6AAC9" w14:textId="4F78951B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z w:val="16"/>
                      <w:szCs w:val="16"/>
                    </w:rPr>
                    <w:t xml:space="preserve">Handled statutory and internal 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b/>
                      <w:bCs/>
                      <w:color w:val="343434"/>
                      <w:sz w:val="16"/>
                      <w:szCs w:val="16"/>
                    </w:rPr>
                    <w:t>audits</w:t>
                  </w: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z w:val="16"/>
                      <w:szCs w:val="16"/>
                    </w:rPr>
                    <w:t xml:space="preserve"> and supported tax/VAT audits.</w:t>
                  </w:r>
                </w:p>
                <w:p w:rsidR="00E2575D" w:rsidRPr="007B3E39" w:rsidP="6991FB52" w14:paraId="64111DA6" w14:textId="5295C6AB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color w:val="343434"/>
                      <w:spacing w:val="4"/>
                      <w:sz w:val="16"/>
                      <w:szCs w:val="16"/>
                    </w:rPr>
                  </w:pPr>
                  <w:r w:rsidRPr="007B3E39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z w:val="16"/>
                      <w:szCs w:val="16"/>
                    </w:rPr>
                    <w:t>Consulting the clients regarding the taxation and accounting treatments.</w:t>
                  </w:r>
                </w:p>
              </w:tc>
            </w:tr>
          </w:tbl>
          <w:p w:rsidR="00D64F2F" w14:paraId="16D9284E" w14:textId="7AE5ECA2">
            <w:pPr>
              <w:pStyle w:val="divdocumentsectiongapdiv"/>
              <w:rPr>
                <w:rStyle w:val="divdocumentright-box"/>
                <w:rFonts w:ascii="Arial" w:eastAsia="Arial" w:hAnsi="Arial" w:cs="Arial"/>
                <w:sz w:val="14"/>
                <w:szCs w:val="14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460"/>
              <w:gridCol w:w="8188"/>
            </w:tblGrid>
            <w:tr w14:paraId="1B7BF2D1" w14:textId="77777777" w:rsidTr="005424BD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864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:rsidR="00E2575D" w:rsidRPr="003566AA" w:rsidP="00E2575D" w14:paraId="2243BB7A" w14:textId="4B8E8452">
                  <w:pPr>
                    <w:pStyle w:val="divdocumentright-boxsectionexperiencesinglecolumnpaddedline"/>
                    <w:ind w:right="300"/>
                    <w:rPr>
                      <w:rStyle w:val="divdocumentjobtitle"/>
                      <w:rFonts w:ascii="Arial" w:eastAsia="Arial" w:hAnsi="Arial" w:cs="Arial"/>
                      <w:b/>
                      <w:bCs/>
                      <w:color w:val="343434"/>
                      <w:spacing w:val="4"/>
                      <w:sz w:val="10"/>
                      <w:szCs w:val="10"/>
                    </w:rPr>
                  </w:pPr>
                  <w:r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t xml:space="preserve">      Achievements</w:t>
                  </w:r>
                  <w:r>
                    <w:rPr>
                      <w:rStyle w:val="divdocumentleft-boxdivsectiontitle"/>
                      <w:rFonts w:ascii="Arial" w:eastAsia="Arial" w:hAnsi="Arial" w:cs="Arial"/>
                      <w:b/>
                      <w:bCs/>
                      <w:color w:val="002E58"/>
                      <w:shd w:val="clear" w:color="auto" w:fill="auto"/>
                    </w:rPr>
                    <w:br/>
                  </w:r>
                </w:p>
              </w:tc>
            </w:tr>
            <w:tr w14:paraId="61EC702A" w14:textId="77777777" w:rsidTr="005424BD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2575D" w:rsidP="00E2575D" w14:paraId="7D1EF7F1" w14:textId="77777777">
                  <w:pPr>
                    <w:pStyle w:val="divdocumentemptycellParagraph"/>
                    <w:spacing w:line="240" w:lineRule="atLeast"/>
                    <w:rPr>
                      <w:rStyle w:val="divdocumentright-boxpaddedlinedate-content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right-boxdatetablepindcell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18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2575D" w:rsidP="00E2575D" w14:paraId="792829E9" w14:textId="77777777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  <w:lang w:val="en-GB"/>
                    </w:rPr>
                  </w:pPr>
                  <w:r w:rsidRPr="00E2575D">
                    <w:rPr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  <w:lang w:val="en-GB"/>
                    </w:rPr>
                    <w:t xml:space="preserve">Got Spot award at AIG Nov 2020 which is monthly best performance. </w:t>
                  </w:r>
                </w:p>
                <w:p w:rsidR="00E2575D" w:rsidP="00E2575D" w14:paraId="1E8E43BB" w14:textId="723343CD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  <w:lang w:val="en-GB"/>
                    </w:rPr>
                    <w:t xml:space="preserve">Got a </w:t>
                  </w:r>
                  <w:r w:rsidRPr="00E2575D">
                    <w:rPr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  <w:lang w:val="en-GB"/>
                    </w:rPr>
                    <w:t xml:space="preserve">Start award at AIG for the excellent performance my first quarter at the organization. </w:t>
                  </w:r>
                </w:p>
                <w:p w:rsidR="00E2575D" w:rsidRPr="00E2575D" w:rsidP="00E2575D" w14:paraId="6C7123D4" w14:textId="05B8D349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  <w:lang w:val="en-GB"/>
                    </w:rPr>
                  </w:pPr>
                  <w:r w:rsidRPr="00E2575D">
                    <w:rPr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  <w:lang w:val="en-GB"/>
                    </w:rPr>
                    <w:t>Monthly best performance for Feb 2019 at Colt Technology Services</w:t>
                  </w:r>
                </w:p>
                <w:p w:rsidR="00E2575D" w:rsidRPr="00E2575D" w:rsidP="00E2575D" w14:paraId="45AB9127" w14:textId="4A98D2DD">
                  <w:pPr>
                    <w:pStyle w:val="divdocumentli"/>
                    <w:numPr>
                      <w:ilvl w:val="0"/>
                      <w:numId w:val="3"/>
                    </w:numPr>
                    <w:spacing w:line="240" w:lineRule="atLeast"/>
                    <w:ind w:left="300" w:right="428" w:hanging="274"/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 xml:space="preserve">Got maximum rating within one year for yearly review at recent </w:t>
                  </w:r>
                  <w:r w:rsidR="00C16263"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organization</w:t>
                  </w:r>
                  <w:r>
                    <w:rPr>
                      <w:rStyle w:val="divdocumentright-boxdatetablesinglecolumn"/>
                      <w:rFonts w:ascii="Arial" w:eastAsia="Arial" w:hAnsi="Arial" w:cs="Arial"/>
                      <w:color w:val="343434"/>
                      <w:spacing w:val="4"/>
                      <w:sz w:val="16"/>
                      <w:szCs w:val="16"/>
                    </w:rPr>
                    <w:t>.</w:t>
                  </w:r>
                </w:p>
              </w:tc>
            </w:tr>
          </w:tbl>
          <w:p w:rsidR="00836856" w14:paraId="2A2419F9" w14:textId="77777777">
            <w:pPr>
              <w:rPr>
                <w:rStyle w:val="divdocumentright-box"/>
                <w:rFonts w:ascii="Arial" w:eastAsia="Arial" w:hAnsi="Arial" w:cs="Arial"/>
              </w:rPr>
            </w:pPr>
          </w:p>
        </w:tc>
      </w:tr>
      <w:tr w14:paraId="5BDC915D" w14:textId="77777777" w:rsidTr="6991FB52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hidden/>
          <w:trHeight w:val="15200"/>
          <w:tblCellSpacing w:w="0" w:type="dxa"/>
        </w:trPr>
        <w:tc>
          <w:tcPr>
            <w:tcW w:w="3544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</w:tcPr>
          <w:p w:rsidR="00D64F2F" w14:paraId="4E9E204A" w14:textId="77777777">
            <w:pPr>
              <w:pStyle w:val="divdocumentleft-boxsectionnth-child1sectiongapdiv"/>
              <w:spacing w:line="200" w:lineRule="atLeast"/>
              <w:rPr>
                <w:rStyle w:val="divdocumentleft-box"/>
                <w:rFonts w:ascii="Arial" w:eastAsia="Arial" w:hAnsi="Arial" w:cs="Arial"/>
                <w:sz w:val="14"/>
                <w:szCs w:val="14"/>
                <w:shd w:val="clear" w:color="auto" w:fill="auto"/>
              </w:rPr>
            </w:pPr>
          </w:p>
        </w:tc>
        <w:tc>
          <w:tcPr>
            <w:tcW w:w="8696" w:type="dxa"/>
            <w:tcMar>
              <w:top w:w="300" w:type="dxa"/>
              <w:left w:w="0" w:type="dxa"/>
              <w:bottom w:w="300" w:type="dxa"/>
              <w:right w:w="0" w:type="dxa"/>
            </w:tcMar>
          </w:tcPr>
          <w:p w:rsidR="00D64F2F" w:rsidP="0082738C" w14:paraId="2349A8C7" w14:textId="77777777">
            <w:pPr>
              <w:pStyle w:val="divdocumentleft-boxsectionnth-child1sectiongapdiv"/>
              <w:spacing w:line="200" w:lineRule="atLeast"/>
              <w:ind w:left="426"/>
              <w:rPr>
                <w:rStyle w:val="divdocumentright-box"/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:rsidR="00836856" w14:paraId="5190E155" w14:textId="77777777">
      <w:pPr>
        <w:spacing w:line="20" w:lineRule="auto"/>
      </w:pPr>
      <w:r>
        <w:rPr>
          <w:color w:val="FFFFFF"/>
          <w:sz w:val="2"/>
        </w:rP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2296094B"/>
    <w:multiLevelType w:val="hybridMultilevel"/>
    <w:tmpl w:val="519667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F85884"/>
    <w:multiLevelType w:val="hybridMultilevel"/>
    <w:tmpl w:val="1B085FF6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56"/>
    <w:rsid w:val="000118C7"/>
    <w:rsid w:val="00013111"/>
    <w:rsid w:val="00196EB2"/>
    <w:rsid w:val="00210DB7"/>
    <w:rsid w:val="00243730"/>
    <w:rsid w:val="00252A3E"/>
    <w:rsid w:val="002E44E2"/>
    <w:rsid w:val="003566AA"/>
    <w:rsid w:val="0037676B"/>
    <w:rsid w:val="0051411D"/>
    <w:rsid w:val="005829B6"/>
    <w:rsid w:val="006531E5"/>
    <w:rsid w:val="006871C0"/>
    <w:rsid w:val="00703F5E"/>
    <w:rsid w:val="00727991"/>
    <w:rsid w:val="00781B4C"/>
    <w:rsid w:val="007B3E39"/>
    <w:rsid w:val="0082738C"/>
    <w:rsid w:val="00836856"/>
    <w:rsid w:val="008416D3"/>
    <w:rsid w:val="008B0031"/>
    <w:rsid w:val="00925D0C"/>
    <w:rsid w:val="009519DE"/>
    <w:rsid w:val="00AE23E4"/>
    <w:rsid w:val="00BF0F36"/>
    <w:rsid w:val="00C16263"/>
    <w:rsid w:val="00C220BC"/>
    <w:rsid w:val="00C2661B"/>
    <w:rsid w:val="00C678BF"/>
    <w:rsid w:val="00C74F9C"/>
    <w:rsid w:val="00C81C68"/>
    <w:rsid w:val="00CA2DD4"/>
    <w:rsid w:val="00CE01D9"/>
    <w:rsid w:val="00D13A1D"/>
    <w:rsid w:val="00D64F2F"/>
    <w:rsid w:val="00D84DF5"/>
    <w:rsid w:val="00DF6206"/>
    <w:rsid w:val="00E2575D"/>
    <w:rsid w:val="00E314D2"/>
    <w:rsid w:val="00EE686F"/>
    <w:rsid w:val="00F13CBE"/>
    <w:rsid w:val="00F55FD8"/>
    <w:rsid w:val="00FD1F57"/>
    <w:rsid w:val="00FE5496"/>
    <w:rsid w:val="6991FB52"/>
  </w:rsids>
  <m:mathPr>
    <m:mathFont m:val="Cambria Math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D72CE8C-AA91-BA4A-AFEC-ABB15714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00" w:lineRule="atLeast"/>
    </w:pPr>
    <w:rPr>
      <w:b/>
      <w:bCs/>
      <w:color w:val="FFFFFF"/>
      <w:sz w:val="50"/>
      <w:szCs w:val="5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0"/>
      <w:szCs w:val="20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2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ratvcontainer">
    <w:name w:val="ratvcontainer"/>
    <w:basedOn w:val="Normal"/>
    <w:pPr>
      <w:spacing w:line="220" w:lineRule="atLeast"/>
    </w:pPr>
  </w:style>
  <w:style w:type="paragraph" w:customStyle="1" w:styleId="txtright">
    <w:name w:val="txtright"/>
    <w:basedOn w:val="Normal"/>
    <w:pPr>
      <w:jc w:val="right"/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em">
    <w:name w:val="em"/>
    <w:basedOn w:val="DefaultParagraphFont"/>
    <w:rPr>
      <w:bdr w:val="none" w:sz="0" w:space="0" w:color="auto"/>
      <w:vertAlign w:val="baseline"/>
    </w:rPr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16"/>
      <w:szCs w:val="16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2"/>
      <w:szCs w:val="22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2"/>
      <w:szCs w:val="22"/>
    </w:rPr>
  </w:style>
  <w:style w:type="character" w:customStyle="1" w:styleId="divdocumentprogramline">
    <w:name w:val="div_document_programline"/>
    <w:basedOn w:val="DefaultParagraphFont"/>
    <w:rPr>
      <w:sz w:val="22"/>
      <w:szCs w:val="22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table" w:customStyle="1" w:styleId="divdocument">
    <w:name w:val="div_document"/>
    <w:basedOn w:val="TableNormal"/>
    <w:tblPr/>
    <w:trPr>
      <w:hidden/>
    </w:t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https://rdxfootmark.naukri.com/v2/track/openCv?trackingInfo=95373ad53e89a0062f611e7780d86f53134f4b0419514c4847440321091b5b581000170019455a4f1543124a4b485d4637071f1b5b581b5b150b141051540d004a41084704454559545b074b125a420612105e090d034b10081105035d4a0e560c0a4257587a4553524f015943170c19110d5302025b321f4652444168154a571b504e130c180a1345514f1543094a5d030903495e5a01514a13001703030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Divya GeraChartered Accountant</vt:lpstr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Divya GeraChartered Accountant</dc:title>
  <dc:creator>Pallavi Jain</dc:creator>
  <cp:lastModifiedBy>Bohra, Shweta [C]</cp:lastModifiedBy>
  <cp:revision>5</cp:revision>
  <cp:lastPrinted>2021-08-18T12:09:00Z</cp:lastPrinted>
  <dcterms:created xsi:type="dcterms:W3CDTF">2022-01-12T11:55:00Z</dcterms:created>
  <dcterms:modified xsi:type="dcterms:W3CDTF">2022-04-29T09:30:00Z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17620381-dccc-44b6-9f61-67912aac5050</vt:lpwstr>
  </property>
  <property fmtid="{D5CDD505-2E9C-101B-9397-08002B2CF9AE}" pid="3" name="x1ye=0">
    <vt:lpwstr>YFkAAB+LCAAAAAAABAAcm8eO4lAQRT/IC+e0dI44551zzjYOXz/0rFpCani8qrp1DgiBxigaQ1ESwiGcJVBOQDESE0iEJ3iKQVku82BseEXiON460gue8J8kt7vv6jRh76FA+XRybVssP/pK6sSPDuqV3oM5ReMV9b3tRnSerYwkXGqaWtApOe6hhknbLCFwar7LWNtFogV0erhpoXNKQEMcf+E2jHzchRgxtNnZj6Q0VRnh/oOP+7cCocTTOtq</vt:lpwstr>
  </property>
  <property fmtid="{D5CDD505-2E9C-101B-9397-08002B2CF9AE}" pid="4" name="x1ye=1">
    <vt:lpwstr>fkg3VP0AdfYqE2jJz3/XYAnSx2Ihpj8reAxYWTu3U+/KUZsNhBxwyLOXWM0q3ywgGz4BKkYYXA619M/hNhXWzv92zdIaOLpWcU22tZONZQq5rzlJwpKRnEOcrLazCFOukqMe1yZU+21I8LITnB4NuDE2UcgZoREbjaGAxpOpyXZY5qdb9IaEWLCdiFRiiBC8JYvOMUNHGgLAE2AimbBVhT+CMzawDoRfy8oXvkApQXj0kOX9n4LqC2Ifu1kvx1w</vt:lpwstr>
  </property>
  <property fmtid="{D5CDD505-2E9C-101B-9397-08002B2CF9AE}" pid="5" name="x1ye=10">
    <vt:lpwstr>ompvuKHWPh+G5A0TQsI4MKB7005scnFUyEdsmP4uc1z8BcVKREmoB8/IJluxbBaTKdr+Oo4lBrGE/TRBwILDll5xB9L7iZ1V/h+HFv7yD7r4FywxmyX6b2Zy8MWKEIWbfu5GtiTRxP7aYNMkVlzH10FXOz10GfF4Vnn28ekzDjwHtp8sfH1vngyCbHClnLWFCy3PPTVXrXpucaMG8a9VCcLn1NMNw4H/Us3b2ZIY8ukIovxPil4Sw8YS2aawX5n</vt:lpwstr>
  </property>
  <property fmtid="{D5CDD505-2E9C-101B-9397-08002B2CF9AE}" pid="6" name="x1ye=11">
    <vt:lpwstr>Cgo92VQ7ogpxNhseoWGWAF2XTQ/77LlRowKNzBN58vaSepOO2X0ejdhcACkJP9+iWp6eCfN428a80IENDIYeAJqiBh+5jYCkWrukGsragxhE/Nhws8truYVLQ+PYjI2NQpX4xtnNq8B2po+Su8Dn1e6gxGAAzn7NBzz4Tz+cHsT2iuVH1wfts4B4z03f4GpYhyjwlgSSJQ4CiD9039l60rVMxfNyciCfijPpOk/WRt9GPkWHLSn5HG4vrz+AKR4</vt:lpwstr>
  </property>
  <property fmtid="{D5CDD505-2E9C-101B-9397-08002B2CF9AE}" pid="7" name="x1ye=12">
    <vt:lpwstr>9XtKnl1AMwHBVYE2xd7i6uobB4WxvaxymvoQaZ5iSbkO9Tjn6/pw8T5jCuXNiaBvy2Voo+lmgfloWosVONU3tk+BOvZ0Bn1YpytTvvyPMA4WLQFYe27qCBLEqspKTuPS2xO/HHuzvbwrET9gAiTZp30Wk7aW8UuVeUfXIOIN0Fgy/Uruu3HBrtgBpteUxiPr2u3f+4klGvlk+Yc5NyAjp1NvCR36wLDwJuDcJo87fQeCc4JmY8m/61Y+ZJemC98</vt:lpwstr>
  </property>
  <property fmtid="{D5CDD505-2E9C-101B-9397-08002B2CF9AE}" pid="8" name="x1ye=13">
    <vt:lpwstr>pB0Gjrk71EPHIKjzGr53ha/HeIrScmgDPZXLgVXpmAmJyd8BPU4jMexr1Mp7tnX5fOeQtbP5MGXchbW5lb1dTB1qrLP5+JrsIy9BLZegCY/A4l88hnALgFfE7TsMACFYVHwjj6tuh0b8su4rDPPMoTT0puRZvPNwignpPfd99ouIh/1GljVG9nlQ/n4mcPvmGaE13LNY0jz6VRHdGlficsurrPp4Moif3DrszIpmb7OJEcHAj6CIqEJD9HuKSZD</vt:lpwstr>
  </property>
  <property fmtid="{D5CDD505-2E9C-101B-9397-08002B2CF9AE}" pid="9" name="x1ye=14">
    <vt:lpwstr>6loGojdwtD2IZzXA3S6cJr50uA3opbvb3cvnMOX2waVxNnbl4boz0qDPhblzKc3rFCEtPnKpyszfIA0OL06Ot41IzP+S2x9c4mv0VA2/OV+UOz8/2Gv4Ep+95AozVPO+ACDa/S98IarnehBbZsNfOQ4lQGx49WE28rdJ16hd8NhF8IzKIJtrU8QJeuT2/7JdIr52XEAweC1xi0mjucs7ZH4En5d4q2itMHwLzSAObPWPJZ3X0xsv5Nwd1MErOYM</vt:lpwstr>
  </property>
  <property fmtid="{D5CDD505-2E9C-101B-9397-08002B2CF9AE}" pid="10" name="x1ye=15">
    <vt:lpwstr>8TrHlrrx1VTD94MVbsQhz1JaqH4knmuVhpUsyz5fW3T2Lh8OEyxRzZd6EaOqX2xBU3iudhl4TvudwnfYp1IYV9ygx2wIjyTNQ7GSdzy4lZgQYrDu+K2y5ApKFRe4tIDgFbptm3m9I32aEzmyJP6jm6+N9AufQu4wN6BiOCafie+kzCohfIEQD9uWoLILsRulT9vowIVPKvWKsyARy1AfeKfr9F9LTQRvrgmXNqylBoAVbPkXH6cE6HhYvbpmrbX</vt:lpwstr>
  </property>
  <property fmtid="{D5CDD505-2E9C-101B-9397-08002B2CF9AE}" pid="11" name="x1ye=16">
    <vt:lpwstr>yvkAP0x7zhlTPKMAH71EPcIPXn6gjMk2Ley9/RvDQo+q8PFuxJ4wBqIIIpnIb1ozREZLl2YWoUgdvw6XxFQTS5LeFdG4eFMSdWdrSIeiEJBnbolTTaLZMUd1rm5bl1QxgA8pheIwYxY01fyKjDC1zOAXWixa+ET2cat5SEMHw7cfWeHxF5Y0CEDrMHICYLpJxW1Yr5sjOERBpx/q/BltyvqJmlofyukPgvDo17OhgR8UKj5QwzcuzTyoXEac4gT</vt:lpwstr>
  </property>
  <property fmtid="{D5CDD505-2E9C-101B-9397-08002B2CF9AE}" pid="12" name="x1ye=17">
    <vt:lpwstr>6DYPVstLvlYe1CWKGs89c2j3abWvXNV+Yw9bncJj1lql7AJP9C4w5PFy2UHUTieF04XDV6we0oXVHc93zB9JaH8vvAf84bLFMtBYhRMJFQw4D3dwv8iQ5iYmUVQsbDBj9/PV5jTJ8HfDjlmB+XGv4tPpuzFcE9ArwMk5X3nv05i45ykVq4MN3/fwgJ4+YJjED5eNi1hEHKRtpeCdt4OMsnR79JjCBhXx+uyTzUaIC8yXj2J7oHk4XTH9uTcmAVF</vt:lpwstr>
  </property>
  <property fmtid="{D5CDD505-2E9C-101B-9397-08002B2CF9AE}" pid="13" name="x1ye=18">
    <vt:lpwstr>VaKJzDGL2efjDaQrpWxKVfFGWs82KQVTbjlgNDxWWmOZ8f1A3ojVdayxy/xAnuTcf2WQN+/ZYYbKjuSK7TxbFxGK50Fa/riO7teIo9jQ/lLM9mVzS/M7JcvKQ1QDbi4/l2cv0Z0Aj9ZMvNxqHsscqc1X2wXt4H69AL5c42GgT+S23hiKw/OnbNeX4mwkoBVNf8hTMX85Ef/bdg0CpaREoelAQhSUUJRS67Nb756YWaxrC9O98PaPHfX1pCQjsWF</vt:lpwstr>
  </property>
  <property fmtid="{D5CDD505-2E9C-101B-9397-08002B2CF9AE}" pid="14" name="x1ye=19">
    <vt:lpwstr>StOQxBxz8Udp22oe5HCtzYuZ6R3zZlTc26Wb3kYaeLpRmMx5gFuAAkTO3TYvsd0+VeDTwLVbJXzDd5AIkUk3askJpKExDJuitzL4cmmVR12MCHCtOLa8ZNV3pQKELIN3ANL3vIZz5ou+fnLyvYnDI4W4EzgeOAk5istqxnn25PfY35YzMJJ5lKD2UU37vpuQgBrHfqt3l/H/zYz426Q1CnYeB+Q4wGUw0udtekWNip8DFvgr5+hw9pxM9+KamgT</vt:lpwstr>
  </property>
  <property fmtid="{D5CDD505-2E9C-101B-9397-08002B2CF9AE}" pid="15" name="x1ye=2">
    <vt:lpwstr>U3fQiroBi1hTzt9gsu8DWE9cx/46mM5lpmx7ddSr5S36oJRDsSLkWzZHot1LsMwsqng9BbAUzYZ7THUnLWnvIwI005tgHiC7TcXwMCOr/SevDafGtXEreA1r2EcQN5hoh+MbQF3EXNJUok/VJ3sPYqwOLZORGOabBbGyhkh5vYkZgaTgiODjJHoDqyKz1faPkFMTtuxqkWYzCzfOA641M/ThEDFoOBM0r2vppPYEymM9jlE1W794sFNyaidWHkd</vt:lpwstr>
  </property>
  <property fmtid="{D5CDD505-2E9C-101B-9397-08002B2CF9AE}" pid="16" name="x1ye=20">
    <vt:lpwstr>FUZZxfxt8RsBOEoqYwkx00PJdhJKoSj9VYtX5ETm7HCjOLn/PDON18LbhDizdMBe1DLAIhS2meUOLcWBoo+IYWzqCNcFslyXeLGqkQKksewKG54oBDP09nBFq1N9YRzdFwF9zlM0sVqNAsImoc1kKFR5jgtlWtAeYuRLDK7y5k4rcmhR8QWXS8PRzLwvzg9jKdNUKAY80PDFTPgRw71tW0JvTjAwnCyKqGXlX5NJ7ZlNQsowdgDxBocV3UXIb8n</vt:lpwstr>
  </property>
  <property fmtid="{D5CDD505-2E9C-101B-9397-08002B2CF9AE}" pid="17" name="x1ye=21">
    <vt:lpwstr>m9WwYAAzbH3N6+0/tzkm2epsJmXrZrWI6ec8MuMoBk3SiCnFA5eB1eqQijScU07CbycgPCw7hdpQ2VK1y+TChzUIfi3Y/5T4W4PpUIH9y2OhJDJrxvILwrPUygRdyksZ/fYmjs6MDi10Kv+qQFXCceNsXoAqsqwcnteUq+xmWfeJ3VRvscvYf7TiWXNsCRQ381DcNRfTs7+g3SFTpLDnA3GztGexsXiVSPmYLbuTNXIaFfFr5CgxDY8Y+msbFVO</vt:lpwstr>
  </property>
  <property fmtid="{D5CDD505-2E9C-101B-9397-08002B2CF9AE}" pid="18" name="x1ye=22">
    <vt:lpwstr>/TwoqXoPrRTD9uLZGVQ4mNikU1qFP9lE75EyAgXQrRL4adfjebzYccZEJlYGSLEDl4wCiqcIQcNUjMEaa+NFn0qwOAOVA3s7gfdrnmMfbyZ7UxG+iqlBR9qvN8pnYZgUUuI/GxD6PuiYaoE3cypzESjcetNXwcxI/k16HTmG/CiGmRM8W2YviPmumIsiuvlvzWvvTM6i6L+S4C8OTfpaFLZ8hfI2lygdV3ohFZDTXstxCTt/jEHwWYSMbPGiqjZ</vt:lpwstr>
  </property>
  <property fmtid="{D5CDD505-2E9C-101B-9397-08002B2CF9AE}" pid="19" name="x1ye=23">
    <vt:lpwstr>blk0Xv4NYuFvGS/I/Q40iNhNnMuCJd3PMN9W/5PQU0DsqnOxTcKWFKinW/NQOAahJyYiB9Q2bdohFnb0cxpc9YqPDuzqJJbK4St/34739B3Efsk874cBKd1I5uJcMZDmthcxcSk8Zf8Hd7ZGWXJ4dNbRbKqmYNW6rByyGhJX8//bQ/+I2HxL6Nesdg7Xs3y+TKTPePIH4xzGt1x2qgwmoLITrZ7iHkj8G5/Dazb3cXEUmhQ6XDjCi2xrWdBOAqF</vt:lpwstr>
  </property>
  <property fmtid="{D5CDD505-2E9C-101B-9397-08002B2CF9AE}" pid="20" name="x1ye=24">
    <vt:lpwstr>HesZSfowDNpjheonNeMP5cfjS4ZNorm/wBMK8abyWslXLzQFfIHlUesNBgdejk47uPdBQNTvTY7udlfISlLk/PFTGAIt6SWQeLMVHkVZKDDl7jXOspXD9bbw6kbec3hF0z0n4X3A0wtsKaMM/eL4e0jXTf5Albe1J2kGDsMXH3NtELpMPbi6aXxLrA3kZYpxDRFEjN07NBSfCtgPf4FCLp2DApQcPFd6RSq434kH5fVjBiF2WATzHsmJK8n1BH1</vt:lpwstr>
  </property>
  <property fmtid="{D5CDD505-2E9C-101B-9397-08002B2CF9AE}" pid="21" name="x1ye=25">
    <vt:lpwstr>i6Pwg9uX0TCo3CbrRN/QL1UZqOC8JqPbvwr5S4SserxzPkU4RYdebuR7md1NlBOkeyOrvxjtqiXDaUNe6Cof1ylYNkt21AFW7acup7bf9aUu3oCYs7TfI3c+MtewboMUvPMA+1ijBcV7LdR+8XBmZzK2Gnr90xk0ByN/naUM82ge69T0Krezw/iJmxiYzelxICtSJ28d9xMk83HtnlQA5YnPiPGLXW+dxIvvoeT9IQNmayPBGY+6tamVcNb9jIO</vt:lpwstr>
  </property>
  <property fmtid="{D5CDD505-2E9C-101B-9397-08002B2CF9AE}" pid="22" name="x1ye=26">
    <vt:lpwstr>5JPxeoGCQxRcdf69o/hLGTwI9hUMFQk/nbs22g9DfKMWsr98X5IEvUW2oz/n2MBzvs2eatvEveCN9SekyPaJuttZ68kb4q6RydzGU9wMK2+jAlZ+oaF0XW+MIi5CrN91O4fbF2HcyzvkBjhJlzY/zlWpTl1Wv7vHujUbcrE0Q50k6AI6bvyBgB1jNOuttPnEbG+4FDmUppStDUWlPfvohoro9GQfhWlCQFqWpREzh/gcDMXHsiOitzvQqJzMYxd</vt:lpwstr>
  </property>
  <property fmtid="{D5CDD505-2E9C-101B-9397-08002B2CF9AE}" pid="23" name="x1ye=27">
    <vt:lpwstr>RCmbuneF9e1yTqvrqObK6rLrSJpLISjBfC6smkA0Nt5f5vL2V7rdFe9BJvJsfNeZgiW4OBKqrPcrOowG0PskUrRsmiLVwKkaSsgOvnDSWI77C+ur8/JkeBV+V1VnydTydAQX5CRDwafs9aGi1lFdAh4Jy4iWCS4V8+o8ps7TPClfWwLQMelwNkD12it0hpPcPTdC/IHBcUEeMGHOyuUlpP4w2d2mLI2bM8xdZHyi3T9JeQTOlAdcMrJ2pcH3A5q</vt:lpwstr>
  </property>
  <property fmtid="{D5CDD505-2E9C-101B-9397-08002B2CF9AE}" pid="24" name="x1ye=28">
    <vt:lpwstr>cLrtR7tce1lQVTeArQzu+Sw0INVhPS1qTgN18EfMAPhn9MNY9tuTPzvBlB0bbHaxDIMQ9WLoksYKhANd3jP7W8c7RRQgnyjQjoffOnbbV7ebMIt6Ysy+9ZE2McskeATRizJ3JwOJ+PWF0PS+AdGUdhbd3d7rI1JBYP/O/PaaWidjnd8ENOh8zOKXdUrWb0AUaw563q33uW1vxYKRQmLwnphWnU0qqjfR6l68mZY4Yxdh1HH55LXFL+SQFvh82AS</vt:lpwstr>
  </property>
  <property fmtid="{D5CDD505-2E9C-101B-9397-08002B2CF9AE}" pid="25" name="x1ye=29">
    <vt:lpwstr>yOMAjGVDJGZ1DLDH/zeiSMpQMNeArJELUwIP8gQXwlgEl3p2sH3R1MeXB2/Vj46/mkDfmRfZs6VbjldOdj6lzBNQPS8IhYlLGSxzkS590d8Yi+NsuASd3NqkB2v1FiQATf24QeeCI84iOf5rCHsoPDtRPCyE5xCHNF7wQb4P5KoVV01QfczVEbJGvITAeKWo+ckBU3bp0v6hD4wdrhy7s/eHdMnTyK73bGQBQeCBCcm9gCDHvMLX6ugqwj6nhIa</vt:lpwstr>
  </property>
  <property fmtid="{D5CDD505-2E9C-101B-9397-08002B2CF9AE}" pid="26" name="x1ye=3">
    <vt:lpwstr>cyA855BoIp+lkmQjOAjGa9BKPmh+6lnd8TCILYNHW3l34RscrNJdBijNMq5GBJOjBJUfbS9r5fyymJRqSZrrla8qweFyySe3bhP8buKzxl38Hnwz7ObQTw/WV/1g02SREmUSENoUm4oC37R2Vogwy0s/O9pw5DeQ8wW4bOFl/P7qxQ4LACNyluEd89zKPe5O+aqlhQ9Pprbd/nEA8FptM4Xe9AeDrJdJ2dwqb7gHRBMNOAm9UZeOAdzZZnilIJu</vt:lpwstr>
  </property>
  <property fmtid="{D5CDD505-2E9C-101B-9397-08002B2CF9AE}" pid="27" name="x1ye=30">
    <vt:lpwstr>4S8SsUJx0Rf5uzpVBUuZ0aegf8+pRmGUARjQ1ZUFpsvGhM/EV3O/7lYXVLsJOA01Hb29wu3rq5Nwz4bGWJHDS1D/FyI6A3/k545w3KczvUoW1lh5hKBfyD2ykw6G2TizrzjwxvIEwwfr2uNA6gC8I+aYlrLKL3pJXzKZp5HbxPohUyk0VrHFHOc2vw0vn7+Zzhb5M85kaN3aZsWp3DvE6JZSu1iq2WeYdQ8icO47V9A7a4Aj61oe9DZRZqEQkcu</vt:lpwstr>
  </property>
  <property fmtid="{D5CDD505-2E9C-101B-9397-08002B2CF9AE}" pid="28" name="x1ye=31">
    <vt:lpwstr>rt7aId0a+/62etCvzoEJ/tfLQSGu4lQWBCmap6PZN+tolxPCe/DYWAmUfkLCBSgiJQZBToM6joMHO44XvXPdKdkO9k7DaPoT9Dv1c1WjU2gHqC1HJYoYyt42zWbQyEc0avurA94WziUtDacxZ0clWR1ILiwpukMPn3NQG0Zbp9/NL2YwE5gDupZLjnVz6PToeRNWKWI9UARSuvKl/p7JPTTFlJ6/5eo8M6brbSPenU8CRaYJC+2KoemPraskrEr</vt:lpwstr>
  </property>
  <property fmtid="{D5CDD505-2E9C-101B-9397-08002B2CF9AE}" pid="29" name="x1ye=32">
    <vt:lpwstr>OuELvunqGPI1qsuApR0YJY6BqQHsG7Z6p+4uMPYDTg5c17JfWUC/KbTmfGNbP09CNS82r82cH3397yvIZJ03/UP1kLiK8Rbsi8jGJBRRE5azzzI0dlgZYQV1BdEOZwqCGcPbptLKKoWOAbfBkzV49l2fVocLifGdq2GqbN4F0le7GLTXNALAdLslfrZHPvoPlxrn0ZGMAbqa9UuD+zFb0a5w86inFG/Rmu8zDDkTkZc2lJIGvYiDjwNYxY4VFwS</vt:lpwstr>
  </property>
  <property fmtid="{D5CDD505-2E9C-101B-9397-08002B2CF9AE}" pid="30" name="x1ye=33">
    <vt:lpwstr>41GeNGJ8vf7UepxN7j5XK9otJozKqtNRd4hSueVtqtYc37yQ9/HXeZb+JyAwMZQPVmif6nF8BQ46/xrjV175UM3glX3kknPmsZY9nrIgyZcSL5u0tVpF2uCzSgQbfEGTfYTuddNVuUiQ3L8d00vr7/fpt9jBzGCEsqtYiUhy+l1Yc7fNT2Ai6BXfa7+zJk2bDfqVLSTeAo0JEFfa1BaVdHBd5oDncND/cIGrcBw8IDJDa8jMR3iNKaDj8nn7yVh</vt:lpwstr>
  </property>
  <property fmtid="{D5CDD505-2E9C-101B-9397-08002B2CF9AE}" pid="31" name="x1ye=34">
    <vt:lpwstr>/2xCWp8FdjIlvhXvM0H5YhD4xk1oY96m4/cqmjgyo8Du2aG+QKSqcg3jg+eAtsbtDRAg8Wtl+UinMWv87T/44tcbIjUMXc4fYZAgyMKp6/3W5RTwpKSA8JHnajs9J90Kmq9sTnuXDGkxImrsdegWB15W9FFRTIu4hvBKj1Nxsbjdb0/WNllhcMJGW+yWdq+c/dRriLLkUfCgrBa+lnDFCw/vs+TnbIAPuB55VQTPlGdEn+kDabeCS055IRQFhjC</vt:lpwstr>
  </property>
  <property fmtid="{D5CDD505-2E9C-101B-9397-08002B2CF9AE}" pid="32" name="x1ye=35">
    <vt:lpwstr>C6A3VXKwo+xOdk1aU6PdxyYqkki9vPQB/X3ynGMvEG+EkNFQuOApxxKNz7s1olH6MVvVnOmV+5+Fz85+w0RPGI/wT7b5jn7kxLRFA6r08s6HsSTGAwcLXdrM7fGoyvZao3U29ZXOVIk1lRoBtWqQNT8rlmtn0lfNL/dyLON+tkDyBcYAvT+7JyME3r08a2CrXCR/RmkUCl8YmLDbQw1DP4kpwjTuYGbuLD3g0+ihWUBxwMxrN52IBq1bolcqN1z</vt:lpwstr>
  </property>
  <property fmtid="{D5CDD505-2E9C-101B-9397-08002B2CF9AE}" pid="33" name="x1ye=36">
    <vt:lpwstr>twb3Qc8+PanT5IVDizlYVy6Ut/4okby6sfmBRDU8XjQZ8GPs+49Qz6+HpJuBuMRrBO469ZEJk5txMa1sQZ87I+5vZEafn/G/pnqOvzJLIGEGd5js+9icV2CHujDSTTBG0NIYcuPyV8kzM6ujppQ/0q7QJUFR78S/B9A/4dPQfgae2TIvQqvqd0zOPOicvBX9fcDefD6KLeEptpv4M5YvhI89BfoV0X/WsDZGtzeytnDgS3sRN/n6qcId7hTzB7i</vt:lpwstr>
  </property>
  <property fmtid="{D5CDD505-2E9C-101B-9397-08002B2CF9AE}" pid="34" name="x1ye=37">
    <vt:lpwstr>oinvEkE/PJDs9H8G51Ht5M4vSCinTCD1zJn0v6V2GwYFakh/pMcqqnK09g/cTicqSshLRYjfkvPxvMnLycqgHuh9oBW82Iu5ZhlL6PkSgRZBvM38ifN4/X6Jw3+dpIsnXOZCa6XgcU6GTspxLtzf21hzF7/cEn/XUxEjRLXkUxTVNBqrfmAZ8NtTflEq1/dkvANI8jRDWj4nu3zOC2yvIp/vTeQL0AumXnToiB0z1IxZzPeaoCEnUz8jp9esEvw</vt:lpwstr>
  </property>
  <property fmtid="{D5CDD505-2E9C-101B-9397-08002B2CF9AE}" pid="35" name="x1ye=38">
    <vt:lpwstr>UKvDr/6244lwYzD3kvOo6von0NViHNLlIw9+fuCk/jdk3EUyk3fDkYGJF4o/6RzcyokZLbRkWieZAdkqoMDUPC8P0aaWHjKgT336IHVuDbQjZE7pCr7yPJ3OaHmtgADAqGFW8hveC80k+0KCFd05oYD1KvoNIIpvhPLzC+OQISlPe3M6JvpfUNCJ5LquH+zDP9MZIjUuRYT7oUMxwJbavFuNkjiAhxJ5Mwg1GLu+crTnk0uHzANgHggjAqWtPQ+</vt:lpwstr>
  </property>
  <property fmtid="{D5CDD505-2E9C-101B-9397-08002B2CF9AE}" pid="36" name="x1ye=39">
    <vt:lpwstr>5hG0zv8Wro/QVG78uLgj9o+xSaHlQhhogPEzGMtFNiEE9+lNXbEY8KK7W0axziVaGRHAIApHgQQGX3qVtR+2DMGPjXpBlSSB0Q2tOaJyDLzst0E14TmFdN6qBDrhRHnc4MeqT+fu8meDTnpti851eJrp1zuvkK6asERwzTs81rWfXE2VvFZfBn7xnQteWTJacaUnrK9NHfE61xaiMYlyBq1Ft6/rCDqBBnL7EHeClaT0OZxkrsLKBq87SwEW8y0</vt:lpwstr>
  </property>
  <property fmtid="{D5CDD505-2E9C-101B-9397-08002B2CF9AE}" pid="37" name="x1ye=4">
    <vt:lpwstr>BwMmkDDphAbKNEsTGqb0bGH3qdn6gnW3HK2eKyAVR+63+5R0167ACHG629ANcNlKNZiQSiKZC29xsv2Gi1lQJH+kYIgJAImlhmgImSUnzgggUcBU3O77NFhPVsyKGHHqpLlXJUkpnJ8jB9G+AKQ1fHjS7OdzxRQsxuSjvPvj9bDtehVfjpcbXiTWdjIeGaSsKqSbLLQdWMqLZIgBz7C3UinAFN395tdCZn0DWkBf+IdqK9BaOhaPbkFCYmeDlV6</vt:lpwstr>
  </property>
  <property fmtid="{D5CDD505-2E9C-101B-9397-08002B2CF9AE}" pid="38" name="x1ye=40">
    <vt:lpwstr>VwxCCj4vn76lbRQyjZus1fmcClPSPv28B2So9Le5iew9HrMZ+qpnxLY6f3BfLqeDO2X0oCYd7/lBC9EVPLcjnoYeb6tx7fpZo9V9bf6hpg8uXnnmjg6SQMjLqqJ0i7Klt831tPELyA++j9u0xYFnMIYtzwQ61bjkF191pOhCjG1Y+pxeHYG56CglYvIplbZWnl+qn9/r5zs2ixxPMvydSywfgW81ML+dnxneFdZy5pGv2ewWsuDN77rE4ocwwFB</vt:lpwstr>
  </property>
  <property fmtid="{D5CDD505-2E9C-101B-9397-08002B2CF9AE}" pid="39" name="x1ye=41">
    <vt:lpwstr>oIrbXxB0FPUCsHGcmWWveNKDq6nfQjez15ZyRFhw1UFEb7uEZDjzbDEw0sLBtixKZuWRns746kLSGDuAK1TWiPteByEDoNQV8BCU5OsUiukCkiWL80vBadYfrkGaRyYYxomZ8TBGdNA/D8A7rs0pTiSyueU8O+nWDTaqxByPK7doDmi2rNr1XXw/L1i38tVSvf/FRTj72mbrymrij2OtQOhztPiCFtFDI0isYD+5WU+khw4cTlWqmvJ/fq2U58p</vt:lpwstr>
  </property>
  <property fmtid="{D5CDD505-2E9C-101B-9397-08002B2CF9AE}" pid="40" name="x1ye=42">
    <vt:lpwstr>ccT2CroJRx9Chwu/AJsQMUswoUcxHoQSaszA3EcbbGw0MCbomXtzsSB3jOyUPBrjmJFFopyyrYY1IOj5/9qXSSEnFyVLBy+EdNnxVNN158f+NLhfEauY/RynfkF5Pf1iRpiPgRtfppfcT7vnWUIm4bRxJWmta4jaSjeNZI/9TZT8ft+1ES29LSn+Edbh7Hc+0V4JcZ6ErnuW4sgCCIzrb7qnWPH6A53CEMlspzqbgv3Q0wW2lEu8H9G+usbVP4+</vt:lpwstr>
  </property>
  <property fmtid="{D5CDD505-2E9C-101B-9397-08002B2CF9AE}" pid="41" name="x1ye=43">
    <vt:lpwstr>QFHuNGnIfM2zkbZdUW3xY8B2Kx1G0Pc7O/eYPti1CPlJjgoP4NNZGDqWTDyFnrf6aKECTY/UgT1OudtqGpsemaStVh95vI7CbUC3oZk6D3OP32mZWU4K/FRxMKRFL/us2LqqO8UBy7flyd/Zp5fe/Sb2tn8rn2bTbFyCLqbX5gZmq6jAEqNZLfX1UBW7WnyJ7X0ndILabZLIlJDhtZxaGyAZJvMQ2CN8sVqHGQWuLMym2tQuoxKrTMhOciw8GvF</vt:lpwstr>
  </property>
  <property fmtid="{D5CDD505-2E9C-101B-9397-08002B2CF9AE}" pid="42" name="x1ye=44">
    <vt:lpwstr>Cnz//joa58Xy22kIR4mpmy3eTHxKLAJ5Ew2W31o5NOnsArapp5gAVhlKDAOPMdR6QMCSEX7pyDCWOaWTbDqYUSCsOS0+6G+dqgMVcWR8CZ73laHKk8V8VIEJyvDzk2C1CyUY+M2z0OaQF5/iFWtoQcyg5iJ+idZIgAMiq/96pij5VVITStcjZt2usn58Z+7TE+KUqQFPVmEtDM3IgJeqvJ4mSqVIystgu2IqAPnnR0HlE9Keq8bMnA/wHoXETti</vt:lpwstr>
  </property>
  <property fmtid="{D5CDD505-2E9C-101B-9397-08002B2CF9AE}" pid="43" name="x1ye=45">
    <vt:lpwstr>jLAa/t4iTmlzm329CGDjIYbP6TARPyEpotffqO/MLjCOnHbhfecdDZp4jYU+Ler7Nga82ABT9rLzvHOWiQMUZOWoKZCB8DBBrVbq1L60byWW74SDIzTWcuNtyyMBnedG3vjYd3oKkLdXIVcXxEwEiQtFSYavu64DwdYNueDD8yCxFwqjT5H6Ip0vw/RAwgYniGioFHS2G3xubXqAcwdP9BALYxhyB1x+tjMuiGIlrdsCRi3ArI45eS2/72+O6h2</vt:lpwstr>
  </property>
  <property fmtid="{D5CDD505-2E9C-101B-9397-08002B2CF9AE}" pid="44" name="x1ye=46">
    <vt:lpwstr>yKjTuzRkT5vaAVFW9JayIvFGkzoIWQOB23cOUyZYNV9q2CHwPLP35j+GgA9D6taPWgp4GBVmuwDweYPVNyhku6sFFuLaFID3q9FDpaj/kXPAAmiLOafHa5L5dQFn4GHyf5E0dAv/6KZZXU5FiKP/gTLdE9pc8T93XWe3PoQiYMiRMA11dS3DKSX5MQ1Lv43xmy5iFk9tODLQFrrPeBkTUT2PoRxx3q0LYWpBTwdi9nZNhKaAxWkVOupbEp80d2H</vt:lpwstr>
  </property>
  <property fmtid="{D5CDD505-2E9C-101B-9397-08002B2CF9AE}" pid="45" name="x1ye=47">
    <vt:lpwstr>FdmP7XIIpz/9S0/j/FfLnGSZlHRhziZ7eKS7YYkcP90TvWb8oKSCvDlhxmzC9DfwxHqzSCt30b/xIKk7MZULPznDK5D8jqOCmFTxeFixeL2Rx955PtYX0Q/jIUombd8fmDGgJpS3Q3ifFONBp0ChKkvo0N/GhL6HULVlLZsiUceH+ZXqjtgB+f5WVhgMJBy3QGwWcjJzga65F2sMR6ZHp8MJZhog2st/X6NLGBAmLaU8myit4KmN8sktbxoeVsh</vt:lpwstr>
  </property>
  <property fmtid="{D5CDD505-2E9C-101B-9397-08002B2CF9AE}" pid="46" name="x1ye=48">
    <vt:lpwstr>emRfDs2hYtXu2rV2T+vN3omsAQxZi/A/PiA4RlnkOuha7Zzt7sf5yImzvVuQjdtxpnt/snejlt9vZRI2F5fYb5Zuud0jmN9iT7Kudy2ShL4k+IRPMv7Fg1Ra+vZM4hhVv8UVHK1kMkNLTFv925gOfZnZfX8gF0zCbCLCtJppBwmPGtjp8u2/Hap8hW3Uq3uBt1n5+7x6hAfrZ9S/2pHfMO8urb99/vC/b6lzXyn8eTuv1JcDTiduCHAWw0nevU4</vt:lpwstr>
  </property>
  <property fmtid="{D5CDD505-2E9C-101B-9397-08002B2CF9AE}" pid="47" name="x1ye=49">
    <vt:lpwstr>+fKM0lPBINO8++K5iavsKSnci9HXoMp9lGCmrs4frn5UMh1sOr2vWBJ4IBMuUhCrB8VA5PP1Z2Ai4C+Jx4zNJMaR/hULG5E9N5Dv4cai6HPDp3TaxRpB5UMwuhX7tB9/7t7RRm6AdnuKRZc3re29urEfdX7EvC0z2T/jW3/lccsQsCW0YNXloelqVHjs60Va6SSPjxeDnwh9cdzvuJ3N+4poiFR1+3N79IrUnPVVzP7ENa5qKS+FvZrsF4Kk0rq</vt:lpwstr>
  </property>
  <property fmtid="{D5CDD505-2E9C-101B-9397-08002B2CF9AE}" pid="48" name="x1ye=5">
    <vt:lpwstr>yCRLfcEsZ6vrnXLJPVX6NegP2JBEBzF+gR+nSoP5YPcn67afJjyIapFiTDXDWoAZM3dpKytPR2zt9dTOpwI7JsAKOLTGjL6OiaDskLfBL8ylOjaQTZzLg52QuHC91vsytf/Zv3hch7aiVhOjiS0JoHlo1RTbTRgThzFiV8vEeuxESURn3Mpy26ZcHbQEBqYItujm8/XQD33ZjTqlbcCyV4KvqLYUxUTm/ifqp4gh5qi8fPKSqCa8hLXV3pyfHTQ</vt:lpwstr>
  </property>
  <property fmtid="{D5CDD505-2E9C-101B-9397-08002B2CF9AE}" pid="49" name="x1ye=50">
    <vt:lpwstr>SnrnCWk1SO0wLNj8if4hK/pKLzmNqMbb7+XK78XgVYi9DeMolrPK4BVfmg+pq2kVU9yKCk5Fgcxh4ytcNeNuAc3mhniTI7+1kwaxAlRodg6948OzsOsTj+ayS73OElH6biQSkgT9OZqejrh6SzkVPB0zKZnQwrc05oifh1paVDTCMEKn0RoPSHVY+grg6hn1xKGBrTS3+4qskNC5ttP6t8LMQ17VLYNprWD4e6Q/1VC8xVZ7COHv1ckDWyRefDt</vt:lpwstr>
  </property>
  <property fmtid="{D5CDD505-2E9C-101B-9397-08002B2CF9AE}" pid="50" name="x1ye=51">
    <vt:lpwstr>j7UU8WS53QnL71dHjRuehGbah64U3e7GdzLm4mI/q5svsER/UGNZAPTnWhEIjORoMfkUuXnfdNI3FXVxVgv15A6bMv8pLEWvtZyfQ6BgQ7llj2Xvt8fzsOCmGBPocTB/QBPaPW4Rp1wRUEMIYSj3wkyPw0+mnsVk/q4OoO7dAwu2p4ZADTw37RlrJwZD5K67uIl99Qv5MPYwtTbiDoA3zj5PhfoU5SkKbRMBK+VgFUH2jbbRo1zE7bBV539jTxv</vt:lpwstr>
  </property>
  <property fmtid="{D5CDD505-2E9C-101B-9397-08002B2CF9AE}" pid="51" name="x1ye=52">
    <vt:lpwstr>PLWYgdqTesFWlShbuvunmcNHQqv+mjNF7OBZRoDghxK03HyHqedp2H9j876StbBRKO7ZQMw35HkDMKM/P7r3tuAs2FXx1eMtoANnauCrDPVWqIVBTwQyf1JCXZ6vmVsEGxCYHZgz0toWs2AKWh3cK/1ky6EOxz7rWxHZGE576PpSggGhlJwOguJ98/zmKcboXF2WYJNulPN+kDtIIDrueBzTTSplG8AK6m9qY6yadRaXSBGnIYSuG2N+VZdniIS</vt:lpwstr>
  </property>
  <property fmtid="{D5CDD505-2E9C-101B-9397-08002B2CF9AE}" pid="52" name="x1ye=53">
    <vt:lpwstr>HhDp6amHs1hGwxXY3hJinRXYwynHzgR2fqytQRZQi8W9ostzyTHkHGkT2drD1DCwf2ioRLbhi6Yll05jysbbXD8vnDKTU0u3GD4thC5uEOo6aHHN9YC1UDac+kI175YfFHlIjQ58r/nmlezdc1ur01wJ0lehos4dEW8rJTNgNpyWnsE7iotKb+dx46Mds5Gg4iAacJGtJ2nOsdKscfPHIo2aRVIhGxPrxstnXzLVc2TsDEb76qU7rKeFpmrb5/s</vt:lpwstr>
  </property>
  <property fmtid="{D5CDD505-2E9C-101B-9397-08002B2CF9AE}" pid="53" name="x1ye=54">
    <vt:lpwstr>bV4Xd63GTYPExlEqsXCvI5SvQQFDZIhAKGE3JDfPELioCSGtQA2lNlgncSPc/pKzuDnDpJEzIDl+pmm1GomRMhm3fk1TRIQ4SABDvqMydmPEBANP3MR+EYqBjGAm5tZgGHvBcz4kITvirat1xt3v+GD3V0xEmib6tDhWb8OF7qlPWzLoLYaLV5npWKnrdGIdYXhmNgCe1En0+LczT30HITyajTv/vaf2ouF7+rRJGm+5Ej+XbPdHZWrwbQ08THl</vt:lpwstr>
  </property>
  <property fmtid="{D5CDD505-2E9C-101B-9397-08002B2CF9AE}" pid="54" name="x1ye=55">
    <vt:lpwstr>WNc6bW5dNNbzqXm57cKHJOEtzPngCq0FKcLos5Um/B8Ddrxf2fHZFO+i8iwvEYSPlpaFC9GR+f+3vQBd17CoFWBY3iYmADlr6jeB0EKzOQE30xKtgFJWGNtLY+jS+2w+hpr9qsMyGohyfvb4zf+UNQVj9IRUMuDa4UWvifi2oIrNi7Hw7nl+ponXaa0HbXRHBOrCysKb8xyysGq95nKVc6QFK/1uvHsTjOEOXcia0QpNqrbLAsf3FBwc4dRQ95x</vt:lpwstr>
  </property>
  <property fmtid="{D5CDD505-2E9C-101B-9397-08002B2CF9AE}" pid="55" name="x1ye=56">
    <vt:lpwstr>Km5KMapzTLvTCqVAhySq+s/MfghHhJYF5pzrzBXboNZYiak4iOLTc3pqK8tYR4nF1ljDFf1EmAogneBuM+cZ54wjMkqx0Pjz+mwS0UteKlQhrfkfrm6x1SxfDTXVVpqXXG0PJse0Ud/q7iJWKNY6tRY68MbBMnNy/GfUpP2YNWlEbcxcP3YZt5TSTTzy7yS8k3tYIZEpmToT3sfsd483y2enmmU0Q6zr84JjKaipS8XHSw2LMYFjU3uLkG8fGU0</vt:lpwstr>
  </property>
  <property fmtid="{D5CDD505-2E9C-101B-9397-08002B2CF9AE}" pid="56" name="x1ye=57">
    <vt:lpwstr>HS4BIqyJ77akNSq1gVtsYlOIkjV+Ussiarg2DEHYTW7nScAvFSjJNCEUcTSxJWX9lDU6nxVP3Y9W43mvCZxTviV5lYlJnlU0EM+bjuu3MGHgHZayAGwBT+WYtmtIuH4O4+KdcTCk/6BZ5q+p29Vlc/U93hD4axxEHE4bqPDjfiuhb3vLlR2YTVYCbct+Saktdj34Q1CVSV9kjWr4/7+UsICOYxlTyFxKB68efnKKkYmDZv7IrbdhuDwuT2J6dGu</vt:lpwstr>
  </property>
  <property fmtid="{D5CDD505-2E9C-101B-9397-08002B2CF9AE}" pid="57" name="x1ye=58">
    <vt:lpwstr>v6FBb4sKpG/C8pvnR9b+ax1g11fH6eas34NlnWln7X3zTCCz897fftG56vRNX5ojH3UAaKkMk39xw9drojcZJtyx0U1Y6CmV3Jaaus4CKe3Gbj13NmjQkojOjJb9SSoHMp6r7y2KLzTbkBxU2eXtXxCjBJa5qMqjXw2S/En9TK8jwfiJqSfbuLs46LSER6P1KD5U+QCe4i3h2RTjhP1yW51JTtygmSKIwJcWKyOVDM5SGdbCIu2l4pn9TPHASIX</vt:lpwstr>
  </property>
  <property fmtid="{D5CDD505-2E9C-101B-9397-08002B2CF9AE}" pid="58" name="x1ye=59">
    <vt:lpwstr>uGEEwTpd5rtkipW57stBiDXslWEy6OWS7KvVhEEEHEred64TuBe4sMZeZOgl7ab6vtwglLZ9MV/Uk1ddvUl+QtOvDAqBHCXBLYClE8SOpHH2F4m1nepYwuaEW16YRbT4hygSQUfu0QpbyHjrmpgNkFNcwN3HpggYW9voj5W1sCWnQbMZh+moQcMMKmVXZSO2SiCcFj/iYlvIfC+xBQ++NmCMbGUoNI1egcVnMkPonKYKUawF1fk1uRR/VsyLT0g</vt:lpwstr>
  </property>
  <property fmtid="{D5CDD505-2E9C-101B-9397-08002B2CF9AE}" pid="59" name="x1ye=6">
    <vt:lpwstr>LD+iuGNIgs61ykfvhx04pyfKSLbF8F8abSJ33R++THiHFSFeczsNeiOj+A0ayu1S1ck1/BpEHqOQ+ieQrJrZwCbczsqhw+jiZImz4wdq0ffC+AtHYkadMAlHvLM4eMXWop7rv3qbczrYfy+pt8LYiYElVLcWwggnSwhbj8NlX7ycUPRzAIM/8yKTPoDskh/ok0YtJ+r6jWPE2jRZTi4ZpfOulUcKl9B0XFzc4Qh+rMyTu9R2O21jUO2fvz8oJhc</vt:lpwstr>
  </property>
  <property fmtid="{D5CDD505-2E9C-101B-9397-08002B2CF9AE}" pid="60" name="x1ye=60">
    <vt:lpwstr>cH66PT+/PgJS13RikjeZFN7gkmIhA33OCZO72bAYyAhNN2cabgIMTLwFIkUDaLofOcv7rNJVVHJMWh974EQP7qfU06HAmcQ6XhAVAItfkK9EHivvvt0W6apiTwAzxKbzc97mW65XuYOrrmcr6AoaXIB8UzzvWGD8fEOf+LPnJ/J9bHWiLI3lTlRtEd3JKdZXP7u0mGXyW4snNibkVUCD0b/2Z6O3BeP2G4ivCxL8FAwrDbY58Rndelg1RcJkQmy</vt:lpwstr>
  </property>
  <property fmtid="{D5CDD505-2E9C-101B-9397-08002B2CF9AE}" pid="61" name="x1ye=61">
    <vt:lpwstr>IpqM0MTjfz3FoH+lDV8MJln3EO6GN4RzodJsiBvB40Fu+pm52Or0PgR9FgvaFmz0RIi92d36xGNMGIPx9Xdx02XdWOYLH7u29FwySD1fbg+BUsS+HcmWgGb3BFXbixJoixuBePluw+Ywa+B+dvL9fngz3U0oLeFrVKbNRk75SVL4Oe9yiN/rmxfK9RPTURb90wmWJXQCV7292dSbOKZIXsivTMnMWeqVjVUFDf6DDjZmFPlFLk7CkW42Kmxhwwk</vt:lpwstr>
  </property>
  <property fmtid="{D5CDD505-2E9C-101B-9397-08002B2CF9AE}" pid="62" name="x1ye=62">
    <vt:lpwstr>xEzp/B/EbUz3wOe8cVpIdlxwLXwDGN7jMjV4vkrQkonAmwKpMCSRRWmQj58cdGi+rUBEsyNSxKUOmhwupXlGOdhANziHRZUIXs1KyQlZGGlptZkdDSriwoodBX8a53iKmJ1dod3RTOvjw8yrKJiLH7adD6PC49OP5+L5J+knLS1XID5OQXZJPbBtfQDOo5peXC/KCNNduzRr5R6+x9Df7+aZf2zXBhKjlNT/9BVbI7jdKCA+dl2Gm2wQxFkRbd0</vt:lpwstr>
  </property>
  <property fmtid="{D5CDD505-2E9C-101B-9397-08002B2CF9AE}" pid="63" name="x1ye=63">
    <vt:lpwstr>fSBIqlA6Li0XQUEuyItxJ03J1iKipvlNuA4jUSLyHqOWxXmtQgnYAExd8KK4Ebmm7Jhy273TSkpIdNIWExapvcuL1M/baNTPZX6+Yg2f5mVJx8KNGrWXKTYu5EYD6MX4y/f3tWjX6kZcr9Dft+vTj5NrW2v/ilD2ISCAU2W3nQ6awdYELq8a3CysGKRh/9N5EOsw4+aijsoiFgsmyeJzSUejGgnG0NzZGNTVOrO8dQXvulL9N3PvAgGB/CgsmRe</vt:lpwstr>
  </property>
  <property fmtid="{D5CDD505-2E9C-101B-9397-08002B2CF9AE}" pid="64" name="x1ye=64">
    <vt:lpwstr>aO8wcDV/sfbEn+xrEMPwWg9mtFNKRcaNQFsP+JyeqpNtR4ztQhcfBuTsyPzu3mXadgPhu7j8Nl45jgH9uHRh6ZOXY/Iv6id+TYnXGm6Bdm9Ms223Oaj7cN1PLLXy97Jov7tdbq30mY1eefgC60f8pUGwT0OZmfTOmseCDGdBeHqgxXOAnFcZGqnx1d4VpiEkLq0NfEXz6vpwNHcF/XqmfbuRz1jApX/YX5nMat0vgrio4OfiUECmFPlTVc3+BJT</vt:lpwstr>
  </property>
  <property fmtid="{D5CDD505-2E9C-101B-9397-08002B2CF9AE}" pid="65" name="x1ye=65">
    <vt:lpwstr>jRDn3rCee+RTLM9mXK9Jr8AGEK6MHNIJSZVmi7S5Dxz8yNDGfMa2FOyJ1vbt6i7CK2ZzjiyQpD8WCr3z3A2mW5xtjer3BOjpdG7yv4vEOABH9BAYiethzlI8BuE8Vxdv7RUXofp4k5xlCc2F0czMv+4w5czF9DzP70gW/V78OmWFvr8RPkd7Qy01PTt0wOPV0EMLlSYkxIIIMAvHkOxPo7NOwFhfWsjdQjt6krViym6U8/Zu9PlYPcHI/kJMHhx</vt:lpwstr>
  </property>
  <property fmtid="{D5CDD505-2E9C-101B-9397-08002B2CF9AE}" pid="66" name="x1ye=66">
    <vt:lpwstr>Y9qmCGObjLY99P0DM2kwdKsdtEkpI8LLMJ6qi39LppcdvX0C2T/mZ/cqOdoqy6D1oZLsI5OvvoqzjHiOwn7l7rWtRQtAOUcY97KuKD8NBvfagL2hGDWrH5QfYibqDnU21vJGHjZOOakyPvb+FOp/6/jjN6mCrWB4slzK+beKblg/XDyFv09HQcudFJHjPrB/S/Cs4iUUIYCKIHYoHbEgb3wWEHg7vb6T//ACzodFfVCyHZSvza+M65Gr6/bDFxV</vt:lpwstr>
  </property>
  <property fmtid="{D5CDD505-2E9C-101B-9397-08002B2CF9AE}" pid="67" name="x1ye=67">
    <vt:lpwstr>r0aFKCDUHtbYDtFJH4vFKQR9KsPLRaJlOLYJqugGpL7l7Vizy4MdlsWEshyS/e7YzE3mV88650SxYSGWYN1Dmb1VWn/IyvYbhmE4BjbVIJfODqP6w4tl86xwzkwphYs9G3vi/rtkJalGeJCQdyiX1ESybvNpEzdWSvxexS02er7Gge5fuaWoPXr66rX1RMr0a7i7jK/gsONMgiVqkcUhZInQrRQ6zlHMgUBb28t6y5phCRLAk3/b3lgGlr9MTKe</vt:lpwstr>
  </property>
  <property fmtid="{D5CDD505-2E9C-101B-9397-08002B2CF9AE}" pid="68" name="x1ye=68">
    <vt:lpwstr>4sk0nyuGEjwCjofzI+f9qGHh7ixmzXFZo1zzioAEMl+BrxvwNHj1E0yte9cBtutJcOxrS3WHALLFGK/TPjwPLcXzzGWi4RXPAFNcxNFeWNm8gY1nZJIhsVH29TUGYfZwKd7ZPN28ADbigINOXrcne64YPIy0qEvjWNOfbQn068wx1hPjHxN9us6OE4Nf9+mJpNUH6+rmSDcwspJnEguDlbkyc29FLxobv9B8R2W8EtQeH49AHkJp7Hdfc31c2uf</vt:lpwstr>
  </property>
  <property fmtid="{D5CDD505-2E9C-101B-9397-08002B2CF9AE}" pid="69" name="x1ye=69">
    <vt:lpwstr>FrSuWardQfUHVaGISvEYSxnP8nChWKtKev1Ves+INj8sPyeUaLX8GOX0inlkD7rUYpr2+sM65qDazJkY/ljRu3c2OXTqSknULqFpkJiVQEFNS0GFlTImuLaxE41s1nEThpKZxvec6W2v6eoFU4XE9AgQwc4Kk6+NKOpNxMmJDktZf6q1NEFwBZS187pQzHTC31s2grgvMq3mG1dHjqnl4tlRsmAcIffKr0IZnOqz9eXZI/uG5LDSM238rcq6mU4</vt:lpwstr>
  </property>
  <property fmtid="{D5CDD505-2E9C-101B-9397-08002B2CF9AE}" pid="70" name="x1ye=7">
    <vt:lpwstr>YQNf4u+avZdFarHPqVf5NQqSTVPf1F91Ekins1lmlrDrN/bzh2hwU1LNPlwcZN4lXGVvSno5K7qQlRIYISfz9tb7e28awveAwF0+G/Gt189y4XIFFEkHwEtF9IJNvU+XF5fLpeUFo4VGSKMOvd3eWRlkemcD/QhwHDth0CT+uR1Y8v9ftytebL7Rb+cuGiX9FurMjDtEvBF5Gb8tuKjzPKbBP1THJAUlGHPV5+sg8KQtOVv0c0kzpkZx1MQqLqj</vt:lpwstr>
  </property>
  <property fmtid="{D5CDD505-2E9C-101B-9397-08002B2CF9AE}" pid="71" name="x1ye=70">
    <vt:lpwstr>HDz4Gn5u2EWvC8uM97a3M80KS+WtCaK+q7UZs25ThdMLf44LrscTi1h8hBoBEJWsJujO4jjeViOfRZ3mByPXacSXDMpWySmB2Uf+Gj/T/tPCtRH7SJwF4wbAbK6FZKlWVRU6qw6Jm/kiKqQEhI1bJizVMYunoyE/CACu8/I/aTrf4OABq6G5o6ZyCow68CQwCGI7Bjhf0aMxaHRAHXjeBuMys4KqRO0kxzFIk4XIvVCCxlx64rzDwfFWt9DFmoP</vt:lpwstr>
  </property>
  <property fmtid="{D5CDD505-2E9C-101B-9397-08002B2CF9AE}" pid="72" name="x1ye=71">
    <vt:lpwstr>0lRbv32GB0dv/oJ3rSHmb5Kci83lDb1xm4BuGQAy87wa9hacPAEnLmz+PI7UbWpHxTNEeUro/msRMccBlKrxjjsE52m4zsInimZmdJr3FTukXl8uVRzgzXfPRjtDTHbycoAE061KaXU/qQGaQi21BbmIXQKIkiVEOENDuM0R5vaoUhr1nlTHU+YavC58WKGBeMk+kZcJ5mty+9H16AEf7Nl0mGoBaqfGk3o2vJJNN8iRJUqQh1/JBXyB5hCN1Ys</vt:lpwstr>
  </property>
  <property fmtid="{D5CDD505-2E9C-101B-9397-08002B2CF9AE}" pid="73" name="x1ye=72">
    <vt:lpwstr>xdUsLdSqF197dLNxv/tHrz1JcfkxRXgDyX21gm1/w9T/x1WwzGQwsDM8gHq9qkNs5xyo4HlK4Lo++WBR8KzjOvGiP3vLdPB5sgo5PhKLpOTqqogAUVu67v4fpv9AOG903yNILjAetZnRipWvv+vVHJpu8coZtXVj54xVI+iB95jdl229NdDHaYynEDot8l9iuKIEaw2P/mH31PCFsHCk0rIkjVFlIsmO3TpVIkBrQjFqlq8RNZs5rONR/VOGeZj</vt:lpwstr>
  </property>
  <property fmtid="{D5CDD505-2E9C-101B-9397-08002B2CF9AE}" pid="74" name="x1ye=73">
    <vt:lpwstr>m7alMNPctHbS0EaHXMij2KMma6oT1YYL09Sj4vhfL3LUBdaT0r+RODGr4shlB+xya/DvowrZEDlZX5K6V1RblEmUzOJ7PUFEzhI0dsptPLgor3ya0f2my5jAxdq56QiYFZV3N4j3nfz5dnZsBpD5R0Q8pKFTsLoWRJBrxxCiXDqFScI3D12T0wf8gulrRjadjnlASPyKbNywE+wVBhgDktxIxnNYLcdwFaz+YmpJ8phPYU8P3gc/huY5ZnW++f+</vt:lpwstr>
  </property>
  <property fmtid="{D5CDD505-2E9C-101B-9397-08002B2CF9AE}" pid="75" name="x1ye=74">
    <vt:lpwstr>ZAHY7Yvmd5hZ0gR7B8vviTiuwPpkp3godKht0bZG9zOp6wvQbFyHKp1R861b/TYMAGsDS6nZ3vO5nwsLDiw+TI7YZygZgiWpv43I98wCH7h/7I6/V/HUKwct5qY0axJRyBa78Zq8meLHZcusVjAHulUTCeGVo5g14Iz+Nf/qMdoomEfnQJrYqMx7A+LfApm3oHQan09mBYhT6nP5NSj5wp9Go8+/T+hEajJgOay3VheUX4SZtaYquCu2H1Noaon</vt:lpwstr>
  </property>
  <property fmtid="{D5CDD505-2E9C-101B-9397-08002B2CF9AE}" pid="76" name="x1ye=75">
    <vt:lpwstr>NkH7QQR7NmxYgekttEvcoIxPKuhAwOhUKAOl9SkspXoj21k4JCjLJQMsZjvJojIuFXEOYOFIHFO29eNni9LH9YjsCjzzkflV7TEKgQkjA1983sABSyWLijPjDQ931oJk4AVSRnlEUEQ+ngi1XA0alXxbedtDT1hfx8MuU1SL8zkQuFwlfuFte+MMih1hCXHAw6JITngAcNVd+vF8LeAonN6K74ZN8ZxHYiJAHSYoUyBManaTvEGQN/dKlAwPNfb</vt:lpwstr>
  </property>
  <property fmtid="{D5CDD505-2E9C-101B-9397-08002B2CF9AE}" pid="77" name="x1ye=76">
    <vt:lpwstr>AMbdJoB6okFHjlawwH3oSjFxWYyyDCMlNt8+EUAvgixs10dJRFvuvrWhegLuft8UxipmYpbp1xnU8NM9khjXWwl8miZrvSrDMRIL3siqLvc1fvOu/D1zeeOmXWqrq0VLfTXrwIavSFHJDTRsQkIo1l9XwtvjCfJrbbDNC1qVelKAmjlV98uvANNS80MaWJuuhds2Wm8z7v8utljigNLlX0hDuHbM7+4Zwe4KDmyxiHBhs+BenBoJDUHe0yUxdRC</vt:lpwstr>
  </property>
  <property fmtid="{D5CDD505-2E9C-101B-9397-08002B2CF9AE}" pid="78" name="x1ye=77">
    <vt:lpwstr>2vYpMSnhzm8/bbGoVGtqMmQ/3+tD3PKnKXXFxtvxh/HHH0mv6rbVxY5NJYkG8db8LV7/BusOkRPRm7dr5ELPp/PAFGa9aJQbaOO2Vq9T2oRoYwNI9zvww+1NeWjMJI74m01JKCe6Bqg+VsMvtHKhqcuKhUuGu5Ew/qbcbI9d7r84x+QK9GBbBL//gE9hY6tcw9aGQUavunz4yCJ6LVgZ7A+Q7kz8YtFbjh7AF5ap9kcbhDdFz0DMhARzbSyJI4X</vt:lpwstr>
  </property>
  <property fmtid="{D5CDD505-2E9C-101B-9397-08002B2CF9AE}" pid="79" name="x1ye=78">
    <vt:lpwstr>mk8+3p2QhbFfG765QR6RvLG+QGcwXTAyuHjsMSaDcqbfHjZrETf/ybqAgiwX/6CDbH0cN8v/pchkm+7h8uLG+sjgiK8TEkrWGLtbNzVsJIkkCP22xhYgs9nsrjwGd2wLo0CsxG3AQMpq7Eo93KVxBc8tUyxzHos4kWn7giaq00+5DLYHEyFnrc0ZUhxPGLUEoOPvPWATSqSROMgJRs0ygCdC8/S4s98HJdlynbGNxhFRJqy3jSnqFBFVK74TAxA</vt:lpwstr>
  </property>
  <property fmtid="{D5CDD505-2E9C-101B-9397-08002B2CF9AE}" pid="80" name="x1ye=79">
    <vt:lpwstr>UR5BSdd/ovAqqWS09NaWK3oO7otVQIqmIckiaSxc7I1mCqa0C4nlO4T+f0V8CA4ZMJre3K9N+rZDotUHqOmW12NSrpRPQmb2Dz7HHYgYacj2QhonF/aNz+GWp+fBe0+LzD5P3bTX5+X8GeRt5qAbVY4miqw7FuiRA6mT8B9hh3635LXmwBn5inf2qqm0abCZ/vBB00MCcODLSddrAW2rSBTwViJHexaZjCkix9ISMrvx+haIL0119/8Ci72k3RA</vt:lpwstr>
  </property>
  <property fmtid="{D5CDD505-2E9C-101B-9397-08002B2CF9AE}" pid="81" name="x1ye=8">
    <vt:lpwstr>BK5mIyJzhJgMtnkMAjPF8hvke3wqNDYed/wKwF2RQTK9QHb1qfiFHzKgOWyrm2fSXya2q2Q3Smx8ay5lRbrZ+pEi5lFSej5okmYd2LkX7AS5EJmLwh6URFrzc3nPGclBBF3V0/hkGgYjmhwLkoynCRsls7AGIIvOIelCIf3K8huCR+PiutDuk5BjWmWH41chAhgnKgdPt0mKghqyE7iUg3a/jneNJbtHNNlL6ulduCuDxMzhBdLB9XZdMIIfz4T</vt:lpwstr>
  </property>
  <property fmtid="{D5CDD505-2E9C-101B-9397-08002B2CF9AE}" pid="82" name="x1ye=80">
    <vt:lpwstr>sozkDe+G0x3uopJnsBxbjcnHDwYQd/ahwwkJDG5PgH2TV/aCjqdPdw6TfRVJtl3hBln/ogOiVDAE6axHZRa5Zh98IbBH2OtkG190o9pE0JFW5p934KaJ2Q/YMRYi64cohgX5ee2qB6KW8/HBXA0DoXRiQd5HDnPleWtn0w+X2FyvUeMbRgQOQC2Ns8eRmp2jfNQThKcV85wt/n7JFAimmqLVmVutuv2lWTVABiwVDrPOzzo0MZB6k4TSIjU+KOd</vt:lpwstr>
  </property>
  <property fmtid="{D5CDD505-2E9C-101B-9397-08002B2CF9AE}" pid="83" name="x1ye=81">
    <vt:lpwstr>raYF/Z66RHdB1D89bXtjcW4VcrPBS5Y8U3WxWX+TXjXloRaPzYxwSaTS+RLhN41Kxs74NKU3+mQK977VvtywjsVcjBNQG0ps2azgcIDv4l+SDD89/Cz+jYRhiNfrBmS8fWQiByQBFqC85yRfR+tQ2fxtrDMddXIk0rdiyVGlP4I2vdGolg5zz6tGGNaiGPThRWSUpDYIJbXrwra6+PW5uqQ4WRjg1VB27GTkibRM/Nm0zJPmWoNuSvMzSzBwxgu</vt:lpwstr>
  </property>
  <property fmtid="{D5CDD505-2E9C-101B-9397-08002B2CF9AE}" pid="84" name="x1ye=82">
    <vt:lpwstr>2sbb8jSduRblPkEhIjInhtF/87mZvenpAK2fOebW1Gw9r8SKRsB9qHUG2zdms4Ck7pKaGzEhSF2bGdanDb5To+tBPDXQG9fRce+nS7lh5xiHLOMb1+D9oxx66UIlxT9sayvG8vmxfQkEZ7cC4xkRZeb0tZ3ssW2LkquYAatbiAkyxsxxe9sUG25tT5LmRUsRNyIl96KJQFuxEMJD8kvuqgNajXVefhcup+xE3OaVGaOgFEYW41RDEO7msgGYyPl</vt:lpwstr>
  </property>
  <property fmtid="{D5CDD505-2E9C-101B-9397-08002B2CF9AE}" pid="85" name="x1ye=83">
    <vt:lpwstr>rhWQVWBSO7+oPH2uGAd4+bWuTIo/fryKC4DoxqwQn5Sm7D4/8mrRxyax6oQmVp9zpcnwtGaFs4q4LEB3PZloDlB6ETTgotmkly4ZfZBWz8dHzvIEfS4I1rZzt/EQ7xmg3uRZy5KrjuRxsR7iBFxBwxKGaQwR3QVHN1otHyd5dDXJRl6CONa4xD5nuHqEufi3hjFcwIDcjm+fq5IIoEEtLBIw/IFi+O7OtUiYszsn7zRG1zb/59udmtIcyIcbzAO</vt:lpwstr>
  </property>
  <property fmtid="{D5CDD505-2E9C-101B-9397-08002B2CF9AE}" pid="86" name="x1ye=84">
    <vt:lpwstr>FeSA5TrrAU4tUi5CL7CC3JlkX75VzchFmeZ4RFw2aRcHoPKSCCnYjZKbC/Bb+osTVORCi7wrEdQ6pBhcLAb4eFlfyyPZhL9s7dleZGUn4t58+3n5Ea6yjULxhaas9IzUHzCn0vfMp6PjIVlaHdlUjsfv5nT11oiP+RN2OlHCdvnjFItdAD4sp3A3V1qWykxLmXz3y7jCH9YKMaX7Ptu33LC0HT9ZunvQS1fzvgb2Swpe2MjkNxcG/c6c31In933</vt:lpwstr>
  </property>
  <property fmtid="{D5CDD505-2E9C-101B-9397-08002B2CF9AE}" pid="87" name="x1ye=85">
    <vt:lpwstr>4DTKMzB2zDg6P5QK5v9u6liI+wTRdf/AMu8oCXJ0Qh2mdHJc9/hin403FGkoDs/pMx9IeMH/My57hhEGJMpTkku8BI6w1S5md4a3x9stfc/epa5MMuQuPL1zwFwgEZruG+i0ru9JMW8osE6yc/jzmfg7JAxpa4YgDIeKdlJlEj64Gcmchpk3kSP5puAvCnfVS94qjn4DCUAIBBFj3xlr5bH4Tk5vwwILMvcKhNNnjcyrbSILC87zBP6wOhOqx10</vt:lpwstr>
  </property>
  <property fmtid="{D5CDD505-2E9C-101B-9397-08002B2CF9AE}" pid="88" name="x1ye=86">
    <vt:lpwstr>N3JfHAfZ0tYkk0c+tv863y11vropDWfh9sQ53pNLVLes3L8v9QvoAnr4hL0eSjvmqDVis8bwA1e0P+ID4x6QqQMzUz1/3/n2VOFZ3u5y0snQArZQJBkzBaP6OBeHlKT4ojQ4eqs30vCor1i7Bs49MMTbdiX66Cc36EUSuEOPAoslO3xaEErme6x1ZYkoheN/GmI1qstMj7HdWll7EeriU6YsugZPGXgc9Alldbe4Pgbp24KqaL5KTja8yOQNPus</vt:lpwstr>
  </property>
  <property fmtid="{D5CDD505-2E9C-101B-9397-08002B2CF9AE}" pid="89" name="x1ye=87">
    <vt:lpwstr>C65GijE2Z06VeWpjjbEL2r4LhNIjR4yXy3BUtbBJ+B8IVFf2YYY9qjGBsohRqeYKMiuWyIl3ziLSgzBTA4ix98ZPHA0kJwyJcdEQf1UhmglYTeydOcafAQiXvoRljRoaGPPqbcE1YsD9vLOcR/M5EwM82rDKhAWF7Rq8/pVu8GGo0TNbliEBgAKgZ9pyVTegXaNLDUX6Fvsg9DlI3Kuwx6R+T4577qa4keV9yWYgiotucB1NCOWgVLCJd88I0kk</vt:lpwstr>
  </property>
  <property fmtid="{D5CDD505-2E9C-101B-9397-08002B2CF9AE}" pid="90" name="x1ye=88">
    <vt:lpwstr>9ObATqxrKieLgj4fW1wkt64GvlVptJa1VI6iDGz8D2qkXZpbPuugpsuRAsUH7dR5P+8Ejvbbjgw66IlBhG+g3vNlQeJ0hszj0wfD4Mp6nNcCXKCsh+JbR8aaYoUkrHiyA8Qo2EC9ggYn1yr2UWKgW0cJxzl00ulJIYVWAYPu77OqSLsb3Q8d/2+LqytlLix0G2tcvIuEWWwYL1baD3R8GjcmDqQcdGhG+h0tu8Um873ewVyy/AKa4U40+ysxJdi</vt:lpwstr>
  </property>
  <property fmtid="{D5CDD505-2E9C-101B-9397-08002B2CF9AE}" pid="91" name="x1ye=89">
    <vt:lpwstr>iK1B/Fx41PzVwpCuhFtgeP7jS+LNlbb/PxjNrVVR7WfWTMEDy77dFMHXljNoppc6XDHY9W+ed9hRCjCFA1MXBgftT9cf8v79pnn6ocUk3u3p6k3C/QV4+8W1f6TzD30dnZwoiyrYlPzTNn94QfU2dBAOtNucMp5lwV0IFtCFrkVEgn9FqbT49eTgmxMaGCbB+tStqJkZDGM6pYBRi+YQhOKS5NjaE7tcfbgspu3sRW187OU/KT8UriTk9ajtQCR</vt:lpwstr>
  </property>
  <property fmtid="{D5CDD505-2E9C-101B-9397-08002B2CF9AE}" pid="92" name="x1ye=9">
    <vt:lpwstr>pHmmRIzcCeWKwkI1II04rAalx99M63GZ9y6mTm5PlD9N5UEq08XS/nW+q3kHIjqPZ1khT6u/VyFVO9H5/6IXyeF1PT0N9jRy5WKlWufI+4h+EVtj6VM3kw6D15dkNpK3RFcvzHcI+sWg0l9sjKezrqSIflZd+AXWQwyeX8XiPVIs81l/nDtdIz+n35qdDKFpnzEjIIQ4af1ivV5GM7+WRX2PQEjQhy1L9K8GHQJMicUaAoABJ5Noi6lwTVrtRve</vt:lpwstr>
  </property>
  <property fmtid="{D5CDD505-2E9C-101B-9397-08002B2CF9AE}" pid="93" name="x1ye=90">
    <vt:lpwstr>+K+S0aPjusfLXUeWVTRiwBETRFZ4ZTY0XQ7d0ultScPS/wrFfEwzuaBGORFkM8J3yoZLZWnILnwEcVcgDLYas0MbduL6k4poAEOO2Q+q7cW3s5lJLyBhiD6axV3VOV7MOcQEMIRy07ztBhlZVgVknGuZXxYam6c0avfJJBI+Deu4jFRSn/ygQydqSxHfYfu7eEZGBZAAA=</vt:lpwstr>
  </property>
</Properties>
</file>