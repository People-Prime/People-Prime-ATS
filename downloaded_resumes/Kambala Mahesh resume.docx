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79BE00" w14:textId="3C70B46C" w:rsidR="006F134B" w:rsidRPr="0087705C" w:rsidRDefault="00F97FA6" w:rsidP="0087705C">
      <w:pPr>
        <w:jc w:val="both"/>
        <w:outlineLvl w:val="0"/>
        <w:rPr>
          <w:rFonts w:asciiTheme="minorHAnsi" w:hAnsiTheme="minorHAnsi" w:cstheme="minorHAnsi"/>
          <w:b/>
        </w:rPr>
      </w:pPr>
      <w:r>
        <w:rPr>
          <w:rFonts w:asciiTheme="minorHAnsi" w:hAnsiTheme="minorHAnsi" w:cstheme="minorHAnsi"/>
          <w:b/>
        </w:rPr>
        <w:t>MAHESH</w:t>
      </w:r>
      <w:r w:rsidR="007215EF">
        <w:rPr>
          <w:rFonts w:asciiTheme="minorHAnsi" w:hAnsiTheme="minorHAnsi" w:cstheme="minorHAnsi"/>
          <w:b/>
        </w:rPr>
        <w:t xml:space="preserve"> KAMBALA</w:t>
      </w:r>
    </w:p>
    <w:p w14:paraId="317ADD84" w14:textId="3BE19856" w:rsidR="0087705C" w:rsidRPr="0087705C" w:rsidRDefault="004C7F77" w:rsidP="0087705C">
      <w:pPr>
        <w:jc w:val="both"/>
        <w:rPr>
          <w:rFonts w:asciiTheme="minorHAnsi" w:hAnsiTheme="minorHAnsi" w:cstheme="minorHAnsi"/>
          <w:b/>
        </w:rPr>
      </w:pPr>
      <w:r w:rsidRPr="0087705C">
        <w:rPr>
          <w:rFonts w:asciiTheme="minorHAnsi" w:hAnsiTheme="minorHAnsi" w:cstheme="minorHAnsi"/>
          <w:b/>
        </w:rPr>
        <w:t xml:space="preserve">E-mail: </w:t>
      </w:r>
      <w:r w:rsidR="00F97FA6">
        <w:rPr>
          <w:rFonts w:asciiTheme="minorHAnsi" w:hAnsiTheme="minorHAnsi" w:cstheme="minorHAnsi"/>
          <w:b/>
        </w:rPr>
        <w:t>mahesh</w:t>
      </w:r>
      <w:r w:rsidR="00D24F3E">
        <w:rPr>
          <w:rFonts w:asciiTheme="minorHAnsi" w:hAnsiTheme="minorHAnsi" w:cstheme="minorHAnsi"/>
          <w:b/>
        </w:rPr>
        <w:t>kambala088</w:t>
      </w:r>
      <w:r w:rsidR="007418B7" w:rsidRPr="0087705C">
        <w:rPr>
          <w:rFonts w:asciiTheme="minorHAnsi" w:hAnsiTheme="minorHAnsi" w:cstheme="minorHAnsi"/>
          <w:b/>
        </w:rPr>
        <w:t>@gmail.com</w:t>
      </w:r>
      <w:r w:rsidR="00AC13BA" w:rsidRPr="0087705C">
        <w:rPr>
          <w:rFonts w:asciiTheme="minorHAnsi" w:hAnsiTheme="minorHAnsi" w:cstheme="minorHAnsi"/>
          <w:b/>
        </w:rPr>
        <w:tab/>
      </w:r>
      <w:r w:rsidR="00111029" w:rsidRPr="0087705C">
        <w:rPr>
          <w:rFonts w:asciiTheme="minorHAnsi" w:hAnsiTheme="minorHAnsi" w:cstheme="minorHAnsi"/>
          <w:b/>
        </w:rPr>
        <w:tab/>
      </w:r>
      <w:r w:rsidR="00BB56A1" w:rsidRPr="0087705C">
        <w:rPr>
          <w:rFonts w:asciiTheme="minorHAnsi" w:hAnsiTheme="minorHAnsi" w:cstheme="minorHAnsi"/>
          <w:b/>
        </w:rPr>
        <w:tab/>
      </w:r>
      <w:r w:rsidR="00BB56A1" w:rsidRPr="0087705C">
        <w:rPr>
          <w:rFonts w:asciiTheme="minorHAnsi" w:hAnsiTheme="minorHAnsi" w:cstheme="minorHAnsi"/>
          <w:b/>
        </w:rPr>
        <w:tab/>
      </w:r>
      <w:r w:rsidR="000978EC" w:rsidRPr="0087705C">
        <w:rPr>
          <w:rFonts w:asciiTheme="minorHAnsi" w:hAnsiTheme="minorHAnsi" w:cstheme="minorHAnsi"/>
          <w:b/>
        </w:rPr>
        <w:t xml:space="preserve">                                  </w:t>
      </w:r>
    </w:p>
    <w:p w14:paraId="5190F0C9" w14:textId="421F9EC1" w:rsidR="006F134B" w:rsidRPr="0087705C" w:rsidRDefault="006F134B" w:rsidP="0087705C">
      <w:pPr>
        <w:jc w:val="both"/>
        <w:rPr>
          <w:rFonts w:asciiTheme="minorHAnsi" w:hAnsiTheme="minorHAnsi" w:cstheme="minorHAnsi"/>
          <w:b/>
        </w:rPr>
      </w:pPr>
      <w:r w:rsidRPr="0087705C">
        <w:rPr>
          <w:rFonts w:asciiTheme="minorHAnsi" w:hAnsiTheme="minorHAnsi" w:cstheme="minorHAnsi"/>
          <w:b/>
        </w:rPr>
        <w:t>Mobile: +91-</w:t>
      </w:r>
      <w:r w:rsidR="00583A61">
        <w:rPr>
          <w:rFonts w:asciiTheme="minorHAnsi" w:hAnsiTheme="minorHAnsi" w:cstheme="minorHAnsi"/>
          <w:b/>
        </w:rPr>
        <w:t>9964681057</w:t>
      </w:r>
    </w:p>
    <w:p w14:paraId="40723512" w14:textId="77777777" w:rsidR="00DF78F8" w:rsidRPr="0087705C" w:rsidRDefault="00756BCF" w:rsidP="0087705C">
      <w:pPr>
        <w:jc w:val="both"/>
        <w:rPr>
          <w:rFonts w:asciiTheme="minorHAnsi" w:hAnsiTheme="minorHAnsi" w:cstheme="minorHAnsi"/>
        </w:rPr>
      </w:pPr>
      <w:r w:rsidRPr="0087705C">
        <w:rPr>
          <w:rFonts w:asciiTheme="minorHAnsi" w:hAnsiTheme="minorHAnsi" w:cstheme="minorHAnsi"/>
          <w:noProof/>
        </w:rPr>
        <mc:AlternateContent>
          <mc:Choice Requires="wps">
            <w:drawing>
              <wp:anchor distT="4294967295" distB="4294967295" distL="114300" distR="114300" simplePos="0" relativeHeight="251658240" behindDoc="0" locked="0" layoutInCell="1" allowOverlap="1" wp14:anchorId="16DF0B90" wp14:editId="05CB5ADF">
                <wp:simplePos x="0" y="0"/>
                <wp:positionH relativeFrom="column">
                  <wp:posOffset>0</wp:posOffset>
                </wp:positionH>
                <wp:positionV relativeFrom="paragraph">
                  <wp:posOffset>141604</wp:posOffset>
                </wp:positionV>
                <wp:extent cx="61245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1245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90D0FA8" id="Straight Connector 1"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0,11.15pt" to="482.2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" strokecolor="black [3213]" strokeweight="1pt">
                <o:lock v:ext="edit" shapetype="f"/>
              </v:line>
            </w:pict>
          </mc:Fallback>
        </mc:AlternateContent>
      </w:r>
    </w:p>
    <w:p w14:paraId="786ADC83" w14:textId="77777777" w:rsidR="00BB56A1" w:rsidRPr="0087705C" w:rsidRDefault="00BB56A1" w:rsidP="0087705C">
      <w:pPr>
        <w:tabs>
          <w:tab w:val="left" w:pos="2250"/>
        </w:tabs>
        <w:suppressAutoHyphens/>
        <w:spacing w:before="240"/>
        <w:jc w:val="both"/>
        <w:outlineLvl w:val="0"/>
        <w:rPr>
          <w:rFonts w:asciiTheme="minorHAnsi" w:hAnsiTheme="minorHAnsi" w:cstheme="minorHAnsi"/>
          <w:b/>
          <w:shd w:val="clear" w:color="auto" w:fill="B2A1C7"/>
        </w:rPr>
      </w:pPr>
      <w:r w:rsidRPr="0087705C">
        <w:rPr>
          <w:rFonts w:asciiTheme="minorHAnsi" w:hAnsiTheme="minorHAnsi" w:cstheme="minorHAnsi"/>
          <w:b/>
          <w:bCs/>
          <w:lang w:eastAsia="en-IN"/>
        </w:rPr>
        <w:t>SUMMARY:</w:t>
      </w:r>
      <w:r w:rsidR="00756BCF" w:rsidRPr="0087705C">
        <w:rPr>
          <w:rFonts w:asciiTheme="minorHAnsi" w:hAnsiTheme="minorHAnsi" w:cstheme="minorHAnsi"/>
          <w:b/>
          <w:bCs/>
          <w:lang w:eastAsia="en-IN"/>
        </w:rPr>
        <w:tab/>
      </w:r>
    </w:p>
    <w:p w14:paraId="369A79CA" w14:textId="42323F79" w:rsidR="00DF78F8" w:rsidRPr="0087705C" w:rsidRDefault="00DF78F8" w:rsidP="0087705C">
      <w:pPr>
        <w:pStyle w:val="ListParagraph"/>
        <w:numPr>
          <w:ilvl w:val="0"/>
          <w:numId w:val="27"/>
        </w:numPr>
        <w:contextualSpacing w:val="0"/>
        <w:jc w:val="both"/>
        <w:rPr>
          <w:rFonts w:asciiTheme="minorHAnsi" w:hAnsiTheme="minorHAnsi" w:cstheme="minorHAnsi"/>
        </w:rPr>
      </w:pPr>
      <w:r w:rsidRPr="0087705C">
        <w:rPr>
          <w:rFonts w:asciiTheme="minorHAnsi" w:hAnsiTheme="minorHAnsi" w:cstheme="minorHAnsi"/>
        </w:rPr>
        <w:t xml:space="preserve">Functional Consultant with </w:t>
      </w:r>
      <w:r w:rsidR="008C45B1">
        <w:rPr>
          <w:rFonts w:asciiTheme="minorHAnsi" w:hAnsiTheme="minorHAnsi" w:cstheme="minorHAnsi"/>
        </w:rPr>
        <w:t xml:space="preserve">around </w:t>
      </w:r>
      <w:r w:rsidR="006365E7">
        <w:rPr>
          <w:rFonts w:asciiTheme="minorHAnsi" w:hAnsiTheme="minorHAnsi" w:cstheme="minorHAnsi"/>
        </w:rPr>
        <w:t>10</w:t>
      </w:r>
      <w:r w:rsidR="00584EF4" w:rsidRPr="0087705C">
        <w:rPr>
          <w:rFonts w:asciiTheme="minorHAnsi" w:hAnsiTheme="minorHAnsi" w:cstheme="minorHAnsi"/>
        </w:rPr>
        <w:t xml:space="preserve"> years</w:t>
      </w:r>
      <w:r w:rsidR="001A387B" w:rsidRPr="0087705C">
        <w:rPr>
          <w:rFonts w:asciiTheme="minorHAnsi" w:hAnsiTheme="minorHAnsi" w:cstheme="minorHAnsi"/>
        </w:rPr>
        <w:t xml:space="preserve"> of</w:t>
      </w:r>
      <w:r w:rsidRPr="0087705C">
        <w:rPr>
          <w:rFonts w:asciiTheme="minorHAnsi" w:hAnsiTheme="minorHAnsi" w:cstheme="minorHAnsi"/>
        </w:rPr>
        <w:t xml:space="preserve"> </w:t>
      </w:r>
      <w:r w:rsidR="00070702" w:rsidRPr="0087705C">
        <w:rPr>
          <w:rFonts w:asciiTheme="minorHAnsi" w:hAnsiTheme="minorHAnsi" w:cstheme="minorHAnsi"/>
        </w:rPr>
        <w:t>hands-on</w:t>
      </w:r>
      <w:r w:rsidRPr="0087705C">
        <w:rPr>
          <w:rFonts w:asciiTheme="minorHAnsi" w:hAnsiTheme="minorHAnsi" w:cstheme="minorHAnsi"/>
        </w:rPr>
        <w:t xml:space="preserve"> experience in </w:t>
      </w:r>
      <w:r w:rsidRPr="0087705C">
        <w:rPr>
          <w:rFonts w:asciiTheme="minorHAnsi" w:hAnsiTheme="minorHAnsi" w:cstheme="minorHAnsi"/>
          <w:b/>
        </w:rPr>
        <w:t>Oracle E-business Suite – SCM</w:t>
      </w:r>
      <w:r w:rsidRPr="0087705C">
        <w:rPr>
          <w:rFonts w:asciiTheme="minorHAnsi" w:hAnsiTheme="minorHAnsi" w:cstheme="minorHAnsi"/>
        </w:rPr>
        <w:t xml:space="preserve"> module</w:t>
      </w:r>
      <w:r w:rsidR="00B21F94">
        <w:rPr>
          <w:rFonts w:asciiTheme="minorHAnsi" w:hAnsiTheme="minorHAnsi" w:cstheme="minorHAnsi"/>
        </w:rPr>
        <w:t>s</w:t>
      </w:r>
      <w:r w:rsidRPr="0087705C">
        <w:rPr>
          <w:rFonts w:asciiTheme="minorHAnsi" w:hAnsiTheme="minorHAnsi" w:cstheme="minorHAnsi"/>
        </w:rPr>
        <w:t>.</w:t>
      </w:r>
    </w:p>
    <w:p w14:paraId="5F3EF8F2" w14:textId="77777777" w:rsidR="00DF78F8" w:rsidRPr="0087705C" w:rsidRDefault="00316598" w:rsidP="0087705C">
      <w:pPr>
        <w:numPr>
          <w:ilvl w:val="0"/>
          <w:numId w:val="27"/>
        </w:numPr>
        <w:jc w:val="both"/>
        <w:rPr>
          <w:rFonts w:asciiTheme="minorHAnsi" w:hAnsiTheme="minorHAnsi" w:cstheme="minorHAnsi"/>
          <w:b/>
        </w:rPr>
      </w:pPr>
      <w:r w:rsidRPr="0087705C">
        <w:rPr>
          <w:rFonts w:asciiTheme="minorHAnsi" w:hAnsiTheme="minorHAnsi" w:cstheme="minorHAnsi"/>
        </w:rPr>
        <w:t xml:space="preserve">Hands on </w:t>
      </w:r>
      <w:r w:rsidR="00F843DC" w:rsidRPr="0087705C">
        <w:rPr>
          <w:rFonts w:asciiTheme="minorHAnsi" w:hAnsiTheme="minorHAnsi" w:cstheme="minorHAnsi"/>
        </w:rPr>
        <w:t xml:space="preserve">functional </w:t>
      </w:r>
      <w:r w:rsidR="00DF78F8" w:rsidRPr="0087705C">
        <w:rPr>
          <w:rFonts w:asciiTheme="minorHAnsi" w:hAnsiTheme="minorHAnsi" w:cstheme="minorHAnsi"/>
        </w:rPr>
        <w:t xml:space="preserve">Experience in Oracle Application </w:t>
      </w:r>
      <w:r w:rsidR="001A387B" w:rsidRPr="0087705C">
        <w:rPr>
          <w:rFonts w:asciiTheme="minorHAnsi" w:hAnsiTheme="minorHAnsi" w:cstheme="minorHAnsi"/>
        </w:rPr>
        <w:t>Modules</w:t>
      </w:r>
      <w:r w:rsidR="00DF78F8" w:rsidRPr="0087705C">
        <w:rPr>
          <w:rFonts w:asciiTheme="minorHAnsi" w:hAnsiTheme="minorHAnsi" w:cstheme="minorHAnsi"/>
        </w:rPr>
        <w:t xml:space="preserve"> </w:t>
      </w:r>
      <w:r w:rsidR="00DF78F8" w:rsidRPr="0087705C">
        <w:rPr>
          <w:rFonts w:asciiTheme="minorHAnsi" w:hAnsiTheme="minorHAnsi" w:cstheme="minorHAnsi"/>
          <w:b/>
        </w:rPr>
        <w:t>Inventory, P</w:t>
      </w:r>
      <w:r w:rsidR="00BD7060" w:rsidRPr="0087705C">
        <w:rPr>
          <w:rFonts w:asciiTheme="minorHAnsi" w:hAnsiTheme="minorHAnsi" w:cstheme="minorHAnsi"/>
          <w:b/>
        </w:rPr>
        <w:t>urchasing, and</w:t>
      </w:r>
      <w:r w:rsidR="00125232" w:rsidRPr="0087705C">
        <w:rPr>
          <w:rFonts w:asciiTheme="minorHAnsi" w:hAnsiTheme="minorHAnsi" w:cstheme="minorHAnsi"/>
          <w:b/>
        </w:rPr>
        <w:t xml:space="preserve"> </w:t>
      </w:r>
      <w:r w:rsidR="00CF3CD8" w:rsidRPr="0087705C">
        <w:rPr>
          <w:rFonts w:asciiTheme="minorHAnsi" w:hAnsiTheme="minorHAnsi" w:cstheme="minorHAnsi"/>
          <w:b/>
        </w:rPr>
        <w:t>O</w:t>
      </w:r>
      <w:r w:rsidR="00F843DC" w:rsidRPr="0087705C">
        <w:rPr>
          <w:rFonts w:asciiTheme="minorHAnsi" w:hAnsiTheme="minorHAnsi" w:cstheme="minorHAnsi"/>
          <w:b/>
        </w:rPr>
        <w:t xml:space="preserve">rder </w:t>
      </w:r>
      <w:r w:rsidR="00CF3CD8" w:rsidRPr="0087705C">
        <w:rPr>
          <w:rFonts w:asciiTheme="minorHAnsi" w:hAnsiTheme="minorHAnsi" w:cstheme="minorHAnsi"/>
          <w:b/>
        </w:rPr>
        <w:t>M</w:t>
      </w:r>
      <w:r w:rsidR="00F843DC" w:rsidRPr="0087705C">
        <w:rPr>
          <w:rFonts w:asciiTheme="minorHAnsi" w:hAnsiTheme="minorHAnsi" w:cstheme="minorHAnsi"/>
          <w:b/>
        </w:rPr>
        <w:t>anagement</w:t>
      </w:r>
      <w:r w:rsidR="008C45B1">
        <w:rPr>
          <w:rFonts w:asciiTheme="minorHAnsi" w:hAnsiTheme="minorHAnsi" w:cstheme="minorHAnsi"/>
          <w:b/>
        </w:rPr>
        <w:t>, BOM and WIP.</w:t>
      </w:r>
    </w:p>
    <w:p w14:paraId="0DE14F75" w14:textId="48D8B105" w:rsidR="008F5A26" w:rsidRPr="0087705C" w:rsidRDefault="008F5A26" w:rsidP="0087705C">
      <w:pPr>
        <w:pStyle w:val="ListParagraph"/>
        <w:numPr>
          <w:ilvl w:val="0"/>
          <w:numId w:val="27"/>
        </w:numPr>
        <w:contextualSpacing w:val="0"/>
        <w:jc w:val="both"/>
        <w:rPr>
          <w:rFonts w:asciiTheme="minorHAnsi" w:hAnsiTheme="minorHAnsi" w:cstheme="minorHAnsi"/>
        </w:rPr>
      </w:pPr>
      <w:r w:rsidRPr="0087705C">
        <w:rPr>
          <w:rFonts w:asciiTheme="minorHAnsi" w:hAnsiTheme="minorHAnsi" w:cstheme="minorHAnsi"/>
        </w:rPr>
        <w:t xml:space="preserve">Work experience in implementation of </w:t>
      </w:r>
      <w:r w:rsidRPr="0087705C">
        <w:rPr>
          <w:rFonts w:asciiTheme="minorHAnsi" w:hAnsiTheme="minorHAnsi" w:cstheme="minorHAnsi"/>
          <w:b/>
        </w:rPr>
        <w:t>Procure to Pay</w:t>
      </w:r>
      <w:r w:rsidRPr="0087705C">
        <w:rPr>
          <w:rFonts w:asciiTheme="minorHAnsi" w:hAnsiTheme="minorHAnsi" w:cstheme="minorHAnsi"/>
        </w:rPr>
        <w:t xml:space="preserve"> </w:t>
      </w:r>
      <w:r w:rsidR="00222B94" w:rsidRPr="0087705C">
        <w:rPr>
          <w:rFonts w:asciiTheme="minorHAnsi" w:hAnsiTheme="minorHAnsi" w:cstheme="minorHAnsi"/>
        </w:rPr>
        <w:t xml:space="preserve">and </w:t>
      </w:r>
      <w:r w:rsidR="00222B94" w:rsidRPr="0087705C">
        <w:rPr>
          <w:rFonts w:asciiTheme="minorHAnsi" w:hAnsiTheme="minorHAnsi" w:cstheme="minorHAnsi"/>
          <w:b/>
        </w:rPr>
        <w:t>Order to Cash</w:t>
      </w:r>
      <w:r w:rsidR="00222B94" w:rsidRPr="0087705C">
        <w:rPr>
          <w:rFonts w:asciiTheme="minorHAnsi" w:hAnsiTheme="minorHAnsi" w:cstheme="minorHAnsi"/>
        </w:rPr>
        <w:t xml:space="preserve"> cycles</w:t>
      </w:r>
      <w:r w:rsidR="00A25522">
        <w:rPr>
          <w:rFonts w:asciiTheme="minorHAnsi" w:hAnsiTheme="minorHAnsi" w:cstheme="minorHAnsi"/>
        </w:rPr>
        <w:t xml:space="preserve"> and order to cash </w:t>
      </w:r>
      <w:r w:rsidR="00C36A07">
        <w:rPr>
          <w:rFonts w:asciiTheme="minorHAnsi" w:hAnsiTheme="minorHAnsi" w:cstheme="minorHAnsi"/>
        </w:rPr>
        <w:t>shipping</w:t>
      </w:r>
      <w:r w:rsidR="00A25522">
        <w:rPr>
          <w:rFonts w:asciiTheme="minorHAnsi" w:hAnsiTheme="minorHAnsi" w:cstheme="minorHAnsi"/>
        </w:rPr>
        <w:t xml:space="preserve"> </w:t>
      </w:r>
      <w:r w:rsidR="00C36A07">
        <w:rPr>
          <w:rFonts w:asciiTheme="minorHAnsi" w:hAnsiTheme="minorHAnsi" w:cstheme="minorHAnsi"/>
        </w:rPr>
        <w:t>modules.</w:t>
      </w:r>
    </w:p>
    <w:p w14:paraId="17B1F26E" w14:textId="77777777" w:rsidR="00DF78F8" w:rsidRPr="0087705C" w:rsidRDefault="00DF78F8" w:rsidP="0087705C">
      <w:pPr>
        <w:numPr>
          <w:ilvl w:val="0"/>
          <w:numId w:val="27"/>
        </w:numPr>
        <w:jc w:val="both"/>
        <w:rPr>
          <w:rFonts w:asciiTheme="minorHAnsi" w:hAnsiTheme="minorHAnsi" w:cstheme="minorHAnsi"/>
        </w:rPr>
      </w:pPr>
      <w:r w:rsidRPr="0087705C">
        <w:rPr>
          <w:rFonts w:asciiTheme="minorHAnsi" w:hAnsiTheme="minorHAnsi" w:cstheme="minorHAnsi"/>
        </w:rPr>
        <w:t>Basic knowledge in Oracle Application modules (</w:t>
      </w:r>
      <w:r w:rsidR="001A387B" w:rsidRPr="0087705C">
        <w:rPr>
          <w:rFonts w:asciiTheme="minorHAnsi" w:hAnsiTheme="minorHAnsi" w:cstheme="minorHAnsi"/>
        </w:rPr>
        <w:t xml:space="preserve">Bills of Materials &amp; </w:t>
      </w:r>
      <w:r w:rsidRPr="0087705C">
        <w:rPr>
          <w:rFonts w:asciiTheme="minorHAnsi" w:hAnsiTheme="minorHAnsi" w:cstheme="minorHAnsi"/>
        </w:rPr>
        <w:t>Work in Process)</w:t>
      </w:r>
    </w:p>
    <w:p w14:paraId="52E485EB" w14:textId="77777777" w:rsidR="0041296D" w:rsidRPr="0087705C" w:rsidRDefault="0041296D" w:rsidP="0087705C">
      <w:pPr>
        <w:pStyle w:val="ListParagraph"/>
        <w:numPr>
          <w:ilvl w:val="0"/>
          <w:numId w:val="27"/>
        </w:numPr>
        <w:contextualSpacing w:val="0"/>
        <w:jc w:val="both"/>
        <w:rPr>
          <w:rFonts w:asciiTheme="minorHAnsi" w:hAnsiTheme="minorHAnsi" w:cstheme="minorHAnsi"/>
        </w:rPr>
      </w:pPr>
      <w:r w:rsidRPr="0087705C">
        <w:rPr>
          <w:rFonts w:asciiTheme="minorHAnsi" w:hAnsiTheme="minorHAnsi" w:cstheme="minorHAnsi"/>
        </w:rPr>
        <w:t xml:space="preserve">Involved in preparing Functional Design document </w:t>
      </w:r>
      <w:r w:rsidRPr="0087705C">
        <w:rPr>
          <w:rFonts w:asciiTheme="minorHAnsi" w:hAnsiTheme="minorHAnsi" w:cstheme="minorHAnsi"/>
          <w:b/>
        </w:rPr>
        <w:t>(MD-050)</w:t>
      </w:r>
      <w:r w:rsidR="00F339E4" w:rsidRPr="0087705C">
        <w:rPr>
          <w:rFonts w:asciiTheme="minorHAnsi" w:hAnsiTheme="minorHAnsi" w:cstheme="minorHAnsi"/>
          <w:b/>
        </w:rPr>
        <w:t>,</w:t>
      </w:r>
      <w:r w:rsidR="00125232" w:rsidRPr="0087705C">
        <w:rPr>
          <w:rFonts w:asciiTheme="minorHAnsi" w:hAnsiTheme="minorHAnsi" w:cstheme="minorHAnsi"/>
        </w:rPr>
        <w:t xml:space="preserve"> </w:t>
      </w:r>
      <w:r w:rsidRPr="0087705C">
        <w:rPr>
          <w:rFonts w:asciiTheme="minorHAnsi" w:hAnsiTheme="minorHAnsi" w:cstheme="minorHAnsi"/>
        </w:rPr>
        <w:t>Application setup document (</w:t>
      </w:r>
      <w:r w:rsidRPr="0087705C">
        <w:rPr>
          <w:rFonts w:asciiTheme="minorHAnsi" w:hAnsiTheme="minorHAnsi" w:cstheme="minorHAnsi"/>
          <w:b/>
        </w:rPr>
        <w:t>BR-100</w:t>
      </w:r>
      <w:r w:rsidRPr="0087705C">
        <w:rPr>
          <w:rFonts w:asciiTheme="minorHAnsi" w:hAnsiTheme="minorHAnsi" w:cstheme="minorHAnsi"/>
        </w:rPr>
        <w:t>)</w:t>
      </w:r>
      <w:r w:rsidR="00F339E4" w:rsidRPr="0087705C">
        <w:rPr>
          <w:rFonts w:asciiTheme="minorHAnsi" w:hAnsiTheme="minorHAnsi" w:cstheme="minorHAnsi"/>
        </w:rPr>
        <w:t xml:space="preserve"> and Inspection documents for DBA team</w:t>
      </w:r>
      <w:r w:rsidRPr="0087705C">
        <w:rPr>
          <w:rFonts w:asciiTheme="minorHAnsi" w:hAnsiTheme="minorHAnsi" w:cstheme="minorHAnsi"/>
        </w:rPr>
        <w:t>.</w:t>
      </w:r>
    </w:p>
    <w:p w14:paraId="23F267D5" w14:textId="77777777" w:rsidR="00385927" w:rsidRPr="0087705C" w:rsidRDefault="00385927" w:rsidP="0087705C">
      <w:pPr>
        <w:numPr>
          <w:ilvl w:val="0"/>
          <w:numId w:val="27"/>
        </w:numPr>
        <w:suppressAutoHyphens/>
        <w:jc w:val="both"/>
        <w:rPr>
          <w:rFonts w:asciiTheme="minorHAnsi" w:hAnsiTheme="minorHAnsi" w:cstheme="minorHAnsi"/>
        </w:rPr>
      </w:pPr>
      <w:r w:rsidRPr="0087705C">
        <w:rPr>
          <w:rFonts w:asciiTheme="minorHAnsi" w:hAnsiTheme="minorHAnsi" w:cstheme="minorHAnsi"/>
        </w:rPr>
        <w:t>Testing the new functionality, identifying and resolving the issues in</w:t>
      </w:r>
      <w:r w:rsidR="001A387B" w:rsidRPr="0087705C">
        <w:rPr>
          <w:rFonts w:asciiTheme="minorHAnsi" w:hAnsiTheme="minorHAnsi" w:cstheme="minorHAnsi"/>
        </w:rPr>
        <w:t>)</w:t>
      </w:r>
      <w:r w:rsidRPr="0087705C">
        <w:rPr>
          <w:rFonts w:asciiTheme="minorHAnsi" w:hAnsiTheme="minorHAnsi" w:cstheme="minorHAnsi"/>
        </w:rPr>
        <w:t xml:space="preserve"> Inventory (INV), Purchasing (PO)</w:t>
      </w:r>
      <w:r w:rsidR="009C669E" w:rsidRPr="0087705C">
        <w:rPr>
          <w:rFonts w:asciiTheme="minorHAnsi" w:hAnsiTheme="minorHAnsi" w:cstheme="minorHAnsi"/>
        </w:rPr>
        <w:t xml:space="preserve">, Order Management (OM) </w:t>
      </w:r>
      <w:r w:rsidRPr="0087705C">
        <w:rPr>
          <w:rFonts w:asciiTheme="minorHAnsi" w:hAnsiTheme="minorHAnsi" w:cstheme="minorHAnsi"/>
        </w:rPr>
        <w:t>modules.</w:t>
      </w:r>
    </w:p>
    <w:p w14:paraId="25861997" w14:textId="77777777" w:rsidR="003762C2" w:rsidRPr="0087705C" w:rsidRDefault="00986828" w:rsidP="0087705C">
      <w:pPr>
        <w:numPr>
          <w:ilvl w:val="0"/>
          <w:numId w:val="27"/>
        </w:numPr>
        <w:suppressAutoHyphens/>
        <w:jc w:val="both"/>
        <w:rPr>
          <w:rFonts w:asciiTheme="minorHAnsi" w:hAnsiTheme="minorHAnsi" w:cstheme="minorHAnsi"/>
        </w:rPr>
      </w:pPr>
      <w:r w:rsidRPr="0087705C">
        <w:rPr>
          <w:rFonts w:asciiTheme="minorHAnsi" w:hAnsiTheme="minorHAnsi" w:cstheme="minorHAnsi"/>
        </w:rPr>
        <w:t>Handling</w:t>
      </w:r>
      <w:r w:rsidRPr="0087705C">
        <w:rPr>
          <w:rFonts w:asciiTheme="minorHAnsi" w:hAnsiTheme="minorHAnsi" w:cstheme="minorHAnsi"/>
          <w:b/>
        </w:rPr>
        <w:t xml:space="preserve"> Issues/</w:t>
      </w:r>
      <w:r w:rsidR="003762C2" w:rsidRPr="0087705C">
        <w:rPr>
          <w:rFonts w:asciiTheme="minorHAnsi" w:hAnsiTheme="minorHAnsi" w:cstheme="minorHAnsi"/>
          <w:b/>
        </w:rPr>
        <w:t>tickets</w:t>
      </w:r>
      <w:r w:rsidR="003762C2" w:rsidRPr="0087705C">
        <w:rPr>
          <w:rFonts w:asciiTheme="minorHAnsi" w:hAnsiTheme="minorHAnsi" w:cstheme="minorHAnsi"/>
        </w:rPr>
        <w:t xml:space="preserve"> raised by end users</w:t>
      </w:r>
      <w:r w:rsidRPr="0087705C">
        <w:rPr>
          <w:rFonts w:asciiTheme="minorHAnsi" w:hAnsiTheme="minorHAnsi" w:cstheme="minorHAnsi"/>
        </w:rPr>
        <w:t xml:space="preserve"> and through Help Desk</w:t>
      </w:r>
      <w:r w:rsidR="003762C2" w:rsidRPr="0087705C">
        <w:rPr>
          <w:rFonts w:asciiTheme="minorHAnsi" w:hAnsiTheme="minorHAnsi" w:cstheme="minorHAnsi"/>
        </w:rPr>
        <w:t>.</w:t>
      </w:r>
    </w:p>
    <w:p w14:paraId="24908D13" w14:textId="6DBE2905" w:rsidR="003762C2" w:rsidRPr="00386E1E" w:rsidRDefault="003762C2" w:rsidP="00386E1E">
      <w:pPr>
        <w:numPr>
          <w:ilvl w:val="0"/>
          <w:numId w:val="27"/>
        </w:numPr>
        <w:suppressAutoHyphens/>
        <w:jc w:val="both"/>
        <w:rPr>
          <w:rFonts w:asciiTheme="minorHAnsi" w:hAnsiTheme="minorHAnsi" w:cstheme="minorHAnsi"/>
          <w:lang w:val="en-IN"/>
        </w:rPr>
      </w:pPr>
      <w:r w:rsidRPr="0087705C">
        <w:rPr>
          <w:rFonts w:asciiTheme="minorHAnsi" w:hAnsiTheme="minorHAnsi" w:cstheme="minorHAnsi"/>
        </w:rPr>
        <w:t xml:space="preserve">Extensive experience in conducting </w:t>
      </w:r>
      <w:r w:rsidRPr="0087705C">
        <w:rPr>
          <w:rFonts w:asciiTheme="minorHAnsi" w:hAnsiTheme="minorHAnsi" w:cstheme="minorHAnsi"/>
          <w:b/>
        </w:rPr>
        <w:t>training</w:t>
      </w:r>
      <w:r w:rsidRPr="0087705C">
        <w:rPr>
          <w:rFonts w:asciiTheme="minorHAnsi" w:hAnsiTheme="minorHAnsi" w:cstheme="minorHAnsi"/>
        </w:rPr>
        <w:t xml:space="preserve"> </w:t>
      </w:r>
      <w:r w:rsidRPr="0087705C">
        <w:rPr>
          <w:rFonts w:asciiTheme="minorHAnsi" w:hAnsiTheme="minorHAnsi" w:cstheme="minorHAnsi"/>
          <w:b/>
        </w:rPr>
        <w:t>sessions</w:t>
      </w:r>
      <w:r w:rsidRPr="0087705C">
        <w:rPr>
          <w:rFonts w:asciiTheme="minorHAnsi" w:hAnsiTheme="minorHAnsi" w:cstheme="minorHAnsi"/>
        </w:rPr>
        <w:t xml:space="preserve"> for users to give them knowledge about how the system is going to work.</w:t>
      </w:r>
      <w:r w:rsidR="00386E1E" w:rsidRPr="00386E1E">
        <w:rPr>
          <w:rFonts w:ascii="Segoe UI" w:eastAsia="Times New Roman" w:hAnsi="Segoe UI" w:cs="Segoe UI"/>
          <w:sz w:val="21"/>
          <w:szCs w:val="21"/>
          <w:lang w:val="en-IN" w:eastAsia="en-IN"/>
        </w:rPr>
        <w:t xml:space="preserve"> </w:t>
      </w:r>
      <w:r w:rsidR="00386E1E">
        <w:rPr>
          <w:rFonts w:ascii="Segoe UI" w:eastAsia="Times New Roman" w:hAnsi="Segoe UI" w:cs="Segoe UI"/>
          <w:sz w:val="21"/>
          <w:szCs w:val="21"/>
          <w:lang w:val="en-IN" w:eastAsia="en-IN"/>
        </w:rPr>
        <w:t>(</w:t>
      </w:r>
      <w:r w:rsidR="00386E1E" w:rsidRPr="00386E1E">
        <w:rPr>
          <w:rFonts w:asciiTheme="minorHAnsi" w:hAnsiTheme="minorHAnsi" w:cstheme="minorHAnsi"/>
          <w:lang w:val="en-IN"/>
        </w:rPr>
        <w:t>Testing Support Analyst</w:t>
      </w:r>
      <w:r w:rsidR="00386E1E">
        <w:rPr>
          <w:rFonts w:asciiTheme="minorHAnsi" w:hAnsiTheme="minorHAnsi" w:cstheme="minorHAnsi"/>
          <w:lang w:val="en-IN"/>
        </w:rPr>
        <w:t>)</w:t>
      </w:r>
    </w:p>
    <w:p w14:paraId="5880D5DC" w14:textId="77777777" w:rsidR="0066778D" w:rsidRPr="0087705C" w:rsidRDefault="0066778D" w:rsidP="0087705C">
      <w:pPr>
        <w:numPr>
          <w:ilvl w:val="0"/>
          <w:numId w:val="27"/>
        </w:numPr>
        <w:suppressAutoHyphens/>
        <w:jc w:val="both"/>
        <w:rPr>
          <w:rFonts w:asciiTheme="minorHAnsi" w:hAnsiTheme="minorHAnsi" w:cstheme="minorHAnsi"/>
        </w:rPr>
      </w:pPr>
      <w:r w:rsidRPr="0087705C">
        <w:rPr>
          <w:rFonts w:asciiTheme="minorHAnsi" w:hAnsiTheme="minorHAnsi" w:cstheme="minorHAnsi"/>
        </w:rPr>
        <w:t>Troubleshooting</w:t>
      </w:r>
      <w:r w:rsidR="00F843DC" w:rsidRPr="0087705C">
        <w:rPr>
          <w:rFonts w:asciiTheme="minorHAnsi" w:hAnsiTheme="minorHAnsi" w:cstheme="minorHAnsi"/>
        </w:rPr>
        <w:t>, Reproducing and Resolving</w:t>
      </w:r>
      <w:r w:rsidRPr="0087705C">
        <w:rPr>
          <w:rFonts w:asciiTheme="minorHAnsi" w:hAnsiTheme="minorHAnsi" w:cstheme="minorHAnsi"/>
        </w:rPr>
        <w:t xml:space="preserve"> the Production issues on Purchasing</w:t>
      </w:r>
      <w:r w:rsidR="00E61D2D" w:rsidRPr="0087705C">
        <w:rPr>
          <w:rFonts w:asciiTheme="minorHAnsi" w:hAnsiTheme="minorHAnsi" w:cstheme="minorHAnsi"/>
        </w:rPr>
        <w:t xml:space="preserve">, </w:t>
      </w:r>
      <w:r w:rsidRPr="0087705C">
        <w:rPr>
          <w:rFonts w:asciiTheme="minorHAnsi" w:hAnsiTheme="minorHAnsi" w:cstheme="minorHAnsi"/>
        </w:rPr>
        <w:t>Inventory modules</w:t>
      </w:r>
      <w:r w:rsidR="001A387B" w:rsidRPr="0087705C">
        <w:rPr>
          <w:rFonts w:asciiTheme="minorHAnsi" w:hAnsiTheme="minorHAnsi" w:cstheme="minorHAnsi"/>
        </w:rPr>
        <w:t>.</w:t>
      </w:r>
    </w:p>
    <w:p w14:paraId="61994F75" w14:textId="7480480E" w:rsidR="008349E0" w:rsidRPr="0087705C" w:rsidRDefault="008349E0" w:rsidP="0087705C">
      <w:pPr>
        <w:pStyle w:val="ListParagraph"/>
        <w:numPr>
          <w:ilvl w:val="0"/>
          <w:numId w:val="27"/>
        </w:numPr>
        <w:contextualSpacing w:val="0"/>
        <w:jc w:val="both"/>
        <w:rPr>
          <w:rFonts w:asciiTheme="minorHAnsi" w:hAnsiTheme="minorHAnsi" w:cstheme="minorHAnsi"/>
        </w:rPr>
      </w:pPr>
      <w:r w:rsidRPr="0087705C">
        <w:rPr>
          <w:rFonts w:asciiTheme="minorHAnsi" w:hAnsiTheme="minorHAnsi" w:cstheme="minorHAnsi"/>
        </w:rPr>
        <w:t xml:space="preserve">Ability to work with various </w:t>
      </w:r>
      <w:r w:rsidR="00A57201">
        <w:rPr>
          <w:rFonts w:asciiTheme="minorHAnsi" w:hAnsiTheme="minorHAnsi" w:cstheme="minorHAnsi"/>
          <w:b/>
        </w:rPr>
        <w:t>F</w:t>
      </w:r>
      <w:r w:rsidRPr="0087705C">
        <w:rPr>
          <w:rFonts w:asciiTheme="minorHAnsi" w:hAnsiTheme="minorHAnsi" w:cstheme="minorHAnsi"/>
          <w:b/>
        </w:rPr>
        <w:t xml:space="preserve">unctional, Technical and DBA </w:t>
      </w:r>
      <w:r w:rsidRPr="00486624">
        <w:rPr>
          <w:rFonts w:asciiTheme="minorHAnsi" w:hAnsiTheme="minorHAnsi" w:cstheme="minorHAnsi"/>
          <w:bCs/>
        </w:rPr>
        <w:t>teams</w:t>
      </w:r>
      <w:r w:rsidRPr="0087705C">
        <w:rPr>
          <w:rFonts w:asciiTheme="minorHAnsi" w:hAnsiTheme="minorHAnsi" w:cstheme="minorHAnsi"/>
        </w:rPr>
        <w:t>.</w:t>
      </w:r>
    </w:p>
    <w:p w14:paraId="518A22FB" w14:textId="77777777" w:rsidR="008349E0" w:rsidRPr="0087705C" w:rsidRDefault="008349E0" w:rsidP="0087705C">
      <w:pPr>
        <w:pStyle w:val="ListParagraph"/>
        <w:numPr>
          <w:ilvl w:val="0"/>
          <w:numId w:val="27"/>
        </w:numPr>
        <w:contextualSpacing w:val="0"/>
        <w:jc w:val="both"/>
        <w:rPr>
          <w:rFonts w:asciiTheme="minorHAnsi" w:hAnsiTheme="minorHAnsi" w:cstheme="minorHAnsi"/>
        </w:rPr>
      </w:pPr>
      <w:r w:rsidRPr="0087705C">
        <w:rPr>
          <w:rFonts w:asciiTheme="minorHAnsi" w:hAnsiTheme="minorHAnsi" w:cstheme="minorHAnsi"/>
        </w:rPr>
        <w:t>Sound communication skills, result oriented, open to learning new technologies and a good team player.</w:t>
      </w:r>
    </w:p>
    <w:p w14:paraId="3B6CCB1B" w14:textId="77777777" w:rsidR="00BE31BD" w:rsidRPr="0087705C" w:rsidRDefault="00BE31BD" w:rsidP="0087705C">
      <w:pPr>
        <w:pStyle w:val="ListParagraph"/>
        <w:numPr>
          <w:ilvl w:val="0"/>
          <w:numId w:val="27"/>
        </w:numPr>
        <w:contextualSpacing w:val="0"/>
        <w:jc w:val="both"/>
        <w:rPr>
          <w:rFonts w:asciiTheme="minorHAnsi" w:hAnsiTheme="minorHAnsi" w:cstheme="minorHAnsi"/>
        </w:rPr>
      </w:pPr>
      <w:r w:rsidRPr="0087705C">
        <w:rPr>
          <w:rFonts w:asciiTheme="minorHAnsi" w:hAnsiTheme="minorHAnsi" w:cstheme="minorHAnsi"/>
        </w:rPr>
        <w:t>Flexibility and Adaptability in regards with new technologies.</w:t>
      </w:r>
    </w:p>
    <w:p w14:paraId="57B88F11" w14:textId="77777777" w:rsidR="00C24AAA" w:rsidRPr="0087705C" w:rsidRDefault="00C24AAA" w:rsidP="0087705C">
      <w:pPr>
        <w:jc w:val="both"/>
        <w:rPr>
          <w:rFonts w:asciiTheme="minorHAnsi" w:eastAsia="Times New Roman" w:hAnsiTheme="minorHAnsi" w:cstheme="minorHAnsi"/>
        </w:rPr>
      </w:pPr>
    </w:p>
    <w:p w14:paraId="5E556B39" w14:textId="77777777" w:rsidR="00C24AAA" w:rsidRPr="0087705C" w:rsidRDefault="00E17DE8" w:rsidP="0087705C">
      <w:pPr>
        <w:tabs>
          <w:tab w:val="left" w:pos="2898"/>
          <w:tab w:val="left" w:pos="8838"/>
        </w:tabs>
        <w:spacing w:before="40" w:after="120"/>
        <w:jc w:val="both"/>
        <w:outlineLvl w:val="0"/>
        <w:rPr>
          <w:rFonts w:asciiTheme="minorHAnsi" w:eastAsia="Times New Roman" w:hAnsiTheme="minorHAnsi" w:cstheme="minorHAnsi"/>
          <w:b/>
          <w:lang w:val="en-GB"/>
        </w:rPr>
      </w:pPr>
      <w:r w:rsidRPr="0087705C">
        <w:rPr>
          <w:rFonts w:asciiTheme="minorHAnsi" w:hAnsiTheme="minorHAnsi" w:cstheme="minorHAnsi"/>
          <w:b/>
          <w:bCs/>
          <w:lang w:eastAsia="en-IN"/>
        </w:rPr>
        <w:t>QUALIFICATION:</w:t>
      </w:r>
    </w:p>
    <w:tbl>
      <w:tblPr>
        <w:tblW w:w="875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4"/>
        <w:gridCol w:w="4140"/>
        <w:gridCol w:w="2340"/>
      </w:tblGrid>
      <w:tr w:rsidR="0087705C" w:rsidRPr="0087705C" w14:paraId="47FF05A1" w14:textId="77777777" w:rsidTr="00242325">
        <w:trPr>
          <w:cantSplit/>
          <w:trHeight w:val="280"/>
        </w:trPr>
        <w:tc>
          <w:tcPr>
            <w:tcW w:w="2274" w:type="dxa"/>
            <w:shd w:val="pct25" w:color="000000" w:fill="FFFFFF"/>
          </w:tcPr>
          <w:p w14:paraId="0DFF40B4" w14:textId="77777777" w:rsidR="00C24AAA" w:rsidRPr="0087705C" w:rsidRDefault="00DA18E1" w:rsidP="0087705C">
            <w:pPr>
              <w:spacing w:before="20" w:after="20"/>
              <w:jc w:val="both"/>
              <w:rPr>
                <w:rFonts w:asciiTheme="minorHAnsi" w:hAnsiTheme="minorHAnsi" w:cstheme="minorHAnsi"/>
              </w:rPr>
            </w:pPr>
            <w:r>
              <w:rPr>
                <w:rFonts w:asciiTheme="minorHAnsi" w:hAnsiTheme="minorHAnsi" w:cstheme="minorHAnsi"/>
              </w:rPr>
              <w:t>Post-Graduation</w:t>
            </w:r>
          </w:p>
        </w:tc>
        <w:tc>
          <w:tcPr>
            <w:tcW w:w="4140" w:type="dxa"/>
            <w:shd w:val="pct25" w:color="000000" w:fill="FFFFFF"/>
          </w:tcPr>
          <w:p w14:paraId="1461E873" w14:textId="77777777" w:rsidR="00C24AAA" w:rsidRPr="0087705C" w:rsidRDefault="00C24AAA" w:rsidP="0087705C">
            <w:pPr>
              <w:tabs>
                <w:tab w:val="left" w:pos="720"/>
                <w:tab w:val="center" w:pos="4320"/>
                <w:tab w:val="right" w:pos="8640"/>
              </w:tabs>
              <w:spacing w:before="20" w:after="20"/>
              <w:jc w:val="both"/>
              <w:rPr>
                <w:rFonts w:asciiTheme="minorHAnsi" w:hAnsiTheme="minorHAnsi" w:cstheme="minorHAnsi"/>
              </w:rPr>
            </w:pPr>
            <w:r w:rsidRPr="0087705C">
              <w:rPr>
                <w:rFonts w:asciiTheme="minorHAnsi" w:hAnsiTheme="minorHAnsi" w:cstheme="minorHAnsi"/>
              </w:rPr>
              <w:t>Institute</w:t>
            </w:r>
          </w:p>
        </w:tc>
        <w:tc>
          <w:tcPr>
            <w:tcW w:w="2340" w:type="dxa"/>
            <w:shd w:val="pct25" w:color="000000" w:fill="FFFFFF"/>
          </w:tcPr>
          <w:p w14:paraId="0B1F39F4" w14:textId="77777777" w:rsidR="00C24AAA" w:rsidRPr="0087705C" w:rsidRDefault="00C24AAA" w:rsidP="0087705C">
            <w:pPr>
              <w:tabs>
                <w:tab w:val="left" w:pos="720"/>
                <w:tab w:val="center" w:pos="4320"/>
                <w:tab w:val="right" w:pos="8640"/>
              </w:tabs>
              <w:spacing w:before="20" w:after="20"/>
              <w:jc w:val="both"/>
              <w:rPr>
                <w:rFonts w:asciiTheme="minorHAnsi" w:hAnsiTheme="minorHAnsi" w:cstheme="minorHAnsi"/>
              </w:rPr>
            </w:pPr>
            <w:r w:rsidRPr="0087705C">
              <w:rPr>
                <w:rFonts w:asciiTheme="minorHAnsi" w:hAnsiTheme="minorHAnsi" w:cstheme="minorHAnsi"/>
              </w:rPr>
              <w:t>Specialization</w:t>
            </w:r>
          </w:p>
        </w:tc>
      </w:tr>
      <w:tr w:rsidR="0087705C" w:rsidRPr="0087705C" w14:paraId="536540E3" w14:textId="77777777" w:rsidTr="00242325">
        <w:trPr>
          <w:cantSplit/>
          <w:trHeight w:val="265"/>
        </w:trPr>
        <w:tc>
          <w:tcPr>
            <w:tcW w:w="2274" w:type="dxa"/>
          </w:tcPr>
          <w:p w14:paraId="1D87CFFA" w14:textId="756CF75F" w:rsidR="00C24AAA" w:rsidRPr="0087705C" w:rsidRDefault="008C45B1" w:rsidP="0087705C">
            <w:pPr>
              <w:spacing w:before="20" w:after="20"/>
              <w:jc w:val="both"/>
              <w:rPr>
                <w:rFonts w:asciiTheme="minorHAnsi" w:hAnsiTheme="minorHAnsi" w:cstheme="minorHAnsi"/>
                <w:b/>
              </w:rPr>
            </w:pPr>
            <w:r>
              <w:rPr>
                <w:rFonts w:asciiTheme="minorHAnsi" w:hAnsiTheme="minorHAnsi" w:cstheme="minorHAnsi"/>
                <w:b/>
              </w:rPr>
              <w:t>M</w:t>
            </w:r>
            <w:r w:rsidR="00D24F3E">
              <w:rPr>
                <w:rFonts w:asciiTheme="minorHAnsi" w:hAnsiTheme="minorHAnsi" w:cstheme="minorHAnsi"/>
                <w:b/>
              </w:rPr>
              <w:t>BA</w:t>
            </w:r>
          </w:p>
        </w:tc>
        <w:tc>
          <w:tcPr>
            <w:tcW w:w="4140" w:type="dxa"/>
          </w:tcPr>
          <w:p w14:paraId="7E425F2A" w14:textId="111DC6CC" w:rsidR="00C24AAA" w:rsidRPr="0087705C" w:rsidRDefault="00C24AAA" w:rsidP="008C45B1">
            <w:pPr>
              <w:tabs>
                <w:tab w:val="left" w:pos="720"/>
                <w:tab w:val="center" w:pos="4320"/>
                <w:tab w:val="right" w:pos="8640"/>
              </w:tabs>
              <w:spacing w:before="20" w:after="20"/>
              <w:jc w:val="both"/>
              <w:rPr>
                <w:rFonts w:asciiTheme="minorHAnsi" w:hAnsiTheme="minorHAnsi" w:cstheme="minorHAnsi"/>
              </w:rPr>
            </w:pPr>
            <w:r w:rsidRPr="0087705C">
              <w:rPr>
                <w:rFonts w:asciiTheme="minorHAnsi" w:hAnsiTheme="minorHAnsi" w:cstheme="minorHAnsi"/>
              </w:rPr>
              <w:t xml:space="preserve">                    </w:t>
            </w:r>
            <w:r w:rsidR="00A25522" w:rsidRPr="001127E8">
              <w:rPr>
                <w:rFonts w:asciiTheme="minorHAnsi" w:hAnsiTheme="minorHAnsi" w:cstheme="minorHAnsi"/>
              </w:rPr>
              <w:t>Anna University</w:t>
            </w:r>
            <w:r w:rsidR="001127E8" w:rsidRPr="001127E8">
              <w:rPr>
                <w:rFonts w:asciiTheme="minorHAnsi" w:hAnsiTheme="minorHAnsi" w:cstheme="minorHAnsi"/>
              </w:rPr>
              <w:t>, Chennai</w:t>
            </w:r>
            <w:r w:rsidR="009C669E" w:rsidRPr="0087705C">
              <w:rPr>
                <w:rFonts w:asciiTheme="minorHAnsi" w:hAnsiTheme="minorHAnsi" w:cstheme="minorHAnsi"/>
              </w:rPr>
              <w:t>.</w:t>
            </w:r>
          </w:p>
        </w:tc>
        <w:tc>
          <w:tcPr>
            <w:tcW w:w="2340" w:type="dxa"/>
          </w:tcPr>
          <w:p w14:paraId="5349DB0C" w14:textId="1BEB0F12" w:rsidR="00C24AAA" w:rsidRPr="0087705C" w:rsidRDefault="00C72B06" w:rsidP="0087705C">
            <w:pPr>
              <w:tabs>
                <w:tab w:val="left" w:pos="720"/>
                <w:tab w:val="center" w:pos="4320"/>
                <w:tab w:val="right" w:pos="8640"/>
              </w:tabs>
              <w:spacing w:before="20" w:after="20"/>
              <w:jc w:val="both"/>
              <w:rPr>
                <w:rFonts w:asciiTheme="minorHAnsi" w:hAnsiTheme="minorHAnsi" w:cstheme="minorHAnsi"/>
              </w:rPr>
            </w:pPr>
            <w:r>
              <w:rPr>
                <w:rFonts w:asciiTheme="minorHAnsi" w:hAnsiTheme="minorHAnsi" w:cstheme="minorHAnsi"/>
              </w:rPr>
              <w:t xml:space="preserve">HR &amp; Marketing </w:t>
            </w:r>
          </w:p>
        </w:tc>
      </w:tr>
    </w:tbl>
    <w:p w14:paraId="6E772306" w14:textId="77777777" w:rsidR="00C24AAA" w:rsidRPr="0087705C" w:rsidRDefault="00C24AAA" w:rsidP="0087705C">
      <w:pPr>
        <w:tabs>
          <w:tab w:val="left" w:pos="2898"/>
          <w:tab w:val="left" w:pos="8838"/>
        </w:tabs>
        <w:spacing w:before="40" w:after="120"/>
        <w:jc w:val="both"/>
        <w:outlineLvl w:val="0"/>
        <w:rPr>
          <w:rFonts w:asciiTheme="minorHAnsi" w:hAnsiTheme="minorHAnsi" w:cstheme="minorHAnsi"/>
          <w:b/>
          <w:bCs/>
          <w:lang w:eastAsia="en-IN"/>
        </w:rPr>
      </w:pPr>
    </w:p>
    <w:p w14:paraId="6B877FDC" w14:textId="77777777" w:rsidR="00AE5152" w:rsidRPr="0087705C" w:rsidRDefault="00AE5152" w:rsidP="0087705C">
      <w:pPr>
        <w:tabs>
          <w:tab w:val="left" w:pos="2898"/>
          <w:tab w:val="left" w:pos="8838"/>
        </w:tabs>
        <w:spacing w:before="40" w:after="120"/>
        <w:jc w:val="both"/>
        <w:outlineLvl w:val="0"/>
        <w:rPr>
          <w:rFonts w:asciiTheme="minorHAnsi" w:hAnsiTheme="minorHAnsi" w:cstheme="minorHAnsi"/>
          <w:b/>
          <w:bCs/>
          <w:lang w:eastAsia="en-IN"/>
        </w:rPr>
      </w:pPr>
      <w:r w:rsidRPr="0087705C">
        <w:rPr>
          <w:rFonts w:asciiTheme="minorHAnsi" w:hAnsiTheme="minorHAnsi" w:cstheme="minorHAnsi"/>
          <w:b/>
          <w:bCs/>
          <w:lang w:eastAsia="en-IN"/>
        </w:rPr>
        <w:t xml:space="preserve">TECHNICAL SKILLS: </w:t>
      </w:r>
    </w:p>
    <w:tbl>
      <w:tblPr>
        <w:tblW w:w="875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71"/>
        <w:gridCol w:w="6483"/>
      </w:tblGrid>
      <w:tr w:rsidR="0087705C" w:rsidRPr="0087705C" w14:paraId="0D63B864" w14:textId="77777777" w:rsidTr="00242325">
        <w:trPr>
          <w:trHeight w:val="287"/>
        </w:trPr>
        <w:tc>
          <w:tcPr>
            <w:tcW w:w="2271" w:type="dxa"/>
            <w:shd w:val="clear" w:color="auto" w:fill="BFBFBF"/>
            <w:vAlign w:val="center"/>
          </w:tcPr>
          <w:p w14:paraId="4840FD4D" w14:textId="77777777" w:rsidR="00091C23" w:rsidRPr="0087705C" w:rsidRDefault="00091C23" w:rsidP="0087705C">
            <w:pPr>
              <w:jc w:val="both"/>
              <w:rPr>
                <w:rFonts w:asciiTheme="minorHAnsi" w:hAnsiTheme="minorHAnsi" w:cstheme="minorHAnsi"/>
              </w:rPr>
            </w:pPr>
            <w:r w:rsidRPr="0087705C">
              <w:rPr>
                <w:rFonts w:asciiTheme="minorHAnsi" w:hAnsiTheme="minorHAnsi" w:cstheme="minorHAnsi"/>
              </w:rPr>
              <w:t>Skill Type</w:t>
            </w:r>
          </w:p>
        </w:tc>
        <w:tc>
          <w:tcPr>
            <w:tcW w:w="6483" w:type="dxa"/>
            <w:shd w:val="clear" w:color="auto" w:fill="BFBFBF"/>
            <w:vAlign w:val="center"/>
          </w:tcPr>
          <w:p w14:paraId="00425FD9" w14:textId="77777777" w:rsidR="00091C23" w:rsidRPr="0087705C" w:rsidRDefault="00091C23" w:rsidP="0087705C">
            <w:pPr>
              <w:jc w:val="both"/>
              <w:rPr>
                <w:rFonts w:asciiTheme="minorHAnsi" w:hAnsiTheme="minorHAnsi" w:cstheme="minorHAnsi"/>
              </w:rPr>
            </w:pPr>
            <w:r w:rsidRPr="0087705C">
              <w:rPr>
                <w:rFonts w:asciiTheme="minorHAnsi" w:hAnsiTheme="minorHAnsi" w:cstheme="minorHAnsi"/>
              </w:rPr>
              <w:t>Skills</w:t>
            </w:r>
          </w:p>
        </w:tc>
      </w:tr>
      <w:tr w:rsidR="0087705C" w:rsidRPr="0087705C" w14:paraId="1B199375" w14:textId="77777777" w:rsidTr="00242325">
        <w:trPr>
          <w:trHeight w:val="287"/>
        </w:trPr>
        <w:tc>
          <w:tcPr>
            <w:tcW w:w="2271" w:type="dxa"/>
            <w:vAlign w:val="center"/>
          </w:tcPr>
          <w:p w14:paraId="45A57C6B" w14:textId="77777777" w:rsidR="00091C23" w:rsidRPr="0087705C" w:rsidRDefault="00091C23" w:rsidP="0087705C">
            <w:pPr>
              <w:tabs>
                <w:tab w:val="left" w:pos="720"/>
                <w:tab w:val="center" w:pos="4320"/>
                <w:tab w:val="right" w:pos="8640"/>
              </w:tabs>
              <w:spacing w:before="40" w:after="40"/>
              <w:jc w:val="both"/>
              <w:rPr>
                <w:rFonts w:asciiTheme="minorHAnsi" w:hAnsiTheme="minorHAnsi" w:cstheme="minorHAnsi"/>
                <w:b/>
              </w:rPr>
            </w:pPr>
            <w:r w:rsidRPr="0087705C">
              <w:rPr>
                <w:rFonts w:asciiTheme="minorHAnsi" w:hAnsiTheme="minorHAnsi" w:cstheme="minorHAnsi"/>
                <w:b/>
              </w:rPr>
              <w:t>Packaged ERP</w:t>
            </w:r>
          </w:p>
        </w:tc>
        <w:tc>
          <w:tcPr>
            <w:tcW w:w="6483" w:type="dxa"/>
            <w:vAlign w:val="center"/>
          </w:tcPr>
          <w:p w14:paraId="78A2DD88" w14:textId="77777777" w:rsidR="00091C23" w:rsidRPr="0087705C" w:rsidRDefault="00091C23" w:rsidP="0087705C">
            <w:pPr>
              <w:tabs>
                <w:tab w:val="left" w:pos="720"/>
                <w:tab w:val="center" w:pos="4320"/>
                <w:tab w:val="right" w:pos="8640"/>
              </w:tabs>
              <w:spacing w:before="40" w:after="40"/>
              <w:jc w:val="both"/>
              <w:rPr>
                <w:rFonts w:asciiTheme="minorHAnsi" w:hAnsiTheme="minorHAnsi" w:cstheme="minorHAnsi"/>
              </w:rPr>
            </w:pPr>
            <w:r w:rsidRPr="0087705C">
              <w:rPr>
                <w:rFonts w:asciiTheme="minorHAnsi" w:hAnsiTheme="minorHAnsi" w:cstheme="minorHAnsi"/>
              </w:rPr>
              <w:t>Oracle Applications E-Busi</w:t>
            </w:r>
            <w:r w:rsidR="009C669E" w:rsidRPr="0087705C">
              <w:rPr>
                <w:rFonts w:asciiTheme="minorHAnsi" w:hAnsiTheme="minorHAnsi" w:cstheme="minorHAnsi"/>
              </w:rPr>
              <w:t>ness Suite (R12.1+, R12</w:t>
            </w:r>
            <w:r w:rsidRPr="0087705C">
              <w:rPr>
                <w:rFonts w:asciiTheme="minorHAnsi" w:hAnsiTheme="minorHAnsi" w:cstheme="minorHAnsi"/>
              </w:rPr>
              <w:t>)</w:t>
            </w:r>
          </w:p>
        </w:tc>
      </w:tr>
      <w:tr w:rsidR="0087705C" w:rsidRPr="0087705C" w14:paraId="5BE20771" w14:textId="77777777" w:rsidTr="00242325">
        <w:trPr>
          <w:trHeight w:val="234"/>
        </w:trPr>
        <w:tc>
          <w:tcPr>
            <w:tcW w:w="2271" w:type="dxa"/>
            <w:shd w:val="clear" w:color="auto" w:fill="FFFFFF"/>
            <w:vAlign w:val="center"/>
          </w:tcPr>
          <w:p w14:paraId="3F3ABC75" w14:textId="77777777" w:rsidR="00091C23" w:rsidRPr="0087705C" w:rsidRDefault="006B3F03" w:rsidP="0087705C">
            <w:pPr>
              <w:tabs>
                <w:tab w:val="left" w:pos="720"/>
                <w:tab w:val="center" w:pos="4320"/>
                <w:tab w:val="right" w:pos="8640"/>
              </w:tabs>
              <w:spacing w:before="40" w:after="40"/>
              <w:jc w:val="both"/>
              <w:rPr>
                <w:rFonts w:asciiTheme="minorHAnsi" w:hAnsiTheme="minorHAnsi" w:cstheme="minorHAnsi"/>
                <w:b/>
              </w:rPr>
            </w:pPr>
            <w:r w:rsidRPr="0087705C">
              <w:rPr>
                <w:rFonts w:asciiTheme="minorHAnsi" w:hAnsiTheme="minorHAnsi" w:cstheme="minorHAnsi"/>
                <w:b/>
              </w:rPr>
              <w:t>Functional Modules</w:t>
            </w:r>
          </w:p>
        </w:tc>
        <w:tc>
          <w:tcPr>
            <w:tcW w:w="6483" w:type="dxa"/>
            <w:shd w:val="clear" w:color="auto" w:fill="FFFFFF"/>
            <w:vAlign w:val="center"/>
          </w:tcPr>
          <w:p w14:paraId="4B5C9CE2" w14:textId="0A499526" w:rsidR="006B3F03" w:rsidRPr="0087705C" w:rsidRDefault="006B3F03" w:rsidP="0087705C">
            <w:pPr>
              <w:jc w:val="both"/>
              <w:rPr>
                <w:rStyle w:val="Emphasis"/>
                <w:rFonts w:asciiTheme="minorHAnsi" w:hAnsiTheme="minorHAnsi" w:cstheme="minorHAnsi"/>
                <w:i w:val="0"/>
              </w:rPr>
            </w:pPr>
            <w:r w:rsidRPr="0087705C">
              <w:rPr>
                <w:rStyle w:val="Emphasis"/>
                <w:rFonts w:asciiTheme="minorHAnsi" w:hAnsiTheme="minorHAnsi" w:cstheme="minorHAnsi"/>
                <w:i w:val="0"/>
              </w:rPr>
              <w:t>Inventory</w:t>
            </w:r>
            <w:r w:rsidR="00785FA9">
              <w:rPr>
                <w:rStyle w:val="Emphasis"/>
                <w:rFonts w:asciiTheme="minorHAnsi" w:hAnsiTheme="minorHAnsi" w:cstheme="minorHAnsi"/>
                <w:i w:val="0"/>
              </w:rPr>
              <w:t xml:space="preserve"> </w:t>
            </w:r>
            <w:r w:rsidR="009C669E" w:rsidRPr="0087705C">
              <w:rPr>
                <w:rStyle w:val="Emphasis"/>
                <w:rFonts w:asciiTheme="minorHAnsi" w:hAnsiTheme="minorHAnsi" w:cstheme="minorHAnsi"/>
                <w:i w:val="0"/>
              </w:rPr>
              <w:t>(INV)</w:t>
            </w:r>
            <w:r w:rsidRPr="0087705C">
              <w:rPr>
                <w:rStyle w:val="Emphasis"/>
                <w:rFonts w:asciiTheme="minorHAnsi" w:hAnsiTheme="minorHAnsi" w:cstheme="minorHAnsi"/>
                <w:i w:val="0"/>
              </w:rPr>
              <w:t>, Purchasing</w:t>
            </w:r>
            <w:r w:rsidR="00A80478" w:rsidRPr="0087705C">
              <w:rPr>
                <w:rStyle w:val="Emphasis"/>
                <w:rFonts w:asciiTheme="minorHAnsi" w:hAnsiTheme="minorHAnsi" w:cstheme="minorHAnsi"/>
                <w:i w:val="0"/>
              </w:rPr>
              <w:t xml:space="preserve"> </w:t>
            </w:r>
            <w:r w:rsidR="009C669E" w:rsidRPr="0087705C">
              <w:rPr>
                <w:rStyle w:val="Emphasis"/>
                <w:rFonts w:asciiTheme="minorHAnsi" w:hAnsiTheme="minorHAnsi" w:cstheme="minorHAnsi"/>
                <w:i w:val="0"/>
              </w:rPr>
              <w:t>(PO)</w:t>
            </w:r>
            <w:r w:rsidR="00A80478" w:rsidRPr="0087705C">
              <w:rPr>
                <w:rStyle w:val="Emphasis"/>
                <w:rFonts w:asciiTheme="minorHAnsi" w:hAnsiTheme="minorHAnsi" w:cstheme="minorHAnsi"/>
                <w:i w:val="0"/>
              </w:rPr>
              <w:t>&amp;</w:t>
            </w:r>
            <w:r w:rsidRPr="0087705C">
              <w:rPr>
                <w:rStyle w:val="Emphasis"/>
                <w:rFonts w:asciiTheme="minorHAnsi" w:hAnsiTheme="minorHAnsi" w:cstheme="minorHAnsi"/>
                <w:i w:val="0"/>
              </w:rPr>
              <w:t xml:space="preserve"> Order Management</w:t>
            </w:r>
            <w:r w:rsidR="00785FA9">
              <w:rPr>
                <w:rStyle w:val="Emphasis"/>
                <w:rFonts w:asciiTheme="minorHAnsi" w:hAnsiTheme="minorHAnsi" w:cstheme="minorHAnsi"/>
                <w:i w:val="0"/>
              </w:rPr>
              <w:t xml:space="preserve"> </w:t>
            </w:r>
            <w:r w:rsidR="009C669E" w:rsidRPr="0087705C">
              <w:rPr>
                <w:rStyle w:val="Emphasis"/>
                <w:rFonts w:asciiTheme="minorHAnsi" w:hAnsiTheme="minorHAnsi" w:cstheme="minorHAnsi"/>
                <w:i w:val="0"/>
              </w:rPr>
              <w:t>(OM)</w:t>
            </w:r>
          </w:p>
          <w:p w14:paraId="3AFB75C6" w14:textId="40B5E55C" w:rsidR="00091C23" w:rsidRPr="0087705C" w:rsidRDefault="00491E3D" w:rsidP="0087705C">
            <w:pPr>
              <w:jc w:val="both"/>
              <w:rPr>
                <w:rStyle w:val="Emphasis"/>
                <w:rFonts w:asciiTheme="minorHAnsi" w:hAnsiTheme="minorHAnsi" w:cstheme="minorHAnsi"/>
                <w:i w:val="0"/>
              </w:rPr>
            </w:pPr>
            <w:r>
              <w:rPr>
                <w:rStyle w:val="Emphasis"/>
                <w:rFonts w:asciiTheme="minorHAnsi" w:hAnsiTheme="minorHAnsi" w:cstheme="minorHAnsi"/>
                <w:i w:val="0"/>
              </w:rPr>
              <w:t xml:space="preserve">And </w:t>
            </w:r>
            <w:r w:rsidR="00DF674C" w:rsidRPr="0087705C">
              <w:rPr>
                <w:rStyle w:val="Emphasis"/>
                <w:rFonts w:asciiTheme="minorHAnsi" w:hAnsiTheme="minorHAnsi" w:cstheme="minorHAnsi"/>
                <w:i w:val="0"/>
              </w:rPr>
              <w:t xml:space="preserve">Bills of </w:t>
            </w:r>
            <w:r w:rsidR="009051DB" w:rsidRPr="0087705C">
              <w:rPr>
                <w:rStyle w:val="Emphasis"/>
                <w:rFonts w:asciiTheme="minorHAnsi" w:hAnsiTheme="minorHAnsi" w:cstheme="minorHAnsi"/>
                <w:i w:val="0"/>
              </w:rPr>
              <w:t>Materials</w:t>
            </w:r>
            <w:r w:rsidR="00785FA9">
              <w:rPr>
                <w:rStyle w:val="Emphasis"/>
                <w:rFonts w:asciiTheme="minorHAnsi" w:hAnsiTheme="minorHAnsi" w:cstheme="minorHAnsi"/>
                <w:i w:val="0"/>
              </w:rPr>
              <w:t xml:space="preserve"> </w:t>
            </w:r>
            <w:r w:rsidR="009C669E" w:rsidRPr="0087705C">
              <w:rPr>
                <w:rStyle w:val="Emphasis"/>
                <w:rFonts w:asciiTheme="minorHAnsi" w:hAnsiTheme="minorHAnsi" w:cstheme="minorHAnsi"/>
                <w:i w:val="0"/>
              </w:rPr>
              <w:t>(BOM)</w:t>
            </w:r>
            <w:r w:rsidR="00DF674C" w:rsidRPr="0087705C">
              <w:rPr>
                <w:rStyle w:val="Emphasis"/>
                <w:rFonts w:asciiTheme="minorHAnsi" w:hAnsiTheme="minorHAnsi" w:cstheme="minorHAnsi"/>
                <w:i w:val="0"/>
              </w:rPr>
              <w:t>&amp;</w:t>
            </w:r>
            <w:r w:rsidR="009051DB" w:rsidRPr="0087705C">
              <w:rPr>
                <w:rStyle w:val="Emphasis"/>
                <w:rFonts w:asciiTheme="minorHAnsi" w:hAnsiTheme="minorHAnsi" w:cstheme="minorHAnsi"/>
                <w:i w:val="0"/>
              </w:rPr>
              <w:t>Work in Process</w:t>
            </w:r>
            <w:r w:rsidR="00785FA9">
              <w:rPr>
                <w:rStyle w:val="Emphasis"/>
                <w:rFonts w:asciiTheme="minorHAnsi" w:hAnsiTheme="minorHAnsi" w:cstheme="minorHAnsi"/>
                <w:i w:val="0"/>
              </w:rPr>
              <w:t xml:space="preserve"> </w:t>
            </w:r>
            <w:r w:rsidR="009C669E" w:rsidRPr="0087705C">
              <w:rPr>
                <w:rStyle w:val="Emphasis"/>
                <w:rFonts w:asciiTheme="minorHAnsi" w:hAnsiTheme="minorHAnsi" w:cstheme="minorHAnsi"/>
                <w:i w:val="0"/>
              </w:rPr>
              <w:t>(WIP)</w:t>
            </w:r>
          </w:p>
        </w:tc>
      </w:tr>
      <w:tr w:rsidR="0087705C" w:rsidRPr="0087705C" w14:paraId="24EF1746" w14:textId="77777777" w:rsidTr="00242325">
        <w:trPr>
          <w:trHeight w:val="215"/>
        </w:trPr>
        <w:tc>
          <w:tcPr>
            <w:tcW w:w="2271" w:type="dxa"/>
            <w:shd w:val="clear" w:color="auto" w:fill="FFFFFF"/>
            <w:vAlign w:val="center"/>
          </w:tcPr>
          <w:p w14:paraId="09446414" w14:textId="77777777" w:rsidR="00091C23" w:rsidRPr="0087705C" w:rsidRDefault="00091C23" w:rsidP="0087705C">
            <w:pPr>
              <w:tabs>
                <w:tab w:val="left" w:pos="720"/>
                <w:tab w:val="center" w:pos="4320"/>
                <w:tab w:val="right" w:pos="8640"/>
              </w:tabs>
              <w:spacing w:before="40" w:after="40"/>
              <w:jc w:val="both"/>
              <w:rPr>
                <w:rFonts w:asciiTheme="minorHAnsi" w:hAnsiTheme="minorHAnsi" w:cstheme="minorHAnsi"/>
                <w:b/>
              </w:rPr>
            </w:pPr>
            <w:r w:rsidRPr="0087705C">
              <w:rPr>
                <w:rFonts w:asciiTheme="minorHAnsi" w:hAnsiTheme="minorHAnsi" w:cstheme="minorHAnsi"/>
                <w:b/>
              </w:rPr>
              <w:t>Databases</w:t>
            </w:r>
          </w:p>
        </w:tc>
        <w:tc>
          <w:tcPr>
            <w:tcW w:w="6483" w:type="dxa"/>
            <w:shd w:val="clear" w:color="auto" w:fill="FFFFFF"/>
            <w:vAlign w:val="center"/>
          </w:tcPr>
          <w:p w14:paraId="1FC00791" w14:textId="77777777" w:rsidR="00091C23" w:rsidRPr="0087705C" w:rsidRDefault="00091C23" w:rsidP="0087705C">
            <w:pPr>
              <w:tabs>
                <w:tab w:val="left" w:pos="720"/>
                <w:tab w:val="center" w:pos="4320"/>
                <w:tab w:val="right" w:pos="8640"/>
              </w:tabs>
              <w:spacing w:before="40" w:after="40"/>
              <w:jc w:val="both"/>
              <w:rPr>
                <w:rFonts w:asciiTheme="minorHAnsi" w:hAnsiTheme="minorHAnsi" w:cstheme="minorHAnsi"/>
              </w:rPr>
            </w:pPr>
            <w:r w:rsidRPr="0087705C">
              <w:rPr>
                <w:rFonts w:asciiTheme="minorHAnsi" w:hAnsiTheme="minorHAnsi" w:cstheme="minorHAnsi"/>
              </w:rPr>
              <w:t xml:space="preserve">Oracle </w:t>
            </w:r>
            <w:r w:rsidR="009C669E" w:rsidRPr="0087705C">
              <w:rPr>
                <w:rFonts w:asciiTheme="minorHAnsi" w:hAnsiTheme="minorHAnsi" w:cstheme="minorHAnsi"/>
              </w:rPr>
              <w:t>10G</w:t>
            </w:r>
            <w:r w:rsidR="003506E1">
              <w:rPr>
                <w:rFonts w:asciiTheme="minorHAnsi" w:hAnsiTheme="minorHAnsi" w:cstheme="minorHAnsi"/>
              </w:rPr>
              <w:t>, 11i</w:t>
            </w:r>
          </w:p>
        </w:tc>
      </w:tr>
    </w:tbl>
    <w:p w14:paraId="035CAADB" w14:textId="77777777" w:rsidR="00AE5152" w:rsidRPr="0087705C" w:rsidRDefault="009C669E" w:rsidP="0087705C">
      <w:pPr>
        <w:tabs>
          <w:tab w:val="left" w:pos="3165"/>
        </w:tabs>
        <w:jc w:val="both"/>
        <w:rPr>
          <w:rFonts w:asciiTheme="minorHAnsi" w:eastAsia="Times New Roman" w:hAnsiTheme="minorHAnsi" w:cstheme="minorHAnsi"/>
        </w:rPr>
      </w:pPr>
      <w:r w:rsidRPr="0087705C">
        <w:rPr>
          <w:rFonts w:asciiTheme="minorHAnsi" w:eastAsia="Times New Roman" w:hAnsiTheme="minorHAnsi" w:cstheme="minorHAnsi"/>
        </w:rPr>
        <w:tab/>
      </w:r>
    </w:p>
    <w:p w14:paraId="15133F8B" w14:textId="77777777" w:rsidR="00504962" w:rsidRPr="0087705C" w:rsidRDefault="00DA0DCD" w:rsidP="0087705C">
      <w:pPr>
        <w:tabs>
          <w:tab w:val="left" w:pos="2898"/>
          <w:tab w:val="left" w:pos="8838"/>
        </w:tabs>
        <w:spacing w:before="40" w:after="120"/>
        <w:jc w:val="both"/>
        <w:outlineLvl w:val="0"/>
        <w:rPr>
          <w:rFonts w:asciiTheme="minorHAnsi" w:hAnsiTheme="minorHAnsi" w:cstheme="minorHAnsi"/>
          <w:b/>
          <w:bCs/>
          <w:lang w:eastAsia="en-IN"/>
        </w:rPr>
      </w:pPr>
      <w:r w:rsidRPr="0087705C">
        <w:rPr>
          <w:rFonts w:asciiTheme="minorHAnsi" w:hAnsiTheme="minorHAnsi" w:cstheme="minorHAnsi"/>
          <w:b/>
          <w:bCs/>
          <w:lang w:eastAsia="en-IN"/>
        </w:rPr>
        <w:t>PROFESSIONAL EXPERIENCE</w:t>
      </w:r>
      <w:r w:rsidR="00742D59" w:rsidRPr="0087705C">
        <w:rPr>
          <w:rFonts w:asciiTheme="minorHAnsi" w:hAnsiTheme="minorHAnsi" w:cstheme="minorHAnsi"/>
          <w:b/>
          <w:bCs/>
          <w:lang w:eastAsia="en-IN"/>
        </w:rPr>
        <w:t>:</w:t>
      </w:r>
    </w:p>
    <w:p w14:paraId="48892DB4" w14:textId="72B28F96" w:rsidR="00453C24" w:rsidRPr="009445DA" w:rsidRDefault="00E64E60" w:rsidP="00453C24">
      <w:pPr>
        <w:pStyle w:val="ListParagraph"/>
        <w:numPr>
          <w:ilvl w:val="0"/>
          <w:numId w:val="28"/>
        </w:numPr>
        <w:autoSpaceDE w:val="0"/>
        <w:autoSpaceDN w:val="0"/>
        <w:rPr>
          <w:rFonts w:asciiTheme="minorHAnsi" w:eastAsia="Calibri" w:hAnsiTheme="minorHAnsi" w:cstheme="minorHAnsi"/>
        </w:rPr>
      </w:pPr>
      <w:r>
        <w:rPr>
          <w:rFonts w:asciiTheme="minorHAnsi" w:eastAsia="Calibri" w:hAnsiTheme="minorHAnsi" w:cstheme="minorHAnsi"/>
        </w:rPr>
        <w:t xml:space="preserve">Worked </w:t>
      </w:r>
      <w:r w:rsidRPr="009445DA">
        <w:rPr>
          <w:rFonts w:asciiTheme="minorHAnsi" w:eastAsia="Calibri" w:hAnsiTheme="minorHAnsi" w:cstheme="minorHAnsi"/>
        </w:rPr>
        <w:t>as</w:t>
      </w:r>
      <w:r>
        <w:rPr>
          <w:rFonts w:asciiTheme="minorHAnsi" w:eastAsia="Calibri" w:hAnsiTheme="minorHAnsi" w:cstheme="minorHAnsi"/>
        </w:rPr>
        <w:t xml:space="preserve"> </w:t>
      </w:r>
      <w:r w:rsidR="00F63E59">
        <w:rPr>
          <w:rFonts w:asciiTheme="minorHAnsi" w:eastAsia="Calibri" w:hAnsiTheme="minorHAnsi" w:cstheme="minorHAnsi"/>
        </w:rPr>
        <w:t xml:space="preserve">SCM </w:t>
      </w:r>
      <w:r w:rsidR="00F63E59" w:rsidRPr="009445DA">
        <w:rPr>
          <w:rFonts w:asciiTheme="minorHAnsi" w:eastAsia="Calibri" w:hAnsiTheme="minorHAnsi" w:cstheme="minorHAnsi"/>
        </w:rPr>
        <w:t>Functional</w:t>
      </w:r>
      <w:r w:rsidR="00453C24" w:rsidRPr="009445DA">
        <w:rPr>
          <w:rFonts w:asciiTheme="minorHAnsi" w:eastAsia="Calibri" w:hAnsiTheme="minorHAnsi" w:cstheme="minorHAnsi"/>
        </w:rPr>
        <w:t xml:space="preserve"> Consultant in</w:t>
      </w:r>
      <w:r w:rsidR="00453C24" w:rsidRPr="009445DA">
        <w:rPr>
          <w:rFonts w:asciiTheme="minorHAnsi" w:eastAsia="Calibri" w:hAnsiTheme="minorHAnsi" w:cstheme="minorHAnsi"/>
          <w:b/>
        </w:rPr>
        <w:t xml:space="preserve"> </w:t>
      </w:r>
      <w:r w:rsidR="00C36A07" w:rsidRPr="009445DA">
        <w:rPr>
          <w:rFonts w:asciiTheme="minorHAnsi" w:eastAsia="Calibri" w:hAnsiTheme="minorHAnsi" w:cstheme="minorHAnsi"/>
          <w:b/>
        </w:rPr>
        <w:t>Cap Gemini</w:t>
      </w:r>
      <w:r w:rsidR="00453C24" w:rsidRPr="009445DA">
        <w:rPr>
          <w:rFonts w:asciiTheme="minorHAnsi" w:eastAsia="Calibri" w:hAnsiTheme="minorHAnsi" w:cstheme="minorHAnsi"/>
          <w:b/>
        </w:rPr>
        <w:t xml:space="preserve"> Technology Services India Limited,</w:t>
      </w:r>
      <w:r w:rsidR="00453C24" w:rsidRPr="009445DA">
        <w:rPr>
          <w:rFonts w:asciiTheme="minorHAnsi" w:eastAsia="Calibri" w:hAnsiTheme="minorHAnsi" w:cstheme="minorHAnsi"/>
        </w:rPr>
        <w:t xml:space="preserve"> From AUG 2017 to </w:t>
      </w:r>
      <w:r>
        <w:rPr>
          <w:rFonts w:asciiTheme="minorHAnsi" w:eastAsia="Calibri" w:hAnsiTheme="minorHAnsi" w:cstheme="minorHAnsi"/>
        </w:rPr>
        <w:t>May 2026</w:t>
      </w:r>
      <w:r w:rsidR="00B43DAD">
        <w:rPr>
          <w:rFonts w:asciiTheme="minorHAnsi" w:eastAsia="Calibri" w:hAnsiTheme="minorHAnsi" w:cstheme="minorHAnsi"/>
        </w:rPr>
        <w:t xml:space="preserve"> </w:t>
      </w:r>
      <w:r w:rsidR="00453C24" w:rsidRPr="009445DA">
        <w:rPr>
          <w:rFonts w:asciiTheme="minorHAnsi" w:eastAsia="Calibri" w:hAnsiTheme="minorHAnsi" w:cstheme="minorHAnsi"/>
        </w:rPr>
        <w:t>date.</w:t>
      </w:r>
    </w:p>
    <w:p w14:paraId="18573FD2" w14:textId="75E388E3" w:rsidR="00572929" w:rsidRPr="009445DA" w:rsidRDefault="00572929" w:rsidP="00572929">
      <w:pPr>
        <w:pStyle w:val="ListParagraph"/>
        <w:numPr>
          <w:ilvl w:val="0"/>
          <w:numId w:val="28"/>
        </w:numPr>
        <w:autoSpaceDE w:val="0"/>
        <w:autoSpaceDN w:val="0"/>
        <w:rPr>
          <w:rFonts w:asciiTheme="minorHAnsi" w:eastAsia="Calibri" w:hAnsiTheme="minorHAnsi" w:cstheme="minorHAnsi"/>
        </w:rPr>
      </w:pPr>
      <w:r w:rsidRPr="009445DA">
        <w:rPr>
          <w:rFonts w:asciiTheme="minorHAnsi" w:eastAsia="Calibri" w:hAnsiTheme="minorHAnsi" w:cstheme="minorHAnsi"/>
        </w:rPr>
        <w:t xml:space="preserve">Worked as Functional Analyst in </w:t>
      </w:r>
      <w:r w:rsidRPr="009445DA">
        <w:rPr>
          <w:rFonts w:asciiTheme="minorHAnsi" w:eastAsia="Calibri" w:hAnsiTheme="minorHAnsi" w:cstheme="minorHAnsi"/>
          <w:b/>
        </w:rPr>
        <w:t xml:space="preserve">CBSI India </w:t>
      </w:r>
      <w:proofErr w:type="spellStart"/>
      <w:r w:rsidRPr="009445DA">
        <w:rPr>
          <w:rFonts w:asciiTheme="minorHAnsi" w:eastAsia="Calibri" w:hAnsiTheme="minorHAnsi" w:cstheme="minorHAnsi"/>
          <w:b/>
        </w:rPr>
        <w:t>Pvt</w:t>
      </w:r>
      <w:proofErr w:type="spellEnd"/>
      <w:r w:rsidRPr="009445DA">
        <w:rPr>
          <w:rFonts w:asciiTheme="minorHAnsi" w:eastAsia="Calibri" w:hAnsiTheme="minorHAnsi" w:cstheme="minorHAnsi"/>
          <w:b/>
        </w:rPr>
        <w:t xml:space="preserve"> Ltd,</w:t>
      </w:r>
      <w:r w:rsidRPr="009445DA">
        <w:rPr>
          <w:rFonts w:asciiTheme="minorHAnsi" w:eastAsia="Calibri" w:hAnsiTheme="minorHAnsi" w:cstheme="minorHAnsi"/>
        </w:rPr>
        <w:t xml:space="preserve"> </w:t>
      </w:r>
      <w:r w:rsidR="00692A88">
        <w:rPr>
          <w:rFonts w:asciiTheme="minorHAnsi" w:eastAsia="Calibri" w:hAnsiTheme="minorHAnsi" w:cstheme="minorHAnsi"/>
        </w:rPr>
        <w:t xml:space="preserve">June </w:t>
      </w:r>
      <w:r w:rsidR="00006525">
        <w:rPr>
          <w:rFonts w:asciiTheme="minorHAnsi" w:eastAsia="Calibri" w:hAnsiTheme="minorHAnsi" w:cstheme="minorHAnsi"/>
        </w:rPr>
        <w:t>2016</w:t>
      </w:r>
      <w:r w:rsidRPr="009445DA">
        <w:rPr>
          <w:rFonts w:asciiTheme="minorHAnsi" w:eastAsia="Calibri" w:hAnsiTheme="minorHAnsi" w:cstheme="minorHAnsi"/>
        </w:rPr>
        <w:t xml:space="preserve">From </w:t>
      </w:r>
      <w:r w:rsidR="00006525">
        <w:rPr>
          <w:rFonts w:asciiTheme="minorHAnsi" w:eastAsia="Calibri" w:hAnsiTheme="minorHAnsi" w:cstheme="minorHAnsi"/>
        </w:rPr>
        <w:t>July</w:t>
      </w:r>
      <w:r w:rsidRPr="009445DA">
        <w:rPr>
          <w:rFonts w:asciiTheme="minorHAnsi" w:eastAsia="Calibri" w:hAnsiTheme="minorHAnsi" w:cstheme="minorHAnsi"/>
        </w:rPr>
        <w:t xml:space="preserve"> 2017.</w:t>
      </w:r>
    </w:p>
    <w:p w14:paraId="66382C5C" w14:textId="77777777" w:rsidR="00572929" w:rsidRPr="009445DA" w:rsidRDefault="00572929" w:rsidP="00572929">
      <w:pPr>
        <w:pStyle w:val="ListParagraph"/>
        <w:numPr>
          <w:ilvl w:val="0"/>
          <w:numId w:val="28"/>
        </w:numPr>
        <w:tabs>
          <w:tab w:val="left" w:pos="2490"/>
        </w:tabs>
        <w:spacing w:after="200"/>
        <w:jc w:val="both"/>
        <w:rPr>
          <w:rFonts w:asciiTheme="minorHAnsi" w:eastAsia="Calibri" w:hAnsiTheme="minorHAnsi" w:cstheme="minorHAnsi"/>
          <w:b/>
          <w:u w:val="single"/>
        </w:rPr>
      </w:pPr>
      <w:r w:rsidRPr="009445DA">
        <w:rPr>
          <w:rFonts w:asciiTheme="minorHAnsi" w:eastAsia="Calibri" w:hAnsiTheme="minorHAnsi" w:cstheme="minorHAnsi"/>
        </w:rPr>
        <w:t xml:space="preserve">Worked as Oracle Apps Functional Consultant in </w:t>
      </w:r>
      <w:r w:rsidRPr="009445DA">
        <w:rPr>
          <w:rFonts w:asciiTheme="minorHAnsi" w:eastAsia="Calibri" w:hAnsiTheme="minorHAnsi" w:cstheme="minorHAnsi"/>
          <w:b/>
        </w:rPr>
        <w:t>Sonata Software,</w:t>
      </w:r>
      <w:r w:rsidRPr="009445DA">
        <w:rPr>
          <w:rFonts w:asciiTheme="minorHAnsi" w:eastAsia="Calibri" w:hAnsiTheme="minorHAnsi" w:cstheme="minorHAnsi"/>
        </w:rPr>
        <w:t xml:space="preserve"> From April 2015 to May 2016.</w:t>
      </w:r>
    </w:p>
    <w:p w14:paraId="30A5B8A6" w14:textId="77777777" w:rsidR="008559D0" w:rsidRDefault="008559D0" w:rsidP="004C6E5E">
      <w:pPr>
        <w:tabs>
          <w:tab w:val="left" w:pos="2490"/>
        </w:tabs>
        <w:spacing w:after="200"/>
        <w:jc w:val="both"/>
        <w:rPr>
          <w:rFonts w:asciiTheme="minorHAnsi" w:eastAsia="Calibri" w:hAnsiTheme="minorHAnsi" w:cstheme="minorHAnsi"/>
          <w:b/>
          <w:u w:val="single"/>
        </w:rPr>
      </w:pPr>
    </w:p>
    <w:p w14:paraId="5EE7F951" w14:textId="77777777" w:rsidR="00572929" w:rsidRPr="00AF0985" w:rsidRDefault="00572929" w:rsidP="004C6E5E">
      <w:pPr>
        <w:tabs>
          <w:tab w:val="left" w:pos="2490"/>
        </w:tabs>
        <w:spacing w:after="200"/>
        <w:jc w:val="both"/>
        <w:rPr>
          <w:rFonts w:asciiTheme="minorHAnsi" w:eastAsia="Calibri" w:hAnsiTheme="minorHAnsi" w:cstheme="minorHAnsi"/>
          <w:b/>
          <w:u w:val="single"/>
        </w:rPr>
      </w:pPr>
    </w:p>
    <w:p w14:paraId="56DDC4E9" w14:textId="6C7A156A" w:rsidR="004C6E5E" w:rsidRDefault="004C6E5E" w:rsidP="004C6E5E">
      <w:pPr>
        <w:tabs>
          <w:tab w:val="left" w:pos="2898"/>
          <w:tab w:val="left" w:pos="8838"/>
        </w:tabs>
        <w:jc w:val="both"/>
        <w:outlineLvl w:val="0"/>
        <w:rPr>
          <w:rFonts w:asciiTheme="minorHAnsi" w:hAnsiTheme="minorHAnsi" w:cstheme="minorHAnsi"/>
          <w:b/>
          <w:bCs/>
          <w:lang w:eastAsia="en-IN"/>
        </w:rPr>
      </w:pPr>
      <w:r>
        <w:rPr>
          <w:rFonts w:asciiTheme="minorHAnsi" w:hAnsiTheme="minorHAnsi" w:cstheme="minorHAnsi"/>
          <w:b/>
          <w:bCs/>
          <w:lang w:eastAsia="en-IN"/>
        </w:rPr>
        <w:lastRenderedPageBreak/>
        <w:t>Certifications</w:t>
      </w:r>
      <w:r w:rsidRPr="004C6E5E">
        <w:rPr>
          <w:rFonts w:asciiTheme="minorHAnsi" w:hAnsiTheme="minorHAnsi" w:cstheme="minorHAnsi"/>
          <w:b/>
          <w:bCs/>
          <w:lang w:eastAsia="en-IN"/>
        </w:rPr>
        <w:t>:</w:t>
      </w:r>
    </w:p>
    <w:p w14:paraId="6756A75A" w14:textId="77777777" w:rsidR="0059064C" w:rsidRDefault="00BF7013" w:rsidP="00615DCA">
      <w:pPr>
        <w:pStyle w:val="ListParagraph"/>
        <w:keepNext/>
        <w:numPr>
          <w:ilvl w:val="0"/>
          <w:numId w:val="47"/>
        </w:numPr>
        <w:adjustRightInd w:val="0"/>
        <w:jc w:val="both"/>
        <w:outlineLvl w:val="0"/>
        <w:rPr>
          <w:rFonts w:asciiTheme="minorHAnsi" w:hAnsiTheme="minorHAnsi" w:cstheme="minorHAnsi"/>
          <w:bCs/>
          <w:lang w:val="en-GB"/>
        </w:rPr>
      </w:pPr>
      <w:r w:rsidRPr="0059064C">
        <w:rPr>
          <w:rFonts w:asciiTheme="minorHAnsi" w:hAnsiTheme="minorHAnsi" w:cstheme="minorHAnsi"/>
          <w:bCs/>
          <w:lang w:val="en-GB"/>
        </w:rPr>
        <w:t xml:space="preserve">Certified in </w:t>
      </w:r>
      <w:r w:rsidR="0059064C" w:rsidRPr="0059064C">
        <w:rPr>
          <w:rFonts w:asciiTheme="minorHAnsi" w:hAnsiTheme="minorHAnsi" w:cstheme="minorHAnsi"/>
          <w:bCs/>
          <w:lang w:val="en-GB"/>
        </w:rPr>
        <w:t>Oracle Fusion Cloud Procurement 2026 Implementation Professional</w:t>
      </w:r>
    </w:p>
    <w:p w14:paraId="21AB45A5" w14:textId="38E7CD5A" w:rsidR="00581FC3" w:rsidRPr="00975629" w:rsidRDefault="008F60B2" w:rsidP="00975629">
      <w:pPr>
        <w:pStyle w:val="ListParagraph"/>
        <w:keepNext/>
        <w:numPr>
          <w:ilvl w:val="0"/>
          <w:numId w:val="47"/>
        </w:numPr>
        <w:adjustRightInd w:val="0"/>
        <w:jc w:val="both"/>
        <w:outlineLvl w:val="0"/>
        <w:rPr>
          <w:rFonts w:asciiTheme="minorHAnsi" w:hAnsiTheme="minorHAnsi" w:cstheme="minorHAnsi"/>
          <w:bCs/>
          <w:lang w:val="en-GB"/>
        </w:rPr>
      </w:pPr>
      <w:r w:rsidRPr="00975629">
        <w:rPr>
          <w:rFonts w:asciiTheme="minorHAnsi" w:hAnsiTheme="minorHAnsi" w:cstheme="minorHAnsi"/>
          <w:bCs/>
          <w:lang w:val="en-GB"/>
        </w:rPr>
        <w:t xml:space="preserve">Certified in </w:t>
      </w:r>
      <w:r w:rsidR="00975629" w:rsidRPr="00975629">
        <w:rPr>
          <w:rFonts w:asciiTheme="minorHAnsi" w:hAnsiTheme="minorHAnsi" w:cstheme="minorHAnsi"/>
          <w:bCs/>
          <w:lang w:val="en-GB"/>
        </w:rPr>
        <w:t>Oracle Inventory Cloud 2026 Implementation Professional</w:t>
      </w:r>
    </w:p>
    <w:p w14:paraId="4794DA20" w14:textId="77777777" w:rsidR="00BC451D" w:rsidRDefault="00BC451D" w:rsidP="0087705C">
      <w:pPr>
        <w:tabs>
          <w:tab w:val="left" w:pos="2898"/>
          <w:tab w:val="left" w:pos="8838"/>
        </w:tabs>
        <w:jc w:val="both"/>
        <w:outlineLvl w:val="0"/>
        <w:rPr>
          <w:rFonts w:asciiTheme="minorHAnsi" w:hAnsiTheme="minorHAnsi" w:cstheme="minorHAnsi"/>
          <w:b/>
          <w:bCs/>
          <w:lang w:eastAsia="en-IN"/>
        </w:rPr>
      </w:pPr>
    </w:p>
    <w:p w14:paraId="518B31C4" w14:textId="79F859AA" w:rsidR="00AE5152" w:rsidRPr="0087705C" w:rsidRDefault="00742D59" w:rsidP="0087705C">
      <w:pPr>
        <w:tabs>
          <w:tab w:val="left" w:pos="2898"/>
          <w:tab w:val="left" w:pos="8838"/>
        </w:tabs>
        <w:jc w:val="both"/>
        <w:outlineLvl w:val="0"/>
        <w:rPr>
          <w:rFonts w:asciiTheme="minorHAnsi" w:hAnsiTheme="minorHAnsi" w:cstheme="minorHAnsi"/>
          <w:b/>
          <w:bCs/>
          <w:lang w:eastAsia="en-IN"/>
        </w:rPr>
      </w:pPr>
      <w:r w:rsidRPr="0087705C">
        <w:rPr>
          <w:rFonts w:asciiTheme="minorHAnsi" w:hAnsiTheme="minorHAnsi" w:cstheme="minorHAnsi"/>
          <w:b/>
          <w:bCs/>
          <w:lang w:eastAsia="en-IN"/>
        </w:rPr>
        <w:t>ASSIGNMENTS:</w:t>
      </w:r>
    </w:p>
    <w:p w14:paraId="6401188C" w14:textId="77777777" w:rsidR="00A461A0" w:rsidRPr="0087705C" w:rsidRDefault="00A461A0" w:rsidP="0087705C">
      <w:pPr>
        <w:tabs>
          <w:tab w:val="left" w:pos="2898"/>
          <w:tab w:val="left" w:pos="8838"/>
        </w:tabs>
        <w:jc w:val="both"/>
        <w:outlineLvl w:val="0"/>
        <w:rPr>
          <w:rFonts w:asciiTheme="minorHAnsi" w:eastAsia="Times New Roman" w:hAnsiTheme="minorHAnsi" w:cstheme="minorHAnsi"/>
          <w:b/>
          <w:lang w:val="en-GB"/>
        </w:rPr>
      </w:pPr>
    </w:p>
    <w:p w14:paraId="77BA07B3" w14:textId="77777777" w:rsidR="00AF0985" w:rsidRDefault="00A461A0" w:rsidP="00AF0985">
      <w:pPr>
        <w:ind w:firstLine="426"/>
        <w:jc w:val="both"/>
        <w:rPr>
          <w:rFonts w:asciiTheme="minorHAnsi" w:eastAsia="Times New Roman" w:hAnsiTheme="minorHAnsi" w:cstheme="minorHAnsi"/>
          <w:bCs/>
          <w:lang w:val="en-GB"/>
        </w:rPr>
      </w:pPr>
      <w:r w:rsidRPr="0087705C">
        <w:rPr>
          <w:rFonts w:asciiTheme="minorHAnsi" w:eastAsia="Times New Roman" w:hAnsiTheme="minorHAnsi" w:cstheme="minorHAnsi"/>
          <w:bCs/>
          <w:lang w:val="en-GB"/>
        </w:rPr>
        <w:t>Details of various assignments are listed here in chronological order</w:t>
      </w:r>
    </w:p>
    <w:p w14:paraId="27BF54CB" w14:textId="3F8D0581" w:rsidR="00AF0985" w:rsidRPr="00AF0985" w:rsidRDefault="00AF0985" w:rsidP="00AF0985">
      <w:pPr>
        <w:tabs>
          <w:tab w:val="left" w:pos="90"/>
          <w:tab w:val="left" w:pos="2490"/>
        </w:tabs>
        <w:spacing w:after="200"/>
        <w:ind w:hanging="720"/>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Project#</w:t>
      </w:r>
      <w:r w:rsidR="001F3C3A">
        <w:rPr>
          <w:rFonts w:asciiTheme="minorHAnsi" w:eastAsia="Times New Roman" w:hAnsiTheme="minorHAnsi" w:cstheme="minorHAnsi"/>
          <w:b/>
          <w:u w:val="single"/>
        </w:rPr>
        <w:t>6</w:t>
      </w:r>
      <w:r w:rsidRPr="0087705C">
        <w:rPr>
          <w:rFonts w:asciiTheme="minorHAnsi" w:eastAsia="Times New Roman" w:hAnsiTheme="minorHAnsi" w:cstheme="minorHAnsi"/>
          <w:b/>
          <w:u w:val="single"/>
        </w:rPr>
        <w:t>:</w:t>
      </w:r>
    </w:p>
    <w:tbl>
      <w:tblPr>
        <w:tblW w:w="0" w:type="auto"/>
        <w:tblInd w:w="1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0"/>
        <w:gridCol w:w="4419"/>
      </w:tblGrid>
      <w:tr w:rsidR="00AF0985" w:rsidRPr="0087705C" w14:paraId="530D67EB" w14:textId="77777777" w:rsidTr="00B91CE7">
        <w:trPr>
          <w:trHeight w:val="293"/>
        </w:trPr>
        <w:tc>
          <w:tcPr>
            <w:tcW w:w="1900" w:type="dxa"/>
          </w:tcPr>
          <w:p w14:paraId="7224C563" w14:textId="77777777" w:rsidR="00AF0985" w:rsidRPr="0087705C" w:rsidRDefault="00AF0985" w:rsidP="00B91CE7">
            <w:pPr>
              <w:jc w:val="both"/>
              <w:rPr>
                <w:rFonts w:asciiTheme="minorHAnsi" w:eastAsia="Times New Roman" w:hAnsiTheme="minorHAnsi" w:cstheme="minorHAnsi"/>
                <w:b/>
                <w:bCs/>
              </w:rPr>
            </w:pPr>
            <w:r w:rsidRPr="0087705C">
              <w:rPr>
                <w:rFonts w:asciiTheme="minorHAnsi" w:eastAsia="Times New Roman" w:hAnsiTheme="minorHAnsi" w:cstheme="minorHAnsi"/>
                <w:b/>
                <w:bCs/>
              </w:rPr>
              <w:t>Project</w:t>
            </w:r>
          </w:p>
        </w:tc>
        <w:tc>
          <w:tcPr>
            <w:tcW w:w="4419" w:type="dxa"/>
          </w:tcPr>
          <w:p w14:paraId="07B55869" w14:textId="29333031" w:rsidR="00AF0985" w:rsidRPr="0087705C" w:rsidRDefault="00AF0985" w:rsidP="00B91CE7">
            <w:pPr>
              <w:jc w:val="both"/>
              <w:rPr>
                <w:rFonts w:asciiTheme="minorHAnsi" w:eastAsia="Times New Roman" w:hAnsiTheme="minorHAnsi" w:cstheme="minorHAnsi"/>
                <w:bCs/>
              </w:rPr>
            </w:pPr>
            <w:r w:rsidRPr="0087705C">
              <w:rPr>
                <w:rFonts w:asciiTheme="minorHAnsi" w:eastAsia="Times New Roman" w:hAnsiTheme="minorHAnsi" w:cstheme="minorHAnsi"/>
                <w:bCs/>
              </w:rPr>
              <w:t xml:space="preserve">Oracle </w:t>
            </w:r>
            <w:r w:rsidR="008B5AA4">
              <w:rPr>
                <w:rFonts w:asciiTheme="minorHAnsi" w:eastAsia="Times New Roman" w:hAnsiTheme="minorHAnsi" w:cstheme="minorHAnsi"/>
                <w:bCs/>
              </w:rPr>
              <w:t xml:space="preserve">Fusion </w:t>
            </w:r>
            <w:r w:rsidR="00560654">
              <w:rPr>
                <w:rFonts w:asciiTheme="minorHAnsi" w:eastAsia="Times New Roman" w:hAnsiTheme="minorHAnsi" w:cstheme="minorHAnsi"/>
                <w:bCs/>
              </w:rPr>
              <w:t>Consolidation Project</w:t>
            </w:r>
          </w:p>
        </w:tc>
      </w:tr>
      <w:tr w:rsidR="00AF0985" w:rsidRPr="0087705C" w14:paraId="57A2BA84" w14:textId="77777777" w:rsidTr="00B91CE7">
        <w:trPr>
          <w:trHeight w:val="276"/>
        </w:trPr>
        <w:tc>
          <w:tcPr>
            <w:tcW w:w="1900" w:type="dxa"/>
          </w:tcPr>
          <w:p w14:paraId="44588FEB" w14:textId="77777777" w:rsidR="00AF0985" w:rsidRPr="0087705C" w:rsidRDefault="00AF0985" w:rsidP="00B91CE7">
            <w:pPr>
              <w:jc w:val="both"/>
              <w:rPr>
                <w:rFonts w:asciiTheme="minorHAnsi" w:eastAsia="Times New Roman" w:hAnsiTheme="minorHAnsi" w:cstheme="minorHAnsi"/>
                <w:b/>
                <w:bCs/>
              </w:rPr>
            </w:pPr>
            <w:r w:rsidRPr="0087705C">
              <w:rPr>
                <w:rFonts w:asciiTheme="minorHAnsi" w:eastAsia="Times New Roman" w:hAnsiTheme="minorHAnsi" w:cstheme="minorHAnsi"/>
                <w:b/>
                <w:bCs/>
              </w:rPr>
              <w:t>Client</w:t>
            </w:r>
          </w:p>
        </w:tc>
        <w:tc>
          <w:tcPr>
            <w:tcW w:w="4419" w:type="dxa"/>
          </w:tcPr>
          <w:p w14:paraId="1495F348" w14:textId="43B9C94A" w:rsidR="00AF0985" w:rsidRPr="0087705C" w:rsidRDefault="00661214" w:rsidP="00B91CE7">
            <w:pPr>
              <w:jc w:val="both"/>
              <w:rPr>
                <w:rFonts w:asciiTheme="minorHAnsi" w:eastAsia="Times New Roman" w:hAnsiTheme="minorHAnsi" w:cstheme="minorHAnsi"/>
                <w:bCs/>
              </w:rPr>
            </w:pPr>
            <w:proofErr w:type="spellStart"/>
            <w:r w:rsidRPr="00661214">
              <w:rPr>
                <w:rFonts w:asciiTheme="minorHAnsi" w:eastAsia="Times New Roman" w:hAnsiTheme="minorHAnsi" w:cstheme="minorHAnsi"/>
                <w:bCs/>
              </w:rPr>
              <w:t>SpartanNash</w:t>
            </w:r>
            <w:proofErr w:type="spellEnd"/>
            <w:r>
              <w:rPr>
                <w:rFonts w:asciiTheme="minorHAnsi" w:eastAsia="Times New Roman" w:hAnsiTheme="minorHAnsi" w:cstheme="minorHAnsi"/>
                <w:bCs/>
              </w:rPr>
              <w:t>/C&amp;S</w:t>
            </w:r>
          </w:p>
        </w:tc>
      </w:tr>
      <w:tr w:rsidR="00AF0985" w:rsidRPr="0087705C" w14:paraId="22415765" w14:textId="77777777" w:rsidTr="00B91CE7">
        <w:trPr>
          <w:trHeight w:val="293"/>
        </w:trPr>
        <w:tc>
          <w:tcPr>
            <w:tcW w:w="1900" w:type="dxa"/>
          </w:tcPr>
          <w:p w14:paraId="18DA3DFC" w14:textId="77777777" w:rsidR="00AF0985" w:rsidRPr="0087705C" w:rsidRDefault="00AF0985" w:rsidP="00B91CE7">
            <w:pPr>
              <w:ind w:left="-288" w:firstLine="288"/>
              <w:jc w:val="both"/>
              <w:rPr>
                <w:rFonts w:asciiTheme="minorHAnsi" w:eastAsia="Times New Roman" w:hAnsiTheme="minorHAnsi" w:cstheme="minorHAnsi"/>
                <w:b/>
                <w:bCs/>
              </w:rPr>
            </w:pPr>
            <w:r w:rsidRPr="0087705C">
              <w:rPr>
                <w:rFonts w:asciiTheme="minorHAnsi" w:eastAsia="Times New Roman" w:hAnsiTheme="minorHAnsi" w:cstheme="minorHAnsi"/>
                <w:b/>
                <w:bCs/>
              </w:rPr>
              <w:t>Role</w:t>
            </w:r>
          </w:p>
        </w:tc>
        <w:tc>
          <w:tcPr>
            <w:tcW w:w="4419" w:type="dxa"/>
          </w:tcPr>
          <w:p w14:paraId="0788B2D5" w14:textId="57E70775" w:rsidR="00AF0985" w:rsidRPr="0087705C" w:rsidRDefault="00AF0985" w:rsidP="00B91CE7">
            <w:pPr>
              <w:jc w:val="both"/>
              <w:rPr>
                <w:rFonts w:asciiTheme="minorHAnsi" w:eastAsia="Times New Roman" w:hAnsiTheme="minorHAnsi" w:cstheme="minorHAnsi"/>
                <w:bCs/>
              </w:rPr>
            </w:pPr>
            <w:r w:rsidRPr="0087705C">
              <w:rPr>
                <w:rFonts w:asciiTheme="minorHAnsi" w:eastAsia="Times New Roman" w:hAnsiTheme="minorHAnsi" w:cstheme="minorHAnsi"/>
                <w:bCs/>
              </w:rPr>
              <w:t xml:space="preserve">Functional </w:t>
            </w:r>
            <w:r w:rsidR="00661214">
              <w:rPr>
                <w:rFonts w:asciiTheme="minorHAnsi" w:eastAsia="Times New Roman" w:hAnsiTheme="minorHAnsi" w:cstheme="minorHAnsi"/>
                <w:bCs/>
              </w:rPr>
              <w:t xml:space="preserve">lead </w:t>
            </w:r>
          </w:p>
        </w:tc>
      </w:tr>
      <w:tr w:rsidR="00AF0985" w:rsidRPr="0087705C" w14:paraId="52B48737" w14:textId="77777777" w:rsidTr="00B91CE7">
        <w:trPr>
          <w:trHeight w:val="276"/>
        </w:trPr>
        <w:tc>
          <w:tcPr>
            <w:tcW w:w="1900" w:type="dxa"/>
          </w:tcPr>
          <w:p w14:paraId="3FC27224" w14:textId="77777777" w:rsidR="00AF0985" w:rsidRPr="0087705C" w:rsidRDefault="00AF0985" w:rsidP="00B91CE7">
            <w:pPr>
              <w:jc w:val="both"/>
              <w:rPr>
                <w:rFonts w:asciiTheme="minorHAnsi" w:eastAsia="Times New Roman" w:hAnsiTheme="minorHAnsi" w:cstheme="minorHAnsi"/>
                <w:b/>
                <w:bCs/>
              </w:rPr>
            </w:pPr>
            <w:r w:rsidRPr="0087705C">
              <w:rPr>
                <w:rFonts w:asciiTheme="minorHAnsi" w:eastAsia="Times New Roman" w:hAnsiTheme="minorHAnsi" w:cstheme="minorHAnsi"/>
                <w:b/>
                <w:bCs/>
              </w:rPr>
              <w:t>Duration</w:t>
            </w:r>
          </w:p>
        </w:tc>
        <w:tc>
          <w:tcPr>
            <w:tcW w:w="4419" w:type="dxa"/>
          </w:tcPr>
          <w:p w14:paraId="21A1AE9D" w14:textId="39A24897" w:rsidR="00AF0985" w:rsidRPr="0087705C" w:rsidRDefault="00661214" w:rsidP="00B91CE7">
            <w:pPr>
              <w:jc w:val="both"/>
              <w:rPr>
                <w:rFonts w:asciiTheme="minorHAnsi" w:eastAsia="Times New Roman" w:hAnsiTheme="minorHAnsi" w:cstheme="minorHAnsi"/>
                <w:bCs/>
              </w:rPr>
            </w:pPr>
            <w:r>
              <w:rPr>
                <w:rFonts w:asciiTheme="minorHAnsi" w:eastAsia="Times New Roman" w:hAnsiTheme="minorHAnsi" w:cstheme="minorHAnsi"/>
                <w:bCs/>
              </w:rPr>
              <w:t>Dec</w:t>
            </w:r>
            <w:r w:rsidR="00AF0985">
              <w:rPr>
                <w:rFonts w:asciiTheme="minorHAnsi" w:eastAsia="Times New Roman" w:hAnsiTheme="minorHAnsi" w:cstheme="minorHAnsi"/>
                <w:bCs/>
              </w:rPr>
              <w:t xml:space="preserve"> 20</w:t>
            </w:r>
            <w:r w:rsidR="008127BD">
              <w:rPr>
                <w:rFonts w:asciiTheme="minorHAnsi" w:eastAsia="Times New Roman" w:hAnsiTheme="minorHAnsi" w:cstheme="minorHAnsi"/>
                <w:bCs/>
              </w:rPr>
              <w:t>2</w:t>
            </w:r>
            <w:r w:rsidR="00AF0985">
              <w:rPr>
                <w:rFonts w:asciiTheme="minorHAnsi" w:eastAsia="Times New Roman" w:hAnsiTheme="minorHAnsi" w:cstheme="minorHAnsi"/>
                <w:bCs/>
              </w:rPr>
              <w:t>5</w:t>
            </w:r>
            <w:r w:rsidR="00AF0985" w:rsidRPr="0087705C">
              <w:rPr>
                <w:rFonts w:asciiTheme="minorHAnsi" w:eastAsia="Times New Roman" w:hAnsiTheme="minorHAnsi" w:cstheme="minorHAnsi"/>
                <w:bCs/>
              </w:rPr>
              <w:t xml:space="preserve"> – </w:t>
            </w:r>
            <w:r w:rsidR="008127BD">
              <w:rPr>
                <w:rFonts w:asciiTheme="minorHAnsi" w:eastAsia="Times New Roman" w:hAnsiTheme="minorHAnsi" w:cstheme="minorHAnsi"/>
                <w:bCs/>
              </w:rPr>
              <w:t>Till Date</w:t>
            </w:r>
          </w:p>
        </w:tc>
      </w:tr>
      <w:tr w:rsidR="00AF0985" w:rsidRPr="0087705C" w14:paraId="32E5B399" w14:textId="77777777" w:rsidTr="00B91CE7">
        <w:trPr>
          <w:trHeight w:val="309"/>
        </w:trPr>
        <w:tc>
          <w:tcPr>
            <w:tcW w:w="1900" w:type="dxa"/>
          </w:tcPr>
          <w:p w14:paraId="72B41C13" w14:textId="77777777" w:rsidR="00AF0985" w:rsidRPr="0087705C" w:rsidRDefault="00AF0985" w:rsidP="00B91CE7">
            <w:pPr>
              <w:jc w:val="both"/>
              <w:rPr>
                <w:rFonts w:asciiTheme="minorHAnsi" w:eastAsia="Times New Roman" w:hAnsiTheme="minorHAnsi" w:cstheme="minorHAnsi"/>
                <w:b/>
                <w:bCs/>
              </w:rPr>
            </w:pPr>
            <w:r w:rsidRPr="0087705C">
              <w:rPr>
                <w:rFonts w:asciiTheme="minorHAnsi" w:eastAsia="Times New Roman" w:hAnsiTheme="minorHAnsi" w:cstheme="minorHAnsi"/>
                <w:b/>
                <w:bCs/>
              </w:rPr>
              <w:t>Environment</w:t>
            </w:r>
          </w:p>
        </w:tc>
        <w:tc>
          <w:tcPr>
            <w:tcW w:w="4419" w:type="dxa"/>
          </w:tcPr>
          <w:p w14:paraId="02A5EF9B" w14:textId="0AD03908" w:rsidR="00AF0985" w:rsidRPr="0087705C" w:rsidRDefault="00AF0985" w:rsidP="00B91CE7">
            <w:pPr>
              <w:jc w:val="both"/>
              <w:rPr>
                <w:rFonts w:asciiTheme="minorHAnsi" w:eastAsia="Times New Roman" w:hAnsiTheme="minorHAnsi" w:cstheme="minorHAnsi"/>
                <w:bCs/>
              </w:rPr>
            </w:pPr>
            <w:r w:rsidRPr="0087705C">
              <w:rPr>
                <w:rFonts w:asciiTheme="minorHAnsi" w:eastAsia="Times New Roman" w:hAnsiTheme="minorHAnsi" w:cstheme="minorHAnsi"/>
                <w:bCs/>
              </w:rPr>
              <w:t xml:space="preserve">Oracle </w:t>
            </w:r>
            <w:r w:rsidR="00661214">
              <w:rPr>
                <w:rFonts w:asciiTheme="minorHAnsi" w:eastAsia="Times New Roman" w:hAnsiTheme="minorHAnsi" w:cstheme="minorHAnsi"/>
                <w:bCs/>
              </w:rPr>
              <w:t xml:space="preserve">Fusion </w:t>
            </w:r>
          </w:p>
        </w:tc>
      </w:tr>
    </w:tbl>
    <w:p w14:paraId="3A9850E0" w14:textId="77777777" w:rsidR="00CA530D" w:rsidRDefault="00CA530D" w:rsidP="00F402A1">
      <w:pPr>
        <w:ind w:left="-432" w:firstLine="432"/>
        <w:jc w:val="both"/>
        <w:outlineLvl w:val="0"/>
        <w:rPr>
          <w:rFonts w:asciiTheme="minorHAnsi" w:eastAsia="Times New Roman" w:hAnsiTheme="minorHAnsi" w:cstheme="minorHAnsi"/>
          <w:b/>
          <w:u w:val="single"/>
        </w:rPr>
      </w:pPr>
    </w:p>
    <w:p w14:paraId="69FB27CB" w14:textId="4069EC3A" w:rsidR="00F402A1" w:rsidRDefault="00F402A1" w:rsidP="00F402A1">
      <w:pPr>
        <w:ind w:left="-432" w:firstLine="432"/>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Description:</w:t>
      </w:r>
    </w:p>
    <w:p w14:paraId="63328FAE" w14:textId="77777777" w:rsidR="00F402A1" w:rsidRPr="0087705C" w:rsidRDefault="00F402A1" w:rsidP="00F402A1">
      <w:pPr>
        <w:ind w:left="-432" w:firstLine="432"/>
        <w:jc w:val="both"/>
        <w:outlineLvl w:val="0"/>
        <w:rPr>
          <w:rFonts w:asciiTheme="minorHAnsi" w:eastAsia="Times New Roman" w:hAnsiTheme="minorHAnsi" w:cstheme="minorHAnsi"/>
          <w:b/>
          <w:u w:val="single"/>
        </w:rPr>
      </w:pPr>
    </w:p>
    <w:p w14:paraId="5DAB889F" w14:textId="7CB5352C" w:rsidR="005833D1" w:rsidRPr="00487554" w:rsidRDefault="005833D1" w:rsidP="005833D1">
      <w:pPr>
        <w:rPr>
          <w:rFonts w:asciiTheme="minorHAnsi" w:hAnsiTheme="minorHAnsi" w:cstheme="minorHAnsi"/>
          <w:bCs/>
          <w:lang w:val="en-GB"/>
        </w:rPr>
      </w:pPr>
      <w:proofErr w:type="spellStart"/>
      <w:r w:rsidRPr="00487554">
        <w:rPr>
          <w:rFonts w:asciiTheme="minorHAnsi" w:hAnsiTheme="minorHAnsi" w:cstheme="minorHAnsi"/>
          <w:bCs/>
          <w:lang w:val="en-GB"/>
        </w:rPr>
        <w:t>SpartanNash</w:t>
      </w:r>
      <w:proofErr w:type="spellEnd"/>
      <w:r w:rsidRPr="00487554">
        <w:rPr>
          <w:rFonts w:asciiTheme="minorHAnsi" w:hAnsiTheme="minorHAnsi" w:cstheme="minorHAnsi"/>
          <w:bCs/>
          <w:lang w:val="en-GB"/>
        </w:rPr>
        <w:t xml:space="preserve"> distributes grocery and household goods, including fresh produce and it’s </w:t>
      </w:r>
      <w:proofErr w:type="gramStart"/>
      <w:r w:rsidRPr="00487554">
        <w:rPr>
          <w:rFonts w:asciiTheme="minorHAnsi" w:hAnsiTheme="minorHAnsi" w:cstheme="minorHAnsi"/>
          <w:bCs/>
          <w:lang w:val="en-GB"/>
        </w:rPr>
        <w:t>Our</w:t>
      </w:r>
      <w:proofErr w:type="gramEnd"/>
      <w:r w:rsidRPr="00487554">
        <w:rPr>
          <w:rFonts w:asciiTheme="minorHAnsi" w:hAnsiTheme="minorHAnsi" w:cstheme="minorHAnsi"/>
          <w:bCs/>
          <w:lang w:val="en-GB"/>
        </w:rPr>
        <w:t xml:space="preserve"> family portfolio of products, to locations in all 50 states, in addition to distributing to the District of Columbia, Europe, Cuba, Puerto Rico, Honduras, Iraq, Kuwait, Bahrain, Qatar, Djibouti and Korea. To support its distribution business, the Company operates a strategically developed network of large-scale distribution facilities and a nationwide transportation fleet. In addition, the Company operates nearly 200 supermarkets</w:t>
      </w:r>
      <w:r>
        <w:rPr>
          <w:rFonts w:asciiTheme="minorHAnsi" w:hAnsiTheme="minorHAnsi" w:cstheme="minorHAnsi"/>
          <w:bCs/>
          <w:lang w:val="en-GB"/>
        </w:rPr>
        <w:t>.</w:t>
      </w:r>
    </w:p>
    <w:p w14:paraId="3127C775" w14:textId="77777777" w:rsidR="00AF0985" w:rsidRPr="0087705C" w:rsidRDefault="00AF0985" w:rsidP="00AF0985">
      <w:pPr>
        <w:jc w:val="both"/>
        <w:outlineLvl w:val="0"/>
        <w:rPr>
          <w:rFonts w:asciiTheme="minorHAnsi" w:eastAsia="Times New Roman" w:hAnsiTheme="minorHAnsi" w:cstheme="minorHAnsi"/>
          <w:b/>
        </w:rPr>
      </w:pPr>
    </w:p>
    <w:p w14:paraId="3AA25EB5" w14:textId="77777777" w:rsidR="00AF0985" w:rsidRPr="0087705C" w:rsidRDefault="00AF0985" w:rsidP="00AF0985">
      <w:pPr>
        <w:spacing w:after="180"/>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Responsibilities</w:t>
      </w:r>
    </w:p>
    <w:p w14:paraId="215CFD5C" w14:textId="77777777" w:rsidR="00751F0D" w:rsidRPr="00751F0D" w:rsidRDefault="00751F0D" w:rsidP="00751F0D">
      <w:pPr>
        <w:numPr>
          <w:ilvl w:val="0"/>
          <w:numId w:val="29"/>
        </w:numPr>
        <w:jc w:val="both"/>
        <w:rPr>
          <w:rFonts w:asciiTheme="minorHAnsi" w:eastAsia="Times New Roman" w:hAnsiTheme="minorHAnsi" w:cstheme="minorHAnsi"/>
        </w:rPr>
      </w:pPr>
      <w:r w:rsidRPr="00751F0D">
        <w:rPr>
          <w:rFonts w:asciiTheme="minorHAnsi" w:eastAsia="Times New Roman" w:hAnsiTheme="minorHAnsi" w:cstheme="minorHAnsi"/>
        </w:rPr>
        <w:t>Lead end</w:t>
      </w:r>
      <w:r w:rsidRPr="00751F0D">
        <w:rPr>
          <w:rFonts w:ascii="Cambria Math" w:eastAsia="Times New Roman" w:hAnsi="Cambria Math" w:cs="Cambria Math"/>
        </w:rPr>
        <w:t>‑</w:t>
      </w:r>
      <w:r w:rsidRPr="00751F0D">
        <w:rPr>
          <w:rFonts w:asciiTheme="minorHAnsi" w:eastAsia="Times New Roman" w:hAnsiTheme="minorHAnsi" w:cstheme="minorHAnsi"/>
        </w:rPr>
        <w:t>to</w:t>
      </w:r>
      <w:r w:rsidRPr="00751F0D">
        <w:rPr>
          <w:rFonts w:ascii="Cambria Math" w:eastAsia="Times New Roman" w:hAnsi="Cambria Math" w:cs="Cambria Math"/>
        </w:rPr>
        <w:t>‑</w:t>
      </w:r>
      <w:r w:rsidRPr="00751F0D">
        <w:rPr>
          <w:rFonts w:asciiTheme="minorHAnsi" w:eastAsia="Times New Roman" w:hAnsiTheme="minorHAnsi" w:cstheme="minorHAnsi"/>
        </w:rPr>
        <w:t>end testing activities for Oracle Fusion Consolidation, including SIT, UAT, and Regression Testing</w:t>
      </w:r>
    </w:p>
    <w:p w14:paraId="07706E12" w14:textId="77777777" w:rsidR="00751F0D" w:rsidRPr="00751F0D" w:rsidRDefault="00751F0D" w:rsidP="00751F0D">
      <w:pPr>
        <w:numPr>
          <w:ilvl w:val="0"/>
          <w:numId w:val="29"/>
        </w:numPr>
        <w:jc w:val="both"/>
        <w:rPr>
          <w:rFonts w:asciiTheme="minorHAnsi" w:eastAsia="Times New Roman" w:hAnsiTheme="minorHAnsi" w:cstheme="minorHAnsi"/>
        </w:rPr>
      </w:pPr>
      <w:r w:rsidRPr="00751F0D">
        <w:rPr>
          <w:rFonts w:asciiTheme="minorHAnsi" w:eastAsia="Times New Roman" w:hAnsiTheme="minorHAnsi" w:cstheme="minorHAnsi"/>
        </w:rPr>
        <w:t>Design and manage test scenarios, test cases, and test scripts covering consolidation, eliminations, currency translation, allocations, and reporting</w:t>
      </w:r>
    </w:p>
    <w:p w14:paraId="7F3B4C20" w14:textId="30C8E61E" w:rsidR="00751F0D" w:rsidRPr="00751F0D" w:rsidRDefault="00751F0D" w:rsidP="00751F0D">
      <w:pPr>
        <w:numPr>
          <w:ilvl w:val="0"/>
          <w:numId w:val="29"/>
        </w:numPr>
        <w:jc w:val="both"/>
        <w:rPr>
          <w:rFonts w:asciiTheme="minorHAnsi" w:eastAsia="Times New Roman" w:hAnsiTheme="minorHAnsi" w:cstheme="minorHAnsi"/>
        </w:rPr>
      </w:pPr>
      <w:r w:rsidRPr="00751F0D">
        <w:rPr>
          <w:rFonts w:asciiTheme="minorHAnsi" w:eastAsia="Times New Roman" w:hAnsiTheme="minorHAnsi" w:cstheme="minorHAnsi"/>
        </w:rPr>
        <w:t>Coordinate with Finance, Functional, and technical teams for test data preparation and environment readiness</w:t>
      </w:r>
    </w:p>
    <w:p w14:paraId="20E4728B" w14:textId="77777777" w:rsidR="00751F0D" w:rsidRPr="00751F0D" w:rsidRDefault="00751F0D" w:rsidP="00751F0D">
      <w:pPr>
        <w:numPr>
          <w:ilvl w:val="0"/>
          <w:numId w:val="29"/>
        </w:numPr>
        <w:jc w:val="both"/>
        <w:rPr>
          <w:rFonts w:asciiTheme="minorHAnsi" w:eastAsia="Times New Roman" w:hAnsiTheme="minorHAnsi" w:cstheme="minorHAnsi"/>
        </w:rPr>
      </w:pPr>
      <w:r w:rsidRPr="00751F0D">
        <w:rPr>
          <w:rFonts w:asciiTheme="minorHAnsi" w:eastAsia="Times New Roman" w:hAnsiTheme="minorHAnsi" w:cstheme="minorHAnsi"/>
        </w:rPr>
        <w:t>Execute and oversee testing for data loads, balance validation, consolidations, and close cycles</w:t>
      </w:r>
    </w:p>
    <w:p w14:paraId="770B0F57" w14:textId="77777777" w:rsidR="00751F0D" w:rsidRPr="00751F0D" w:rsidRDefault="00751F0D" w:rsidP="00751F0D">
      <w:pPr>
        <w:numPr>
          <w:ilvl w:val="0"/>
          <w:numId w:val="29"/>
        </w:numPr>
        <w:jc w:val="both"/>
        <w:rPr>
          <w:rFonts w:asciiTheme="minorHAnsi" w:eastAsia="Times New Roman" w:hAnsiTheme="minorHAnsi" w:cstheme="minorHAnsi"/>
        </w:rPr>
      </w:pPr>
      <w:r w:rsidRPr="00751F0D">
        <w:rPr>
          <w:rFonts w:asciiTheme="minorHAnsi" w:eastAsia="Times New Roman" w:hAnsiTheme="minorHAnsi" w:cstheme="minorHAnsi"/>
        </w:rPr>
        <w:t>Track, triage, and manage defects, ensuring timely resolution with development and functional teams</w:t>
      </w:r>
    </w:p>
    <w:p w14:paraId="7E587C6E" w14:textId="77777777" w:rsidR="00751F0D" w:rsidRPr="00751F0D" w:rsidRDefault="00751F0D" w:rsidP="00751F0D">
      <w:pPr>
        <w:numPr>
          <w:ilvl w:val="0"/>
          <w:numId w:val="29"/>
        </w:numPr>
        <w:jc w:val="both"/>
        <w:rPr>
          <w:rFonts w:asciiTheme="minorHAnsi" w:eastAsia="Times New Roman" w:hAnsiTheme="minorHAnsi" w:cstheme="minorHAnsi"/>
        </w:rPr>
      </w:pPr>
      <w:r w:rsidRPr="00751F0D">
        <w:rPr>
          <w:rFonts w:asciiTheme="minorHAnsi" w:eastAsia="Times New Roman" w:hAnsiTheme="minorHAnsi" w:cstheme="minorHAnsi"/>
        </w:rPr>
        <w:t>Facilitate and support User Acceptance Testing (UAT) with business stakeholders</w:t>
      </w:r>
    </w:p>
    <w:p w14:paraId="23AA83AB" w14:textId="77777777" w:rsidR="00751F0D" w:rsidRPr="00751F0D" w:rsidRDefault="00751F0D" w:rsidP="00751F0D">
      <w:pPr>
        <w:numPr>
          <w:ilvl w:val="0"/>
          <w:numId w:val="29"/>
        </w:numPr>
        <w:jc w:val="both"/>
        <w:rPr>
          <w:rFonts w:asciiTheme="minorHAnsi" w:eastAsia="Times New Roman" w:hAnsiTheme="minorHAnsi" w:cstheme="minorHAnsi"/>
        </w:rPr>
      </w:pPr>
      <w:r w:rsidRPr="00751F0D">
        <w:rPr>
          <w:rFonts w:asciiTheme="minorHAnsi" w:eastAsia="Times New Roman" w:hAnsiTheme="minorHAnsi" w:cstheme="minorHAnsi"/>
        </w:rPr>
        <w:t>Ensure data accuracy, financial integrity, and compliance throughout the testing phases</w:t>
      </w:r>
    </w:p>
    <w:p w14:paraId="5F8A0CC3" w14:textId="77777777" w:rsidR="00751F0D" w:rsidRPr="00751F0D" w:rsidRDefault="00751F0D" w:rsidP="00751F0D">
      <w:pPr>
        <w:numPr>
          <w:ilvl w:val="0"/>
          <w:numId w:val="29"/>
        </w:numPr>
        <w:jc w:val="both"/>
        <w:rPr>
          <w:rFonts w:asciiTheme="minorHAnsi" w:eastAsia="Times New Roman" w:hAnsiTheme="minorHAnsi" w:cstheme="minorHAnsi"/>
        </w:rPr>
      </w:pPr>
      <w:r w:rsidRPr="00751F0D">
        <w:rPr>
          <w:rFonts w:asciiTheme="minorHAnsi" w:eastAsia="Times New Roman" w:hAnsiTheme="minorHAnsi" w:cstheme="minorHAnsi"/>
        </w:rPr>
        <w:t>Prepare and publish test status reports, defect metrics, and release readiness updates for leadership</w:t>
      </w:r>
    </w:p>
    <w:p w14:paraId="29EFCAAA" w14:textId="4E188648" w:rsidR="00F97186" w:rsidRPr="00751F0D" w:rsidRDefault="00751F0D" w:rsidP="00751F0D">
      <w:pPr>
        <w:numPr>
          <w:ilvl w:val="0"/>
          <w:numId w:val="29"/>
        </w:numPr>
        <w:jc w:val="both"/>
        <w:rPr>
          <w:rFonts w:asciiTheme="minorHAnsi" w:eastAsia="Times New Roman" w:hAnsiTheme="minorHAnsi" w:cstheme="minorHAnsi"/>
        </w:rPr>
      </w:pPr>
      <w:r w:rsidRPr="00751F0D">
        <w:rPr>
          <w:rFonts w:asciiTheme="minorHAnsi" w:eastAsia="Times New Roman" w:hAnsiTheme="minorHAnsi" w:cstheme="minorHAnsi"/>
        </w:rPr>
        <w:t>Provide go</w:t>
      </w:r>
      <w:r w:rsidRPr="00751F0D">
        <w:rPr>
          <w:rFonts w:ascii="Cambria Math" w:eastAsia="Times New Roman" w:hAnsi="Cambria Math" w:cs="Cambria Math"/>
        </w:rPr>
        <w:t>‑</w:t>
      </w:r>
      <w:r w:rsidRPr="00751F0D">
        <w:rPr>
          <w:rFonts w:asciiTheme="minorHAnsi" w:eastAsia="Times New Roman" w:hAnsiTheme="minorHAnsi" w:cstheme="minorHAnsi"/>
        </w:rPr>
        <w:t>live support and post</w:t>
      </w:r>
      <w:r w:rsidRPr="00751F0D">
        <w:rPr>
          <w:rFonts w:ascii="Cambria Math" w:eastAsia="Times New Roman" w:hAnsi="Cambria Math" w:cs="Cambria Math"/>
        </w:rPr>
        <w:t>‑</w:t>
      </w:r>
      <w:r w:rsidRPr="00751F0D">
        <w:rPr>
          <w:rFonts w:asciiTheme="minorHAnsi" w:eastAsia="Times New Roman" w:hAnsiTheme="minorHAnsi" w:cstheme="minorHAnsi"/>
        </w:rPr>
        <w:t>implementation validation.</w:t>
      </w:r>
    </w:p>
    <w:p w14:paraId="48BDEB24" w14:textId="6978897F" w:rsidR="00070702" w:rsidRPr="0087705C" w:rsidRDefault="00F97186" w:rsidP="00070702">
      <w:pPr>
        <w:tabs>
          <w:tab w:val="left" w:pos="90"/>
          <w:tab w:val="left" w:pos="2490"/>
        </w:tabs>
        <w:spacing w:after="200"/>
        <w:ind w:hanging="720"/>
        <w:jc w:val="both"/>
        <w:outlineLvl w:val="0"/>
        <w:rPr>
          <w:rFonts w:asciiTheme="minorHAnsi" w:eastAsia="Times New Roman" w:hAnsiTheme="minorHAnsi" w:cstheme="minorHAnsi"/>
          <w:b/>
          <w:u w:val="single"/>
        </w:rPr>
      </w:pPr>
      <w:r>
        <w:rPr>
          <w:rFonts w:asciiTheme="minorHAnsi" w:eastAsia="Times New Roman" w:hAnsiTheme="minorHAnsi" w:cstheme="minorHAnsi"/>
          <w:b/>
          <w:u w:val="single"/>
        </w:rPr>
        <w:t>Project#</w:t>
      </w:r>
      <w:r w:rsidR="005F76A3">
        <w:rPr>
          <w:rFonts w:asciiTheme="minorHAnsi" w:eastAsia="Times New Roman" w:hAnsiTheme="minorHAnsi" w:cstheme="minorHAnsi"/>
          <w:b/>
          <w:u w:val="single"/>
        </w:rPr>
        <w:t xml:space="preserve"> </w:t>
      </w:r>
      <w:r w:rsidR="001F3C3A">
        <w:rPr>
          <w:rFonts w:asciiTheme="minorHAnsi" w:eastAsia="Times New Roman" w:hAnsiTheme="minorHAnsi" w:cstheme="minorHAnsi"/>
          <w:b/>
          <w:u w:val="single"/>
        </w:rPr>
        <w:t>5</w:t>
      </w:r>
      <w:r w:rsidRPr="0087705C">
        <w:rPr>
          <w:rFonts w:asciiTheme="minorHAnsi" w:eastAsia="Times New Roman" w:hAnsiTheme="minorHAnsi" w:cstheme="minorHAnsi"/>
          <w:b/>
          <w:u w:val="single"/>
        </w:rPr>
        <w:t>:</w:t>
      </w:r>
      <w:r w:rsidR="00A55BA2" w:rsidRPr="00A55BA2">
        <w:rPr>
          <w:rFonts w:asciiTheme="minorHAnsi" w:eastAsia="Times New Roman" w:hAnsiTheme="minorHAnsi" w:cstheme="minorHAnsi"/>
          <w:bCs/>
          <w:lang w:val="en-GB"/>
        </w:rPr>
        <w:t xml:space="preserve"> </w:t>
      </w:r>
    </w:p>
    <w:tbl>
      <w:tblPr>
        <w:tblW w:w="0" w:type="auto"/>
        <w:tblInd w:w="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3960"/>
      </w:tblGrid>
      <w:tr w:rsidR="00070702" w:rsidRPr="0087705C" w14:paraId="7E1B199C" w14:textId="77777777" w:rsidTr="00555DEE">
        <w:tc>
          <w:tcPr>
            <w:tcW w:w="2700" w:type="dxa"/>
          </w:tcPr>
          <w:p w14:paraId="38F2B0F3" w14:textId="77777777" w:rsidR="00070702" w:rsidRPr="0087705C" w:rsidRDefault="00070702" w:rsidP="00555DEE">
            <w:pPr>
              <w:jc w:val="both"/>
              <w:rPr>
                <w:rFonts w:asciiTheme="minorHAnsi" w:eastAsia="Times New Roman" w:hAnsiTheme="minorHAnsi" w:cstheme="minorHAnsi"/>
                <w:b/>
                <w:bCs/>
              </w:rPr>
            </w:pPr>
            <w:r w:rsidRPr="0087705C">
              <w:rPr>
                <w:rFonts w:asciiTheme="minorHAnsi" w:eastAsia="Times New Roman" w:hAnsiTheme="minorHAnsi" w:cstheme="minorHAnsi"/>
                <w:b/>
                <w:bCs/>
              </w:rPr>
              <w:t>Project</w:t>
            </w:r>
          </w:p>
        </w:tc>
        <w:tc>
          <w:tcPr>
            <w:tcW w:w="3960" w:type="dxa"/>
          </w:tcPr>
          <w:p w14:paraId="517B3132" w14:textId="73908546" w:rsidR="00070702" w:rsidRPr="0087705C" w:rsidRDefault="008D1F52" w:rsidP="00555DEE">
            <w:pPr>
              <w:jc w:val="both"/>
              <w:rPr>
                <w:rFonts w:asciiTheme="minorHAnsi" w:eastAsia="Times New Roman" w:hAnsiTheme="minorHAnsi" w:cstheme="minorHAnsi"/>
                <w:bCs/>
              </w:rPr>
            </w:pPr>
            <w:r w:rsidRPr="0076399D">
              <w:rPr>
                <w:rFonts w:asciiTheme="minorHAnsi" w:eastAsia="Times New Roman" w:hAnsiTheme="minorHAnsi" w:cstheme="minorHAnsi"/>
                <w:bCs/>
              </w:rPr>
              <w:t>Allegis</w:t>
            </w:r>
            <w:r w:rsidRPr="0087705C">
              <w:rPr>
                <w:rFonts w:asciiTheme="minorHAnsi" w:eastAsia="Times New Roman" w:hAnsiTheme="minorHAnsi" w:cstheme="minorHAnsi"/>
                <w:bCs/>
              </w:rPr>
              <w:t xml:space="preserve"> </w:t>
            </w:r>
            <w:r w:rsidR="00070702" w:rsidRPr="0087705C">
              <w:rPr>
                <w:rFonts w:asciiTheme="minorHAnsi" w:eastAsia="Times New Roman" w:hAnsiTheme="minorHAnsi" w:cstheme="minorHAnsi"/>
                <w:bCs/>
              </w:rPr>
              <w:t>Support</w:t>
            </w:r>
          </w:p>
        </w:tc>
      </w:tr>
      <w:tr w:rsidR="0076399D" w:rsidRPr="0087705C" w14:paraId="1826DD9E" w14:textId="77777777" w:rsidTr="00060AEC">
        <w:tc>
          <w:tcPr>
            <w:tcW w:w="2700" w:type="dxa"/>
          </w:tcPr>
          <w:p w14:paraId="70B27CB1" w14:textId="77777777" w:rsidR="0076399D" w:rsidRPr="0087705C" w:rsidRDefault="0076399D" w:rsidP="0076399D">
            <w:pPr>
              <w:jc w:val="both"/>
              <w:rPr>
                <w:rFonts w:asciiTheme="minorHAnsi" w:eastAsia="Times New Roman" w:hAnsiTheme="minorHAnsi" w:cstheme="minorHAnsi"/>
                <w:b/>
                <w:bCs/>
              </w:rPr>
            </w:pPr>
            <w:r w:rsidRPr="0087705C">
              <w:rPr>
                <w:rFonts w:asciiTheme="minorHAnsi" w:eastAsia="Times New Roman" w:hAnsiTheme="minorHAnsi" w:cstheme="minorHAnsi"/>
                <w:b/>
                <w:bCs/>
              </w:rPr>
              <w:t>Client</w:t>
            </w:r>
          </w:p>
        </w:tc>
        <w:tc>
          <w:tcPr>
            <w:tcW w:w="3960" w:type="dxa"/>
            <w:vAlign w:val="bottom"/>
          </w:tcPr>
          <w:p w14:paraId="0A66786F" w14:textId="60371D5F" w:rsidR="0076399D" w:rsidRPr="0087705C" w:rsidRDefault="0076399D" w:rsidP="009A0ADA">
            <w:pPr>
              <w:jc w:val="both"/>
              <w:rPr>
                <w:rFonts w:asciiTheme="minorHAnsi" w:eastAsia="Times New Roman" w:hAnsiTheme="minorHAnsi" w:cstheme="minorHAnsi"/>
                <w:bCs/>
              </w:rPr>
            </w:pPr>
            <w:r w:rsidRPr="0076399D">
              <w:rPr>
                <w:rFonts w:asciiTheme="minorHAnsi" w:eastAsia="Times New Roman" w:hAnsiTheme="minorHAnsi" w:cstheme="minorHAnsi"/>
                <w:bCs/>
              </w:rPr>
              <w:t>Allegis Group (Tosca Automation) -</w:t>
            </w:r>
            <w:r w:rsidR="009A0ADA">
              <w:rPr>
                <w:rFonts w:asciiTheme="minorHAnsi" w:eastAsia="Times New Roman" w:hAnsiTheme="minorHAnsi" w:cstheme="minorHAnsi"/>
                <w:bCs/>
              </w:rPr>
              <w:t>support</w:t>
            </w:r>
            <w:bookmarkStart w:id="0" w:name="_GoBack"/>
            <w:bookmarkEnd w:id="0"/>
            <w:r w:rsidRPr="0076399D">
              <w:rPr>
                <w:rFonts w:asciiTheme="minorHAnsi" w:eastAsia="Times New Roman" w:hAnsiTheme="minorHAnsi" w:cstheme="minorHAnsi"/>
                <w:bCs/>
              </w:rPr>
              <w:t xml:space="preserve"> </w:t>
            </w:r>
          </w:p>
        </w:tc>
      </w:tr>
      <w:tr w:rsidR="0076399D" w:rsidRPr="0087705C" w14:paraId="0C4B5CCF" w14:textId="77777777" w:rsidTr="00555DEE">
        <w:tc>
          <w:tcPr>
            <w:tcW w:w="2700" w:type="dxa"/>
          </w:tcPr>
          <w:p w14:paraId="2610BF15" w14:textId="77777777" w:rsidR="0076399D" w:rsidRPr="0087705C" w:rsidRDefault="0076399D" w:rsidP="0076399D">
            <w:pPr>
              <w:ind w:left="-288" w:firstLine="288"/>
              <w:jc w:val="both"/>
              <w:rPr>
                <w:rFonts w:asciiTheme="minorHAnsi" w:eastAsia="Times New Roman" w:hAnsiTheme="minorHAnsi" w:cstheme="minorHAnsi"/>
                <w:b/>
                <w:bCs/>
              </w:rPr>
            </w:pPr>
            <w:r w:rsidRPr="0087705C">
              <w:rPr>
                <w:rFonts w:asciiTheme="minorHAnsi" w:eastAsia="Times New Roman" w:hAnsiTheme="minorHAnsi" w:cstheme="minorHAnsi"/>
                <w:b/>
                <w:bCs/>
              </w:rPr>
              <w:t>Role</w:t>
            </w:r>
          </w:p>
        </w:tc>
        <w:tc>
          <w:tcPr>
            <w:tcW w:w="3960" w:type="dxa"/>
          </w:tcPr>
          <w:p w14:paraId="6B7F4372" w14:textId="71A6C9CB" w:rsidR="0076399D" w:rsidRPr="0087705C" w:rsidRDefault="0076399D" w:rsidP="0076399D">
            <w:pPr>
              <w:jc w:val="both"/>
              <w:rPr>
                <w:rFonts w:asciiTheme="minorHAnsi" w:eastAsia="Times New Roman" w:hAnsiTheme="minorHAnsi" w:cstheme="minorHAnsi"/>
                <w:bCs/>
              </w:rPr>
            </w:pPr>
            <w:r w:rsidRPr="0087705C">
              <w:rPr>
                <w:rFonts w:asciiTheme="minorHAnsi" w:eastAsia="Times New Roman" w:hAnsiTheme="minorHAnsi" w:cstheme="minorHAnsi"/>
                <w:bCs/>
              </w:rPr>
              <w:t>Functional Consultant</w:t>
            </w:r>
          </w:p>
        </w:tc>
      </w:tr>
      <w:tr w:rsidR="0076399D" w:rsidRPr="0087705C" w14:paraId="36D5AFE7" w14:textId="77777777" w:rsidTr="00555DEE">
        <w:tc>
          <w:tcPr>
            <w:tcW w:w="2700" w:type="dxa"/>
          </w:tcPr>
          <w:p w14:paraId="4234365C" w14:textId="77777777" w:rsidR="0076399D" w:rsidRPr="0087705C" w:rsidRDefault="0076399D" w:rsidP="0076399D">
            <w:pPr>
              <w:jc w:val="both"/>
              <w:rPr>
                <w:rFonts w:asciiTheme="minorHAnsi" w:eastAsia="Times New Roman" w:hAnsiTheme="minorHAnsi" w:cstheme="minorHAnsi"/>
                <w:b/>
                <w:bCs/>
              </w:rPr>
            </w:pPr>
            <w:r w:rsidRPr="0087705C">
              <w:rPr>
                <w:rFonts w:asciiTheme="minorHAnsi" w:eastAsia="Times New Roman" w:hAnsiTheme="minorHAnsi" w:cstheme="minorHAnsi"/>
                <w:b/>
                <w:bCs/>
              </w:rPr>
              <w:t>Duration</w:t>
            </w:r>
          </w:p>
        </w:tc>
        <w:tc>
          <w:tcPr>
            <w:tcW w:w="3960" w:type="dxa"/>
          </w:tcPr>
          <w:p w14:paraId="681633FF" w14:textId="57A5FA90" w:rsidR="0076399D" w:rsidRPr="0087705C" w:rsidRDefault="00754332" w:rsidP="0076399D">
            <w:pPr>
              <w:jc w:val="both"/>
              <w:rPr>
                <w:rFonts w:asciiTheme="minorHAnsi" w:eastAsia="Times New Roman" w:hAnsiTheme="minorHAnsi" w:cstheme="minorHAnsi"/>
                <w:bCs/>
              </w:rPr>
            </w:pPr>
            <w:r>
              <w:rPr>
                <w:rFonts w:asciiTheme="minorHAnsi" w:eastAsia="Times New Roman" w:hAnsiTheme="minorHAnsi" w:cstheme="minorHAnsi"/>
                <w:bCs/>
              </w:rPr>
              <w:t>Mar</w:t>
            </w:r>
            <w:r w:rsidR="0076399D">
              <w:rPr>
                <w:rFonts w:asciiTheme="minorHAnsi" w:eastAsia="Times New Roman" w:hAnsiTheme="minorHAnsi" w:cstheme="minorHAnsi"/>
                <w:bCs/>
              </w:rPr>
              <w:t xml:space="preserve"> </w:t>
            </w:r>
            <w:r>
              <w:rPr>
                <w:rFonts w:asciiTheme="minorHAnsi" w:eastAsia="Times New Roman" w:hAnsiTheme="minorHAnsi" w:cstheme="minorHAnsi"/>
                <w:bCs/>
              </w:rPr>
              <w:t>2023</w:t>
            </w:r>
            <w:r w:rsidR="0076399D" w:rsidRPr="0087705C">
              <w:rPr>
                <w:rFonts w:asciiTheme="minorHAnsi" w:eastAsia="Times New Roman" w:hAnsiTheme="minorHAnsi" w:cstheme="minorHAnsi"/>
                <w:bCs/>
              </w:rPr>
              <w:t xml:space="preserve">- </w:t>
            </w:r>
            <w:r w:rsidR="00EC0B08">
              <w:rPr>
                <w:rFonts w:asciiTheme="minorHAnsi" w:eastAsia="Times New Roman" w:hAnsiTheme="minorHAnsi" w:cstheme="minorHAnsi"/>
                <w:bCs/>
              </w:rPr>
              <w:t>Dec</w:t>
            </w:r>
            <w:r w:rsidR="0076399D">
              <w:rPr>
                <w:rFonts w:asciiTheme="minorHAnsi" w:eastAsia="Times New Roman" w:hAnsiTheme="minorHAnsi" w:cstheme="minorHAnsi"/>
                <w:bCs/>
              </w:rPr>
              <w:t xml:space="preserve"> 2025</w:t>
            </w:r>
          </w:p>
        </w:tc>
      </w:tr>
      <w:tr w:rsidR="0076399D" w:rsidRPr="0087705C" w14:paraId="0B6CA317" w14:textId="77777777" w:rsidTr="00555DEE">
        <w:tc>
          <w:tcPr>
            <w:tcW w:w="2700" w:type="dxa"/>
          </w:tcPr>
          <w:p w14:paraId="3ECA0AD5" w14:textId="77777777" w:rsidR="0076399D" w:rsidRPr="0087705C" w:rsidRDefault="0076399D" w:rsidP="0076399D">
            <w:pPr>
              <w:jc w:val="both"/>
              <w:rPr>
                <w:rFonts w:asciiTheme="minorHAnsi" w:eastAsia="Times New Roman" w:hAnsiTheme="minorHAnsi" w:cstheme="minorHAnsi"/>
                <w:b/>
                <w:bCs/>
              </w:rPr>
            </w:pPr>
            <w:r w:rsidRPr="0087705C">
              <w:rPr>
                <w:rFonts w:asciiTheme="minorHAnsi" w:eastAsia="Times New Roman" w:hAnsiTheme="minorHAnsi" w:cstheme="minorHAnsi"/>
                <w:b/>
                <w:bCs/>
              </w:rPr>
              <w:t>Environment</w:t>
            </w:r>
          </w:p>
        </w:tc>
        <w:tc>
          <w:tcPr>
            <w:tcW w:w="3960" w:type="dxa"/>
          </w:tcPr>
          <w:p w14:paraId="680E6604" w14:textId="43FCEB60" w:rsidR="0076399D" w:rsidRPr="0087705C" w:rsidRDefault="0076399D" w:rsidP="0076399D">
            <w:pPr>
              <w:jc w:val="both"/>
              <w:rPr>
                <w:rFonts w:asciiTheme="minorHAnsi" w:eastAsia="Times New Roman" w:hAnsiTheme="minorHAnsi" w:cstheme="minorHAnsi"/>
                <w:bCs/>
              </w:rPr>
            </w:pPr>
            <w:r w:rsidRPr="0087705C">
              <w:rPr>
                <w:rFonts w:asciiTheme="minorHAnsi" w:eastAsia="Times New Roman" w:hAnsiTheme="minorHAnsi" w:cstheme="minorHAnsi"/>
                <w:bCs/>
              </w:rPr>
              <w:t>Oracle E-business Suite(R12)</w:t>
            </w:r>
            <w:r w:rsidR="00633E04">
              <w:rPr>
                <w:rFonts w:asciiTheme="minorHAnsi" w:eastAsia="Times New Roman" w:hAnsiTheme="minorHAnsi" w:cstheme="minorHAnsi"/>
                <w:bCs/>
              </w:rPr>
              <w:t>/people soft</w:t>
            </w:r>
          </w:p>
        </w:tc>
      </w:tr>
    </w:tbl>
    <w:p w14:paraId="61B95197" w14:textId="77777777" w:rsidR="00070702" w:rsidRDefault="00070702" w:rsidP="00070702">
      <w:pPr>
        <w:ind w:left="-432"/>
        <w:jc w:val="both"/>
        <w:rPr>
          <w:rFonts w:asciiTheme="minorHAnsi" w:eastAsia="Times New Roman" w:hAnsiTheme="minorHAnsi" w:cstheme="minorHAnsi"/>
          <w:b/>
        </w:rPr>
      </w:pPr>
    </w:p>
    <w:p w14:paraId="48F1E0DB" w14:textId="77777777" w:rsidR="00461DFE" w:rsidRDefault="00461DFE" w:rsidP="00070702">
      <w:pPr>
        <w:ind w:left="-432"/>
        <w:jc w:val="both"/>
        <w:rPr>
          <w:rFonts w:asciiTheme="minorHAnsi" w:eastAsia="Times New Roman" w:hAnsiTheme="minorHAnsi" w:cstheme="minorHAnsi"/>
          <w:b/>
        </w:rPr>
      </w:pPr>
    </w:p>
    <w:p w14:paraId="3A38BB69" w14:textId="77777777" w:rsidR="00461DFE" w:rsidRDefault="00461DFE" w:rsidP="00070702">
      <w:pPr>
        <w:ind w:left="-432"/>
        <w:jc w:val="both"/>
        <w:rPr>
          <w:rFonts w:asciiTheme="minorHAnsi" w:eastAsia="Times New Roman" w:hAnsiTheme="minorHAnsi" w:cstheme="minorHAnsi"/>
          <w:b/>
        </w:rPr>
      </w:pPr>
    </w:p>
    <w:p w14:paraId="4CC328F5" w14:textId="77777777" w:rsidR="00461DFE" w:rsidRPr="0087705C" w:rsidRDefault="00461DFE" w:rsidP="00070702">
      <w:pPr>
        <w:ind w:left="-432"/>
        <w:jc w:val="both"/>
        <w:rPr>
          <w:rFonts w:asciiTheme="minorHAnsi" w:eastAsia="Times New Roman" w:hAnsiTheme="minorHAnsi" w:cstheme="minorHAnsi"/>
          <w:b/>
        </w:rPr>
      </w:pPr>
    </w:p>
    <w:p w14:paraId="1D7BFC74" w14:textId="77777777" w:rsidR="00070702" w:rsidRDefault="00070702" w:rsidP="00070702">
      <w:pPr>
        <w:ind w:left="-432" w:firstLine="432"/>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Description:</w:t>
      </w:r>
    </w:p>
    <w:p w14:paraId="3890A583" w14:textId="77777777" w:rsidR="00070702" w:rsidRPr="0087705C" w:rsidRDefault="00070702" w:rsidP="00070702">
      <w:pPr>
        <w:ind w:left="-432" w:firstLine="432"/>
        <w:jc w:val="both"/>
        <w:outlineLvl w:val="0"/>
        <w:rPr>
          <w:rFonts w:asciiTheme="minorHAnsi" w:eastAsia="Times New Roman" w:hAnsiTheme="minorHAnsi" w:cstheme="minorHAnsi"/>
          <w:b/>
          <w:u w:val="single"/>
        </w:rPr>
      </w:pPr>
    </w:p>
    <w:p w14:paraId="3EFC24B4" w14:textId="070473F7" w:rsidR="00A55BA2" w:rsidRPr="00A55BA2" w:rsidRDefault="00DF39B8" w:rsidP="00A55BA2">
      <w:pPr>
        <w:jc w:val="both"/>
        <w:rPr>
          <w:rFonts w:asciiTheme="minorHAnsi" w:eastAsia="Times New Roman" w:hAnsiTheme="minorHAnsi" w:cstheme="minorHAnsi"/>
          <w:bCs/>
          <w:lang w:val="en-GB"/>
        </w:rPr>
      </w:pPr>
      <w:r w:rsidRPr="00DF39B8">
        <w:rPr>
          <w:rFonts w:asciiTheme="minorHAnsi" w:eastAsia="Times New Roman" w:hAnsiTheme="minorHAnsi" w:cstheme="minorHAnsi"/>
          <w:bCs/>
          <w:lang w:val="en-GB"/>
        </w:rPr>
        <w:t>Allegis Group, Inc., founded in 1983, is the largest privately held talent management firm in the world. As the global leader in talent solutions, with Over 35 Years of Industry Leadership, we take pride in what we do, connecting great people to great opportunities, helping businesses win and careers soar. Allegis Group and its network of specialized companies provide a full suite of complementary talent solutions that solve nearly every workforce challenge to empower business success while consistently delivering an unsurpassed quality experience</w:t>
      </w:r>
      <w:r w:rsidR="002077C5">
        <w:rPr>
          <w:rFonts w:asciiTheme="minorHAnsi" w:eastAsia="Times New Roman" w:hAnsiTheme="minorHAnsi" w:cstheme="minorHAnsi"/>
          <w:bCs/>
          <w:lang w:val="en-GB"/>
        </w:rPr>
        <w:t xml:space="preserve"> </w:t>
      </w:r>
      <w:r w:rsidR="00070702" w:rsidRPr="00F76118">
        <w:rPr>
          <w:rFonts w:asciiTheme="minorHAnsi" w:eastAsia="Times New Roman" w:hAnsiTheme="minorHAnsi" w:cstheme="minorHAnsi"/>
          <w:bCs/>
          <w:lang w:val="en-GB"/>
        </w:rPr>
        <w:t xml:space="preserve">maintenance </w:t>
      </w:r>
    </w:p>
    <w:p w14:paraId="267649E9" w14:textId="77777777" w:rsidR="00F97186" w:rsidRPr="00522C07" w:rsidRDefault="00F97186" w:rsidP="00F97186">
      <w:pPr>
        <w:jc w:val="both"/>
        <w:rPr>
          <w:rFonts w:asciiTheme="minorHAnsi" w:eastAsia="Times New Roman" w:hAnsiTheme="minorHAnsi" w:cstheme="minorHAnsi"/>
          <w:bCs/>
          <w:lang w:val="en-GB"/>
        </w:rPr>
      </w:pPr>
    </w:p>
    <w:p w14:paraId="22FE467D" w14:textId="77777777" w:rsidR="00F97186" w:rsidRPr="0087705C" w:rsidRDefault="00F97186" w:rsidP="00F97186">
      <w:pPr>
        <w:spacing w:after="180"/>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Responsibilities:</w:t>
      </w:r>
    </w:p>
    <w:p w14:paraId="48394529" w14:textId="77777777" w:rsidR="00534BEF" w:rsidRPr="00534BEF" w:rsidRDefault="00534BEF" w:rsidP="00534BEF">
      <w:pPr>
        <w:numPr>
          <w:ilvl w:val="0"/>
          <w:numId w:val="29"/>
        </w:numPr>
        <w:suppressAutoHyphens/>
        <w:spacing w:after="80"/>
        <w:rPr>
          <w:rFonts w:asciiTheme="minorHAnsi" w:eastAsia="Times New Roman" w:hAnsiTheme="minorHAnsi" w:cstheme="minorHAnsi"/>
        </w:rPr>
      </w:pPr>
      <w:r w:rsidRPr="00534BEF">
        <w:rPr>
          <w:rFonts w:asciiTheme="minorHAnsi" w:eastAsia="Times New Roman" w:hAnsiTheme="minorHAnsi" w:cstheme="minorHAnsi"/>
        </w:rPr>
        <w:t>Understanding the Business process.</w:t>
      </w:r>
    </w:p>
    <w:p w14:paraId="581F18E0" w14:textId="77777777" w:rsidR="00534BEF" w:rsidRPr="00534BEF" w:rsidRDefault="00534BEF" w:rsidP="00534BEF">
      <w:pPr>
        <w:numPr>
          <w:ilvl w:val="0"/>
          <w:numId w:val="29"/>
        </w:numPr>
        <w:suppressAutoHyphens/>
        <w:spacing w:after="80"/>
        <w:rPr>
          <w:rFonts w:asciiTheme="minorHAnsi" w:eastAsia="Times New Roman" w:hAnsiTheme="minorHAnsi" w:cstheme="minorHAnsi"/>
        </w:rPr>
      </w:pPr>
      <w:r w:rsidRPr="00534BEF">
        <w:rPr>
          <w:rFonts w:asciiTheme="minorHAnsi" w:eastAsia="Times New Roman" w:hAnsiTheme="minorHAnsi" w:cstheme="minorHAnsi"/>
        </w:rPr>
        <w:t xml:space="preserve">Mapping business Test Cases from ALM into </w:t>
      </w:r>
      <w:proofErr w:type="spellStart"/>
      <w:r w:rsidRPr="00534BEF">
        <w:rPr>
          <w:rFonts w:asciiTheme="minorHAnsi" w:eastAsia="Times New Roman" w:hAnsiTheme="minorHAnsi" w:cstheme="minorHAnsi"/>
        </w:rPr>
        <w:t>qTest</w:t>
      </w:r>
      <w:proofErr w:type="spellEnd"/>
      <w:r w:rsidRPr="00534BEF">
        <w:rPr>
          <w:rFonts w:asciiTheme="minorHAnsi" w:eastAsia="Times New Roman" w:hAnsiTheme="minorHAnsi" w:cstheme="minorHAnsi"/>
        </w:rPr>
        <w:t xml:space="preserve"> system &amp; performing GAP Analysis.</w:t>
      </w:r>
    </w:p>
    <w:p w14:paraId="3C0A2131" w14:textId="77777777" w:rsidR="00534BEF" w:rsidRPr="00534BEF" w:rsidRDefault="00534BEF" w:rsidP="00534BEF">
      <w:pPr>
        <w:numPr>
          <w:ilvl w:val="0"/>
          <w:numId w:val="29"/>
        </w:numPr>
        <w:suppressAutoHyphens/>
        <w:spacing w:after="80"/>
        <w:rPr>
          <w:rFonts w:asciiTheme="minorHAnsi" w:eastAsia="Times New Roman" w:hAnsiTheme="minorHAnsi" w:cstheme="minorHAnsi"/>
        </w:rPr>
      </w:pPr>
      <w:r w:rsidRPr="00534BEF">
        <w:rPr>
          <w:rFonts w:asciiTheme="minorHAnsi" w:eastAsia="Times New Roman" w:hAnsiTheme="minorHAnsi" w:cstheme="minorHAnsi"/>
        </w:rPr>
        <w:t>Understanding Business requirements, connecting with cross functional teams, converting requirement into Test scripts.</w:t>
      </w:r>
    </w:p>
    <w:p w14:paraId="6BA82A24" w14:textId="77777777" w:rsidR="00534BEF" w:rsidRPr="00534BEF" w:rsidRDefault="00534BEF" w:rsidP="00534BEF">
      <w:pPr>
        <w:numPr>
          <w:ilvl w:val="0"/>
          <w:numId w:val="29"/>
        </w:numPr>
        <w:suppressAutoHyphens/>
        <w:spacing w:after="80"/>
        <w:rPr>
          <w:rFonts w:asciiTheme="minorHAnsi" w:eastAsia="Times New Roman" w:hAnsiTheme="minorHAnsi" w:cstheme="minorHAnsi"/>
        </w:rPr>
      </w:pPr>
      <w:r w:rsidRPr="00534BEF">
        <w:rPr>
          <w:rFonts w:asciiTheme="minorHAnsi" w:eastAsia="Times New Roman" w:hAnsiTheme="minorHAnsi" w:cstheme="minorHAnsi"/>
        </w:rPr>
        <w:t xml:space="preserve">Testing Business process Test cases using Tricentis Tosca </w:t>
      </w:r>
    </w:p>
    <w:p w14:paraId="2D65A303" w14:textId="77777777" w:rsidR="00534BEF" w:rsidRPr="00534BEF" w:rsidRDefault="00534BEF" w:rsidP="00534BEF">
      <w:pPr>
        <w:numPr>
          <w:ilvl w:val="0"/>
          <w:numId w:val="29"/>
        </w:numPr>
        <w:suppressAutoHyphens/>
        <w:spacing w:after="80"/>
        <w:rPr>
          <w:rFonts w:asciiTheme="minorHAnsi" w:eastAsia="Times New Roman" w:hAnsiTheme="minorHAnsi" w:cstheme="minorHAnsi"/>
        </w:rPr>
      </w:pPr>
      <w:r w:rsidRPr="00534BEF">
        <w:rPr>
          <w:rFonts w:asciiTheme="minorHAnsi" w:eastAsia="Times New Roman" w:hAnsiTheme="minorHAnsi" w:cstheme="minorHAnsi"/>
        </w:rPr>
        <w:t>Good experience performing Regression testing.</w:t>
      </w:r>
    </w:p>
    <w:p w14:paraId="2F2B6E5A" w14:textId="50899640" w:rsidR="00534BEF" w:rsidRPr="00534BEF" w:rsidRDefault="00534BEF" w:rsidP="00534BEF">
      <w:pPr>
        <w:numPr>
          <w:ilvl w:val="0"/>
          <w:numId w:val="29"/>
        </w:numPr>
        <w:suppressAutoHyphens/>
        <w:spacing w:after="80"/>
        <w:rPr>
          <w:rFonts w:asciiTheme="minorHAnsi" w:eastAsia="Times New Roman" w:hAnsiTheme="minorHAnsi" w:cstheme="minorHAnsi"/>
        </w:rPr>
      </w:pPr>
      <w:r w:rsidRPr="00534BEF">
        <w:rPr>
          <w:rFonts w:asciiTheme="minorHAnsi" w:eastAsia="Times New Roman" w:hAnsiTheme="minorHAnsi" w:cstheme="minorHAnsi"/>
        </w:rPr>
        <w:t xml:space="preserve">Providing and reviewing test results with Functional team </w:t>
      </w:r>
    </w:p>
    <w:p w14:paraId="30353861" w14:textId="4C364B5C" w:rsidR="00534BEF" w:rsidRPr="00534BEF" w:rsidRDefault="00534BEF" w:rsidP="00534BEF">
      <w:pPr>
        <w:numPr>
          <w:ilvl w:val="0"/>
          <w:numId w:val="29"/>
        </w:numPr>
        <w:suppressAutoHyphens/>
        <w:spacing w:after="80"/>
        <w:rPr>
          <w:rFonts w:asciiTheme="minorHAnsi" w:eastAsia="Times New Roman" w:hAnsiTheme="minorHAnsi" w:cstheme="minorHAnsi"/>
        </w:rPr>
      </w:pPr>
      <w:r w:rsidRPr="00534BEF">
        <w:rPr>
          <w:rFonts w:asciiTheme="minorHAnsi" w:eastAsia="Times New Roman" w:hAnsiTheme="minorHAnsi" w:cstheme="minorHAnsi"/>
        </w:rPr>
        <w:t>Uploading test cases and results to ALM tool for tracking purposes.</w:t>
      </w:r>
    </w:p>
    <w:p w14:paraId="04C0B83C" w14:textId="77777777" w:rsidR="00534BEF" w:rsidRPr="00534BEF" w:rsidRDefault="00534BEF" w:rsidP="00534BEF">
      <w:pPr>
        <w:numPr>
          <w:ilvl w:val="0"/>
          <w:numId w:val="29"/>
        </w:numPr>
        <w:suppressAutoHyphens/>
        <w:spacing w:after="80"/>
        <w:rPr>
          <w:rFonts w:asciiTheme="minorHAnsi" w:eastAsia="Times New Roman" w:hAnsiTheme="minorHAnsi" w:cstheme="minorHAnsi"/>
        </w:rPr>
      </w:pPr>
      <w:r w:rsidRPr="00534BEF">
        <w:rPr>
          <w:rFonts w:asciiTheme="minorHAnsi" w:eastAsia="Times New Roman" w:hAnsiTheme="minorHAnsi" w:cstheme="minorHAnsi"/>
        </w:rPr>
        <w:t>Attending daily status call, steering deck &amp; BPM call and providing updates on overall status.</w:t>
      </w:r>
    </w:p>
    <w:p w14:paraId="706884D9" w14:textId="2A74E1EE" w:rsidR="00534BEF" w:rsidRPr="00534BEF" w:rsidRDefault="00534BEF" w:rsidP="00534BEF">
      <w:pPr>
        <w:numPr>
          <w:ilvl w:val="0"/>
          <w:numId w:val="29"/>
        </w:numPr>
        <w:suppressAutoHyphens/>
        <w:rPr>
          <w:rFonts w:asciiTheme="minorHAnsi" w:eastAsia="Times New Roman" w:hAnsiTheme="minorHAnsi" w:cstheme="minorHAnsi"/>
        </w:rPr>
      </w:pPr>
      <w:r w:rsidRPr="00534BEF">
        <w:rPr>
          <w:rFonts w:asciiTheme="minorHAnsi" w:eastAsia="Times New Roman" w:hAnsiTheme="minorHAnsi" w:cstheme="minorHAnsi"/>
        </w:rPr>
        <w:t>Good knowledge on promos Executing the manual, functional, database tests at all levels</w:t>
      </w:r>
    </w:p>
    <w:p w14:paraId="56C7F8DE" w14:textId="1E98FEA7" w:rsidR="00F97186" w:rsidRPr="0087705C" w:rsidRDefault="00534BEF" w:rsidP="00534BEF">
      <w:pPr>
        <w:numPr>
          <w:ilvl w:val="0"/>
          <w:numId w:val="29"/>
        </w:numPr>
        <w:jc w:val="both"/>
        <w:rPr>
          <w:rFonts w:asciiTheme="minorHAnsi" w:eastAsia="Times New Roman" w:hAnsiTheme="minorHAnsi" w:cstheme="minorHAnsi"/>
        </w:rPr>
      </w:pPr>
      <w:r w:rsidRPr="00534BEF">
        <w:rPr>
          <w:rFonts w:asciiTheme="minorHAnsi" w:eastAsia="Times New Roman" w:hAnsiTheme="minorHAnsi" w:cstheme="minorHAnsi"/>
        </w:rPr>
        <w:t>Providing User demo are the task taken care by me</w:t>
      </w:r>
      <w:r w:rsidRPr="0087705C">
        <w:rPr>
          <w:rFonts w:asciiTheme="minorHAnsi" w:eastAsia="Times New Roman" w:hAnsiTheme="minorHAnsi" w:cstheme="minorHAnsi"/>
        </w:rPr>
        <w:t xml:space="preserve"> Prepare</w:t>
      </w:r>
      <w:r w:rsidR="00F97186" w:rsidRPr="0087705C">
        <w:rPr>
          <w:rFonts w:asciiTheme="minorHAnsi" w:eastAsia="Times New Roman" w:hAnsiTheme="minorHAnsi" w:cstheme="minorHAnsi"/>
        </w:rPr>
        <w:t xml:space="preserve"> instruction document and send it to DBA team for data fixes &amp; generating log/debug files.</w:t>
      </w:r>
    </w:p>
    <w:p w14:paraId="50A35163" w14:textId="77777777" w:rsidR="00F97186" w:rsidRPr="0087705C" w:rsidRDefault="00F97186" w:rsidP="00F97186">
      <w:pPr>
        <w:numPr>
          <w:ilvl w:val="0"/>
          <w:numId w:val="29"/>
        </w:numPr>
        <w:jc w:val="both"/>
        <w:rPr>
          <w:rFonts w:asciiTheme="minorHAnsi" w:eastAsia="Times New Roman" w:hAnsiTheme="minorHAnsi" w:cstheme="minorHAnsi"/>
        </w:rPr>
      </w:pPr>
      <w:r w:rsidRPr="0087705C">
        <w:rPr>
          <w:rFonts w:asciiTheme="minorHAnsi" w:eastAsia="Times New Roman" w:hAnsiTheme="minorHAnsi" w:cstheme="minorHAnsi"/>
        </w:rPr>
        <w:t>Working with Technical team to mapping if any new requirement in the application.</w:t>
      </w:r>
    </w:p>
    <w:p w14:paraId="5392E2B6" w14:textId="77777777" w:rsidR="00F97186" w:rsidRDefault="00F97186" w:rsidP="0087705C">
      <w:pPr>
        <w:ind w:firstLine="426"/>
        <w:jc w:val="both"/>
        <w:rPr>
          <w:rFonts w:asciiTheme="minorHAnsi" w:eastAsia="Times New Roman" w:hAnsiTheme="minorHAnsi" w:cstheme="minorHAnsi"/>
          <w:bCs/>
          <w:lang w:val="en-GB"/>
        </w:rPr>
      </w:pPr>
    </w:p>
    <w:p w14:paraId="42CCC451" w14:textId="47AF0C6B" w:rsidR="00070702" w:rsidRPr="0087705C" w:rsidRDefault="00F97186" w:rsidP="00070702">
      <w:pPr>
        <w:tabs>
          <w:tab w:val="left" w:pos="90"/>
          <w:tab w:val="left" w:pos="2490"/>
        </w:tabs>
        <w:spacing w:after="200"/>
        <w:ind w:hanging="720"/>
        <w:jc w:val="both"/>
        <w:outlineLvl w:val="0"/>
        <w:rPr>
          <w:rFonts w:asciiTheme="minorHAnsi" w:eastAsia="Times New Roman" w:hAnsiTheme="minorHAnsi" w:cstheme="minorHAnsi"/>
          <w:b/>
          <w:u w:val="single"/>
        </w:rPr>
      </w:pPr>
      <w:r>
        <w:rPr>
          <w:rFonts w:asciiTheme="minorHAnsi" w:eastAsia="Times New Roman" w:hAnsiTheme="minorHAnsi" w:cstheme="minorHAnsi"/>
          <w:b/>
          <w:u w:val="single"/>
        </w:rPr>
        <w:t>Project#</w:t>
      </w:r>
      <w:r w:rsidR="001F3C3A">
        <w:rPr>
          <w:rFonts w:asciiTheme="minorHAnsi" w:eastAsia="Times New Roman" w:hAnsiTheme="minorHAnsi" w:cstheme="minorHAnsi"/>
          <w:b/>
          <w:u w:val="single"/>
        </w:rPr>
        <w:t>4</w:t>
      </w:r>
      <w:r w:rsidRPr="0087705C">
        <w:rPr>
          <w:rFonts w:asciiTheme="minorHAnsi" w:eastAsia="Times New Roman" w:hAnsiTheme="minorHAnsi" w:cstheme="minorHAnsi"/>
          <w:b/>
          <w:u w:val="single"/>
        </w:rPr>
        <w:t>:</w:t>
      </w:r>
    </w:p>
    <w:tbl>
      <w:tblPr>
        <w:tblW w:w="0" w:type="auto"/>
        <w:tblInd w:w="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3960"/>
      </w:tblGrid>
      <w:tr w:rsidR="00070702" w:rsidRPr="0087705C" w14:paraId="013BB2CB" w14:textId="77777777" w:rsidTr="00555DEE">
        <w:tc>
          <w:tcPr>
            <w:tcW w:w="2700" w:type="dxa"/>
          </w:tcPr>
          <w:p w14:paraId="449426A0" w14:textId="77777777" w:rsidR="00070702" w:rsidRPr="0087705C" w:rsidRDefault="00070702" w:rsidP="00555DEE">
            <w:pPr>
              <w:jc w:val="both"/>
              <w:rPr>
                <w:rFonts w:asciiTheme="minorHAnsi" w:eastAsia="Times New Roman" w:hAnsiTheme="minorHAnsi" w:cstheme="minorHAnsi"/>
                <w:b/>
                <w:bCs/>
              </w:rPr>
            </w:pPr>
            <w:r w:rsidRPr="0087705C">
              <w:rPr>
                <w:rFonts w:asciiTheme="minorHAnsi" w:eastAsia="Times New Roman" w:hAnsiTheme="minorHAnsi" w:cstheme="minorHAnsi"/>
                <w:b/>
                <w:bCs/>
              </w:rPr>
              <w:t>Project</w:t>
            </w:r>
          </w:p>
        </w:tc>
        <w:tc>
          <w:tcPr>
            <w:tcW w:w="3960" w:type="dxa"/>
          </w:tcPr>
          <w:p w14:paraId="029AA1BE" w14:textId="4DE4647F" w:rsidR="00070702" w:rsidRPr="0087705C" w:rsidRDefault="0078478D" w:rsidP="00555DEE">
            <w:pPr>
              <w:jc w:val="both"/>
              <w:rPr>
                <w:rFonts w:asciiTheme="minorHAnsi" w:eastAsia="Times New Roman" w:hAnsiTheme="minorHAnsi" w:cstheme="minorHAnsi"/>
                <w:bCs/>
              </w:rPr>
            </w:pPr>
            <w:r w:rsidRPr="0078478D">
              <w:rPr>
                <w:rFonts w:asciiTheme="minorHAnsi" w:eastAsia="Times New Roman" w:hAnsiTheme="minorHAnsi" w:cstheme="minorHAnsi"/>
                <w:bCs/>
              </w:rPr>
              <w:t>VMware Inc.</w:t>
            </w:r>
          </w:p>
        </w:tc>
      </w:tr>
      <w:tr w:rsidR="00070702" w:rsidRPr="0087705C" w14:paraId="49ACA312" w14:textId="77777777" w:rsidTr="00555DEE">
        <w:tc>
          <w:tcPr>
            <w:tcW w:w="2700" w:type="dxa"/>
          </w:tcPr>
          <w:p w14:paraId="6A46D523" w14:textId="77777777" w:rsidR="00070702" w:rsidRPr="0087705C" w:rsidRDefault="00070702" w:rsidP="00555DEE">
            <w:pPr>
              <w:jc w:val="both"/>
              <w:rPr>
                <w:rFonts w:asciiTheme="minorHAnsi" w:eastAsia="Times New Roman" w:hAnsiTheme="minorHAnsi" w:cstheme="minorHAnsi"/>
                <w:b/>
                <w:bCs/>
              </w:rPr>
            </w:pPr>
            <w:r w:rsidRPr="0087705C">
              <w:rPr>
                <w:rFonts w:asciiTheme="minorHAnsi" w:eastAsia="Times New Roman" w:hAnsiTheme="minorHAnsi" w:cstheme="minorHAnsi"/>
                <w:b/>
                <w:bCs/>
              </w:rPr>
              <w:t>Client</w:t>
            </w:r>
          </w:p>
        </w:tc>
        <w:tc>
          <w:tcPr>
            <w:tcW w:w="3960" w:type="dxa"/>
          </w:tcPr>
          <w:p w14:paraId="3A6B83D0" w14:textId="30A69DAC" w:rsidR="00070702" w:rsidRPr="0087705C" w:rsidRDefault="0078478D" w:rsidP="00555DEE">
            <w:pPr>
              <w:jc w:val="both"/>
              <w:rPr>
                <w:rFonts w:asciiTheme="minorHAnsi" w:eastAsia="Times New Roman" w:hAnsiTheme="minorHAnsi" w:cstheme="minorHAnsi"/>
                <w:bCs/>
              </w:rPr>
            </w:pPr>
            <w:r w:rsidRPr="0078478D">
              <w:rPr>
                <w:rFonts w:asciiTheme="minorHAnsi" w:eastAsia="Times New Roman" w:hAnsiTheme="minorHAnsi" w:cstheme="minorHAnsi"/>
                <w:bCs/>
              </w:rPr>
              <w:t>VMware Inc.</w:t>
            </w:r>
          </w:p>
        </w:tc>
      </w:tr>
      <w:tr w:rsidR="00070702" w:rsidRPr="0087705C" w14:paraId="0329A3D0" w14:textId="77777777" w:rsidTr="00555DEE">
        <w:tc>
          <w:tcPr>
            <w:tcW w:w="2700" w:type="dxa"/>
          </w:tcPr>
          <w:p w14:paraId="7EF8C194" w14:textId="77777777" w:rsidR="00070702" w:rsidRPr="0087705C" w:rsidRDefault="00070702" w:rsidP="00555DEE">
            <w:pPr>
              <w:ind w:left="-288" w:firstLine="288"/>
              <w:jc w:val="both"/>
              <w:rPr>
                <w:rFonts w:asciiTheme="minorHAnsi" w:eastAsia="Times New Roman" w:hAnsiTheme="minorHAnsi" w:cstheme="minorHAnsi"/>
                <w:b/>
                <w:bCs/>
              </w:rPr>
            </w:pPr>
            <w:r w:rsidRPr="0087705C">
              <w:rPr>
                <w:rFonts w:asciiTheme="minorHAnsi" w:eastAsia="Times New Roman" w:hAnsiTheme="minorHAnsi" w:cstheme="minorHAnsi"/>
                <w:b/>
                <w:bCs/>
              </w:rPr>
              <w:t>Role</w:t>
            </w:r>
          </w:p>
        </w:tc>
        <w:tc>
          <w:tcPr>
            <w:tcW w:w="3960" w:type="dxa"/>
          </w:tcPr>
          <w:p w14:paraId="28273504" w14:textId="21E1351B" w:rsidR="00070702" w:rsidRPr="0087705C" w:rsidRDefault="00352762" w:rsidP="00555DEE">
            <w:pPr>
              <w:jc w:val="both"/>
              <w:rPr>
                <w:rFonts w:asciiTheme="minorHAnsi" w:eastAsia="Times New Roman" w:hAnsiTheme="minorHAnsi" w:cstheme="minorHAnsi"/>
                <w:bCs/>
              </w:rPr>
            </w:pPr>
            <w:r w:rsidRPr="0087705C">
              <w:rPr>
                <w:rFonts w:asciiTheme="minorHAnsi" w:eastAsia="Times New Roman" w:hAnsiTheme="minorHAnsi" w:cstheme="minorHAnsi"/>
                <w:bCs/>
              </w:rPr>
              <w:t>Functional Consultant</w:t>
            </w:r>
            <w:r w:rsidR="004D2397">
              <w:rPr>
                <w:rFonts w:asciiTheme="minorHAnsi" w:eastAsia="Times New Roman" w:hAnsiTheme="minorHAnsi" w:cstheme="minorHAnsi"/>
                <w:bCs/>
              </w:rPr>
              <w:t>/</w:t>
            </w:r>
            <w:r w:rsidR="007E28C6">
              <w:rPr>
                <w:rFonts w:asciiTheme="minorHAnsi" w:eastAsia="Times New Roman" w:hAnsiTheme="minorHAnsi" w:cstheme="minorHAnsi"/>
                <w:bCs/>
              </w:rPr>
              <w:t xml:space="preserve">QA Engineer </w:t>
            </w:r>
          </w:p>
        </w:tc>
      </w:tr>
      <w:tr w:rsidR="00070702" w:rsidRPr="0087705C" w14:paraId="43148376" w14:textId="77777777" w:rsidTr="00555DEE">
        <w:tc>
          <w:tcPr>
            <w:tcW w:w="2700" w:type="dxa"/>
          </w:tcPr>
          <w:p w14:paraId="6F7E0F5E" w14:textId="77777777" w:rsidR="00070702" w:rsidRPr="0087705C" w:rsidRDefault="00070702" w:rsidP="00555DEE">
            <w:pPr>
              <w:jc w:val="both"/>
              <w:rPr>
                <w:rFonts w:asciiTheme="minorHAnsi" w:eastAsia="Times New Roman" w:hAnsiTheme="minorHAnsi" w:cstheme="minorHAnsi"/>
                <w:b/>
                <w:bCs/>
              </w:rPr>
            </w:pPr>
            <w:r w:rsidRPr="0087705C">
              <w:rPr>
                <w:rFonts w:asciiTheme="minorHAnsi" w:eastAsia="Times New Roman" w:hAnsiTheme="minorHAnsi" w:cstheme="minorHAnsi"/>
                <w:b/>
                <w:bCs/>
              </w:rPr>
              <w:t>Duration</w:t>
            </w:r>
          </w:p>
        </w:tc>
        <w:tc>
          <w:tcPr>
            <w:tcW w:w="3960" w:type="dxa"/>
          </w:tcPr>
          <w:p w14:paraId="52207AD1" w14:textId="246FAFA1" w:rsidR="00070702" w:rsidRPr="0087705C" w:rsidRDefault="00BC722F" w:rsidP="00555DEE">
            <w:pPr>
              <w:jc w:val="both"/>
              <w:rPr>
                <w:rFonts w:asciiTheme="minorHAnsi" w:eastAsia="Times New Roman" w:hAnsiTheme="minorHAnsi" w:cstheme="minorHAnsi"/>
                <w:bCs/>
              </w:rPr>
            </w:pPr>
            <w:r>
              <w:rPr>
                <w:rFonts w:asciiTheme="minorHAnsi" w:eastAsia="Times New Roman" w:hAnsiTheme="minorHAnsi" w:cstheme="minorHAnsi"/>
                <w:bCs/>
              </w:rPr>
              <w:t>Jan</w:t>
            </w:r>
            <w:r w:rsidR="00070702">
              <w:rPr>
                <w:rFonts w:asciiTheme="minorHAnsi" w:eastAsia="Times New Roman" w:hAnsiTheme="minorHAnsi" w:cstheme="minorHAnsi"/>
                <w:bCs/>
              </w:rPr>
              <w:t xml:space="preserve"> 20</w:t>
            </w:r>
            <w:r>
              <w:rPr>
                <w:rFonts w:asciiTheme="minorHAnsi" w:eastAsia="Times New Roman" w:hAnsiTheme="minorHAnsi" w:cstheme="minorHAnsi"/>
                <w:bCs/>
              </w:rPr>
              <w:t>20</w:t>
            </w:r>
            <w:r w:rsidR="00070702" w:rsidRPr="0087705C">
              <w:rPr>
                <w:rFonts w:asciiTheme="minorHAnsi" w:eastAsia="Times New Roman" w:hAnsiTheme="minorHAnsi" w:cstheme="minorHAnsi"/>
                <w:bCs/>
              </w:rPr>
              <w:t xml:space="preserve">- </w:t>
            </w:r>
            <w:r w:rsidR="00754332">
              <w:rPr>
                <w:rFonts w:asciiTheme="minorHAnsi" w:eastAsia="Times New Roman" w:hAnsiTheme="minorHAnsi" w:cstheme="minorHAnsi"/>
                <w:bCs/>
              </w:rPr>
              <w:t>Feb</w:t>
            </w:r>
            <w:r w:rsidR="00070702">
              <w:rPr>
                <w:rFonts w:asciiTheme="minorHAnsi" w:eastAsia="Times New Roman" w:hAnsiTheme="minorHAnsi" w:cstheme="minorHAnsi"/>
                <w:bCs/>
              </w:rPr>
              <w:t xml:space="preserve"> 202</w:t>
            </w:r>
            <w:r>
              <w:rPr>
                <w:rFonts w:asciiTheme="minorHAnsi" w:eastAsia="Times New Roman" w:hAnsiTheme="minorHAnsi" w:cstheme="minorHAnsi"/>
                <w:bCs/>
              </w:rPr>
              <w:t>3</w:t>
            </w:r>
          </w:p>
        </w:tc>
      </w:tr>
      <w:tr w:rsidR="00070702" w:rsidRPr="0087705C" w14:paraId="7B089FD6" w14:textId="77777777" w:rsidTr="00555DEE">
        <w:tc>
          <w:tcPr>
            <w:tcW w:w="2700" w:type="dxa"/>
          </w:tcPr>
          <w:p w14:paraId="0504100D" w14:textId="77777777" w:rsidR="00070702" w:rsidRPr="0087705C" w:rsidRDefault="00070702" w:rsidP="00555DEE">
            <w:pPr>
              <w:jc w:val="both"/>
              <w:rPr>
                <w:rFonts w:asciiTheme="minorHAnsi" w:eastAsia="Times New Roman" w:hAnsiTheme="minorHAnsi" w:cstheme="minorHAnsi"/>
                <w:b/>
                <w:bCs/>
              </w:rPr>
            </w:pPr>
            <w:r w:rsidRPr="0087705C">
              <w:rPr>
                <w:rFonts w:asciiTheme="minorHAnsi" w:eastAsia="Times New Roman" w:hAnsiTheme="minorHAnsi" w:cstheme="minorHAnsi"/>
                <w:b/>
                <w:bCs/>
              </w:rPr>
              <w:t>Environment</w:t>
            </w:r>
          </w:p>
        </w:tc>
        <w:tc>
          <w:tcPr>
            <w:tcW w:w="3960" w:type="dxa"/>
          </w:tcPr>
          <w:p w14:paraId="07E86F75" w14:textId="17AD9B7A" w:rsidR="00070702" w:rsidRPr="0087705C" w:rsidRDefault="00070702" w:rsidP="00555DEE">
            <w:pPr>
              <w:jc w:val="both"/>
              <w:rPr>
                <w:rFonts w:asciiTheme="minorHAnsi" w:eastAsia="Times New Roman" w:hAnsiTheme="minorHAnsi" w:cstheme="minorHAnsi"/>
                <w:bCs/>
              </w:rPr>
            </w:pPr>
            <w:r w:rsidRPr="0087705C">
              <w:rPr>
                <w:rFonts w:asciiTheme="minorHAnsi" w:eastAsia="Times New Roman" w:hAnsiTheme="minorHAnsi" w:cstheme="minorHAnsi"/>
                <w:bCs/>
              </w:rPr>
              <w:t>Oracle E-business Suite(</w:t>
            </w:r>
            <w:r w:rsidR="00A2099F">
              <w:rPr>
                <w:rFonts w:asciiTheme="minorHAnsi" w:eastAsia="Times New Roman" w:hAnsiTheme="minorHAnsi" w:cstheme="minorHAnsi"/>
                <w:bCs/>
              </w:rPr>
              <w:t>11i</w:t>
            </w:r>
            <w:r w:rsidRPr="0087705C">
              <w:rPr>
                <w:rFonts w:asciiTheme="minorHAnsi" w:eastAsia="Times New Roman" w:hAnsiTheme="minorHAnsi" w:cstheme="minorHAnsi"/>
                <w:bCs/>
              </w:rPr>
              <w:t>)</w:t>
            </w:r>
            <w:r w:rsidR="008D26C6">
              <w:rPr>
                <w:rFonts w:asciiTheme="minorHAnsi" w:eastAsia="Times New Roman" w:hAnsiTheme="minorHAnsi" w:cstheme="minorHAnsi"/>
                <w:bCs/>
              </w:rPr>
              <w:t>/Sales force</w:t>
            </w:r>
          </w:p>
        </w:tc>
      </w:tr>
    </w:tbl>
    <w:p w14:paraId="14E8C7C3" w14:textId="77777777" w:rsidR="00070702" w:rsidRPr="0087705C" w:rsidRDefault="00070702" w:rsidP="00070702">
      <w:pPr>
        <w:ind w:left="-432"/>
        <w:jc w:val="both"/>
        <w:rPr>
          <w:rFonts w:asciiTheme="minorHAnsi" w:eastAsia="Times New Roman" w:hAnsiTheme="minorHAnsi" w:cstheme="minorHAnsi"/>
          <w:b/>
        </w:rPr>
      </w:pPr>
    </w:p>
    <w:p w14:paraId="4144306C" w14:textId="77777777" w:rsidR="00070702" w:rsidRDefault="00070702" w:rsidP="00070702">
      <w:pPr>
        <w:ind w:left="-432" w:firstLine="432"/>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Description:</w:t>
      </w:r>
    </w:p>
    <w:p w14:paraId="70027BFE" w14:textId="77777777" w:rsidR="00070702" w:rsidRPr="0087705C" w:rsidRDefault="00070702" w:rsidP="005B2B48">
      <w:pPr>
        <w:jc w:val="both"/>
        <w:outlineLvl w:val="0"/>
        <w:rPr>
          <w:rFonts w:asciiTheme="minorHAnsi" w:eastAsia="Times New Roman" w:hAnsiTheme="minorHAnsi" w:cstheme="minorHAnsi"/>
          <w:b/>
          <w:u w:val="single"/>
        </w:rPr>
      </w:pPr>
    </w:p>
    <w:p w14:paraId="18B8BEB7" w14:textId="53C5F28F" w:rsidR="00102676" w:rsidRPr="005B2B48" w:rsidRDefault="00102676" w:rsidP="00102676">
      <w:pPr>
        <w:pStyle w:val="NormalWeb"/>
        <w:spacing w:before="0" w:beforeAutospacing="0" w:after="0" w:afterAutospacing="0"/>
        <w:rPr>
          <w:rFonts w:asciiTheme="minorHAnsi" w:hAnsiTheme="minorHAnsi" w:cstheme="minorHAnsi"/>
          <w:bCs/>
          <w:sz w:val="22"/>
          <w:szCs w:val="22"/>
          <w:lang w:eastAsia="en-US"/>
        </w:rPr>
      </w:pPr>
      <w:r w:rsidRPr="005B2B48">
        <w:rPr>
          <w:rFonts w:asciiTheme="minorHAnsi" w:hAnsiTheme="minorHAnsi" w:cstheme="minorHAnsi"/>
          <w:bCs/>
          <w:sz w:val="22"/>
          <w:szCs w:val="22"/>
          <w:lang w:eastAsia="en-US"/>
        </w:rPr>
        <w:t>VMware Inc. is an American publicly traded software company from </w:t>
      </w:r>
      <w:hyperlink r:id="rId8" w:tgtFrame="_blank" w:tooltip="https://en.wikipedia.org/wiki/california,_usa" w:history="1">
        <w:r w:rsidRPr="005B2B48">
          <w:rPr>
            <w:rFonts w:asciiTheme="minorHAnsi" w:hAnsiTheme="minorHAnsi" w:cstheme="minorHAnsi"/>
            <w:bCs/>
            <w:sz w:val="22"/>
            <w:szCs w:val="22"/>
            <w:lang w:eastAsia="en-US"/>
          </w:rPr>
          <w:t>California</w:t>
        </w:r>
      </w:hyperlink>
      <w:r w:rsidRPr="005B2B48">
        <w:rPr>
          <w:rFonts w:asciiTheme="minorHAnsi" w:hAnsiTheme="minorHAnsi" w:cstheme="minorHAnsi"/>
          <w:bCs/>
          <w:sz w:val="22"/>
          <w:szCs w:val="22"/>
          <w:lang w:eastAsia="en-US"/>
        </w:rPr>
        <w:t>. It provides </w:t>
      </w:r>
      <w:hyperlink r:id="rId9" w:tgtFrame="_blank" w:tooltip="https://en.wikipedia.org/wiki/cloud_computing" w:history="1">
        <w:r w:rsidRPr="005B2B48">
          <w:rPr>
            <w:rFonts w:asciiTheme="minorHAnsi" w:hAnsiTheme="minorHAnsi" w:cstheme="minorHAnsi"/>
            <w:bCs/>
            <w:sz w:val="22"/>
            <w:szCs w:val="22"/>
            <w:lang w:eastAsia="en-US"/>
          </w:rPr>
          <w:t>cloud computing</w:t>
        </w:r>
      </w:hyperlink>
      <w:r w:rsidRPr="005B2B48">
        <w:rPr>
          <w:rFonts w:asciiTheme="minorHAnsi" w:hAnsiTheme="minorHAnsi" w:cstheme="minorHAnsi"/>
          <w:bCs/>
          <w:sz w:val="22"/>
          <w:szCs w:val="22"/>
          <w:lang w:eastAsia="en-US"/>
        </w:rPr>
        <w:t> and </w:t>
      </w:r>
      <w:hyperlink r:id="rId10" w:tgtFrame="_blank" w:tooltip="https://en.wikipedia.org/wiki/hardware_virtualization" w:history="1">
        <w:r w:rsidRPr="005B2B48">
          <w:rPr>
            <w:rFonts w:asciiTheme="minorHAnsi" w:hAnsiTheme="minorHAnsi" w:cstheme="minorHAnsi"/>
            <w:bCs/>
            <w:sz w:val="22"/>
            <w:szCs w:val="22"/>
            <w:lang w:eastAsia="en-US"/>
          </w:rPr>
          <w:t>virtualization</w:t>
        </w:r>
      </w:hyperlink>
      <w:r w:rsidRPr="005B2B48">
        <w:rPr>
          <w:rFonts w:asciiTheme="minorHAnsi" w:hAnsiTheme="minorHAnsi" w:cstheme="minorHAnsi"/>
          <w:bCs/>
          <w:sz w:val="22"/>
          <w:szCs w:val="22"/>
          <w:lang w:eastAsia="en-US"/>
        </w:rPr>
        <w:t> software and services.</w:t>
      </w:r>
      <w:hyperlink r:id="rId11" w:anchor="cite_note-6" w:tgtFrame="_blank" w:tooltip="https://en.wikipedia.org/wiki/vmware#cite_note-6" w:history="1">
        <w:r w:rsidRPr="005B2B48">
          <w:rPr>
            <w:rFonts w:asciiTheme="minorHAnsi" w:hAnsiTheme="minorHAnsi" w:cstheme="minorHAnsi"/>
            <w:bCs/>
            <w:sz w:val="22"/>
            <w:szCs w:val="22"/>
            <w:lang w:eastAsia="en-US"/>
          </w:rPr>
          <w:t>[6]</w:t>
        </w:r>
      </w:hyperlink>
      <w:r w:rsidRPr="005B2B48">
        <w:rPr>
          <w:rFonts w:asciiTheme="minorHAnsi" w:hAnsiTheme="minorHAnsi" w:cstheme="minorHAnsi"/>
          <w:bCs/>
          <w:sz w:val="22"/>
          <w:szCs w:val="22"/>
          <w:lang w:eastAsia="en-US"/>
        </w:rPr>
        <w:t> It was one of the first commercially successful companies to virtualize the </w:t>
      </w:r>
      <w:hyperlink r:id="rId12" w:tgtFrame="_blank" w:tooltip="https://en.wikipedia.org/wiki/x86_architecture" w:history="1">
        <w:r w:rsidRPr="005B2B48">
          <w:rPr>
            <w:rFonts w:asciiTheme="minorHAnsi" w:hAnsiTheme="minorHAnsi" w:cstheme="minorHAnsi"/>
            <w:bCs/>
            <w:sz w:val="22"/>
            <w:szCs w:val="22"/>
            <w:lang w:eastAsia="en-US"/>
          </w:rPr>
          <w:t>x86 architecture</w:t>
        </w:r>
      </w:hyperlink>
      <w:r w:rsidRPr="005B2B48">
        <w:rPr>
          <w:rFonts w:asciiTheme="minorHAnsi" w:hAnsiTheme="minorHAnsi" w:cstheme="minorHAnsi"/>
          <w:bCs/>
          <w:sz w:val="22"/>
          <w:szCs w:val="22"/>
          <w:lang w:eastAsia="en-US"/>
        </w:rPr>
        <w:t>.</w:t>
      </w:r>
      <w:r w:rsidR="005B2B48" w:rsidRPr="005B2B48">
        <w:rPr>
          <w:rFonts w:asciiTheme="minorHAnsi" w:hAnsiTheme="minorHAnsi" w:cstheme="minorHAnsi"/>
          <w:bCs/>
          <w:sz w:val="22"/>
          <w:szCs w:val="22"/>
          <w:lang w:eastAsia="en-US"/>
        </w:rPr>
        <w:t xml:space="preserve"> </w:t>
      </w:r>
    </w:p>
    <w:p w14:paraId="0279292F" w14:textId="4BF124E4" w:rsidR="00102676" w:rsidRPr="005B2B48" w:rsidRDefault="00102676" w:rsidP="00102676">
      <w:pPr>
        <w:pStyle w:val="NormalWeb"/>
        <w:spacing w:before="0" w:beforeAutospacing="0" w:after="0" w:afterAutospacing="0"/>
        <w:rPr>
          <w:rFonts w:asciiTheme="minorHAnsi" w:hAnsiTheme="minorHAnsi" w:cstheme="minorHAnsi"/>
          <w:bCs/>
          <w:sz w:val="22"/>
          <w:szCs w:val="22"/>
          <w:lang w:eastAsia="en-US"/>
        </w:rPr>
      </w:pPr>
      <w:r w:rsidRPr="005B2B48">
        <w:rPr>
          <w:rFonts w:asciiTheme="minorHAnsi" w:hAnsiTheme="minorHAnsi" w:cstheme="minorHAnsi"/>
          <w:bCs/>
          <w:sz w:val="22"/>
          <w:szCs w:val="22"/>
          <w:lang w:eastAsia="en-US"/>
        </w:rPr>
        <w:t>VMware's desktop software runs on </w:t>
      </w:r>
      <w:hyperlink r:id="rId13" w:tgtFrame="_blank" w:tooltip="https://en.wikipedia.org/wiki/microsoft_windows" w:history="1">
        <w:r w:rsidRPr="005B2B48">
          <w:rPr>
            <w:rFonts w:asciiTheme="minorHAnsi" w:hAnsiTheme="minorHAnsi" w:cstheme="minorHAnsi"/>
            <w:bCs/>
            <w:sz w:val="22"/>
            <w:szCs w:val="22"/>
            <w:lang w:eastAsia="en-US"/>
          </w:rPr>
          <w:t>Microsoft Windows</w:t>
        </w:r>
      </w:hyperlink>
      <w:r w:rsidRPr="005B2B48">
        <w:rPr>
          <w:rFonts w:asciiTheme="minorHAnsi" w:hAnsiTheme="minorHAnsi" w:cstheme="minorHAnsi"/>
          <w:bCs/>
          <w:sz w:val="22"/>
          <w:szCs w:val="22"/>
          <w:lang w:eastAsia="en-US"/>
        </w:rPr>
        <w:t>, </w:t>
      </w:r>
      <w:hyperlink r:id="rId14" w:tgtFrame="_blank" w:tooltip="https://en.wikipedia.org/wiki/linux" w:history="1">
        <w:r w:rsidRPr="005B2B48">
          <w:rPr>
            <w:rFonts w:asciiTheme="minorHAnsi" w:hAnsiTheme="minorHAnsi" w:cstheme="minorHAnsi"/>
            <w:bCs/>
            <w:sz w:val="22"/>
            <w:szCs w:val="22"/>
            <w:lang w:eastAsia="en-US"/>
          </w:rPr>
          <w:t>Linux</w:t>
        </w:r>
      </w:hyperlink>
      <w:r w:rsidRPr="005B2B48">
        <w:rPr>
          <w:rFonts w:asciiTheme="minorHAnsi" w:hAnsiTheme="minorHAnsi" w:cstheme="minorHAnsi"/>
          <w:bCs/>
          <w:sz w:val="22"/>
          <w:szCs w:val="22"/>
          <w:lang w:eastAsia="en-US"/>
        </w:rPr>
        <w:t>, and </w:t>
      </w:r>
      <w:proofErr w:type="spellStart"/>
      <w:r w:rsidR="00BD154E">
        <w:fldChar w:fldCharType="begin"/>
      </w:r>
      <w:r w:rsidR="00BD154E">
        <w:instrText xml:space="preserve"> HYPERLINK "https://en.wikipedia.org/wiki/MacOS" \t "_blank" \o "https://en.wikipedia.org/wiki/macos" </w:instrText>
      </w:r>
      <w:r w:rsidR="00BD154E">
        <w:fldChar w:fldCharType="separate"/>
      </w:r>
      <w:r w:rsidRPr="005B2B48">
        <w:rPr>
          <w:rFonts w:asciiTheme="minorHAnsi" w:hAnsiTheme="minorHAnsi" w:cstheme="minorHAnsi"/>
          <w:bCs/>
          <w:sz w:val="22"/>
          <w:szCs w:val="22"/>
          <w:lang w:eastAsia="en-US"/>
        </w:rPr>
        <w:t>macOS</w:t>
      </w:r>
      <w:proofErr w:type="spellEnd"/>
      <w:r w:rsidR="00BD154E">
        <w:rPr>
          <w:rFonts w:asciiTheme="minorHAnsi" w:hAnsiTheme="minorHAnsi" w:cstheme="minorHAnsi"/>
          <w:bCs/>
          <w:sz w:val="22"/>
          <w:szCs w:val="22"/>
          <w:lang w:eastAsia="en-US"/>
        </w:rPr>
        <w:fldChar w:fldCharType="end"/>
      </w:r>
      <w:r w:rsidRPr="005B2B48">
        <w:rPr>
          <w:rFonts w:asciiTheme="minorHAnsi" w:hAnsiTheme="minorHAnsi" w:cstheme="minorHAnsi"/>
          <w:bCs/>
          <w:sz w:val="22"/>
          <w:szCs w:val="22"/>
          <w:lang w:eastAsia="en-US"/>
        </w:rPr>
        <w:t>, while its </w:t>
      </w:r>
      <w:hyperlink r:id="rId15" w:tgtFrame="_blank" w:tooltip="https://en.wikipedia.org/wiki/enterprise_software" w:history="1">
        <w:r w:rsidRPr="005B2B48">
          <w:rPr>
            <w:rFonts w:asciiTheme="minorHAnsi" w:hAnsiTheme="minorHAnsi" w:cstheme="minorHAnsi"/>
            <w:bCs/>
            <w:sz w:val="22"/>
            <w:szCs w:val="22"/>
            <w:lang w:eastAsia="en-US"/>
          </w:rPr>
          <w:t>enterprise software</w:t>
        </w:r>
      </w:hyperlink>
      <w:r w:rsidRPr="005B2B48">
        <w:rPr>
          <w:rFonts w:asciiTheme="minorHAnsi" w:hAnsiTheme="minorHAnsi" w:cstheme="minorHAnsi"/>
          <w:bCs/>
          <w:sz w:val="22"/>
          <w:szCs w:val="22"/>
          <w:lang w:eastAsia="en-US"/>
        </w:rPr>
        <w:t> </w:t>
      </w:r>
      <w:hyperlink r:id="rId16" w:tgtFrame="_blank" w:tooltip="https://en.wikipedia.org/wiki/hypervisor" w:history="1">
        <w:r w:rsidRPr="005B2B48">
          <w:rPr>
            <w:rFonts w:asciiTheme="minorHAnsi" w:hAnsiTheme="minorHAnsi" w:cstheme="minorHAnsi"/>
            <w:bCs/>
            <w:sz w:val="22"/>
            <w:szCs w:val="22"/>
            <w:lang w:eastAsia="en-US"/>
          </w:rPr>
          <w:t>hypervisor</w:t>
        </w:r>
      </w:hyperlink>
      <w:r w:rsidRPr="005B2B48">
        <w:rPr>
          <w:rFonts w:asciiTheme="minorHAnsi" w:hAnsiTheme="minorHAnsi" w:cstheme="minorHAnsi"/>
          <w:bCs/>
          <w:sz w:val="22"/>
          <w:szCs w:val="22"/>
          <w:lang w:eastAsia="en-US"/>
        </w:rPr>
        <w:t> for servers, </w:t>
      </w:r>
      <w:hyperlink r:id="rId17" w:tgtFrame="_blank" w:tooltip="https://en.wikipedia.org/wiki/vmware_esxi" w:history="1">
        <w:r w:rsidRPr="005B2B48">
          <w:rPr>
            <w:rFonts w:asciiTheme="minorHAnsi" w:hAnsiTheme="minorHAnsi" w:cstheme="minorHAnsi"/>
            <w:bCs/>
            <w:sz w:val="22"/>
            <w:szCs w:val="22"/>
            <w:lang w:eastAsia="en-US"/>
          </w:rPr>
          <w:t xml:space="preserve">VMware </w:t>
        </w:r>
        <w:proofErr w:type="spellStart"/>
        <w:r w:rsidRPr="005B2B48">
          <w:rPr>
            <w:rFonts w:asciiTheme="minorHAnsi" w:hAnsiTheme="minorHAnsi" w:cstheme="minorHAnsi"/>
            <w:bCs/>
            <w:sz w:val="22"/>
            <w:szCs w:val="22"/>
            <w:lang w:eastAsia="en-US"/>
          </w:rPr>
          <w:t>ESXi</w:t>
        </w:r>
        <w:proofErr w:type="spellEnd"/>
      </w:hyperlink>
      <w:r w:rsidRPr="005B2B48">
        <w:rPr>
          <w:rFonts w:asciiTheme="minorHAnsi" w:hAnsiTheme="minorHAnsi" w:cstheme="minorHAnsi"/>
          <w:bCs/>
          <w:sz w:val="22"/>
          <w:szCs w:val="22"/>
          <w:lang w:eastAsia="en-US"/>
        </w:rPr>
        <w:t>, is a bare-metal </w:t>
      </w:r>
      <w:hyperlink r:id="rId18" w:tgtFrame="_blank" w:tooltip="https://en.wikipedia.org/wiki/hypervisor" w:history="1">
        <w:r w:rsidRPr="005B2B48">
          <w:rPr>
            <w:rFonts w:asciiTheme="minorHAnsi" w:hAnsiTheme="minorHAnsi" w:cstheme="minorHAnsi"/>
            <w:bCs/>
            <w:sz w:val="22"/>
            <w:szCs w:val="22"/>
            <w:lang w:eastAsia="en-US"/>
          </w:rPr>
          <w:t>hypervisor</w:t>
        </w:r>
      </w:hyperlink>
      <w:r w:rsidRPr="005B2B48">
        <w:rPr>
          <w:rFonts w:asciiTheme="minorHAnsi" w:hAnsiTheme="minorHAnsi" w:cstheme="minorHAnsi"/>
          <w:bCs/>
          <w:sz w:val="22"/>
          <w:szCs w:val="22"/>
          <w:lang w:eastAsia="en-US"/>
        </w:rPr>
        <w:t> that runs directly on </w:t>
      </w:r>
      <w:hyperlink r:id="rId19" w:tgtFrame="_blank" w:tooltip="https://en.wikipedia.org/wiki/server_(computing)" w:history="1">
        <w:r w:rsidRPr="005B2B48">
          <w:rPr>
            <w:rFonts w:asciiTheme="minorHAnsi" w:hAnsiTheme="minorHAnsi" w:cstheme="minorHAnsi"/>
            <w:bCs/>
            <w:sz w:val="22"/>
            <w:szCs w:val="22"/>
            <w:lang w:eastAsia="en-US"/>
          </w:rPr>
          <w:t>server</w:t>
        </w:r>
      </w:hyperlink>
      <w:r w:rsidRPr="005B2B48">
        <w:rPr>
          <w:rFonts w:asciiTheme="minorHAnsi" w:hAnsiTheme="minorHAnsi" w:cstheme="minorHAnsi"/>
          <w:bCs/>
          <w:sz w:val="22"/>
          <w:szCs w:val="22"/>
          <w:lang w:eastAsia="en-US"/>
        </w:rPr>
        <w:t> hardware without requiring an additional underlying </w:t>
      </w:r>
      <w:hyperlink r:id="rId20" w:tgtFrame="_blank" w:tooltip="https://en.wikipedia.org/wiki/operating_system" w:history="1">
        <w:r w:rsidRPr="005B2B48">
          <w:rPr>
            <w:rFonts w:asciiTheme="minorHAnsi" w:hAnsiTheme="minorHAnsi" w:cstheme="minorHAnsi"/>
            <w:bCs/>
            <w:sz w:val="22"/>
            <w:szCs w:val="22"/>
            <w:lang w:eastAsia="en-US"/>
          </w:rPr>
          <w:t>operating system</w:t>
        </w:r>
      </w:hyperlink>
      <w:r w:rsidR="005B2B48">
        <w:rPr>
          <w:rFonts w:asciiTheme="minorHAnsi" w:hAnsiTheme="minorHAnsi" w:cstheme="minorHAnsi"/>
          <w:bCs/>
          <w:sz w:val="22"/>
          <w:szCs w:val="22"/>
          <w:lang w:eastAsia="en-US"/>
        </w:rPr>
        <w:t>.</w:t>
      </w:r>
    </w:p>
    <w:p w14:paraId="0484FDEC" w14:textId="77777777" w:rsidR="00F76118" w:rsidRPr="00522C07" w:rsidRDefault="00F76118" w:rsidP="00F76118">
      <w:pPr>
        <w:jc w:val="both"/>
        <w:rPr>
          <w:rFonts w:asciiTheme="minorHAnsi" w:eastAsia="Times New Roman" w:hAnsiTheme="minorHAnsi" w:cstheme="minorHAnsi"/>
          <w:bCs/>
          <w:lang w:val="en-GB"/>
        </w:rPr>
      </w:pPr>
    </w:p>
    <w:p w14:paraId="7E397077" w14:textId="77777777" w:rsidR="00F97186" w:rsidRPr="0087705C" w:rsidRDefault="00F97186" w:rsidP="00F97186">
      <w:pPr>
        <w:spacing w:after="180"/>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Responsibilities:</w:t>
      </w:r>
    </w:p>
    <w:p w14:paraId="31ACDDE3" w14:textId="77777777" w:rsidR="00111331" w:rsidRPr="00111331" w:rsidRDefault="00111331" w:rsidP="00111331">
      <w:pPr>
        <w:numPr>
          <w:ilvl w:val="0"/>
          <w:numId w:val="29"/>
        </w:numPr>
        <w:suppressAutoHyphens/>
        <w:spacing w:after="80"/>
        <w:rPr>
          <w:rFonts w:asciiTheme="minorHAnsi" w:eastAsia="Times New Roman" w:hAnsiTheme="minorHAnsi" w:cstheme="minorHAnsi"/>
        </w:rPr>
      </w:pPr>
      <w:r w:rsidRPr="00111331">
        <w:rPr>
          <w:rFonts w:asciiTheme="minorHAnsi" w:eastAsia="Times New Roman" w:hAnsiTheme="minorHAnsi" w:cstheme="minorHAnsi"/>
        </w:rPr>
        <w:t>Understanding the Business process new extensions for R12 implementation project.</w:t>
      </w:r>
    </w:p>
    <w:p w14:paraId="4FC91BD7" w14:textId="7EC355E7" w:rsidR="00111331" w:rsidRPr="00111331" w:rsidRDefault="00111331" w:rsidP="00111331">
      <w:pPr>
        <w:numPr>
          <w:ilvl w:val="0"/>
          <w:numId w:val="29"/>
        </w:numPr>
        <w:suppressAutoHyphens/>
        <w:spacing w:after="80"/>
        <w:rPr>
          <w:rFonts w:asciiTheme="minorHAnsi" w:eastAsia="Times New Roman" w:hAnsiTheme="minorHAnsi" w:cstheme="minorHAnsi"/>
        </w:rPr>
      </w:pPr>
      <w:r w:rsidRPr="00111331">
        <w:rPr>
          <w:rFonts w:asciiTheme="minorHAnsi" w:eastAsia="Times New Roman" w:hAnsiTheme="minorHAnsi" w:cstheme="minorHAnsi"/>
        </w:rPr>
        <w:lastRenderedPageBreak/>
        <w:t>Mapping business requirements into oracle system &amp; performing GAP Analysis.</w:t>
      </w:r>
    </w:p>
    <w:p w14:paraId="713DE0CB" w14:textId="77777777" w:rsidR="00111331" w:rsidRPr="00111331" w:rsidRDefault="00111331" w:rsidP="00111331">
      <w:pPr>
        <w:numPr>
          <w:ilvl w:val="0"/>
          <w:numId w:val="29"/>
        </w:numPr>
        <w:suppressAutoHyphens/>
        <w:spacing w:after="80"/>
        <w:rPr>
          <w:rFonts w:asciiTheme="minorHAnsi" w:eastAsia="Times New Roman" w:hAnsiTheme="minorHAnsi" w:cstheme="minorHAnsi"/>
        </w:rPr>
      </w:pPr>
      <w:r w:rsidRPr="00111331">
        <w:rPr>
          <w:rFonts w:asciiTheme="minorHAnsi" w:eastAsia="Times New Roman" w:hAnsiTheme="minorHAnsi" w:cstheme="minorHAnsi"/>
        </w:rPr>
        <w:t>Good Knowledge with connection &amp; subscriptions type of service Business with configurations.</w:t>
      </w:r>
    </w:p>
    <w:p w14:paraId="6DE5B5D8" w14:textId="77777777" w:rsidR="00111331" w:rsidRPr="00111331" w:rsidRDefault="00111331" w:rsidP="00111331">
      <w:pPr>
        <w:numPr>
          <w:ilvl w:val="0"/>
          <w:numId w:val="29"/>
        </w:numPr>
        <w:suppressAutoHyphens/>
        <w:spacing w:after="80"/>
        <w:rPr>
          <w:rFonts w:asciiTheme="minorHAnsi" w:eastAsia="Times New Roman" w:hAnsiTheme="minorHAnsi" w:cstheme="minorHAnsi"/>
        </w:rPr>
      </w:pPr>
      <w:r w:rsidRPr="00111331">
        <w:rPr>
          <w:rFonts w:asciiTheme="minorHAnsi" w:eastAsia="Times New Roman" w:hAnsiTheme="minorHAnsi" w:cstheme="minorHAnsi"/>
        </w:rPr>
        <w:t>Good experience with working multiple system integrations like, Oracle apps 11i, SAP, Sales force, Maria DB, Postman and multiple Custom application like Admin Portal, CSP UI …  </w:t>
      </w:r>
    </w:p>
    <w:p w14:paraId="207E011A" w14:textId="7BD8A30E" w:rsidR="00111331" w:rsidRPr="00111331" w:rsidRDefault="00111331" w:rsidP="00111331">
      <w:pPr>
        <w:numPr>
          <w:ilvl w:val="0"/>
          <w:numId w:val="29"/>
        </w:numPr>
        <w:suppressAutoHyphens/>
        <w:spacing w:after="80"/>
        <w:rPr>
          <w:rFonts w:asciiTheme="minorHAnsi" w:eastAsia="Times New Roman" w:hAnsiTheme="minorHAnsi" w:cstheme="minorHAnsi"/>
        </w:rPr>
      </w:pPr>
      <w:r w:rsidRPr="00111331">
        <w:rPr>
          <w:rFonts w:asciiTheme="minorHAnsi" w:eastAsia="Times New Roman" w:hAnsiTheme="minorHAnsi" w:cstheme="minorHAnsi"/>
        </w:rPr>
        <w:t>Good experience with understating requirements from Jira user stories.</w:t>
      </w:r>
    </w:p>
    <w:p w14:paraId="1CFD1000" w14:textId="77777777" w:rsidR="00111331" w:rsidRPr="00111331" w:rsidRDefault="00111331" w:rsidP="00111331">
      <w:pPr>
        <w:numPr>
          <w:ilvl w:val="0"/>
          <w:numId w:val="29"/>
        </w:numPr>
        <w:suppressAutoHyphens/>
        <w:spacing w:after="80"/>
        <w:rPr>
          <w:rFonts w:asciiTheme="minorHAnsi" w:eastAsia="Times New Roman" w:hAnsiTheme="minorHAnsi" w:cstheme="minorHAnsi"/>
        </w:rPr>
      </w:pPr>
      <w:r w:rsidRPr="00111331">
        <w:rPr>
          <w:rFonts w:asciiTheme="minorHAnsi" w:eastAsia="Times New Roman" w:hAnsiTheme="minorHAnsi" w:cstheme="minorHAnsi"/>
        </w:rPr>
        <w:t>Preparing test cases according to requirement.</w:t>
      </w:r>
    </w:p>
    <w:p w14:paraId="335B8367" w14:textId="77777777" w:rsidR="00111331" w:rsidRPr="00111331" w:rsidRDefault="00111331" w:rsidP="00111331">
      <w:pPr>
        <w:numPr>
          <w:ilvl w:val="0"/>
          <w:numId w:val="29"/>
        </w:numPr>
        <w:suppressAutoHyphens/>
        <w:spacing w:after="80"/>
        <w:rPr>
          <w:rFonts w:asciiTheme="minorHAnsi" w:eastAsia="Times New Roman" w:hAnsiTheme="minorHAnsi" w:cstheme="minorHAnsi"/>
        </w:rPr>
      </w:pPr>
      <w:r w:rsidRPr="00111331">
        <w:rPr>
          <w:rFonts w:asciiTheme="minorHAnsi" w:eastAsia="Times New Roman" w:hAnsiTheme="minorHAnsi" w:cstheme="minorHAnsi"/>
        </w:rPr>
        <w:t>Good experience with performing E2E Integration testing.</w:t>
      </w:r>
    </w:p>
    <w:p w14:paraId="58CCD11F" w14:textId="77777777" w:rsidR="00111331" w:rsidRPr="00111331" w:rsidRDefault="00111331" w:rsidP="00111331">
      <w:pPr>
        <w:numPr>
          <w:ilvl w:val="0"/>
          <w:numId w:val="29"/>
        </w:numPr>
        <w:suppressAutoHyphens/>
        <w:spacing w:after="80"/>
        <w:rPr>
          <w:rFonts w:asciiTheme="minorHAnsi" w:eastAsia="Times New Roman" w:hAnsiTheme="minorHAnsi" w:cstheme="minorHAnsi"/>
        </w:rPr>
      </w:pPr>
      <w:r w:rsidRPr="00111331">
        <w:rPr>
          <w:rFonts w:asciiTheme="minorHAnsi" w:eastAsia="Times New Roman" w:hAnsiTheme="minorHAnsi" w:cstheme="minorHAnsi"/>
        </w:rPr>
        <w:t>Good experience performing Regression testing.</w:t>
      </w:r>
    </w:p>
    <w:p w14:paraId="447F6FC6" w14:textId="77777777" w:rsidR="00111331" w:rsidRPr="00111331" w:rsidRDefault="00111331" w:rsidP="00111331">
      <w:pPr>
        <w:numPr>
          <w:ilvl w:val="0"/>
          <w:numId w:val="29"/>
        </w:numPr>
        <w:suppressAutoHyphens/>
        <w:spacing w:after="80"/>
        <w:rPr>
          <w:rFonts w:asciiTheme="minorHAnsi" w:eastAsia="Times New Roman" w:hAnsiTheme="minorHAnsi" w:cstheme="minorHAnsi"/>
        </w:rPr>
      </w:pPr>
      <w:r w:rsidRPr="00111331">
        <w:rPr>
          <w:rFonts w:asciiTheme="minorHAnsi" w:eastAsia="Times New Roman" w:hAnsiTheme="minorHAnsi" w:cstheme="minorHAnsi"/>
        </w:rPr>
        <w:t>Providing and review with test results Business users, BA &amp; PO.</w:t>
      </w:r>
    </w:p>
    <w:p w14:paraId="67EFCCC7" w14:textId="29824062" w:rsidR="00111331" w:rsidRPr="00111331" w:rsidRDefault="00111331" w:rsidP="00111331">
      <w:pPr>
        <w:numPr>
          <w:ilvl w:val="0"/>
          <w:numId w:val="29"/>
        </w:numPr>
        <w:suppressAutoHyphens/>
        <w:spacing w:after="80"/>
        <w:rPr>
          <w:rFonts w:asciiTheme="minorHAnsi" w:eastAsia="Times New Roman" w:hAnsiTheme="minorHAnsi" w:cstheme="minorHAnsi"/>
        </w:rPr>
      </w:pPr>
      <w:r w:rsidRPr="00111331">
        <w:rPr>
          <w:rFonts w:asciiTheme="minorHAnsi" w:eastAsia="Times New Roman" w:hAnsiTheme="minorHAnsi" w:cstheme="minorHAnsi"/>
        </w:rPr>
        <w:t>Uploading test cases and results to ALM tool for tracking purposes.</w:t>
      </w:r>
    </w:p>
    <w:p w14:paraId="758FE3ED" w14:textId="77777777" w:rsidR="00111331" w:rsidRPr="00111331" w:rsidRDefault="00111331" w:rsidP="00111331">
      <w:pPr>
        <w:numPr>
          <w:ilvl w:val="0"/>
          <w:numId w:val="29"/>
        </w:numPr>
        <w:suppressAutoHyphens/>
        <w:spacing w:after="80"/>
        <w:rPr>
          <w:rFonts w:asciiTheme="minorHAnsi" w:eastAsia="Times New Roman" w:hAnsiTheme="minorHAnsi" w:cstheme="minorHAnsi"/>
        </w:rPr>
      </w:pPr>
      <w:r w:rsidRPr="00111331">
        <w:rPr>
          <w:rFonts w:asciiTheme="minorHAnsi" w:eastAsia="Times New Roman" w:hAnsiTheme="minorHAnsi" w:cstheme="minorHAnsi"/>
        </w:rPr>
        <w:t>Attending daily status call, steering deck &amp; BPM call and providing updates on overall status.</w:t>
      </w:r>
    </w:p>
    <w:p w14:paraId="2C28020C" w14:textId="77777777" w:rsidR="00111331" w:rsidRPr="00111331" w:rsidRDefault="00111331" w:rsidP="00111331">
      <w:pPr>
        <w:numPr>
          <w:ilvl w:val="0"/>
          <w:numId w:val="29"/>
        </w:numPr>
        <w:suppressAutoHyphens/>
        <w:spacing w:after="80"/>
        <w:rPr>
          <w:rFonts w:asciiTheme="minorHAnsi" w:eastAsia="Times New Roman" w:hAnsiTheme="minorHAnsi" w:cstheme="minorHAnsi"/>
        </w:rPr>
      </w:pPr>
      <w:r w:rsidRPr="00111331">
        <w:rPr>
          <w:rFonts w:asciiTheme="minorHAnsi" w:eastAsia="Times New Roman" w:hAnsiTheme="minorHAnsi" w:cstheme="minorHAnsi"/>
        </w:rPr>
        <w:t>Good functional knowledge on VMWare Business and Subscription.</w:t>
      </w:r>
    </w:p>
    <w:p w14:paraId="15E33F15" w14:textId="1471D424" w:rsidR="00111331" w:rsidRPr="00111331" w:rsidRDefault="00111331" w:rsidP="00111331">
      <w:pPr>
        <w:numPr>
          <w:ilvl w:val="0"/>
          <w:numId w:val="29"/>
        </w:numPr>
        <w:suppressAutoHyphens/>
        <w:rPr>
          <w:rFonts w:asciiTheme="minorHAnsi" w:eastAsia="Times New Roman" w:hAnsiTheme="minorHAnsi" w:cstheme="minorHAnsi"/>
        </w:rPr>
      </w:pPr>
      <w:r w:rsidRPr="00111331">
        <w:rPr>
          <w:rFonts w:asciiTheme="minorHAnsi" w:eastAsia="Times New Roman" w:hAnsiTheme="minorHAnsi" w:cstheme="minorHAnsi"/>
        </w:rPr>
        <w:t xml:space="preserve">Good knowledge on promo Executing </w:t>
      </w:r>
      <w:r w:rsidR="00D97C0F" w:rsidRPr="00111331">
        <w:rPr>
          <w:rFonts w:asciiTheme="minorHAnsi" w:eastAsia="Times New Roman" w:hAnsiTheme="minorHAnsi" w:cstheme="minorHAnsi"/>
        </w:rPr>
        <w:t>Manual</w:t>
      </w:r>
      <w:r w:rsidRPr="00111331">
        <w:rPr>
          <w:rFonts w:asciiTheme="minorHAnsi" w:eastAsia="Times New Roman" w:hAnsiTheme="minorHAnsi" w:cstheme="minorHAnsi"/>
        </w:rPr>
        <w:t>, Functional, database tests at all levels</w:t>
      </w:r>
    </w:p>
    <w:p w14:paraId="05C25B2A" w14:textId="77777777" w:rsidR="00F97186" w:rsidRPr="0087705C" w:rsidRDefault="00F97186" w:rsidP="0087705C">
      <w:pPr>
        <w:ind w:firstLine="426"/>
        <w:jc w:val="both"/>
        <w:rPr>
          <w:rFonts w:asciiTheme="minorHAnsi" w:eastAsia="Times New Roman" w:hAnsiTheme="minorHAnsi" w:cstheme="minorHAnsi"/>
          <w:bCs/>
          <w:lang w:val="en-GB"/>
        </w:rPr>
      </w:pPr>
    </w:p>
    <w:p w14:paraId="3B3D9581" w14:textId="77777777" w:rsidR="00A461A0" w:rsidRPr="0087705C" w:rsidRDefault="00A461A0" w:rsidP="0087705C">
      <w:pPr>
        <w:tabs>
          <w:tab w:val="left" w:pos="2898"/>
          <w:tab w:val="left" w:pos="8838"/>
        </w:tabs>
        <w:jc w:val="both"/>
        <w:outlineLvl w:val="0"/>
        <w:rPr>
          <w:rFonts w:asciiTheme="minorHAnsi" w:eastAsia="Times New Roman" w:hAnsiTheme="minorHAnsi" w:cstheme="minorHAnsi"/>
          <w:b/>
          <w:lang w:val="en-GB"/>
        </w:rPr>
      </w:pPr>
    </w:p>
    <w:p w14:paraId="449D53E6" w14:textId="1FDC37C0" w:rsidR="00A461A0" w:rsidRPr="0087705C" w:rsidRDefault="00C53E5F" w:rsidP="0087705C">
      <w:pPr>
        <w:tabs>
          <w:tab w:val="left" w:pos="90"/>
          <w:tab w:val="left" w:pos="2490"/>
        </w:tabs>
        <w:spacing w:after="200"/>
        <w:ind w:hanging="720"/>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rPr>
        <w:tab/>
      </w:r>
      <w:r w:rsidR="002D275E">
        <w:rPr>
          <w:rFonts w:asciiTheme="minorHAnsi" w:eastAsia="Times New Roman" w:hAnsiTheme="minorHAnsi" w:cstheme="minorHAnsi"/>
          <w:b/>
          <w:u w:val="single"/>
        </w:rPr>
        <w:t>Project#</w:t>
      </w:r>
      <w:r w:rsidR="001F3C3A">
        <w:rPr>
          <w:rFonts w:asciiTheme="minorHAnsi" w:eastAsia="Times New Roman" w:hAnsiTheme="minorHAnsi" w:cstheme="minorHAnsi"/>
          <w:b/>
          <w:u w:val="single"/>
        </w:rPr>
        <w:t>3</w:t>
      </w:r>
      <w:r w:rsidR="00A461A0" w:rsidRPr="0087705C">
        <w:rPr>
          <w:rFonts w:asciiTheme="minorHAnsi" w:eastAsia="Times New Roman" w:hAnsiTheme="minorHAnsi" w:cstheme="minorHAnsi"/>
          <w:b/>
          <w:u w:val="single"/>
        </w:rPr>
        <w:t>:</w:t>
      </w:r>
    </w:p>
    <w:tbl>
      <w:tblPr>
        <w:tblW w:w="0" w:type="auto"/>
        <w:tblInd w:w="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0"/>
        <w:gridCol w:w="3960"/>
      </w:tblGrid>
      <w:tr w:rsidR="0087705C" w:rsidRPr="0087705C" w14:paraId="6D91F578" w14:textId="77777777" w:rsidTr="009622BB">
        <w:tc>
          <w:tcPr>
            <w:tcW w:w="2700" w:type="dxa"/>
          </w:tcPr>
          <w:p w14:paraId="62A876D2" w14:textId="77777777" w:rsidR="00A461A0" w:rsidRPr="0087705C" w:rsidRDefault="00A461A0" w:rsidP="0087705C">
            <w:pPr>
              <w:jc w:val="both"/>
              <w:rPr>
                <w:rFonts w:asciiTheme="minorHAnsi" w:eastAsia="Times New Roman" w:hAnsiTheme="minorHAnsi" w:cstheme="minorHAnsi"/>
                <w:b/>
                <w:bCs/>
              </w:rPr>
            </w:pPr>
            <w:r w:rsidRPr="0087705C">
              <w:rPr>
                <w:rFonts w:asciiTheme="minorHAnsi" w:eastAsia="Times New Roman" w:hAnsiTheme="minorHAnsi" w:cstheme="minorHAnsi"/>
                <w:b/>
                <w:bCs/>
              </w:rPr>
              <w:t>Project</w:t>
            </w:r>
          </w:p>
        </w:tc>
        <w:tc>
          <w:tcPr>
            <w:tcW w:w="3960" w:type="dxa"/>
          </w:tcPr>
          <w:p w14:paraId="73E32F14" w14:textId="6C2939CC" w:rsidR="00A461A0" w:rsidRPr="0087705C" w:rsidRDefault="00A461A0" w:rsidP="0087705C">
            <w:pPr>
              <w:jc w:val="both"/>
              <w:rPr>
                <w:rFonts w:asciiTheme="minorHAnsi" w:eastAsia="Times New Roman" w:hAnsiTheme="minorHAnsi" w:cstheme="minorHAnsi"/>
                <w:bCs/>
              </w:rPr>
            </w:pPr>
            <w:r w:rsidRPr="0087705C">
              <w:rPr>
                <w:rFonts w:asciiTheme="minorHAnsi" w:eastAsia="Times New Roman" w:hAnsiTheme="minorHAnsi" w:cstheme="minorHAnsi"/>
                <w:bCs/>
              </w:rPr>
              <w:t xml:space="preserve">Oracle </w:t>
            </w:r>
            <w:r w:rsidR="00D65F8F" w:rsidRPr="0087705C">
              <w:rPr>
                <w:rFonts w:asciiTheme="minorHAnsi" w:eastAsia="Times New Roman" w:hAnsiTheme="minorHAnsi" w:cstheme="minorHAnsi"/>
                <w:bCs/>
              </w:rPr>
              <w:t>Support</w:t>
            </w:r>
          </w:p>
        </w:tc>
      </w:tr>
      <w:tr w:rsidR="0087705C" w:rsidRPr="0087705C" w14:paraId="7502F957" w14:textId="77777777" w:rsidTr="009622BB">
        <w:tc>
          <w:tcPr>
            <w:tcW w:w="2700" w:type="dxa"/>
          </w:tcPr>
          <w:p w14:paraId="1382E951" w14:textId="77777777" w:rsidR="00A461A0" w:rsidRPr="0087705C" w:rsidRDefault="00A461A0" w:rsidP="0087705C">
            <w:pPr>
              <w:jc w:val="both"/>
              <w:rPr>
                <w:rFonts w:asciiTheme="minorHAnsi" w:eastAsia="Times New Roman" w:hAnsiTheme="minorHAnsi" w:cstheme="minorHAnsi"/>
                <w:b/>
                <w:bCs/>
              </w:rPr>
            </w:pPr>
            <w:r w:rsidRPr="0087705C">
              <w:rPr>
                <w:rFonts w:asciiTheme="minorHAnsi" w:eastAsia="Times New Roman" w:hAnsiTheme="minorHAnsi" w:cstheme="minorHAnsi"/>
                <w:b/>
                <w:bCs/>
              </w:rPr>
              <w:t>Client</w:t>
            </w:r>
          </w:p>
        </w:tc>
        <w:tc>
          <w:tcPr>
            <w:tcW w:w="3960" w:type="dxa"/>
          </w:tcPr>
          <w:p w14:paraId="203D917C" w14:textId="77777777" w:rsidR="00A461A0" w:rsidRPr="0087705C" w:rsidRDefault="00A47A3F" w:rsidP="0087705C">
            <w:pPr>
              <w:jc w:val="both"/>
              <w:rPr>
                <w:rFonts w:asciiTheme="minorHAnsi" w:eastAsia="Times New Roman" w:hAnsiTheme="minorHAnsi" w:cstheme="minorHAnsi"/>
                <w:bCs/>
              </w:rPr>
            </w:pPr>
            <w:proofErr w:type="spellStart"/>
            <w:r>
              <w:rPr>
                <w:rFonts w:asciiTheme="minorHAnsi" w:eastAsia="Times New Roman" w:hAnsiTheme="minorHAnsi" w:cstheme="minorHAnsi"/>
                <w:bCs/>
              </w:rPr>
              <w:t>Arconic</w:t>
            </w:r>
            <w:proofErr w:type="spellEnd"/>
            <w:r w:rsidR="00522C07">
              <w:rPr>
                <w:rFonts w:asciiTheme="minorHAnsi" w:eastAsia="Times New Roman" w:hAnsiTheme="minorHAnsi" w:cstheme="minorHAnsi"/>
                <w:bCs/>
              </w:rPr>
              <w:t xml:space="preserve"> </w:t>
            </w:r>
            <w:proofErr w:type="spellStart"/>
            <w:r w:rsidR="00522C07">
              <w:rPr>
                <w:rFonts w:asciiTheme="minorHAnsi" w:eastAsia="Times New Roman" w:hAnsiTheme="minorHAnsi" w:cstheme="minorHAnsi"/>
                <w:bCs/>
              </w:rPr>
              <w:t>Inc</w:t>
            </w:r>
            <w:proofErr w:type="spellEnd"/>
          </w:p>
        </w:tc>
      </w:tr>
      <w:tr w:rsidR="0087705C" w:rsidRPr="0087705C" w14:paraId="3CB5916E" w14:textId="77777777" w:rsidTr="009622BB">
        <w:tc>
          <w:tcPr>
            <w:tcW w:w="2700" w:type="dxa"/>
          </w:tcPr>
          <w:p w14:paraId="0E2480C2" w14:textId="77777777" w:rsidR="00A461A0" w:rsidRPr="0087705C" w:rsidRDefault="00A461A0" w:rsidP="0087705C">
            <w:pPr>
              <w:ind w:left="-288" w:firstLine="288"/>
              <w:jc w:val="both"/>
              <w:rPr>
                <w:rFonts w:asciiTheme="minorHAnsi" w:eastAsia="Times New Roman" w:hAnsiTheme="minorHAnsi" w:cstheme="minorHAnsi"/>
                <w:b/>
                <w:bCs/>
              </w:rPr>
            </w:pPr>
            <w:r w:rsidRPr="0087705C">
              <w:rPr>
                <w:rFonts w:asciiTheme="minorHAnsi" w:eastAsia="Times New Roman" w:hAnsiTheme="minorHAnsi" w:cstheme="minorHAnsi"/>
                <w:b/>
                <w:bCs/>
              </w:rPr>
              <w:t>Role</w:t>
            </w:r>
          </w:p>
        </w:tc>
        <w:tc>
          <w:tcPr>
            <w:tcW w:w="3960" w:type="dxa"/>
          </w:tcPr>
          <w:p w14:paraId="296C5996" w14:textId="77777777" w:rsidR="00A461A0" w:rsidRPr="0087705C" w:rsidRDefault="00A461A0" w:rsidP="0087705C">
            <w:pPr>
              <w:jc w:val="both"/>
              <w:rPr>
                <w:rFonts w:asciiTheme="minorHAnsi" w:eastAsia="Times New Roman" w:hAnsiTheme="minorHAnsi" w:cstheme="minorHAnsi"/>
                <w:bCs/>
              </w:rPr>
            </w:pPr>
            <w:r w:rsidRPr="0087705C">
              <w:rPr>
                <w:rFonts w:asciiTheme="minorHAnsi" w:eastAsia="Times New Roman" w:hAnsiTheme="minorHAnsi" w:cstheme="minorHAnsi"/>
                <w:bCs/>
              </w:rPr>
              <w:t>Functional Consultant</w:t>
            </w:r>
          </w:p>
        </w:tc>
      </w:tr>
      <w:tr w:rsidR="0087705C" w:rsidRPr="0087705C" w14:paraId="62FB0193" w14:textId="77777777" w:rsidTr="009622BB">
        <w:tc>
          <w:tcPr>
            <w:tcW w:w="2700" w:type="dxa"/>
          </w:tcPr>
          <w:p w14:paraId="1C98FCCF" w14:textId="77777777" w:rsidR="00A461A0" w:rsidRPr="0087705C" w:rsidRDefault="00A461A0" w:rsidP="0087705C">
            <w:pPr>
              <w:jc w:val="both"/>
              <w:rPr>
                <w:rFonts w:asciiTheme="minorHAnsi" w:eastAsia="Times New Roman" w:hAnsiTheme="minorHAnsi" w:cstheme="minorHAnsi"/>
                <w:b/>
                <w:bCs/>
              </w:rPr>
            </w:pPr>
            <w:r w:rsidRPr="0087705C">
              <w:rPr>
                <w:rFonts w:asciiTheme="minorHAnsi" w:eastAsia="Times New Roman" w:hAnsiTheme="minorHAnsi" w:cstheme="minorHAnsi"/>
                <w:b/>
                <w:bCs/>
              </w:rPr>
              <w:t>Duration</w:t>
            </w:r>
          </w:p>
        </w:tc>
        <w:tc>
          <w:tcPr>
            <w:tcW w:w="3960" w:type="dxa"/>
          </w:tcPr>
          <w:p w14:paraId="34274E7E" w14:textId="71D4516F" w:rsidR="00A461A0" w:rsidRPr="0087705C" w:rsidRDefault="00C42CFF" w:rsidP="0087705C">
            <w:pPr>
              <w:jc w:val="both"/>
              <w:rPr>
                <w:rFonts w:asciiTheme="minorHAnsi" w:eastAsia="Times New Roman" w:hAnsiTheme="minorHAnsi" w:cstheme="minorHAnsi"/>
                <w:bCs/>
              </w:rPr>
            </w:pPr>
            <w:r w:rsidRPr="0087705C">
              <w:rPr>
                <w:rFonts w:asciiTheme="minorHAnsi" w:eastAsia="Times New Roman" w:hAnsiTheme="minorHAnsi" w:cstheme="minorHAnsi"/>
                <w:bCs/>
              </w:rPr>
              <w:t>Jun</w:t>
            </w:r>
            <w:r w:rsidR="00A47A3F">
              <w:rPr>
                <w:rFonts w:asciiTheme="minorHAnsi" w:eastAsia="Times New Roman" w:hAnsiTheme="minorHAnsi" w:cstheme="minorHAnsi"/>
                <w:bCs/>
              </w:rPr>
              <w:t xml:space="preserve"> 2017 </w:t>
            </w:r>
            <w:r w:rsidR="0036030A">
              <w:rPr>
                <w:rFonts w:asciiTheme="minorHAnsi" w:eastAsia="Times New Roman" w:hAnsiTheme="minorHAnsi" w:cstheme="minorHAnsi"/>
                <w:bCs/>
              </w:rPr>
              <w:t>–</w:t>
            </w:r>
            <w:r w:rsidR="00A461A0" w:rsidRPr="0087705C">
              <w:rPr>
                <w:rFonts w:asciiTheme="minorHAnsi" w:eastAsia="Times New Roman" w:hAnsiTheme="minorHAnsi" w:cstheme="minorHAnsi"/>
                <w:bCs/>
              </w:rPr>
              <w:t xml:space="preserve"> </w:t>
            </w:r>
            <w:r w:rsidR="00296299">
              <w:rPr>
                <w:rFonts w:asciiTheme="minorHAnsi" w:eastAsia="Times New Roman" w:hAnsiTheme="minorHAnsi" w:cstheme="minorHAnsi"/>
                <w:bCs/>
              </w:rPr>
              <w:t>Jan</w:t>
            </w:r>
            <w:r w:rsidR="0036030A">
              <w:rPr>
                <w:rFonts w:asciiTheme="minorHAnsi" w:eastAsia="Times New Roman" w:hAnsiTheme="minorHAnsi" w:cstheme="minorHAnsi"/>
                <w:bCs/>
              </w:rPr>
              <w:t xml:space="preserve"> 20</w:t>
            </w:r>
            <w:r w:rsidR="00296299">
              <w:rPr>
                <w:rFonts w:asciiTheme="minorHAnsi" w:eastAsia="Times New Roman" w:hAnsiTheme="minorHAnsi" w:cstheme="minorHAnsi"/>
                <w:bCs/>
              </w:rPr>
              <w:t>20</w:t>
            </w:r>
          </w:p>
        </w:tc>
      </w:tr>
      <w:tr w:rsidR="0087705C" w:rsidRPr="0087705C" w14:paraId="09733047" w14:textId="77777777" w:rsidTr="009622BB">
        <w:tc>
          <w:tcPr>
            <w:tcW w:w="2700" w:type="dxa"/>
          </w:tcPr>
          <w:p w14:paraId="52786162" w14:textId="77777777" w:rsidR="00A461A0" w:rsidRPr="0087705C" w:rsidRDefault="00A461A0" w:rsidP="0087705C">
            <w:pPr>
              <w:jc w:val="both"/>
              <w:rPr>
                <w:rFonts w:asciiTheme="minorHAnsi" w:eastAsia="Times New Roman" w:hAnsiTheme="minorHAnsi" w:cstheme="minorHAnsi"/>
                <w:b/>
                <w:bCs/>
              </w:rPr>
            </w:pPr>
            <w:r w:rsidRPr="0087705C">
              <w:rPr>
                <w:rFonts w:asciiTheme="minorHAnsi" w:eastAsia="Times New Roman" w:hAnsiTheme="minorHAnsi" w:cstheme="minorHAnsi"/>
                <w:b/>
                <w:bCs/>
              </w:rPr>
              <w:t>Environment</w:t>
            </w:r>
          </w:p>
        </w:tc>
        <w:tc>
          <w:tcPr>
            <w:tcW w:w="3960" w:type="dxa"/>
          </w:tcPr>
          <w:p w14:paraId="6F3CC58A" w14:textId="77777777" w:rsidR="00A461A0" w:rsidRPr="0087705C" w:rsidRDefault="00A461A0" w:rsidP="0087705C">
            <w:pPr>
              <w:jc w:val="both"/>
              <w:rPr>
                <w:rFonts w:asciiTheme="minorHAnsi" w:eastAsia="Times New Roman" w:hAnsiTheme="minorHAnsi" w:cstheme="minorHAnsi"/>
                <w:bCs/>
              </w:rPr>
            </w:pPr>
            <w:r w:rsidRPr="0087705C">
              <w:rPr>
                <w:rFonts w:asciiTheme="minorHAnsi" w:eastAsia="Times New Roman" w:hAnsiTheme="minorHAnsi" w:cstheme="minorHAnsi"/>
                <w:bCs/>
              </w:rPr>
              <w:t>Oracle E-business Suite(R12)</w:t>
            </w:r>
          </w:p>
        </w:tc>
      </w:tr>
    </w:tbl>
    <w:p w14:paraId="230FD20F" w14:textId="77777777" w:rsidR="00A461A0" w:rsidRPr="0087705C" w:rsidRDefault="00A461A0" w:rsidP="0087705C">
      <w:pPr>
        <w:ind w:left="-432"/>
        <w:jc w:val="both"/>
        <w:rPr>
          <w:rFonts w:asciiTheme="minorHAnsi" w:eastAsia="Times New Roman" w:hAnsiTheme="minorHAnsi" w:cstheme="minorHAnsi"/>
          <w:b/>
        </w:rPr>
      </w:pPr>
    </w:p>
    <w:p w14:paraId="30FA611E" w14:textId="77777777" w:rsidR="00A461A0" w:rsidRDefault="00A461A0" w:rsidP="0087705C">
      <w:pPr>
        <w:ind w:left="-432" w:firstLine="432"/>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Description:</w:t>
      </w:r>
    </w:p>
    <w:p w14:paraId="106C834F" w14:textId="77777777" w:rsidR="0060019E" w:rsidRPr="0087705C" w:rsidRDefault="0060019E" w:rsidP="0087705C">
      <w:pPr>
        <w:ind w:left="-432" w:firstLine="432"/>
        <w:jc w:val="both"/>
        <w:outlineLvl w:val="0"/>
        <w:rPr>
          <w:rFonts w:asciiTheme="minorHAnsi" w:eastAsia="Times New Roman" w:hAnsiTheme="minorHAnsi" w:cstheme="minorHAnsi"/>
          <w:b/>
          <w:u w:val="single"/>
        </w:rPr>
      </w:pPr>
    </w:p>
    <w:p w14:paraId="2DF62526" w14:textId="77777777" w:rsidR="00C42CFF" w:rsidRDefault="00522C07" w:rsidP="00522C07">
      <w:pPr>
        <w:jc w:val="both"/>
        <w:rPr>
          <w:rFonts w:asciiTheme="minorHAnsi" w:eastAsia="Times New Roman" w:hAnsiTheme="minorHAnsi" w:cstheme="minorHAnsi"/>
          <w:bCs/>
          <w:lang w:val="en-GB"/>
        </w:rPr>
      </w:pPr>
      <w:proofErr w:type="spellStart"/>
      <w:r w:rsidRPr="00522C07">
        <w:rPr>
          <w:rFonts w:asciiTheme="minorHAnsi" w:eastAsia="Times New Roman" w:hAnsiTheme="minorHAnsi" w:cstheme="minorHAnsi"/>
          <w:bCs/>
          <w:lang w:val="en-GB"/>
        </w:rPr>
        <w:t>Arconic</w:t>
      </w:r>
      <w:proofErr w:type="spellEnd"/>
      <w:r w:rsidRPr="00522C07">
        <w:rPr>
          <w:rFonts w:asciiTheme="minorHAnsi" w:eastAsia="Times New Roman" w:hAnsiTheme="minorHAnsi" w:cstheme="minorHAnsi"/>
          <w:bCs/>
          <w:lang w:val="en-GB"/>
        </w:rPr>
        <w:t xml:space="preserve"> is a company specializing in lightweight metals engineering and manufacturing. </w:t>
      </w:r>
      <w:proofErr w:type="spellStart"/>
      <w:r w:rsidRPr="00522C07">
        <w:rPr>
          <w:rFonts w:asciiTheme="minorHAnsi" w:eastAsia="Times New Roman" w:hAnsiTheme="minorHAnsi" w:cstheme="minorHAnsi"/>
          <w:bCs/>
          <w:lang w:val="en-GB"/>
        </w:rPr>
        <w:t>Arconic's</w:t>
      </w:r>
      <w:proofErr w:type="spellEnd"/>
      <w:r w:rsidRPr="00522C07">
        <w:rPr>
          <w:rFonts w:asciiTheme="minorHAnsi" w:eastAsia="Times New Roman" w:hAnsiTheme="minorHAnsi" w:cstheme="minorHAnsi"/>
          <w:bCs/>
          <w:lang w:val="en-GB"/>
        </w:rPr>
        <w:t xml:space="preserve"> products, which include </w:t>
      </w:r>
      <w:proofErr w:type="spellStart"/>
      <w:r w:rsidRPr="00522C07">
        <w:rPr>
          <w:rFonts w:asciiTheme="minorHAnsi" w:eastAsia="Times New Roman" w:hAnsiTheme="minorHAnsi" w:cstheme="minorHAnsi"/>
          <w:bCs/>
          <w:lang w:val="en-GB"/>
        </w:rPr>
        <w:t>aluminum</w:t>
      </w:r>
      <w:proofErr w:type="spellEnd"/>
      <w:r w:rsidRPr="00522C07">
        <w:rPr>
          <w:rFonts w:asciiTheme="minorHAnsi" w:eastAsia="Times New Roman" w:hAnsiTheme="minorHAnsi" w:cstheme="minorHAnsi"/>
          <w:bCs/>
          <w:lang w:val="en-GB"/>
        </w:rPr>
        <w:t>, titanium, and nickel, are used worldwide in aerospace, automotive, commercial transportation, packaging, building and construction</w:t>
      </w:r>
      <w:proofErr w:type="gramStart"/>
      <w:r w:rsidRPr="00522C07">
        <w:rPr>
          <w:rFonts w:asciiTheme="minorHAnsi" w:eastAsia="Times New Roman" w:hAnsiTheme="minorHAnsi" w:cstheme="minorHAnsi"/>
          <w:bCs/>
          <w:lang w:val="en-GB"/>
        </w:rPr>
        <w:t>,</w:t>
      </w:r>
      <w:proofErr w:type="gramEnd"/>
      <w:hyperlink r:id="rId21" w:anchor="cite_note-6" w:history="1">
        <w:r w:rsidRPr="00522C07">
          <w:rPr>
            <w:rFonts w:asciiTheme="minorHAnsi" w:eastAsia="Times New Roman" w:hAnsiTheme="minorHAnsi" w:cstheme="minorHAnsi"/>
            <w:bCs/>
            <w:lang w:val="en-GB"/>
          </w:rPr>
          <w:t>[6]</w:t>
        </w:r>
      </w:hyperlink>
      <w:r w:rsidRPr="00522C07">
        <w:rPr>
          <w:rFonts w:asciiTheme="minorHAnsi" w:eastAsia="Times New Roman" w:hAnsiTheme="minorHAnsi" w:cstheme="minorHAnsi"/>
          <w:bCs/>
          <w:lang w:val="en-GB"/>
        </w:rPr>
        <w:t xml:space="preserve"> oil and gas, </w:t>
      </w:r>
      <w:proofErr w:type="spellStart"/>
      <w:r w:rsidRPr="00522C07">
        <w:rPr>
          <w:rFonts w:asciiTheme="minorHAnsi" w:eastAsia="Times New Roman" w:hAnsiTheme="minorHAnsi" w:cstheme="minorHAnsi"/>
          <w:bCs/>
          <w:lang w:val="en-GB"/>
        </w:rPr>
        <w:t>defense</w:t>
      </w:r>
      <w:proofErr w:type="spellEnd"/>
      <w:r w:rsidRPr="00522C07">
        <w:rPr>
          <w:rFonts w:asciiTheme="minorHAnsi" w:eastAsia="Times New Roman" w:hAnsiTheme="minorHAnsi" w:cstheme="minorHAnsi"/>
          <w:bCs/>
          <w:lang w:val="en-GB"/>
        </w:rPr>
        <w:t xml:space="preserve">, consumer electronics, and industrial applications. </w:t>
      </w:r>
      <w:proofErr w:type="spellStart"/>
      <w:r w:rsidRPr="00522C07">
        <w:rPr>
          <w:rFonts w:asciiTheme="minorHAnsi" w:eastAsia="Times New Roman" w:hAnsiTheme="minorHAnsi" w:cstheme="minorHAnsi"/>
          <w:bCs/>
          <w:lang w:val="en-GB"/>
        </w:rPr>
        <w:t>Arconic's</w:t>
      </w:r>
      <w:proofErr w:type="spellEnd"/>
      <w:r w:rsidRPr="00522C07">
        <w:rPr>
          <w:rFonts w:asciiTheme="minorHAnsi" w:eastAsia="Times New Roman" w:hAnsiTheme="minorHAnsi" w:cstheme="minorHAnsi"/>
          <w:bCs/>
          <w:lang w:val="en-GB"/>
        </w:rPr>
        <w:t xml:space="preserve"> operations consist of three worldwide reportable segments: Global Rolled Products, Engineered Products and Solutions, and Transportation and Construction Solutions.</w:t>
      </w:r>
    </w:p>
    <w:p w14:paraId="56FBE62A" w14:textId="77777777" w:rsidR="0060019E" w:rsidRPr="00522C07" w:rsidRDefault="0060019E" w:rsidP="00522C07">
      <w:pPr>
        <w:jc w:val="both"/>
        <w:rPr>
          <w:rFonts w:asciiTheme="minorHAnsi" w:eastAsia="Times New Roman" w:hAnsiTheme="minorHAnsi" w:cstheme="minorHAnsi"/>
          <w:bCs/>
          <w:lang w:val="en-GB"/>
        </w:rPr>
      </w:pPr>
    </w:p>
    <w:p w14:paraId="18B9BE6A" w14:textId="77777777" w:rsidR="00A461A0" w:rsidRPr="0087705C" w:rsidRDefault="00A461A0" w:rsidP="0087705C">
      <w:pPr>
        <w:spacing w:after="180"/>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Responsibilities</w:t>
      </w:r>
      <w:r w:rsidR="00C53E5F" w:rsidRPr="0087705C">
        <w:rPr>
          <w:rFonts w:asciiTheme="minorHAnsi" w:eastAsia="Times New Roman" w:hAnsiTheme="minorHAnsi" w:cstheme="minorHAnsi"/>
          <w:b/>
          <w:u w:val="single"/>
        </w:rPr>
        <w:t>:</w:t>
      </w:r>
    </w:p>
    <w:p w14:paraId="28CAA43A" w14:textId="77777777" w:rsidR="00A461A0" w:rsidRPr="0087705C" w:rsidRDefault="00A461A0" w:rsidP="0087705C">
      <w:pPr>
        <w:numPr>
          <w:ilvl w:val="0"/>
          <w:numId w:val="29"/>
        </w:numPr>
        <w:jc w:val="both"/>
        <w:rPr>
          <w:rFonts w:asciiTheme="minorHAnsi" w:eastAsia="Times New Roman" w:hAnsiTheme="minorHAnsi" w:cstheme="minorHAnsi"/>
        </w:rPr>
      </w:pPr>
      <w:r w:rsidRPr="0087705C">
        <w:rPr>
          <w:rFonts w:asciiTheme="minorHAnsi" w:eastAsia="Times New Roman" w:hAnsiTheme="minorHAnsi" w:cstheme="minorHAnsi"/>
        </w:rPr>
        <w:t>Giving pro</w:t>
      </w:r>
      <w:r w:rsidR="007E3628" w:rsidRPr="0087705C">
        <w:rPr>
          <w:rFonts w:asciiTheme="minorHAnsi" w:eastAsia="Times New Roman" w:hAnsiTheme="minorHAnsi" w:cstheme="minorHAnsi"/>
        </w:rPr>
        <w:t xml:space="preserve">duction support on </w:t>
      </w:r>
      <w:r w:rsidR="00C42CFF" w:rsidRPr="0087705C">
        <w:rPr>
          <w:rFonts w:asciiTheme="minorHAnsi" w:eastAsia="Times New Roman" w:hAnsiTheme="minorHAnsi" w:cstheme="minorHAnsi"/>
        </w:rPr>
        <w:t>Order Management</w:t>
      </w:r>
      <w:r w:rsidR="00495FD8">
        <w:rPr>
          <w:rFonts w:asciiTheme="minorHAnsi" w:eastAsia="Times New Roman" w:hAnsiTheme="minorHAnsi" w:cstheme="minorHAnsi"/>
        </w:rPr>
        <w:t>,</w:t>
      </w:r>
      <w:r w:rsidR="00C85447">
        <w:rPr>
          <w:rFonts w:asciiTheme="minorHAnsi" w:eastAsia="Times New Roman" w:hAnsiTheme="minorHAnsi" w:cstheme="minorHAnsi"/>
        </w:rPr>
        <w:t xml:space="preserve"> Inve</w:t>
      </w:r>
      <w:r w:rsidR="00065BE4">
        <w:rPr>
          <w:rFonts w:asciiTheme="minorHAnsi" w:eastAsia="Times New Roman" w:hAnsiTheme="minorHAnsi" w:cstheme="minorHAnsi"/>
        </w:rPr>
        <w:t>n</w:t>
      </w:r>
      <w:r w:rsidR="00C85447">
        <w:rPr>
          <w:rFonts w:asciiTheme="minorHAnsi" w:eastAsia="Times New Roman" w:hAnsiTheme="minorHAnsi" w:cstheme="minorHAnsi"/>
        </w:rPr>
        <w:t>t</w:t>
      </w:r>
      <w:r w:rsidR="00495FD8">
        <w:rPr>
          <w:rFonts w:asciiTheme="minorHAnsi" w:eastAsia="Times New Roman" w:hAnsiTheme="minorHAnsi" w:cstheme="minorHAnsi"/>
        </w:rPr>
        <w:t>o</w:t>
      </w:r>
      <w:r w:rsidR="00C85447">
        <w:rPr>
          <w:rFonts w:asciiTheme="minorHAnsi" w:eastAsia="Times New Roman" w:hAnsiTheme="minorHAnsi" w:cstheme="minorHAnsi"/>
        </w:rPr>
        <w:t>r</w:t>
      </w:r>
      <w:r w:rsidR="00495FD8">
        <w:rPr>
          <w:rFonts w:asciiTheme="minorHAnsi" w:eastAsia="Times New Roman" w:hAnsiTheme="minorHAnsi" w:cstheme="minorHAnsi"/>
        </w:rPr>
        <w:t>y, Bills of material and Work in process</w:t>
      </w:r>
      <w:r w:rsidR="00C42CFF" w:rsidRPr="0087705C">
        <w:rPr>
          <w:rFonts w:asciiTheme="minorHAnsi" w:eastAsia="Times New Roman" w:hAnsiTheme="minorHAnsi" w:cstheme="minorHAnsi"/>
        </w:rPr>
        <w:t xml:space="preserve"> </w:t>
      </w:r>
      <w:r w:rsidRPr="0087705C">
        <w:rPr>
          <w:rFonts w:asciiTheme="minorHAnsi" w:eastAsia="Times New Roman" w:hAnsiTheme="minorHAnsi" w:cstheme="minorHAnsi"/>
        </w:rPr>
        <w:t>modules.</w:t>
      </w:r>
    </w:p>
    <w:p w14:paraId="010B15FF" w14:textId="77777777" w:rsidR="00A461A0" w:rsidRPr="0087705C" w:rsidRDefault="00A461A0" w:rsidP="0087705C">
      <w:pPr>
        <w:numPr>
          <w:ilvl w:val="0"/>
          <w:numId w:val="29"/>
        </w:numPr>
        <w:jc w:val="both"/>
        <w:rPr>
          <w:rFonts w:asciiTheme="minorHAnsi" w:eastAsia="Times New Roman" w:hAnsiTheme="minorHAnsi" w:cstheme="minorHAnsi"/>
        </w:rPr>
      </w:pPr>
      <w:r w:rsidRPr="0087705C">
        <w:rPr>
          <w:rFonts w:asciiTheme="minorHAnsi" w:eastAsia="Times New Roman" w:hAnsiTheme="minorHAnsi" w:cstheme="minorHAnsi"/>
        </w:rPr>
        <w:t xml:space="preserve">Solving the issues based on the tickets to the Oracle application modules like Oracle Inventory, Oracle Purchasing. </w:t>
      </w:r>
    </w:p>
    <w:p w14:paraId="215791B5" w14:textId="77777777" w:rsidR="00A461A0" w:rsidRPr="0087705C" w:rsidRDefault="00A461A0" w:rsidP="0087705C">
      <w:pPr>
        <w:numPr>
          <w:ilvl w:val="0"/>
          <w:numId w:val="29"/>
        </w:numPr>
        <w:jc w:val="both"/>
        <w:rPr>
          <w:rFonts w:asciiTheme="minorHAnsi" w:eastAsia="Times New Roman" w:hAnsiTheme="minorHAnsi" w:cstheme="minorHAnsi"/>
        </w:rPr>
      </w:pPr>
      <w:r w:rsidRPr="0087705C">
        <w:rPr>
          <w:rFonts w:asciiTheme="minorHAnsi" w:eastAsia="Times New Roman" w:hAnsiTheme="minorHAnsi" w:cstheme="minorHAnsi"/>
        </w:rPr>
        <w:t>Resolving the issue in DEV instance and moved into relevant instances.</w:t>
      </w:r>
    </w:p>
    <w:p w14:paraId="377D9DD4" w14:textId="560F9F41" w:rsidR="00A461A0" w:rsidRPr="0087705C" w:rsidRDefault="00A461A0" w:rsidP="0087705C">
      <w:pPr>
        <w:numPr>
          <w:ilvl w:val="0"/>
          <w:numId w:val="29"/>
        </w:numPr>
        <w:jc w:val="both"/>
        <w:rPr>
          <w:rFonts w:asciiTheme="minorHAnsi" w:eastAsia="Times New Roman" w:hAnsiTheme="minorHAnsi" w:cstheme="minorHAnsi"/>
        </w:rPr>
      </w:pPr>
      <w:r w:rsidRPr="0087705C">
        <w:rPr>
          <w:rFonts w:asciiTheme="minorHAnsi" w:eastAsia="Times New Roman" w:hAnsiTheme="minorHAnsi" w:cstheme="minorHAnsi"/>
        </w:rPr>
        <w:t xml:space="preserve">Send </w:t>
      </w:r>
      <w:r w:rsidR="00431CDA" w:rsidRPr="0087705C">
        <w:rPr>
          <w:rFonts w:asciiTheme="minorHAnsi" w:eastAsia="Times New Roman" w:hAnsiTheme="minorHAnsi" w:cstheme="minorHAnsi"/>
        </w:rPr>
        <w:t>solutions</w:t>
      </w:r>
      <w:r w:rsidRPr="0087705C">
        <w:rPr>
          <w:rFonts w:asciiTheme="minorHAnsi" w:eastAsia="Times New Roman" w:hAnsiTheme="minorHAnsi" w:cstheme="minorHAnsi"/>
        </w:rPr>
        <w:t xml:space="preserve"> to the requestors based on the tickets and </w:t>
      </w:r>
      <w:r w:rsidR="00DC0144" w:rsidRPr="0087705C">
        <w:rPr>
          <w:rFonts w:asciiTheme="minorHAnsi" w:eastAsia="Times New Roman" w:hAnsiTheme="minorHAnsi" w:cstheme="minorHAnsi"/>
        </w:rPr>
        <w:t>communicate</w:t>
      </w:r>
      <w:r w:rsidR="00EF06D8" w:rsidRPr="0087705C">
        <w:rPr>
          <w:rFonts w:asciiTheme="minorHAnsi" w:eastAsia="Times New Roman" w:hAnsiTheme="minorHAnsi" w:cstheme="minorHAnsi"/>
        </w:rPr>
        <w:t xml:space="preserve"> with</w:t>
      </w:r>
      <w:r w:rsidRPr="0087705C">
        <w:rPr>
          <w:rFonts w:asciiTheme="minorHAnsi" w:eastAsia="Times New Roman" w:hAnsiTheme="minorHAnsi" w:cstheme="minorHAnsi"/>
        </w:rPr>
        <w:t xml:space="preserve"> DBA team to apply the patches and to </w:t>
      </w:r>
      <w:r w:rsidR="00431CDA" w:rsidRPr="0087705C">
        <w:rPr>
          <w:rFonts w:asciiTheme="minorHAnsi" w:eastAsia="Times New Roman" w:hAnsiTheme="minorHAnsi" w:cstheme="minorHAnsi"/>
        </w:rPr>
        <w:t>get</w:t>
      </w:r>
      <w:r w:rsidRPr="0087705C">
        <w:rPr>
          <w:rFonts w:asciiTheme="minorHAnsi" w:eastAsia="Times New Roman" w:hAnsiTheme="minorHAnsi" w:cstheme="minorHAnsi"/>
        </w:rPr>
        <w:t xml:space="preserve"> the log files from server.</w:t>
      </w:r>
    </w:p>
    <w:p w14:paraId="691CA185" w14:textId="77777777" w:rsidR="00A461A0" w:rsidRPr="0087705C" w:rsidRDefault="00A461A0" w:rsidP="0087705C">
      <w:pPr>
        <w:numPr>
          <w:ilvl w:val="0"/>
          <w:numId w:val="29"/>
        </w:numPr>
        <w:jc w:val="both"/>
        <w:rPr>
          <w:rFonts w:asciiTheme="minorHAnsi" w:eastAsia="Times New Roman" w:hAnsiTheme="minorHAnsi" w:cstheme="minorHAnsi"/>
        </w:rPr>
      </w:pPr>
      <w:r w:rsidRPr="0087705C">
        <w:rPr>
          <w:rFonts w:asciiTheme="minorHAnsi" w:eastAsia="Times New Roman" w:hAnsiTheme="minorHAnsi" w:cstheme="minorHAnsi"/>
        </w:rPr>
        <w:t>Involved in Month End Process and tracking the status of receiving transactions, material transactions, pending material transactions and mailing them to the user.</w:t>
      </w:r>
    </w:p>
    <w:p w14:paraId="0A6D6933" w14:textId="77777777" w:rsidR="00A461A0" w:rsidRPr="0087705C" w:rsidRDefault="00A461A0" w:rsidP="0087705C">
      <w:pPr>
        <w:pStyle w:val="ListParagraph"/>
        <w:numPr>
          <w:ilvl w:val="0"/>
          <w:numId w:val="29"/>
        </w:numPr>
        <w:jc w:val="both"/>
        <w:rPr>
          <w:rFonts w:asciiTheme="minorHAnsi" w:eastAsia="Times New Roman" w:hAnsiTheme="minorHAnsi" w:cstheme="minorHAnsi"/>
        </w:rPr>
      </w:pPr>
      <w:r w:rsidRPr="0087705C">
        <w:rPr>
          <w:rFonts w:asciiTheme="minorHAnsi" w:eastAsia="Times New Roman" w:hAnsiTheme="minorHAnsi" w:cstheme="minorHAnsi"/>
        </w:rPr>
        <w:t>Capable of working independently with the ability to communicate effectively at all the levels of development process.</w:t>
      </w:r>
    </w:p>
    <w:p w14:paraId="22698300" w14:textId="65B1C54F" w:rsidR="00A461A0" w:rsidRPr="0087705C" w:rsidRDefault="00A461A0" w:rsidP="0087705C">
      <w:pPr>
        <w:numPr>
          <w:ilvl w:val="0"/>
          <w:numId w:val="29"/>
        </w:numPr>
        <w:jc w:val="both"/>
        <w:rPr>
          <w:rFonts w:asciiTheme="minorHAnsi" w:eastAsia="Times New Roman" w:hAnsiTheme="minorHAnsi" w:cstheme="minorHAnsi"/>
        </w:rPr>
      </w:pPr>
      <w:r w:rsidRPr="0087705C">
        <w:rPr>
          <w:rFonts w:asciiTheme="minorHAnsi" w:eastAsia="Times New Roman" w:hAnsiTheme="minorHAnsi" w:cstheme="minorHAnsi"/>
        </w:rPr>
        <w:t xml:space="preserve">Provide inputs to business users </w:t>
      </w:r>
      <w:r w:rsidR="00431CDA" w:rsidRPr="0087705C">
        <w:rPr>
          <w:rFonts w:asciiTheme="minorHAnsi" w:eastAsia="Times New Roman" w:hAnsiTheme="minorHAnsi" w:cstheme="minorHAnsi"/>
        </w:rPr>
        <w:t>to</w:t>
      </w:r>
      <w:r w:rsidRPr="0087705C">
        <w:rPr>
          <w:rFonts w:asciiTheme="minorHAnsi" w:eastAsia="Times New Roman" w:hAnsiTheme="minorHAnsi" w:cstheme="minorHAnsi"/>
        </w:rPr>
        <w:t xml:space="preserve"> resolve the production issues.</w:t>
      </w:r>
    </w:p>
    <w:p w14:paraId="44D356B0" w14:textId="77777777" w:rsidR="00A461A0" w:rsidRPr="0087705C" w:rsidRDefault="00A461A0" w:rsidP="0087705C">
      <w:pPr>
        <w:numPr>
          <w:ilvl w:val="0"/>
          <w:numId w:val="29"/>
        </w:numPr>
        <w:jc w:val="both"/>
        <w:rPr>
          <w:rFonts w:asciiTheme="minorHAnsi" w:eastAsia="Times New Roman" w:hAnsiTheme="minorHAnsi" w:cstheme="minorHAnsi"/>
        </w:rPr>
      </w:pPr>
      <w:r w:rsidRPr="0087705C">
        <w:rPr>
          <w:rFonts w:asciiTheme="minorHAnsi" w:eastAsia="Times New Roman" w:hAnsiTheme="minorHAnsi" w:cstheme="minorHAnsi"/>
        </w:rPr>
        <w:lastRenderedPageBreak/>
        <w:t>Taking care of the production activities as well as quality of the products.</w:t>
      </w:r>
    </w:p>
    <w:p w14:paraId="7AB186E9" w14:textId="77777777" w:rsidR="00A461A0" w:rsidRPr="0087705C" w:rsidRDefault="00A461A0" w:rsidP="0087705C">
      <w:pPr>
        <w:numPr>
          <w:ilvl w:val="0"/>
          <w:numId w:val="29"/>
        </w:numPr>
        <w:jc w:val="both"/>
        <w:rPr>
          <w:rFonts w:asciiTheme="minorHAnsi" w:eastAsia="Times New Roman" w:hAnsiTheme="minorHAnsi" w:cstheme="minorHAnsi"/>
        </w:rPr>
      </w:pPr>
      <w:r w:rsidRPr="0087705C">
        <w:rPr>
          <w:rFonts w:asciiTheme="minorHAnsi" w:eastAsia="Times New Roman" w:hAnsiTheme="minorHAnsi" w:cstheme="minorHAnsi"/>
        </w:rPr>
        <w:t>Raised SRs (Service Requests) to Oracle support and aggressively followed up the issues for timely resolution.</w:t>
      </w:r>
    </w:p>
    <w:p w14:paraId="079184D8" w14:textId="77777777" w:rsidR="00A461A0" w:rsidRPr="0087705C" w:rsidRDefault="00A461A0" w:rsidP="0087705C">
      <w:pPr>
        <w:numPr>
          <w:ilvl w:val="0"/>
          <w:numId w:val="29"/>
        </w:numPr>
        <w:jc w:val="both"/>
        <w:rPr>
          <w:rFonts w:asciiTheme="minorHAnsi" w:eastAsia="Times New Roman" w:hAnsiTheme="minorHAnsi" w:cstheme="minorHAnsi"/>
        </w:rPr>
      </w:pPr>
      <w:r w:rsidRPr="0087705C">
        <w:rPr>
          <w:rFonts w:asciiTheme="minorHAnsi" w:eastAsia="Times New Roman" w:hAnsiTheme="minorHAnsi" w:cstheme="minorHAnsi"/>
        </w:rPr>
        <w:t>Interact with the Oracle team to get the data fixes to resolve the bugs in the client product.</w:t>
      </w:r>
    </w:p>
    <w:p w14:paraId="74A21108" w14:textId="77777777" w:rsidR="00A461A0" w:rsidRPr="0087705C" w:rsidRDefault="00A461A0" w:rsidP="0087705C">
      <w:pPr>
        <w:numPr>
          <w:ilvl w:val="0"/>
          <w:numId w:val="29"/>
        </w:numPr>
        <w:jc w:val="both"/>
        <w:rPr>
          <w:rFonts w:asciiTheme="minorHAnsi" w:eastAsia="Times New Roman" w:hAnsiTheme="minorHAnsi" w:cstheme="minorHAnsi"/>
        </w:rPr>
      </w:pPr>
      <w:r w:rsidRPr="0087705C">
        <w:rPr>
          <w:rFonts w:asciiTheme="minorHAnsi" w:eastAsia="Times New Roman" w:hAnsiTheme="minorHAnsi" w:cstheme="minorHAnsi"/>
        </w:rPr>
        <w:t>Perform Functional testing to running the application smoothly.</w:t>
      </w:r>
    </w:p>
    <w:p w14:paraId="71B219D9" w14:textId="0224CF38" w:rsidR="002B0260" w:rsidRPr="00DD064E" w:rsidRDefault="00A461A0" w:rsidP="00DD064E">
      <w:pPr>
        <w:numPr>
          <w:ilvl w:val="0"/>
          <w:numId w:val="29"/>
        </w:numPr>
        <w:jc w:val="both"/>
        <w:rPr>
          <w:rFonts w:asciiTheme="minorHAnsi" w:eastAsia="Times New Roman" w:hAnsiTheme="minorHAnsi" w:cstheme="minorHAnsi"/>
        </w:rPr>
      </w:pPr>
      <w:r w:rsidRPr="0087705C">
        <w:rPr>
          <w:rFonts w:asciiTheme="minorHAnsi" w:eastAsia="Times New Roman" w:hAnsiTheme="minorHAnsi" w:cstheme="minorHAnsi"/>
        </w:rPr>
        <w:t>Prepare instruction document and send it to DBA team for data fixes &amp; generating log/debug file</w:t>
      </w:r>
    </w:p>
    <w:p w14:paraId="58968714" w14:textId="77777777" w:rsidR="004C6EC8" w:rsidRDefault="004C6EC8" w:rsidP="0087705C">
      <w:pPr>
        <w:tabs>
          <w:tab w:val="left" w:pos="90"/>
          <w:tab w:val="left" w:pos="2490"/>
        </w:tabs>
        <w:spacing w:after="200"/>
        <w:jc w:val="both"/>
        <w:outlineLvl w:val="0"/>
        <w:rPr>
          <w:rFonts w:asciiTheme="minorHAnsi" w:eastAsia="Times New Roman" w:hAnsiTheme="minorHAnsi" w:cstheme="minorHAnsi"/>
          <w:b/>
          <w:u w:val="single"/>
        </w:rPr>
      </w:pPr>
    </w:p>
    <w:p w14:paraId="7536BABE" w14:textId="7E743549" w:rsidR="00646AB8" w:rsidRPr="0087705C" w:rsidRDefault="00937F56" w:rsidP="0087705C">
      <w:pPr>
        <w:tabs>
          <w:tab w:val="left" w:pos="90"/>
          <w:tab w:val="left" w:pos="2490"/>
        </w:tabs>
        <w:spacing w:after="200"/>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Project#</w:t>
      </w:r>
      <w:r w:rsidR="001F3C3A">
        <w:rPr>
          <w:rFonts w:asciiTheme="minorHAnsi" w:eastAsia="Times New Roman" w:hAnsiTheme="minorHAnsi" w:cstheme="minorHAnsi"/>
          <w:b/>
          <w:u w:val="single"/>
        </w:rPr>
        <w:t>2</w:t>
      </w:r>
      <w:r w:rsidR="00646AB8" w:rsidRPr="0087705C">
        <w:rPr>
          <w:rFonts w:asciiTheme="minorHAnsi" w:eastAsia="Times New Roman" w:hAnsiTheme="minorHAnsi" w:cstheme="minorHAnsi"/>
          <w:b/>
          <w:u w:val="single"/>
        </w:rPr>
        <w:t>:</w:t>
      </w:r>
    </w:p>
    <w:tbl>
      <w:tblPr>
        <w:tblW w:w="0" w:type="auto"/>
        <w:tblInd w:w="1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0"/>
        <w:gridCol w:w="4419"/>
      </w:tblGrid>
      <w:tr w:rsidR="0087705C" w:rsidRPr="0087705C" w14:paraId="5D303AD2" w14:textId="77777777" w:rsidTr="002D630D">
        <w:trPr>
          <w:trHeight w:val="293"/>
        </w:trPr>
        <w:tc>
          <w:tcPr>
            <w:tcW w:w="1900" w:type="dxa"/>
          </w:tcPr>
          <w:p w14:paraId="4FA701DC" w14:textId="77777777" w:rsidR="00646AB8" w:rsidRPr="0087705C" w:rsidRDefault="00646AB8" w:rsidP="0087705C">
            <w:pPr>
              <w:jc w:val="both"/>
              <w:rPr>
                <w:rFonts w:asciiTheme="minorHAnsi" w:eastAsia="Times New Roman" w:hAnsiTheme="minorHAnsi" w:cstheme="minorHAnsi"/>
                <w:b/>
                <w:bCs/>
              </w:rPr>
            </w:pPr>
            <w:r w:rsidRPr="0087705C">
              <w:rPr>
                <w:rFonts w:asciiTheme="minorHAnsi" w:eastAsia="Times New Roman" w:hAnsiTheme="minorHAnsi" w:cstheme="minorHAnsi"/>
                <w:b/>
                <w:bCs/>
              </w:rPr>
              <w:t>Project</w:t>
            </w:r>
          </w:p>
        </w:tc>
        <w:tc>
          <w:tcPr>
            <w:tcW w:w="4419" w:type="dxa"/>
          </w:tcPr>
          <w:p w14:paraId="54FF320F" w14:textId="3314C01B" w:rsidR="00646AB8" w:rsidRPr="0087705C" w:rsidRDefault="00DB6818" w:rsidP="0087705C">
            <w:pPr>
              <w:jc w:val="both"/>
              <w:rPr>
                <w:rFonts w:asciiTheme="minorHAnsi" w:eastAsia="Times New Roman" w:hAnsiTheme="minorHAnsi" w:cstheme="minorHAnsi"/>
                <w:bCs/>
              </w:rPr>
            </w:pPr>
            <w:r w:rsidRPr="0087705C">
              <w:rPr>
                <w:rFonts w:asciiTheme="minorHAnsi" w:eastAsia="Times New Roman" w:hAnsiTheme="minorHAnsi" w:cstheme="minorHAnsi"/>
                <w:bCs/>
              </w:rPr>
              <w:t xml:space="preserve">Oracle </w:t>
            </w:r>
            <w:r w:rsidR="00070702">
              <w:rPr>
                <w:rFonts w:asciiTheme="minorHAnsi" w:eastAsia="Times New Roman" w:hAnsiTheme="minorHAnsi" w:cstheme="minorHAnsi"/>
                <w:bCs/>
              </w:rPr>
              <w:t>Support</w:t>
            </w:r>
            <w:r w:rsidR="005B3587">
              <w:rPr>
                <w:rFonts w:asciiTheme="minorHAnsi" w:eastAsia="Times New Roman" w:hAnsiTheme="minorHAnsi" w:cstheme="minorHAnsi"/>
                <w:bCs/>
              </w:rPr>
              <w:t xml:space="preserve"> &amp; </w:t>
            </w:r>
            <w:r w:rsidR="005B3587" w:rsidRPr="0087705C">
              <w:rPr>
                <w:rFonts w:asciiTheme="minorHAnsi" w:eastAsia="Times New Roman" w:hAnsiTheme="minorHAnsi" w:cstheme="minorHAnsi"/>
                <w:bCs/>
              </w:rPr>
              <w:t>Implementation</w:t>
            </w:r>
          </w:p>
        </w:tc>
      </w:tr>
      <w:tr w:rsidR="0087705C" w:rsidRPr="0087705C" w14:paraId="55FEF522" w14:textId="77777777" w:rsidTr="002D630D">
        <w:trPr>
          <w:trHeight w:val="276"/>
        </w:trPr>
        <w:tc>
          <w:tcPr>
            <w:tcW w:w="1900" w:type="dxa"/>
          </w:tcPr>
          <w:p w14:paraId="1E4D6E2C" w14:textId="77777777" w:rsidR="00646AB8" w:rsidRPr="0087705C" w:rsidRDefault="00646AB8" w:rsidP="0087705C">
            <w:pPr>
              <w:jc w:val="both"/>
              <w:rPr>
                <w:rFonts w:asciiTheme="minorHAnsi" w:eastAsia="Times New Roman" w:hAnsiTheme="minorHAnsi" w:cstheme="minorHAnsi"/>
                <w:b/>
                <w:bCs/>
              </w:rPr>
            </w:pPr>
            <w:r w:rsidRPr="0087705C">
              <w:rPr>
                <w:rFonts w:asciiTheme="minorHAnsi" w:eastAsia="Times New Roman" w:hAnsiTheme="minorHAnsi" w:cstheme="minorHAnsi"/>
                <w:b/>
                <w:bCs/>
              </w:rPr>
              <w:t>Client</w:t>
            </w:r>
          </w:p>
        </w:tc>
        <w:tc>
          <w:tcPr>
            <w:tcW w:w="4419" w:type="dxa"/>
          </w:tcPr>
          <w:p w14:paraId="1B884655" w14:textId="15AB28BD" w:rsidR="00646AB8" w:rsidRPr="0087705C" w:rsidRDefault="00F245E4" w:rsidP="0087705C">
            <w:pPr>
              <w:jc w:val="both"/>
              <w:rPr>
                <w:rFonts w:asciiTheme="minorHAnsi" w:eastAsia="Times New Roman" w:hAnsiTheme="minorHAnsi" w:cstheme="minorHAnsi"/>
                <w:bCs/>
              </w:rPr>
            </w:pPr>
            <w:r>
              <w:rPr>
                <w:rFonts w:asciiTheme="minorHAnsi" w:eastAsia="Times New Roman" w:hAnsiTheme="minorHAnsi" w:cstheme="minorHAnsi"/>
                <w:bCs/>
              </w:rPr>
              <w:t xml:space="preserve">IBM to </w:t>
            </w:r>
            <w:r w:rsidRPr="00F245E4">
              <w:rPr>
                <w:rFonts w:asciiTheme="minorHAnsi" w:eastAsia="Times New Roman" w:hAnsiTheme="minorHAnsi" w:cstheme="minorHAnsi"/>
                <w:bCs/>
              </w:rPr>
              <w:t>Bharathi Infratel</w:t>
            </w:r>
          </w:p>
        </w:tc>
      </w:tr>
      <w:tr w:rsidR="0087705C" w:rsidRPr="0087705C" w14:paraId="157EE905" w14:textId="77777777" w:rsidTr="002D630D">
        <w:trPr>
          <w:trHeight w:val="293"/>
        </w:trPr>
        <w:tc>
          <w:tcPr>
            <w:tcW w:w="1900" w:type="dxa"/>
          </w:tcPr>
          <w:p w14:paraId="310EF36B" w14:textId="77777777" w:rsidR="00646AB8" w:rsidRPr="0087705C" w:rsidRDefault="00646AB8" w:rsidP="0087705C">
            <w:pPr>
              <w:ind w:left="-288" w:firstLine="288"/>
              <w:jc w:val="both"/>
              <w:rPr>
                <w:rFonts w:asciiTheme="minorHAnsi" w:eastAsia="Times New Roman" w:hAnsiTheme="minorHAnsi" w:cstheme="minorHAnsi"/>
                <w:b/>
                <w:bCs/>
              </w:rPr>
            </w:pPr>
            <w:r w:rsidRPr="0087705C">
              <w:rPr>
                <w:rFonts w:asciiTheme="minorHAnsi" w:eastAsia="Times New Roman" w:hAnsiTheme="minorHAnsi" w:cstheme="minorHAnsi"/>
                <w:b/>
                <w:bCs/>
              </w:rPr>
              <w:t>Role</w:t>
            </w:r>
          </w:p>
        </w:tc>
        <w:tc>
          <w:tcPr>
            <w:tcW w:w="4419" w:type="dxa"/>
          </w:tcPr>
          <w:p w14:paraId="259D1016" w14:textId="77777777" w:rsidR="00646AB8" w:rsidRPr="0087705C" w:rsidRDefault="00646AB8" w:rsidP="0087705C">
            <w:pPr>
              <w:jc w:val="both"/>
              <w:rPr>
                <w:rFonts w:asciiTheme="minorHAnsi" w:eastAsia="Times New Roman" w:hAnsiTheme="minorHAnsi" w:cstheme="minorHAnsi"/>
                <w:bCs/>
              </w:rPr>
            </w:pPr>
            <w:r w:rsidRPr="0087705C">
              <w:rPr>
                <w:rFonts w:asciiTheme="minorHAnsi" w:eastAsia="Times New Roman" w:hAnsiTheme="minorHAnsi" w:cstheme="minorHAnsi"/>
                <w:bCs/>
              </w:rPr>
              <w:t>Functional Consultant</w:t>
            </w:r>
          </w:p>
        </w:tc>
      </w:tr>
      <w:tr w:rsidR="0087705C" w:rsidRPr="0087705C" w14:paraId="584BDE16" w14:textId="77777777" w:rsidTr="002D630D">
        <w:trPr>
          <w:trHeight w:val="276"/>
        </w:trPr>
        <w:tc>
          <w:tcPr>
            <w:tcW w:w="1900" w:type="dxa"/>
          </w:tcPr>
          <w:p w14:paraId="40BE342A" w14:textId="77777777" w:rsidR="00646AB8" w:rsidRPr="0087705C" w:rsidRDefault="00646AB8" w:rsidP="0087705C">
            <w:pPr>
              <w:jc w:val="both"/>
              <w:rPr>
                <w:rFonts w:asciiTheme="minorHAnsi" w:eastAsia="Times New Roman" w:hAnsiTheme="minorHAnsi" w:cstheme="minorHAnsi"/>
                <w:b/>
                <w:bCs/>
              </w:rPr>
            </w:pPr>
            <w:r w:rsidRPr="0087705C">
              <w:rPr>
                <w:rFonts w:asciiTheme="minorHAnsi" w:eastAsia="Times New Roman" w:hAnsiTheme="minorHAnsi" w:cstheme="minorHAnsi"/>
                <w:b/>
                <w:bCs/>
              </w:rPr>
              <w:t>Duration</w:t>
            </w:r>
          </w:p>
        </w:tc>
        <w:tc>
          <w:tcPr>
            <w:tcW w:w="4419" w:type="dxa"/>
          </w:tcPr>
          <w:p w14:paraId="5BE416CF" w14:textId="77777777" w:rsidR="00646AB8" w:rsidRPr="0087705C" w:rsidRDefault="004A2319" w:rsidP="0087705C">
            <w:pPr>
              <w:jc w:val="both"/>
              <w:rPr>
                <w:rFonts w:asciiTheme="minorHAnsi" w:eastAsia="Times New Roman" w:hAnsiTheme="minorHAnsi" w:cstheme="minorHAnsi"/>
                <w:bCs/>
              </w:rPr>
            </w:pPr>
            <w:r>
              <w:rPr>
                <w:rFonts w:asciiTheme="minorHAnsi" w:eastAsia="Times New Roman" w:hAnsiTheme="minorHAnsi" w:cstheme="minorHAnsi"/>
                <w:bCs/>
              </w:rPr>
              <w:t>Sep 2015</w:t>
            </w:r>
            <w:r w:rsidR="00B47836" w:rsidRPr="0087705C">
              <w:rPr>
                <w:rFonts w:asciiTheme="minorHAnsi" w:eastAsia="Times New Roman" w:hAnsiTheme="minorHAnsi" w:cstheme="minorHAnsi"/>
                <w:bCs/>
              </w:rPr>
              <w:t xml:space="preserve"> </w:t>
            </w:r>
            <w:r w:rsidR="00937F56" w:rsidRPr="0087705C">
              <w:rPr>
                <w:rFonts w:asciiTheme="minorHAnsi" w:eastAsia="Times New Roman" w:hAnsiTheme="minorHAnsi" w:cstheme="minorHAnsi"/>
                <w:bCs/>
              </w:rPr>
              <w:t>–</w:t>
            </w:r>
            <w:r w:rsidR="00B47836" w:rsidRPr="0087705C">
              <w:rPr>
                <w:rFonts w:asciiTheme="minorHAnsi" w:eastAsia="Times New Roman" w:hAnsiTheme="minorHAnsi" w:cstheme="minorHAnsi"/>
                <w:bCs/>
              </w:rPr>
              <w:t xml:space="preserve"> </w:t>
            </w:r>
            <w:r>
              <w:rPr>
                <w:rFonts w:asciiTheme="minorHAnsi" w:eastAsia="Times New Roman" w:hAnsiTheme="minorHAnsi" w:cstheme="minorHAnsi"/>
                <w:bCs/>
              </w:rPr>
              <w:t>Dec</w:t>
            </w:r>
            <w:r w:rsidR="006903B7" w:rsidRPr="0087705C">
              <w:rPr>
                <w:rFonts w:asciiTheme="minorHAnsi" w:eastAsia="Times New Roman" w:hAnsiTheme="minorHAnsi" w:cstheme="minorHAnsi"/>
                <w:bCs/>
              </w:rPr>
              <w:t xml:space="preserve"> 201</w:t>
            </w:r>
            <w:r>
              <w:rPr>
                <w:rFonts w:asciiTheme="minorHAnsi" w:eastAsia="Times New Roman" w:hAnsiTheme="minorHAnsi" w:cstheme="minorHAnsi"/>
                <w:bCs/>
              </w:rPr>
              <w:t>6</w:t>
            </w:r>
          </w:p>
        </w:tc>
      </w:tr>
      <w:tr w:rsidR="0087705C" w:rsidRPr="0087705C" w14:paraId="29C2BFB6" w14:textId="77777777" w:rsidTr="002D630D">
        <w:trPr>
          <w:trHeight w:val="309"/>
        </w:trPr>
        <w:tc>
          <w:tcPr>
            <w:tcW w:w="1900" w:type="dxa"/>
          </w:tcPr>
          <w:p w14:paraId="7193D87E" w14:textId="77777777" w:rsidR="00646AB8" w:rsidRPr="0087705C" w:rsidRDefault="00646AB8" w:rsidP="0087705C">
            <w:pPr>
              <w:jc w:val="both"/>
              <w:rPr>
                <w:rFonts w:asciiTheme="minorHAnsi" w:eastAsia="Times New Roman" w:hAnsiTheme="minorHAnsi" w:cstheme="minorHAnsi"/>
                <w:b/>
                <w:bCs/>
              </w:rPr>
            </w:pPr>
            <w:r w:rsidRPr="0087705C">
              <w:rPr>
                <w:rFonts w:asciiTheme="minorHAnsi" w:eastAsia="Times New Roman" w:hAnsiTheme="minorHAnsi" w:cstheme="minorHAnsi"/>
                <w:b/>
                <w:bCs/>
              </w:rPr>
              <w:t>Environment</w:t>
            </w:r>
          </w:p>
        </w:tc>
        <w:tc>
          <w:tcPr>
            <w:tcW w:w="4419" w:type="dxa"/>
          </w:tcPr>
          <w:p w14:paraId="4FE54632" w14:textId="77777777" w:rsidR="00646AB8" w:rsidRPr="0087705C" w:rsidRDefault="00D85D84" w:rsidP="0087705C">
            <w:pPr>
              <w:jc w:val="both"/>
              <w:rPr>
                <w:rFonts w:asciiTheme="minorHAnsi" w:eastAsia="Times New Roman" w:hAnsiTheme="minorHAnsi" w:cstheme="minorHAnsi"/>
                <w:bCs/>
              </w:rPr>
            </w:pPr>
            <w:r w:rsidRPr="0087705C">
              <w:rPr>
                <w:rFonts w:asciiTheme="minorHAnsi" w:eastAsia="Times New Roman" w:hAnsiTheme="minorHAnsi" w:cstheme="minorHAnsi"/>
                <w:bCs/>
              </w:rPr>
              <w:t>Oracle E-business Suite(R</w:t>
            </w:r>
            <w:r w:rsidR="00B50663" w:rsidRPr="0087705C">
              <w:rPr>
                <w:rFonts w:asciiTheme="minorHAnsi" w:eastAsia="Times New Roman" w:hAnsiTheme="minorHAnsi" w:cstheme="minorHAnsi"/>
                <w:bCs/>
              </w:rPr>
              <w:t>12</w:t>
            </w:r>
            <w:r w:rsidR="00DB6818" w:rsidRPr="0087705C">
              <w:rPr>
                <w:rFonts w:asciiTheme="minorHAnsi" w:eastAsia="Times New Roman" w:hAnsiTheme="minorHAnsi" w:cstheme="minorHAnsi"/>
                <w:bCs/>
              </w:rPr>
              <w:t>)</w:t>
            </w:r>
          </w:p>
        </w:tc>
      </w:tr>
    </w:tbl>
    <w:p w14:paraId="2F4170E6" w14:textId="77777777" w:rsidR="002B0260" w:rsidRPr="0087705C" w:rsidRDefault="002B0260" w:rsidP="0087705C">
      <w:pPr>
        <w:jc w:val="both"/>
        <w:outlineLvl w:val="0"/>
        <w:rPr>
          <w:rFonts w:asciiTheme="minorHAnsi" w:eastAsia="Times New Roman" w:hAnsiTheme="minorHAnsi" w:cstheme="minorHAnsi"/>
          <w:b/>
        </w:rPr>
      </w:pPr>
    </w:p>
    <w:p w14:paraId="7C9501D7" w14:textId="77777777" w:rsidR="006903B7" w:rsidRDefault="00646AB8" w:rsidP="0087705C">
      <w:pPr>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Description:</w:t>
      </w:r>
    </w:p>
    <w:p w14:paraId="7B749096" w14:textId="77777777" w:rsidR="00C620A9" w:rsidRPr="0087705C" w:rsidRDefault="00C620A9" w:rsidP="0087705C">
      <w:pPr>
        <w:jc w:val="both"/>
        <w:outlineLvl w:val="0"/>
        <w:rPr>
          <w:rFonts w:asciiTheme="minorHAnsi" w:eastAsia="Times New Roman" w:hAnsiTheme="minorHAnsi" w:cstheme="minorHAnsi"/>
          <w:b/>
          <w:u w:val="single"/>
        </w:rPr>
      </w:pPr>
    </w:p>
    <w:p w14:paraId="41DBB185" w14:textId="5339FCCA" w:rsidR="001E28B6" w:rsidRPr="001E28B6" w:rsidRDefault="009457AF" w:rsidP="001E28B6">
      <w:pPr>
        <w:jc w:val="both"/>
        <w:rPr>
          <w:rFonts w:asciiTheme="minorHAnsi" w:eastAsia="Times New Roman" w:hAnsiTheme="minorHAnsi" w:cstheme="minorHAnsi"/>
          <w:bCs/>
          <w:lang w:val="en-GB"/>
        </w:rPr>
      </w:pPr>
      <w:r w:rsidRPr="009457AF">
        <w:rPr>
          <w:rFonts w:asciiTheme="minorHAnsi" w:eastAsia="Times New Roman" w:hAnsiTheme="minorHAnsi" w:cstheme="minorHAnsi"/>
          <w:bCs/>
          <w:lang w:val="en-GB"/>
        </w:rPr>
        <w:t xml:space="preserve">Bharti Infratel Limited is an India-based company engaged in providing tower and related infrastructure sharing services. The </w:t>
      </w:r>
      <w:r w:rsidR="00647817" w:rsidRPr="009457AF">
        <w:rPr>
          <w:rFonts w:asciiTheme="minorHAnsi" w:eastAsia="Times New Roman" w:hAnsiTheme="minorHAnsi" w:cstheme="minorHAnsi"/>
          <w:bCs/>
          <w:lang w:val="en-GB"/>
        </w:rPr>
        <w:t>Company,</w:t>
      </w:r>
      <w:r w:rsidRPr="009457AF">
        <w:rPr>
          <w:rFonts w:asciiTheme="minorHAnsi" w:eastAsia="Times New Roman" w:hAnsiTheme="minorHAnsi" w:cstheme="minorHAnsi"/>
          <w:bCs/>
          <w:lang w:val="en-GB"/>
        </w:rPr>
        <w:t xml:space="preserve"> along with its joint venture, Indus Towers Limited (Indus), acquires builds, owns, and operates towers. It is a provider of tower and related infrastructure and on a consolidated basis. Bharti Infratel is one of the largest tower infrastructure providers in India based on the number of towers that Bharti Infratel owns and operates and the number of towers owned or operated by Indus.</w:t>
      </w:r>
    </w:p>
    <w:p w14:paraId="24360BDE" w14:textId="77777777" w:rsidR="00CE351A" w:rsidRPr="0087705C" w:rsidRDefault="00CE351A" w:rsidP="0087705C">
      <w:pPr>
        <w:ind w:left="426"/>
        <w:jc w:val="both"/>
        <w:outlineLvl w:val="0"/>
        <w:rPr>
          <w:rFonts w:asciiTheme="minorHAnsi" w:eastAsia="Times New Roman" w:hAnsiTheme="minorHAnsi" w:cstheme="minorHAnsi"/>
        </w:rPr>
      </w:pPr>
    </w:p>
    <w:p w14:paraId="32EAFB2B" w14:textId="77777777" w:rsidR="00E859F2" w:rsidRDefault="00E859F2" w:rsidP="0087705C">
      <w:pPr>
        <w:spacing w:after="180"/>
        <w:jc w:val="both"/>
        <w:outlineLvl w:val="0"/>
        <w:rPr>
          <w:rFonts w:asciiTheme="minorHAnsi" w:eastAsia="Times New Roman" w:hAnsiTheme="minorHAnsi" w:cstheme="minorHAnsi"/>
          <w:b/>
          <w:u w:val="single"/>
        </w:rPr>
      </w:pPr>
    </w:p>
    <w:p w14:paraId="4872013D" w14:textId="5951D1D0" w:rsidR="00646AB8" w:rsidRPr="0087705C" w:rsidRDefault="00646AB8" w:rsidP="0087705C">
      <w:pPr>
        <w:spacing w:after="180"/>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Responsibilities</w:t>
      </w:r>
    </w:p>
    <w:p w14:paraId="58A666D6" w14:textId="77777777" w:rsidR="00D22DD4" w:rsidRPr="0087705C" w:rsidRDefault="00D22DD4" w:rsidP="0087705C">
      <w:pPr>
        <w:numPr>
          <w:ilvl w:val="0"/>
          <w:numId w:val="39"/>
        </w:numPr>
        <w:spacing w:before="60" w:after="60"/>
        <w:jc w:val="both"/>
        <w:rPr>
          <w:rFonts w:asciiTheme="minorHAnsi" w:hAnsiTheme="minorHAnsi" w:cstheme="minorHAnsi"/>
        </w:rPr>
      </w:pPr>
      <w:r w:rsidRPr="0087705C">
        <w:rPr>
          <w:rFonts w:asciiTheme="minorHAnsi" w:hAnsiTheme="minorHAnsi" w:cstheme="minorHAnsi"/>
        </w:rPr>
        <w:t>Configuration of Purchasing and Order Management modules.</w:t>
      </w:r>
    </w:p>
    <w:p w14:paraId="02C40C3E" w14:textId="77777777" w:rsidR="00D22DD4" w:rsidRPr="0087705C" w:rsidRDefault="00D22DD4" w:rsidP="0087705C">
      <w:pPr>
        <w:numPr>
          <w:ilvl w:val="0"/>
          <w:numId w:val="39"/>
        </w:numPr>
        <w:spacing w:before="60" w:after="60"/>
        <w:jc w:val="both"/>
        <w:rPr>
          <w:rFonts w:asciiTheme="minorHAnsi" w:hAnsiTheme="minorHAnsi" w:cstheme="minorHAnsi"/>
        </w:rPr>
      </w:pPr>
      <w:r w:rsidRPr="0087705C">
        <w:rPr>
          <w:rFonts w:asciiTheme="minorHAnsi" w:hAnsiTheme="minorHAnsi" w:cstheme="minorHAnsi"/>
        </w:rPr>
        <w:t>Designed procure to pay process to meet the client’s business requirements.</w:t>
      </w:r>
    </w:p>
    <w:p w14:paraId="36165A99" w14:textId="1AEA93D1" w:rsidR="00D22DD4" w:rsidRPr="0087705C" w:rsidRDefault="00D22DD4" w:rsidP="0087705C">
      <w:pPr>
        <w:numPr>
          <w:ilvl w:val="0"/>
          <w:numId w:val="39"/>
        </w:numPr>
        <w:spacing w:before="60" w:after="60"/>
        <w:jc w:val="both"/>
        <w:rPr>
          <w:rFonts w:asciiTheme="minorHAnsi" w:hAnsiTheme="minorHAnsi" w:cstheme="minorHAnsi"/>
        </w:rPr>
      </w:pPr>
      <w:r w:rsidRPr="0087705C">
        <w:rPr>
          <w:rFonts w:asciiTheme="minorHAnsi" w:hAnsiTheme="minorHAnsi" w:cstheme="minorHAnsi"/>
        </w:rPr>
        <w:t xml:space="preserve">Worked with onsite and client </w:t>
      </w:r>
      <w:r w:rsidR="00647817" w:rsidRPr="0087705C">
        <w:rPr>
          <w:rFonts w:asciiTheme="minorHAnsi" w:hAnsiTheme="minorHAnsi" w:cstheme="minorHAnsi"/>
        </w:rPr>
        <w:t>teams</w:t>
      </w:r>
      <w:r w:rsidRPr="0087705C">
        <w:rPr>
          <w:rFonts w:asciiTheme="minorHAnsi" w:hAnsiTheme="minorHAnsi" w:cstheme="minorHAnsi"/>
        </w:rPr>
        <w:t xml:space="preserve"> to understand their business needs.</w:t>
      </w:r>
    </w:p>
    <w:p w14:paraId="129E82A5" w14:textId="77777777" w:rsidR="0077441E" w:rsidRPr="0087705C" w:rsidRDefault="00D22DD4" w:rsidP="0087705C">
      <w:pPr>
        <w:numPr>
          <w:ilvl w:val="0"/>
          <w:numId w:val="37"/>
        </w:numPr>
        <w:spacing w:before="20" w:after="20"/>
        <w:jc w:val="both"/>
        <w:outlineLvl w:val="0"/>
        <w:rPr>
          <w:rFonts w:asciiTheme="minorHAnsi" w:hAnsiTheme="minorHAnsi" w:cstheme="minorHAnsi"/>
        </w:rPr>
      </w:pPr>
      <w:r w:rsidRPr="0087705C">
        <w:rPr>
          <w:rFonts w:asciiTheme="minorHAnsi" w:hAnsiTheme="minorHAnsi" w:cstheme="minorHAnsi"/>
        </w:rPr>
        <w:t>Perform current and future business models of the client business (AS-IS &amp; TO-BE).</w:t>
      </w:r>
    </w:p>
    <w:p w14:paraId="66069D00" w14:textId="77777777" w:rsidR="00D22DD4" w:rsidRPr="0087705C" w:rsidRDefault="00D22DD4" w:rsidP="0087705C">
      <w:pPr>
        <w:numPr>
          <w:ilvl w:val="0"/>
          <w:numId w:val="37"/>
        </w:numPr>
        <w:spacing w:before="20" w:after="20"/>
        <w:jc w:val="both"/>
        <w:outlineLvl w:val="0"/>
        <w:rPr>
          <w:rFonts w:asciiTheme="minorHAnsi" w:hAnsiTheme="minorHAnsi" w:cstheme="minorHAnsi"/>
        </w:rPr>
      </w:pPr>
      <w:r w:rsidRPr="0087705C">
        <w:rPr>
          <w:rFonts w:asciiTheme="minorHAnsi" w:hAnsiTheme="minorHAnsi" w:cstheme="minorHAnsi"/>
        </w:rPr>
        <w:t>Studied existing business processes (JD Edwards) with business users.</w:t>
      </w:r>
    </w:p>
    <w:p w14:paraId="26C1F785" w14:textId="77777777" w:rsidR="00D22DD4" w:rsidRPr="0087705C" w:rsidRDefault="00D22DD4" w:rsidP="0087705C">
      <w:pPr>
        <w:numPr>
          <w:ilvl w:val="0"/>
          <w:numId w:val="37"/>
        </w:numPr>
        <w:spacing w:before="20" w:after="20"/>
        <w:jc w:val="both"/>
        <w:rPr>
          <w:rFonts w:asciiTheme="minorHAnsi" w:hAnsiTheme="minorHAnsi" w:cstheme="minorHAnsi"/>
        </w:rPr>
      </w:pPr>
      <w:r w:rsidRPr="0087705C">
        <w:rPr>
          <w:rFonts w:asciiTheme="minorHAnsi" w:hAnsiTheme="minorHAnsi" w:cstheme="minorHAnsi"/>
        </w:rPr>
        <w:t>Involved in Data migration from JDE to Oracle.</w:t>
      </w:r>
    </w:p>
    <w:p w14:paraId="7A418015" w14:textId="77777777" w:rsidR="00D22DD4" w:rsidRPr="0087705C" w:rsidRDefault="00D22DD4" w:rsidP="0087705C">
      <w:pPr>
        <w:numPr>
          <w:ilvl w:val="0"/>
          <w:numId w:val="37"/>
        </w:numPr>
        <w:spacing w:before="20" w:after="20"/>
        <w:jc w:val="both"/>
        <w:rPr>
          <w:rFonts w:asciiTheme="minorHAnsi" w:hAnsiTheme="minorHAnsi" w:cstheme="minorHAnsi"/>
        </w:rPr>
      </w:pPr>
      <w:r w:rsidRPr="0087705C">
        <w:rPr>
          <w:rFonts w:asciiTheme="minorHAnsi" w:hAnsiTheme="minorHAnsi" w:cstheme="minorHAnsi"/>
        </w:rPr>
        <w:t>Conducted workshops with business users and senior management on way ahead of new processes with new application.</w:t>
      </w:r>
    </w:p>
    <w:p w14:paraId="3DDB8C82" w14:textId="75EC2A49" w:rsidR="00D22DD4" w:rsidRPr="0087705C" w:rsidRDefault="00D22DD4" w:rsidP="0087705C">
      <w:pPr>
        <w:numPr>
          <w:ilvl w:val="0"/>
          <w:numId w:val="37"/>
        </w:numPr>
        <w:spacing w:before="20" w:after="20"/>
        <w:jc w:val="both"/>
        <w:rPr>
          <w:rFonts w:asciiTheme="minorHAnsi" w:hAnsiTheme="minorHAnsi" w:cstheme="minorHAnsi"/>
        </w:rPr>
      </w:pPr>
      <w:r w:rsidRPr="0087705C">
        <w:rPr>
          <w:rFonts w:asciiTheme="minorHAnsi" w:hAnsiTheme="minorHAnsi" w:cstheme="minorHAnsi"/>
        </w:rPr>
        <w:t xml:space="preserve">Interactive workshop for </w:t>
      </w:r>
      <w:r w:rsidR="00647817" w:rsidRPr="0087705C">
        <w:rPr>
          <w:rFonts w:asciiTheme="minorHAnsi" w:hAnsiTheme="minorHAnsi" w:cstheme="minorHAnsi"/>
        </w:rPr>
        <w:t>closing</w:t>
      </w:r>
      <w:r w:rsidRPr="0087705C">
        <w:rPr>
          <w:rFonts w:asciiTheme="minorHAnsi" w:hAnsiTheme="minorHAnsi" w:cstheme="minorHAnsi"/>
        </w:rPr>
        <w:t xml:space="preserve"> process gaps through CRP1 and CRP2.</w:t>
      </w:r>
    </w:p>
    <w:p w14:paraId="2AAA19D7" w14:textId="77777777" w:rsidR="00D22DD4" w:rsidRPr="0087705C" w:rsidRDefault="00D22DD4" w:rsidP="0087705C">
      <w:pPr>
        <w:numPr>
          <w:ilvl w:val="0"/>
          <w:numId w:val="37"/>
        </w:numPr>
        <w:spacing w:before="20" w:after="20"/>
        <w:jc w:val="both"/>
        <w:rPr>
          <w:rFonts w:asciiTheme="minorHAnsi" w:hAnsiTheme="minorHAnsi" w:cstheme="minorHAnsi"/>
        </w:rPr>
      </w:pPr>
      <w:r w:rsidRPr="0087705C">
        <w:rPr>
          <w:rFonts w:asciiTheme="minorHAnsi" w:hAnsiTheme="minorHAnsi" w:cstheme="minorHAnsi"/>
        </w:rPr>
        <w:t>Coordinated with onsite-offshore technical team and explained the technical requirements in detail.</w:t>
      </w:r>
    </w:p>
    <w:p w14:paraId="5AAE12F0" w14:textId="77777777" w:rsidR="00D22DD4" w:rsidRPr="0087705C" w:rsidRDefault="00D22DD4" w:rsidP="0087705C">
      <w:pPr>
        <w:numPr>
          <w:ilvl w:val="0"/>
          <w:numId w:val="37"/>
        </w:numPr>
        <w:spacing w:before="20" w:after="20"/>
        <w:jc w:val="both"/>
        <w:rPr>
          <w:rFonts w:asciiTheme="minorHAnsi" w:hAnsiTheme="minorHAnsi" w:cstheme="minorHAnsi"/>
        </w:rPr>
      </w:pPr>
      <w:r w:rsidRPr="0087705C">
        <w:rPr>
          <w:rFonts w:asciiTheme="minorHAnsi" w:hAnsiTheme="minorHAnsi" w:cstheme="minorHAnsi"/>
        </w:rPr>
        <w:t>Prepared BR100 document.</w:t>
      </w:r>
    </w:p>
    <w:p w14:paraId="6319661D" w14:textId="77777777" w:rsidR="00D22DD4" w:rsidRDefault="00D22DD4" w:rsidP="0087705C">
      <w:pPr>
        <w:numPr>
          <w:ilvl w:val="0"/>
          <w:numId w:val="37"/>
        </w:numPr>
        <w:spacing w:before="20" w:after="20"/>
        <w:jc w:val="both"/>
        <w:rPr>
          <w:rFonts w:asciiTheme="minorHAnsi" w:hAnsiTheme="minorHAnsi" w:cstheme="minorHAnsi"/>
        </w:rPr>
      </w:pPr>
      <w:r w:rsidRPr="0087705C">
        <w:rPr>
          <w:rFonts w:asciiTheme="minorHAnsi" w:hAnsiTheme="minorHAnsi" w:cstheme="minorHAnsi"/>
        </w:rPr>
        <w:t xml:space="preserve">Given training to end users on all modules </w:t>
      </w:r>
      <w:proofErr w:type="spellStart"/>
      <w:r w:rsidRPr="0087705C">
        <w:rPr>
          <w:rFonts w:asciiTheme="minorHAnsi" w:hAnsiTheme="minorHAnsi" w:cstheme="minorHAnsi"/>
        </w:rPr>
        <w:t>i.e</w:t>
      </w:r>
      <w:proofErr w:type="spellEnd"/>
      <w:r w:rsidRPr="0087705C">
        <w:rPr>
          <w:rFonts w:asciiTheme="minorHAnsi" w:hAnsiTheme="minorHAnsi" w:cstheme="minorHAnsi"/>
        </w:rPr>
        <w:t xml:space="preserve"> Order Management, Inventory, Purchasing</w:t>
      </w:r>
    </w:p>
    <w:p w14:paraId="7A672ED1" w14:textId="77777777" w:rsidR="002E69CD" w:rsidRDefault="002E69CD" w:rsidP="002E69CD">
      <w:pPr>
        <w:numPr>
          <w:ilvl w:val="0"/>
          <w:numId w:val="37"/>
        </w:numPr>
        <w:jc w:val="both"/>
        <w:rPr>
          <w:rFonts w:asciiTheme="minorHAnsi" w:eastAsia="Times New Roman" w:hAnsiTheme="minorHAnsi" w:cstheme="minorHAnsi"/>
        </w:rPr>
      </w:pPr>
      <w:r w:rsidRPr="0087705C">
        <w:rPr>
          <w:rFonts w:asciiTheme="minorHAnsi" w:eastAsia="Times New Roman" w:hAnsiTheme="minorHAnsi" w:cstheme="minorHAnsi"/>
        </w:rPr>
        <w:t xml:space="preserve">Solving the issues based on the tickets to the Oracle application modules like Oracle Inventory, Oracle Purchasing. </w:t>
      </w:r>
    </w:p>
    <w:p w14:paraId="69ACF2E6" w14:textId="19905CE2" w:rsidR="00486624" w:rsidRPr="0087705C" w:rsidRDefault="00486624" w:rsidP="002E69CD">
      <w:pPr>
        <w:numPr>
          <w:ilvl w:val="0"/>
          <w:numId w:val="37"/>
        </w:numPr>
        <w:jc w:val="both"/>
        <w:rPr>
          <w:rFonts w:asciiTheme="minorHAnsi" w:eastAsia="Times New Roman" w:hAnsiTheme="minorHAnsi" w:cstheme="minorHAnsi"/>
        </w:rPr>
      </w:pPr>
      <w:r>
        <w:rPr>
          <w:rFonts w:asciiTheme="minorHAnsi" w:eastAsia="Times New Roman" w:hAnsiTheme="minorHAnsi" w:cstheme="minorHAnsi"/>
        </w:rPr>
        <w:t>Prepared User manuals and given training to end users</w:t>
      </w:r>
      <w:r w:rsidR="0026794C">
        <w:rPr>
          <w:rFonts w:asciiTheme="minorHAnsi" w:eastAsia="Times New Roman" w:hAnsiTheme="minorHAnsi" w:cstheme="minorHAnsi"/>
        </w:rPr>
        <w:t>.</w:t>
      </w:r>
    </w:p>
    <w:p w14:paraId="637BF000" w14:textId="77777777" w:rsidR="002E69CD" w:rsidRPr="0087705C" w:rsidRDefault="002E69CD" w:rsidP="002E69CD">
      <w:pPr>
        <w:numPr>
          <w:ilvl w:val="0"/>
          <w:numId w:val="37"/>
        </w:numPr>
        <w:jc w:val="both"/>
        <w:rPr>
          <w:rFonts w:asciiTheme="minorHAnsi" w:eastAsia="Times New Roman" w:hAnsiTheme="minorHAnsi" w:cstheme="minorHAnsi"/>
        </w:rPr>
      </w:pPr>
      <w:r w:rsidRPr="0087705C">
        <w:rPr>
          <w:rFonts w:asciiTheme="minorHAnsi" w:eastAsia="Times New Roman" w:hAnsiTheme="minorHAnsi" w:cstheme="minorHAnsi"/>
        </w:rPr>
        <w:t>Resolving the issue in DEV instance and moved into relevant instances.</w:t>
      </w:r>
    </w:p>
    <w:p w14:paraId="24B31561" w14:textId="6735158F" w:rsidR="002E69CD" w:rsidRPr="0087705C" w:rsidRDefault="002E69CD" w:rsidP="002E69CD">
      <w:pPr>
        <w:numPr>
          <w:ilvl w:val="0"/>
          <w:numId w:val="37"/>
        </w:numPr>
        <w:jc w:val="both"/>
        <w:rPr>
          <w:rFonts w:asciiTheme="minorHAnsi" w:eastAsia="Times New Roman" w:hAnsiTheme="minorHAnsi" w:cstheme="minorHAnsi"/>
        </w:rPr>
      </w:pPr>
      <w:r w:rsidRPr="0087705C">
        <w:rPr>
          <w:rFonts w:asciiTheme="minorHAnsi" w:eastAsia="Times New Roman" w:hAnsiTheme="minorHAnsi" w:cstheme="minorHAnsi"/>
        </w:rPr>
        <w:t xml:space="preserve">Send </w:t>
      </w:r>
      <w:r w:rsidR="00647817" w:rsidRPr="0087705C">
        <w:rPr>
          <w:rFonts w:asciiTheme="minorHAnsi" w:eastAsia="Times New Roman" w:hAnsiTheme="minorHAnsi" w:cstheme="minorHAnsi"/>
        </w:rPr>
        <w:t>solutions</w:t>
      </w:r>
      <w:r w:rsidRPr="0087705C">
        <w:rPr>
          <w:rFonts w:asciiTheme="minorHAnsi" w:eastAsia="Times New Roman" w:hAnsiTheme="minorHAnsi" w:cstheme="minorHAnsi"/>
        </w:rPr>
        <w:t xml:space="preserve"> to the </w:t>
      </w:r>
      <w:r w:rsidR="00647817" w:rsidRPr="0087705C">
        <w:rPr>
          <w:rFonts w:asciiTheme="minorHAnsi" w:eastAsia="Times New Roman" w:hAnsiTheme="minorHAnsi" w:cstheme="minorHAnsi"/>
        </w:rPr>
        <w:t>requests</w:t>
      </w:r>
      <w:r w:rsidRPr="0087705C">
        <w:rPr>
          <w:rFonts w:asciiTheme="minorHAnsi" w:eastAsia="Times New Roman" w:hAnsiTheme="minorHAnsi" w:cstheme="minorHAnsi"/>
        </w:rPr>
        <w:t xml:space="preserve"> based on the tickets and </w:t>
      </w:r>
      <w:r w:rsidR="00647817" w:rsidRPr="0087705C">
        <w:rPr>
          <w:rFonts w:asciiTheme="minorHAnsi" w:eastAsia="Times New Roman" w:hAnsiTheme="minorHAnsi" w:cstheme="minorHAnsi"/>
        </w:rPr>
        <w:t>communicate with</w:t>
      </w:r>
      <w:r w:rsidRPr="0087705C">
        <w:rPr>
          <w:rFonts w:asciiTheme="minorHAnsi" w:eastAsia="Times New Roman" w:hAnsiTheme="minorHAnsi" w:cstheme="minorHAnsi"/>
        </w:rPr>
        <w:t xml:space="preserve"> DBA team to apply the patches and to </w:t>
      </w:r>
      <w:r w:rsidR="00647817" w:rsidRPr="0087705C">
        <w:rPr>
          <w:rFonts w:asciiTheme="minorHAnsi" w:eastAsia="Times New Roman" w:hAnsiTheme="minorHAnsi" w:cstheme="minorHAnsi"/>
        </w:rPr>
        <w:t>get</w:t>
      </w:r>
      <w:r w:rsidRPr="0087705C">
        <w:rPr>
          <w:rFonts w:asciiTheme="minorHAnsi" w:eastAsia="Times New Roman" w:hAnsiTheme="minorHAnsi" w:cstheme="minorHAnsi"/>
        </w:rPr>
        <w:t xml:space="preserve"> the log files from server.</w:t>
      </w:r>
    </w:p>
    <w:p w14:paraId="20CAEB88" w14:textId="3FC7B23D" w:rsidR="009457AF" w:rsidRPr="00543BFD" w:rsidRDefault="002E69CD" w:rsidP="001F3C3A">
      <w:pPr>
        <w:numPr>
          <w:ilvl w:val="0"/>
          <w:numId w:val="37"/>
        </w:numPr>
        <w:jc w:val="both"/>
        <w:rPr>
          <w:rFonts w:asciiTheme="minorHAnsi" w:eastAsia="Times New Roman" w:hAnsiTheme="minorHAnsi" w:cstheme="minorHAnsi"/>
        </w:rPr>
      </w:pPr>
      <w:r w:rsidRPr="0087705C">
        <w:rPr>
          <w:rFonts w:asciiTheme="minorHAnsi" w:eastAsia="Times New Roman" w:hAnsiTheme="minorHAnsi" w:cstheme="minorHAnsi"/>
        </w:rPr>
        <w:lastRenderedPageBreak/>
        <w:t>Involved in Month End Process and tracking the status of receiving transactions, material transactions, pending material transactions and mailing them to the user.</w:t>
      </w:r>
    </w:p>
    <w:p w14:paraId="230BFD65" w14:textId="77777777" w:rsidR="001F3C3A" w:rsidRDefault="001F3C3A" w:rsidP="001F3C3A">
      <w:pPr>
        <w:jc w:val="both"/>
        <w:rPr>
          <w:rFonts w:asciiTheme="minorHAnsi" w:eastAsia="Times New Roman" w:hAnsiTheme="minorHAnsi" w:cstheme="minorHAnsi"/>
        </w:rPr>
      </w:pPr>
    </w:p>
    <w:p w14:paraId="25496495" w14:textId="77777777" w:rsidR="001F3C3A" w:rsidRPr="0087705C" w:rsidRDefault="001F3C3A" w:rsidP="001F3C3A">
      <w:pPr>
        <w:tabs>
          <w:tab w:val="left" w:pos="90"/>
          <w:tab w:val="left" w:pos="2490"/>
        </w:tabs>
        <w:spacing w:after="200"/>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Project#</w:t>
      </w:r>
      <w:r>
        <w:rPr>
          <w:rFonts w:asciiTheme="minorHAnsi" w:eastAsia="Times New Roman" w:hAnsiTheme="minorHAnsi" w:cstheme="minorHAnsi"/>
          <w:b/>
          <w:u w:val="single"/>
        </w:rPr>
        <w:t>1</w:t>
      </w:r>
      <w:r w:rsidRPr="0087705C">
        <w:rPr>
          <w:rFonts w:asciiTheme="minorHAnsi" w:eastAsia="Times New Roman" w:hAnsiTheme="minorHAnsi" w:cstheme="minorHAnsi"/>
          <w:b/>
          <w:u w:val="single"/>
        </w:rPr>
        <w:t>:</w:t>
      </w:r>
    </w:p>
    <w:tbl>
      <w:tblPr>
        <w:tblW w:w="0" w:type="auto"/>
        <w:tblInd w:w="1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0"/>
        <w:gridCol w:w="4419"/>
      </w:tblGrid>
      <w:tr w:rsidR="001F3C3A" w:rsidRPr="0087705C" w14:paraId="3640033B" w14:textId="77777777" w:rsidTr="00F1356F">
        <w:trPr>
          <w:trHeight w:val="293"/>
        </w:trPr>
        <w:tc>
          <w:tcPr>
            <w:tcW w:w="1900" w:type="dxa"/>
          </w:tcPr>
          <w:p w14:paraId="0BA47C0D" w14:textId="77777777" w:rsidR="001F3C3A" w:rsidRPr="0087705C" w:rsidRDefault="001F3C3A" w:rsidP="00F1356F">
            <w:pPr>
              <w:jc w:val="both"/>
              <w:rPr>
                <w:rFonts w:asciiTheme="minorHAnsi" w:eastAsia="Times New Roman" w:hAnsiTheme="minorHAnsi" w:cstheme="minorHAnsi"/>
                <w:b/>
                <w:bCs/>
              </w:rPr>
            </w:pPr>
            <w:r w:rsidRPr="0087705C">
              <w:rPr>
                <w:rFonts w:asciiTheme="minorHAnsi" w:eastAsia="Times New Roman" w:hAnsiTheme="minorHAnsi" w:cstheme="minorHAnsi"/>
                <w:b/>
                <w:bCs/>
              </w:rPr>
              <w:t>Project</w:t>
            </w:r>
          </w:p>
        </w:tc>
        <w:tc>
          <w:tcPr>
            <w:tcW w:w="4419" w:type="dxa"/>
          </w:tcPr>
          <w:p w14:paraId="4037C2FC" w14:textId="370BAC01" w:rsidR="001F3C3A" w:rsidRPr="0087705C" w:rsidRDefault="001F3C3A" w:rsidP="00F1356F">
            <w:pPr>
              <w:jc w:val="both"/>
              <w:rPr>
                <w:rFonts w:asciiTheme="minorHAnsi" w:eastAsia="Times New Roman" w:hAnsiTheme="minorHAnsi" w:cstheme="minorHAnsi"/>
                <w:bCs/>
              </w:rPr>
            </w:pPr>
            <w:r w:rsidRPr="0087705C">
              <w:rPr>
                <w:rFonts w:asciiTheme="minorHAnsi" w:eastAsia="Times New Roman" w:hAnsiTheme="minorHAnsi" w:cstheme="minorHAnsi"/>
                <w:bCs/>
              </w:rPr>
              <w:t xml:space="preserve">Oracle </w:t>
            </w:r>
            <w:r>
              <w:rPr>
                <w:rFonts w:asciiTheme="minorHAnsi" w:eastAsia="Times New Roman" w:hAnsiTheme="minorHAnsi" w:cstheme="minorHAnsi"/>
                <w:bCs/>
              </w:rPr>
              <w:t xml:space="preserve">Support </w:t>
            </w:r>
            <w:r w:rsidR="000B4AA4">
              <w:rPr>
                <w:rFonts w:asciiTheme="minorHAnsi" w:eastAsia="Times New Roman" w:hAnsiTheme="minorHAnsi" w:cstheme="minorHAnsi"/>
                <w:bCs/>
              </w:rPr>
              <w:t xml:space="preserve">&amp; Implementation testing </w:t>
            </w:r>
          </w:p>
        </w:tc>
      </w:tr>
      <w:tr w:rsidR="001F3C3A" w:rsidRPr="0087705C" w14:paraId="6B1BC1FD" w14:textId="77777777" w:rsidTr="00F1356F">
        <w:trPr>
          <w:trHeight w:val="276"/>
        </w:trPr>
        <w:tc>
          <w:tcPr>
            <w:tcW w:w="1900" w:type="dxa"/>
          </w:tcPr>
          <w:p w14:paraId="50C8C56D" w14:textId="77777777" w:rsidR="001F3C3A" w:rsidRPr="0087705C" w:rsidRDefault="001F3C3A" w:rsidP="00F1356F">
            <w:pPr>
              <w:jc w:val="both"/>
              <w:rPr>
                <w:rFonts w:asciiTheme="minorHAnsi" w:eastAsia="Times New Roman" w:hAnsiTheme="minorHAnsi" w:cstheme="minorHAnsi"/>
                <w:b/>
                <w:bCs/>
              </w:rPr>
            </w:pPr>
            <w:r w:rsidRPr="0087705C">
              <w:rPr>
                <w:rFonts w:asciiTheme="minorHAnsi" w:eastAsia="Times New Roman" w:hAnsiTheme="minorHAnsi" w:cstheme="minorHAnsi"/>
                <w:b/>
                <w:bCs/>
              </w:rPr>
              <w:t>Client</w:t>
            </w:r>
          </w:p>
        </w:tc>
        <w:tc>
          <w:tcPr>
            <w:tcW w:w="4419" w:type="dxa"/>
          </w:tcPr>
          <w:p w14:paraId="414ABC04" w14:textId="32ECF224" w:rsidR="001F3C3A" w:rsidRPr="0087705C" w:rsidRDefault="000B4AA4" w:rsidP="00F1356F">
            <w:pPr>
              <w:jc w:val="both"/>
              <w:rPr>
                <w:rFonts w:asciiTheme="minorHAnsi" w:eastAsia="Times New Roman" w:hAnsiTheme="minorHAnsi" w:cstheme="minorHAnsi"/>
                <w:bCs/>
              </w:rPr>
            </w:pPr>
            <w:r>
              <w:rPr>
                <w:rFonts w:asciiTheme="minorHAnsi" w:eastAsia="Times New Roman" w:hAnsiTheme="minorHAnsi" w:cstheme="minorHAnsi"/>
                <w:bCs/>
              </w:rPr>
              <w:t xml:space="preserve">Sonata to </w:t>
            </w:r>
            <w:r w:rsidR="00555A7A">
              <w:rPr>
                <w:rFonts w:asciiTheme="minorHAnsi" w:eastAsia="Times New Roman" w:hAnsiTheme="minorHAnsi" w:cstheme="minorHAnsi"/>
                <w:bCs/>
              </w:rPr>
              <w:t xml:space="preserve">DELL International services </w:t>
            </w:r>
            <w:r w:rsidR="001F3C3A">
              <w:rPr>
                <w:rFonts w:asciiTheme="minorHAnsi" w:eastAsia="Times New Roman" w:hAnsiTheme="minorHAnsi" w:cstheme="minorHAnsi"/>
                <w:bCs/>
              </w:rPr>
              <w:t xml:space="preserve"> </w:t>
            </w:r>
          </w:p>
        </w:tc>
      </w:tr>
      <w:tr w:rsidR="001F3C3A" w:rsidRPr="0087705C" w14:paraId="40BC971B" w14:textId="77777777" w:rsidTr="00F1356F">
        <w:trPr>
          <w:trHeight w:val="293"/>
        </w:trPr>
        <w:tc>
          <w:tcPr>
            <w:tcW w:w="1900" w:type="dxa"/>
          </w:tcPr>
          <w:p w14:paraId="22EDED44" w14:textId="77777777" w:rsidR="001F3C3A" w:rsidRPr="0087705C" w:rsidRDefault="001F3C3A" w:rsidP="00F1356F">
            <w:pPr>
              <w:ind w:left="-288" w:firstLine="288"/>
              <w:jc w:val="both"/>
              <w:rPr>
                <w:rFonts w:asciiTheme="minorHAnsi" w:eastAsia="Times New Roman" w:hAnsiTheme="minorHAnsi" w:cstheme="minorHAnsi"/>
                <w:b/>
                <w:bCs/>
              </w:rPr>
            </w:pPr>
            <w:r w:rsidRPr="0087705C">
              <w:rPr>
                <w:rFonts w:asciiTheme="minorHAnsi" w:eastAsia="Times New Roman" w:hAnsiTheme="minorHAnsi" w:cstheme="minorHAnsi"/>
                <w:b/>
                <w:bCs/>
              </w:rPr>
              <w:t>Role</w:t>
            </w:r>
          </w:p>
        </w:tc>
        <w:tc>
          <w:tcPr>
            <w:tcW w:w="4419" w:type="dxa"/>
          </w:tcPr>
          <w:p w14:paraId="1CB401FA" w14:textId="33AA941C" w:rsidR="001F3C3A" w:rsidRPr="0087705C" w:rsidRDefault="001F3C3A" w:rsidP="00F1356F">
            <w:pPr>
              <w:jc w:val="both"/>
              <w:rPr>
                <w:rFonts w:asciiTheme="minorHAnsi" w:eastAsia="Times New Roman" w:hAnsiTheme="minorHAnsi" w:cstheme="minorHAnsi"/>
                <w:bCs/>
              </w:rPr>
            </w:pPr>
            <w:r w:rsidRPr="0087705C">
              <w:rPr>
                <w:rFonts w:asciiTheme="minorHAnsi" w:eastAsia="Times New Roman" w:hAnsiTheme="minorHAnsi" w:cstheme="minorHAnsi"/>
                <w:bCs/>
              </w:rPr>
              <w:t>Consultant</w:t>
            </w:r>
          </w:p>
        </w:tc>
      </w:tr>
      <w:tr w:rsidR="001F3C3A" w:rsidRPr="0087705C" w14:paraId="2F195ADF" w14:textId="77777777" w:rsidTr="00F1356F">
        <w:trPr>
          <w:trHeight w:val="276"/>
        </w:trPr>
        <w:tc>
          <w:tcPr>
            <w:tcW w:w="1900" w:type="dxa"/>
          </w:tcPr>
          <w:p w14:paraId="1DFDC4FF" w14:textId="77777777" w:rsidR="001F3C3A" w:rsidRPr="0087705C" w:rsidRDefault="001F3C3A" w:rsidP="00F1356F">
            <w:pPr>
              <w:jc w:val="both"/>
              <w:rPr>
                <w:rFonts w:asciiTheme="minorHAnsi" w:eastAsia="Times New Roman" w:hAnsiTheme="minorHAnsi" w:cstheme="minorHAnsi"/>
                <w:b/>
                <w:bCs/>
              </w:rPr>
            </w:pPr>
            <w:r w:rsidRPr="0087705C">
              <w:rPr>
                <w:rFonts w:asciiTheme="minorHAnsi" w:eastAsia="Times New Roman" w:hAnsiTheme="minorHAnsi" w:cstheme="minorHAnsi"/>
                <w:b/>
                <w:bCs/>
              </w:rPr>
              <w:t>Duration</w:t>
            </w:r>
          </w:p>
        </w:tc>
        <w:tc>
          <w:tcPr>
            <w:tcW w:w="4419" w:type="dxa"/>
          </w:tcPr>
          <w:p w14:paraId="2B7B2A7A" w14:textId="77777777" w:rsidR="001F3C3A" w:rsidRPr="0087705C" w:rsidRDefault="001F3C3A" w:rsidP="00F1356F">
            <w:pPr>
              <w:jc w:val="both"/>
              <w:rPr>
                <w:rFonts w:asciiTheme="minorHAnsi" w:eastAsia="Times New Roman" w:hAnsiTheme="minorHAnsi" w:cstheme="minorHAnsi"/>
                <w:bCs/>
              </w:rPr>
            </w:pPr>
            <w:r>
              <w:rPr>
                <w:rFonts w:asciiTheme="minorHAnsi" w:eastAsia="Times New Roman" w:hAnsiTheme="minorHAnsi" w:cstheme="minorHAnsi"/>
                <w:bCs/>
              </w:rPr>
              <w:t>Sep 2015</w:t>
            </w:r>
            <w:r w:rsidRPr="0087705C">
              <w:rPr>
                <w:rFonts w:asciiTheme="minorHAnsi" w:eastAsia="Times New Roman" w:hAnsiTheme="minorHAnsi" w:cstheme="minorHAnsi"/>
                <w:bCs/>
              </w:rPr>
              <w:t xml:space="preserve"> – </w:t>
            </w:r>
            <w:r>
              <w:rPr>
                <w:rFonts w:asciiTheme="minorHAnsi" w:eastAsia="Times New Roman" w:hAnsiTheme="minorHAnsi" w:cstheme="minorHAnsi"/>
                <w:bCs/>
              </w:rPr>
              <w:t>Dec</w:t>
            </w:r>
            <w:r w:rsidRPr="0087705C">
              <w:rPr>
                <w:rFonts w:asciiTheme="minorHAnsi" w:eastAsia="Times New Roman" w:hAnsiTheme="minorHAnsi" w:cstheme="minorHAnsi"/>
                <w:bCs/>
              </w:rPr>
              <w:t xml:space="preserve"> 201</w:t>
            </w:r>
            <w:r>
              <w:rPr>
                <w:rFonts w:asciiTheme="minorHAnsi" w:eastAsia="Times New Roman" w:hAnsiTheme="minorHAnsi" w:cstheme="minorHAnsi"/>
                <w:bCs/>
              </w:rPr>
              <w:t>6</w:t>
            </w:r>
          </w:p>
        </w:tc>
      </w:tr>
      <w:tr w:rsidR="001F3C3A" w:rsidRPr="0087705C" w14:paraId="78C05F54" w14:textId="77777777" w:rsidTr="00F1356F">
        <w:trPr>
          <w:trHeight w:val="309"/>
        </w:trPr>
        <w:tc>
          <w:tcPr>
            <w:tcW w:w="1900" w:type="dxa"/>
          </w:tcPr>
          <w:p w14:paraId="7ABFDA99" w14:textId="77777777" w:rsidR="001F3C3A" w:rsidRPr="0087705C" w:rsidRDefault="001F3C3A" w:rsidP="00F1356F">
            <w:pPr>
              <w:jc w:val="both"/>
              <w:rPr>
                <w:rFonts w:asciiTheme="minorHAnsi" w:eastAsia="Times New Roman" w:hAnsiTheme="minorHAnsi" w:cstheme="minorHAnsi"/>
                <w:b/>
                <w:bCs/>
              </w:rPr>
            </w:pPr>
            <w:r w:rsidRPr="0087705C">
              <w:rPr>
                <w:rFonts w:asciiTheme="minorHAnsi" w:eastAsia="Times New Roman" w:hAnsiTheme="minorHAnsi" w:cstheme="minorHAnsi"/>
                <w:b/>
                <w:bCs/>
              </w:rPr>
              <w:t>Environment</w:t>
            </w:r>
          </w:p>
        </w:tc>
        <w:tc>
          <w:tcPr>
            <w:tcW w:w="4419" w:type="dxa"/>
          </w:tcPr>
          <w:p w14:paraId="2D322BA0" w14:textId="77777777" w:rsidR="001F3C3A" w:rsidRPr="0087705C" w:rsidRDefault="001F3C3A" w:rsidP="00F1356F">
            <w:pPr>
              <w:jc w:val="both"/>
              <w:rPr>
                <w:rFonts w:asciiTheme="minorHAnsi" w:eastAsia="Times New Roman" w:hAnsiTheme="minorHAnsi" w:cstheme="minorHAnsi"/>
                <w:bCs/>
              </w:rPr>
            </w:pPr>
            <w:r w:rsidRPr="0087705C">
              <w:rPr>
                <w:rFonts w:asciiTheme="minorHAnsi" w:eastAsia="Times New Roman" w:hAnsiTheme="minorHAnsi" w:cstheme="minorHAnsi"/>
                <w:bCs/>
              </w:rPr>
              <w:t>Oracle E-business Suite(R12)</w:t>
            </w:r>
          </w:p>
        </w:tc>
      </w:tr>
    </w:tbl>
    <w:p w14:paraId="0716214A" w14:textId="77777777" w:rsidR="001F3C3A" w:rsidRPr="0087705C" w:rsidRDefault="001F3C3A" w:rsidP="001F3C3A">
      <w:pPr>
        <w:jc w:val="both"/>
        <w:outlineLvl w:val="0"/>
        <w:rPr>
          <w:rFonts w:asciiTheme="minorHAnsi" w:eastAsia="Times New Roman" w:hAnsiTheme="minorHAnsi" w:cstheme="minorHAnsi"/>
          <w:b/>
        </w:rPr>
      </w:pPr>
    </w:p>
    <w:p w14:paraId="7707CC73" w14:textId="77777777" w:rsidR="001F3C3A" w:rsidRDefault="001F3C3A" w:rsidP="001F3C3A">
      <w:pPr>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Description:</w:t>
      </w:r>
    </w:p>
    <w:p w14:paraId="013B5D4E" w14:textId="77777777" w:rsidR="001F3C3A" w:rsidRPr="0087705C" w:rsidRDefault="001F3C3A" w:rsidP="001F3C3A">
      <w:pPr>
        <w:jc w:val="both"/>
        <w:outlineLvl w:val="0"/>
        <w:rPr>
          <w:rFonts w:asciiTheme="minorHAnsi" w:eastAsia="Times New Roman" w:hAnsiTheme="minorHAnsi" w:cstheme="minorHAnsi"/>
          <w:b/>
          <w:u w:val="single"/>
        </w:rPr>
      </w:pPr>
    </w:p>
    <w:p w14:paraId="47AA2925" w14:textId="060A2F53" w:rsidR="001F3C3A" w:rsidRPr="007C10F1" w:rsidRDefault="007C10F1" w:rsidP="007C10F1">
      <w:pPr>
        <w:jc w:val="both"/>
        <w:rPr>
          <w:rFonts w:asciiTheme="minorHAnsi" w:eastAsia="Times New Roman" w:hAnsiTheme="minorHAnsi" w:cstheme="minorHAnsi"/>
          <w:bCs/>
          <w:lang w:val="en-GB"/>
        </w:rPr>
      </w:pPr>
      <w:r w:rsidRPr="007C10F1">
        <w:rPr>
          <w:rFonts w:asciiTheme="minorHAnsi" w:eastAsia="Times New Roman" w:hAnsiTheme="minorHAnsi" w:cstheme="minorHAnsi"/>
          <w:bCs/>
          <w:lang w:val="en-GB"/>
        </w:rPr>
        <w:t xml:space="preserve">Dell Print aims to implement order to cash flow the </w:t>
      </w:r>
      <w:r w:rsidR="00B54243" w:rsidRPr="007C10F1">
        <w:rPr>
          <w:rFonts w:asciiTheme="minorHAnsi" w:eastAsia="Times New Roman" w:hAnsiTheme="minorHAnsi" w:cstheme="minorHAnsi"/>
          <w:bCs/>
          <w:lang w:val="en-GB"/>
        </w:rPr>
        <w:t>processes in which</w:t>
      </w:r>
      <w:r w:rsidRPr="007C10F1">
        <w:rPr>
          <w:rFonts w:asciiTheme="minorHAnsi" w:eastAsia="Times New Roman" w:hAnsiTheme="minorHAnsi" w:cstheme="minorHAnsi"/>
          <w:bCs/>
          <w:lang w:val="en-GB"/>
        </w:rPr>
        <w:t xml:space="preserve"> an order flows from quote creation to cash collection I.e. END TO END TESTING. Under Q2C program there are different streams: INV, OM, OCI, Services, I-Payment, Reporting, CFO…etc. Dell is maintaining these modules at </w:t>
      </w:r>
      <w:r w:rsidR="00647817" w:rsidRPr="007C10F1">
        <w:rPr>
          <w:rFonts w:asciiTheme="minorHAnsi" w:eastAsia="Times New Roman" w:hAnsiTheme="minorHAnsi" w:cstheme="minorHAnsi"/>
          <w:bCs/>
          <w:lang w:val="en-GB"/>
        </w:rPr>
        <w:t>regional</w:t>
      </w:r>
      <w:r w:rsidRPr="007C10F1">
        <w:rPr>
          <w:rFonts w:asciiTheme="minorHAnsi" w:eastAsia="Times New Roman" w:hAnsiTheme="minorHAnsi" w:cstheme="minorHAnsi"/>
          <w:bCs/>
          <w:lang w:val="en-GB"/>
        </w:rPr>
        <w:t xml:space="preserve"> level US, LATAM, APJ and EMEA. On overall the objective of Q2C is to process the order from the stage of booked to delivery to customer along with respective invoicing &amp; ledgers closure</w:t>
      </w:r>
      <w:r w:rsidR="001F3C3A" w:rsidRPr="001E28B6">
        <w:rPr>
          <w:rFonts w:asciiTheme="minorHAnsi" w:eastAsia="Times New Roman" w:hAnsiTheme="minorHAnsi" w:cstheme="minorHAnsi"/>
          <w:bCs/>
          <w:lang w:val="en-GB"/>
        </w:rPr>
        <w:t>.</w:t>
      </w:r>
    </w:p>
    <w:p w14:paraId="65F9476E" w14:textId="77777777" w:rsidR="001F3C3A" w:rsidRPr="0087705C" w:rsidRDefault="001F3C3A" w:rsidP="001F3C3A">
      <w:pPr>
        <w:spacing w:after="180"/>
        <w:jc w:val="both"/>
        <w:outlineLvl w:val="0"/>
        <w:rPr>
          <w:rFonts w:asciiTheme="minorHAnsi" w:eastAsia="Times New Roman" w:hAnsiTheme="minorHAnsi" w:cstheme="minorHAnsi"/>
          <w:b/>
          <w:u w:val="single"/>
        </w:rPr>
      </w:pPr>
      <w:r w:rsidRPr="0087705C">
        <w:rPr>
          <w:rFonts w:asciiTheme="minorHAnsi" w:eastAsia="Times New Roman" w:hAnsiTheme="minorHAnsi" w:cstheme="minorHAnsi"/>
          <w:b/>
          <w:u w:val="single"/>
        </w:rPr>
        <w:t>Responsibilities</w:t>
      </w:r>
    </w:p>
    <w:p w14:paraId="4443555C" w14:textId="05F76AD1" w:rsidR="00CC0A65" w:rsidRPr="00CC0A65" w:rsidRDefault="00CC0A65" w:rsidP="00CC0A65">
      <w:pPr>
        <w:numPr>
          <w:ilvl w:val="0"/>
          <w:numId w:val="45"/>
        </w:numPr>
        <w:suppressAutoHyphens/>
        <w:spacing w:after="80"/>
        <w:jc w:val="both"/>
        <w:rPr>
          <w:rFonts w:asciiTheme="minorHAnsi" w:eastAsia="Times New Roman" w:hAnsiTheme="minorHAnsi" w:cstheme="minorHAnsi"/>
        </w:rPr>
      </w:pPr>
      <w:r w:rsidRPr="00CC0A65">
        <w:rPr>
          <w:rFonts w:asciiTheme="minorHAnsi" w:eastAsia="Times New Roman" w:hAnsiTheme="minorHAnsi" w:cstheme="minorHAnsi"/>
        </w:rPr>
        <w:t>Providing support in Inventory, Order management modules.</w:t>
      </w:r>
    </w:p>
    <w:p w14:paraId="662E720D" w14:textId="77777777" w:rsidR="00CC0A65" w:rsidRPr="00CC0A65" w:rsidRDefault="00CC0A65" w:rsidP="00CC0A65">
      <w:pPr>
        <w:numPr>
          <w:ilvl w:val="0"/>
          <w:numId w:val="45"/>
        </w:numPr>
        <w:suppressAutoHyphens/>
        <w:spacing w:after="80"/>
        <w:jc w:val="both"/>
        <w:rPr>
          <w:rFonts w:asciiTheme="minorHAnsi" w:eastAsia="Times New Roman" w:hAnsiTheme="minorHAnsi" w:cstheme="minorHAnsi"/>
        </w:rPr>
      </w:pPr>
      <w:r w:rsidRPr="00CC0A65">
        <w:rPr>
          <w:rFonts w:asciiTheme="minorHAnsi" w:eastAsia="Times New Roman" w:hAnsiTheme="minorHAnsi" w:cstheme="minorHAnsi"/>
        </w:rPr>
        <w:t>Handling Issues through Help Desk tickets raised by end users.</w:t>
      </w:r>
    </w:p>
    <w:p w14:paraId="1EDA4F71" w14:textId="71762AEC" w:rsidR="00CC0A65" w:rsidRPr="00CC0A65" w:rsidRDefault="00CC0A65" w:rsidP="00CC0A65">
      <w:pPr>
        <w:numPr>
          <w:ilvl w:val="0"/>
          <w:numId w:val="45"/>
        </w:numPr>
        <w:suppressAutoHyphens/>
        <w:spacing w:after="80"/>
        <w:jc w:val="both"/>
        <w:rPr>
          <w:rFonts w:asciiTheme="minorHAnsi" w:eastAsia="Times New Roman" w:hAnsiTheme="minorHAnsi" w:cstheme="minorHAnsi"/>
        </w:rPr>
      </w:pPr>
      <w:r w:rsidRPr="00CC0A65">
        <w:rPr>
          <w:rFonts w:asciiTheme="minorHAnsi" w:eastAsia="Times New Roman" w:hAnsiTheme="minorHAnsi" w:cstheme="minorHAnsi"/>
        </w:rPr>
        <w:t>Communicate with users to discuss the issue details</w:t>
      </w:r>
    </w:p>
    <w:p w14:paraId="3826590D" w14:textId="38E8CD73" w:rsidR="00CC0A65" w:rsidRPr="00CC0A65" w:rsidRDefault="00CC0A65" w:rsidP="00CC0A65">
      <w:pPr>
        <w:numPr>
          <w:ilvl w:val="0"/>
          <w:numId w:val="45"/>
        </w:numPr>
        <w:suppressAutoHyphens/>
        <w:spacing w:after="80"/>
        <w:jc w:val="both"/>
        <w:rPr>
          <w:rFonts w:asciiTheme="minorHAnsi" w:eastAsia="Times New Roman" w:hAnsiTheme="minorHAnsi" w:cstheme="minorHAnsi"/>
        </w:rPr>
      </w:pPr>
      <w:r w:rsidRPr="00CC0A65">
        <w:rPr>
          <w:rFonts w:asciiTheme="minorHAnsi" w:eastAsia="Times New Roman" w:hAnsiTheme="minorHAnsi" w:cstheme="minorHAnsi"/>
        </w:rPr>
        <w:t xml:space="preserve">Resolving the issues and </w:t>
      </w:r>
      <w:r w:rsidR="00B54243" w:rsidRPr="00CC0A65">
        <w:rPr>
          <w:rFonts w:asciiTheme="minorHAnsi" w:eastAsia="Times New Roman" w:hAnsiTheme="minorHAnsi" w:cstheme="minorHAnsi"/>
        </w:rPr>
        <w:t>sending</w:t>
      </w:r>
      <w:r w:rsidRPr="00CC0A65">
        <w:rPr>
          <w:rFonts w:asciiTheme="minorHAnsi" w:eastAsia="Times New Roman" w:hAnsiTheme="minorHAnsi" w:cstheme="minorHAnsi"/>
        </w:rPr>
        <w:t xml:space="preserve"> solutions to the end users.</w:t>
      </w:r>
    </w:p>
    <w:p w14:paraId="323307A3" w14:textId="77777777" w:rsidR="00CC0A65" w:rsidRPr="00CC0A65" w:rsidRDefault="00CC0A65" w:rsidP="00CC0A65">
      <w:pPr>
        <w:numPr>
          <w:ilvl w:val="0"/>
          <w:numId w:val="45"/>
        </w:numPr>
        <w:suppressAutoHyphens/>
        <w:spacing w:after="80"/>
        <w:jc w:val="both"/>
        <w:rPr>
          <w:rFonts w:asciiTheme="minorHAnsi" w:eastAsia="Times New Roman" w:hAnsiTheme="minorHAnsi" w:cstheme="minorHAnsi"/>
        </w:rPr>
      </w:pPr>
      <w:r w:rsidRPr="00CC0A65">
        <w:rPr>
          <w:rFonts w:asciiTheme="minorHAnsi" w:eastAsia="Times New Roman" w:hAnsiTheme="minorHAnsi" w:cstheme="minorHAnsi"/>
        </w:rPr>
        <w:t>Prepared Functional design document to fulfill client new requirements then assign to technical team.</w:t>
      </w:r>
    </w:p>
    <w:p w14:paraId="6AB8CFBB" w14:textId="77777777" w:rsidR="00CC0A65" w:rsidRPr="00CC0A65" w:rsidRDefault="00CC0A65" w:rsidP="00CC0A65">
      <w:pPr>
        <w:numPr>
          <w:ilvl w:val="0"/>
          <w:numId w:val="45"/>
        </w:numPr>
        <w:suppressAutoHyphens/>
        <w:spacing w:after="80"/>
        <w:jc w:val="both"/>
        <w:rPr>
          <w:rFonts w:asciiTheme="minorHAnsi" w:eastAsia="Times New Roman" w:hAnsiTheme="minorHAnsi" w:cstheme="minorHAnsi"/>
        </w:rPr>
      </w:pPr>
      <w:r w:rsidRPr="00CC0A65">
        <w:rPr>
          <w:rFonts w:asciiTheme="minorHAnsi" w:eastAsia="Times New Roman" w:hAnsiTheme="minorHAnsi" w:cstheme="minorHAnsi"/>
        </w:rPr>
        <w:t>Prepare change Requests (CR) to fulfill new requirements.</w:t>
      </w:r>
    </w:p>
    <w:p w14:paraId="4F0618C4" w14:textId="6EDC5555" w:rsidR="00CC0A65" w:rsidRPr="00CC0A65" w:rsidRDefault="00CC0A65" w:rsidP="00CC0A65">
      <w:pPr>
        <w:numPr>
          <w:ilvl w:val="0"/>
          <w:numId w:val="45"/>
        </w:numPr>
        <w:suppressAutoHyphens/>
        <w:jc w:val="both"/>
        <w:rPr>
          <w:rFonts w:asciiTheme="minorHAnsi" w:eastAsia="Times New Roman" w:hAnsiTheme="minorHAnsi" w:cstheme="minorHAnsi"/>
        </w:rPr>
      </w:pPr>
      <w:r w:rsidRPr="00CC0A65">
        <w:rPr>
          <w:rFonts w:asciiTheme="minorHAnsi" w:eastAsia="Times New Roman" w:hAnsiTheme="minorHAnsi" w:cstheme="minorHAnsi"/>
        </w:rPr>
        <w:t>Executing manual, functional, database tests at all levels.</w:t>
      </w:r>
    </w:p>
    <w:p w14:paraId="37F0FD42" w14:textId="77777777" w:rsidR="00CC0A65" w:rsidRPr="00CC0A65" w:rsidRDefault="00CC0A65" w:rsidP="00CC0A65">
      <w:pPr>
        <w:numPr>
          <w:ilvl w:val="0"/>
          <w:numId w:val="45"/>
        </w:numPr>
        <w:jc w:val="both"/>
        <w:rPr>
          <w:rFonts w:asciiTheme="minorHAnsi" w:eastAsia="Times New Roman" w:hAnsiTheme="minorHAnsi" w:cstheme="minorHAnsi"/>
        </w:rPr>
      </w:pPr>
      <w:r w:rsidRPr="00CC0A65">
        <w:rPr>
          <w:rFonts w:asciiTheme="minorHAnsi" w:eastAsia="Times New Roman" w:hAnsiTheme="minorHAnsi" w:cstheme="minorHAnsi"/>
        </w:rPr>
        <w:t>Design &amp; Execute test scripts covering the total proposed functionality at all levels</w:t>
      </w:r>
    </w:p>
    <w:p w14:paraId="33308F97" w14:textId="77777777" w:rsidR="00CC0A65" w:rsidRPr="00CC0A65" w:rsidRDefault="00CC0A65" w:rsidP="00CC0A65">
      <w:pPr>
        <w:pStyle w:val="BodyText"/>
        <w:numPr>
          <w:ilvl w:val="0"/>
          <w:numId w:val="45"/>
        </w:numPr>
        <w:spacing w:after="0"/>
        <w:jc w:val="both"/>
        <w:rPr>
          <w:rFonts w:asciiTheme="minorHAnsi" w:eastAsia="Times New Roman" w:hAnsiTheme="minorHAnsi" w:cstheme="minorHAnsi"/>
        </w:rPr>
      </w:pPr>
      <w:r w:rsidRPr="00CC0A65">
        <w:rPr>
          <w:rFonts w:asciiTheme="minorHAnsi" w:eastAsia="Times New Roman" w:hAnsiTheme="minorHAnsi" w:cstheme="minorHAnsi"/>
        </w:rPr>
        <w:t>Prepared Business Process Test Scripts (AIM TE-40)</w:t>
      </w:r>
    </w:p>
    <w:p w14:paraId="690159B0" w14:textId="2EAFDA58" w:rsidR="00CC0A65" w:rsidRPr="00CC0A65" w:rsidRDefault="00CC0A65" w:rsidP="00CC0A65">
      <w:pPr>
        <w:pStyle w:val="BodyText"/>
        <w:numPr>
          <w:ilvl w:val="0"/>
          <w:numId w:val="45"/>
        </w:numPr>
        <w:spacing w:after="0"/>
        <w:jc w:val="both"/>
        <w:rPr>
          <w:rFonts w:asciiTheme="minorHAnsi" w:eastAsia="Times New Roman" w:hAnsiTheme="minorHAnsi" w:cstheme="minorHAnsi"/>
        </w:rPr>
      </w:pPr>
      <w:r w:rsidRPr="00CC0A65">
        <w:rPr>
          <w:rFonts w:asciiTheme="minorHAnsi" w:eastAsia="Times New Roman" w:hAnsiTheme="minorHAnsi" w:cstheme="minorHAnsi"/>
        </w:rPr>
        <w:t>Performed complete end to end testing in R12 Instance. (Order to Cash)</w:t>
      </w:r>
    </w:p>
    <w:p w14:paraId="73DA99DD" w14:textId="77777777" w:rsidR="00CC0A65" w:rsidRPr="00CC0A65" w:rsidRDefault="00CC0A65" w:rsidP="00CC0A65">
      <w:pPr>
        <w:pStyle w:val="BodyText"/>
        <w:numPr>
          <w:ilvl w:val="0"/>
          <w:numId w:val="45"/>
        </w:numPr>
        <w:spacing w:after="0"/>
        <w:jc w:val="both"/>
        <w:rPr>
          <w:rFonts w:asciiTheme="minorHAnsi" w:eastAsia="Times New Roman" w:hAnsiTheme="minorHAnsi" w:cstheme="minorHAnsi"/>
        </w:rPr>
      </w:pPr>
      <w:r w:rsidRPr="00CC0A65">
        <w:rPr>
          <w:rFonts w:asciiTheme="minorHAnsi" w:eastAsia="Times New Roman" w:hAnsiTheme="minorHAnsi" w:cstheme="minorHAnsi"/>
        </w:rPr>
        <w:t>Prepared User Training Documents</w:t>
      </w:r>
    </w:p>
    <w:p w14:paraId="244DA6D4" w14:textId="77777777" w:rsidR="00CC0A65" w:rsidRPr="00CC0A65" w:rsidRDefault="00CC0A65" w:rsidP="00CC0A65">
      <w:pPr>
        <w:numPr>
          <w:ilvl w:val="0"/>
          <w:numId w:val="45"/>
        </w:numPr>
        <w:jc w:val="both"/>
        <w:rPr>
          <w:rFonts w:asciiTheme="minorHAnsi" w:eastAsia="Times New Roman" w:hAnsiTheme="minorHAnsi" w:cstheme="minorHAnsi"/>
        </w:rPr>
      </w:pPr>
      <w:bookmarkStart w:id="1" w:name="_Hlk50131119"/>
      <w:r w:rsidRPr="00CC0A65">
        <w:rPr>
          <w:rFonts w:asciiTheme="minorHAnsi" w:eastAsia="Times New Roman" w:hAnsiTheme="minorHAnsi" w:cstheme="minorHAnsi"/>
        </w:rPr>
        <w:t xml:space="preserve">Attending daily meetings including defect calls to update status &amp; get updates on defects. </w:t>
      </w:r>
    </w:p>
    <w:bookmarkEnd w:id="1"/>
    <w:p w14:paraId="5205CA16" w14:textId="77777777" w:rsidR="00CC0A65" w:rsidRPr="00CC0A65" w:rsidRDefault="00CC0A65" w:rsidP="00CC0A65">
      <w:pPr>
        <w:numPr>
          <w:ilvl w:val="0"/>
          <w:numId w:val="45"/>
        </w:numPr>
        <w:jc w:val="both"/>
        <w:rPr>
          <w:rFonts w:asciiTheme="minorHAnsi" w:eastAsia="Times New Roman" w:hAnsiTheme="minorHAnsi" w:cstheme="minorHAnsi"/>
        </w:rPr>
      </w:pPr>
      <w:r w:rsidRPr="00CC0A65">
        <w:rPr>
          <w:rFonts w:asciiTheme="minorHAnsi" w:eastAsia="Times New Roman" w:hAnsiTheme="minorHAnsi" w:cstheme="minorHAnsi"/>
        </w:rPr>
        <w:t>Sending daily Status report</w:t>
      </w:r>
    </w:p>
    <w:p w14:paraId="43269B3D" w14:textId="77777777" w:rsidR="00CC0A65" w:rsidRPr="00CC0A65" w:rsidRDefault="00CC0A65" w:rsidP="00CC0A65">
      <w:pPr>
        <w:numPr>
          <w:ilvl w:val="0"/>
          <w:numId w:val="45"/>
        </w:numPr>
        <w:jc w:val="both"/>
        <w:rPr>
          <w:rFonts w:asciiTheme="minorHAnsi" w:eastAsia="Times New Roman" w:hAnsiTheme="minorHAnsi" w:cstheme="minorHAnsi"/>
        </w:rPr>
      </w:pPr>
      <w:r w:rsidRPr="00CC0A65">
        <w:rPr>
          <w:rFonts w:asciiTheme="minorHAnsi" w:eastAsia="Times New Roman" w:hAnsiTheme="minorHAnsi" w:cstheme="minorHAnsi"/>
        </w:rPr>
        <w:t>Performing Daily Smoke Testing and Sending Status to END TO END Team &amp; Involved Regression Releases.</w:t>
      </w:r>
    </w:p>
    <w:p w14:paraId="3B1E468E" w14:textId="77777777" w:rsidR="00CC0A65" w:rsidRPr="00CC0A65" w:rsidRDefault="00CC0A65" w:rsidP="00CC0A65">
      <w:pPr>
        <w:pStyle w:val="ListParagraph"/>
        <w:numPr>
          <w:ilvl w:val="0"/>
          <w:numId w:val="45"/>
        </w:numPr>
        <w:spacing w:after="200" w:line="276" w:lineRule="auto"/>
        <w:jc w:val="both"/>
        <w:rPr>
          <w:rFonts w:asciiTheme="minorHAnsi" w:eastAsia="Times New Roman" w:hAnsiTheme="minorHAnsi" w:cstheme="minorHAnsi"/>
        </w:rPr>
      </w:pPr>
      <w:r w:rsidRPr="00CC0A65">
        <w:rPr>
          <w:rFonts w:asciiTheme="minorHAnsi" w:eastAsia="Times New Roman" w:hAnsiTheme="minorHAnsi" w:cstheme="minorHAnsi"/>
        </w:rPr>
        <w:t xml:space="preserve">Prepared Functional design document to fulfill client new requirements then assign to </w:t>
      </w:r>
    </w:p>
    <w:p w14:paraId="138595CC" w14:textId="77777777" w:rsidR="00CC0A65" w:rsidRPr="00CC0A65" w:rsidRDefault="00CC0A65" w:rsidP="00CC0A65">
      <w:pPr>
        <w:pStyle w:val="ListParagraph"/>
        <w:numPr>
          <w:ilvl w:val="0"/>
          <w:numId w:val="45"/>
        </w:numPr>
        <w:spacing w:after="200" w:line="276" w:lineRule="auto"/>
        <w:jc w:val="both"/>
        <w:rPr>
          <w:rFonts w:asciiTheme="minorHAnsi" w:eastAsia="Times New Roman" w:hAnsiTheme="minorHAnsi" w:cstheme="minorHAnsi"/>
        </w:rPr>
      </w:pPr>
      <w:r w:rsidRPr="00CC0A65">
        <w:rPr>
          <w:rFonts w:asciiTheme="minorHAnsi" w:eastAsia="Times New Roman" w:hAnsiTheme="minorHAnsi" w:cstheme="minorHAnsi"/>
        </w:rPr>
        <w:t>Technical team.</w:t>
      </w:r>
    </w:p>
    <w:p w14:paraId="06D06F48" w14:textId="77777777" w:rsidR="00CC0A65" w:rsidRPr="00CC0A65" w:rsidRDefault="00CC0A65" w:rsidP="00CC0A65">
      <w:pPr>
        <w:pStyle w:val="ListParagraph"/>
        <w:numPr>
          <w:ilvl w:val="0"/>
          <w:numId w:val="45"/>
        </w:numPr>
        <w:spacing w:after="200" w:line="276" w:lineRule="auto"/>
        <w:jc w:val="both"/>
        <w:rPr>
          <w:rFonts w:asciiTheme="minorHAnsi" w:eastAsia="Times New Roman" w:hAnsiTheme="minorHAnsi" w:cstheme="minorHAnsi"/>
        </w:rPr>
      </w:pPr>
      <w:r w:rsidRPr="00CC0A65">
        <w:rPr>
          <w:rFonts w:asciiTheme="minorHAnsi" w:eastAsia="Times New Roman" w:hAnsiTheme="minorHAnsi" w:cstheme="minorHAnsi"/>
        </w:rPr>
        <w:t>Preparing the test cases for the development functionalities and Involved in User Acceptance Test.</w:t>
      </w:r>
    </w:p>
    <w:p w14:paraId="399F09D8" w14:textId="77777777" w:rsidR="001F3C3A" w:rsidRPr="0087705C" w:rsidRDefault="001F3C3A" w:rsidP="001F3C3A">
      <w:pPr>
        <w:jc w:val="both"/>
        <w:rPr>
          <w:rFonts w:asciiTheme="minorHAnsi" w:eastAsia="Times New Roman" w:hAnsiTheme="minorHAnsi" w:cstheme="minorHAnsi"/>
        </w:rPr>
      </w:pPr>
    </w:p>
    <w:p w14:paraId="0C858C61" w14:textId="77777777" w:rsidR="002E69CD" w:rsidRPr="0087705C" w:rsidRDefault="002E69CD" w:rsidP="002E69CD">
      <w:pPr>
        <w:spacing w:before="20" w:after="20"/>
        <w:ind w:left="720"/>
        <w:jc w:val="both"/>
        <w:rPr>
          <w:rFonts w:asciiTheme="minorHAnsi" w:hAnsiTheme="minorHAnsi" w:cstheme="minorHAnsi"/>
        </w:rPr>
      </w:pPr>
    </w:p>
    <w:p w14:paraId="606F5A13" w14:textId="77777777" w:rsidR="007E6250" w:rsidRPr="0087705C" w:rsidRDefault="007E6250" w:rsidP="0087705C">
      <w:pPr>
        <w:ind w:left="720"/>
        <w:jc w:val="both"/>
        <w:rPr>
          <w:rFonts w:asciiTheme="minorHAnsi" w:eastAsia="Times New Roman" w:hAnsiTheme="minorHAnsi" w:cstheme="minorHAnsi"/>
        </w:rPr>
      </w:pPr>
    </w:p>
    <w:sectPr w:rsidR="007E6250" w:rsidRPr="0087705C" w:rsidSect="008349E0">
      <w:headerReference w:type="default" r:id="rId22"/>
      <w:pgSz w:w="12240" w:h="15840"/>
      <w:pgMar w:top="1170" w:right="1080" w:bottom="1440" w:left="135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614F00" w14:textId="77777777" w:rsidR="00267751" w:rsidRDefault="00267751" w:rsidP="004A1A38">
      <w:r>
        <w:separator/>
      </w:r>
    </w:p>
  </w:endnote>
  <w:endnote w:type="continuationSeparator" w:id="0">
    <w:p w14:paraId="0420D643" w14:textId="77777777" w:rsidR="00267751" w:rsidRDefault="00267751" w:rsidP="004A1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msRm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96E59B" w14:textId="77777777" w:rsidR="00267751" w:rsidRDefault="00267751" w:rsidP="004A1A38">
      <w:r>
        <w:separator/>
      </w:r>
    </w:p>
  </w:footnote>
  <w:footnote w:type="continuationSeparator" w:id="0">
    <w:p w14:paraId="10AE3724" w14:textId="77777777" w:rsidR="00267751" w:rsidRDefault="00267751" w:rsidP="004A1A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AFE4B8" w14:textId="77777777" w:rsidR="00C30532" w:rsidRPr="00F843DC" w:rsidRDefault="00C30532" w:rsidP="00BD7060">
    <w:pPr>
      <w:pStyle w:val="Header"/>
      <w:rPr>
        <w:i/>
      </w:rPr>
    </w:pPr>
  </w:p>
  <w:p w14:paraId="28E63F56" w14:textId="77777777" w:rsidR="00C30532" w:rsidRPr="006C7871" w:rsidRDefault="00C30532">
    <w:pPr>
      <w:pStyle w:val="Header"/>
      <w:rPr>
        <w:b/>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13"/>
    <w:lvl w:ilvl="0">
      <w:start w:val="1"/>
      <w:numFmt w:val="bullet"/>
      <w:lvlText w:val=""/>
      <w:lvlJc w:val="left"/>
      <w:pPr>
        <w:tabs>
          <w:tab w:val="num" w:pos="0"/>
        </w:tabs>
        <w:ind w:left="720" w:hanging="360"/>
      </w:pPr>
      <w:rPr>
        <w:rFonts w:ascii="Wingdings" w:hAnsi="Wingdings" w:hint="default"/>
      </w:rPr>
    </w:lvl>
  </w:abstractNum>
  <w:abstractNum w:abstractNumId="1">
    <w:nsid w:val="00000002"/>
    <w:multiLevelType w:val="singleLevel"/>
    <w:tmpl w:val="00000002"/>
    <w:name w:val="WW8Num7"/>
    <w:lvl w:ilvl="0">
      <w:start w:val="1"/>
      <w:numFmt w:val="bullet"/>
      <w:lvlText w:val=""/>
      <w:lvlJc w:val="left"/>
      <w:pPr>
        <w:tabs>
          <w:tab w:val="num" w:pos="0"/>
        </w:tabs>
        <w:ind w:left="720" w:hanging="360"/>
      </w:pPr>
      <w:rPr>
        <w:rFonts w:ascii="Symbol" w:hAnsi="Symbol" w:hint="default"/>
      </w:rPr>
    </w:lvl>
  </w:abstractNum>
  <w:abstractNum w:abstractNumId="2">
    <w:nsid w:val="00000003"/>
    <w:multiLevelType w:val="singleLevel"/>
    <w:tmpl w:val="00000003"/>
    <w:name w:val="WW8Num10"/>
    <w:lvl w:ilvl="0">
      <w:start w:val="1"/>
      <w:numFmt w:val="bullet"/>
      <w:lvlText w:val=""/>
      <w:lvlJc w:val="left"/>
      <w:pPr>
        <w:tabs>
          <w:tab w:val="num" w:pos="720"/>
        </w:tabs>
        <w:ind w:left="1440" w:hanging="360"/>
      </w:pPr>
      <w:rPr>
        <w:rFonts w:ascii="Wingdings" w:hAnsi="Wingdings" w:hint="default"/>
      </w:rPr>
    </w:lvl>
  </w:abstractNum>
  <w:abstractNum w:abstractNumId="3">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nsid w:val="00F8583E"/>
    <w:multiLevelType w:val="hybridMultilevel"/>
    <w:tmpl w:val="101C7672"/>
    <w:lvl w:ilvl="0" w:tplc="8494BF3C">
      <w:start w:val="200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2C27E0D"/>
    <w:multiLevelType w:val="hybridMultilevel"/>
    <w:tmpl w:val="0F84C25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6407EFE"/>
    <w:multiLevelType w:val="hybridMultilevel"/>
    <w:tmpl w:val="A95E09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B905670"/>
    <w:multiLevelType w:val="multilevel"/>
    <w:tmpl w:val="96E4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CD63FD"/>
    <w:multiLevelType w:val="hybridMultilevel"/>
    <w:tmpl w:val="40DC83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17C16EB8"/>
    <w:multiLevelType w:val="hybridMultilevel"/>
    <w:tmpl w:val="160E68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95043D3"/>
    <w:multiLevelType w:val="hybridMultilevel"/>
    <w:tmpl w:val="8CB45928"/>
    <w:lvl w:ilvl="0" w:tplc="40090001">
      <w:start w:val="1"/>
      <w:numFmt w:val="bullet"/>
      <w:lvlText w:val=""/>
      <w:lvlJc w:val="left"/>
      <w:pPr>
        <w:ind w:left="1185" w:hanging="360"/>
      </w:pPr>
      <w:rPr>
        <w:rFonts w:ascii="Symbol" w:hAnsi="Symbol" w:hint="default"/>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abstractNum w:abstractNumId="11">
    <w:nsid w:val="1D24326B"/>
    <w:multiLevelType w:val="hybridMultilevel"/>
    <w:tmpl w:val="C66A54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4D51ED"/>
    <w:multiLevelType w:val="hybridMultilevel"/>
    <w:tmpl w:val="4C803F2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02A119F"/>
    <w:multiLevelType w:val="hybridMultilevel"/>
    <w:tmpl w:val="58E01FF0"/>
    <w:lvl w:ilvl="0" w:tplc="0409000B">
      <w:start w:val="1"/>
      <w:numFmt w:val="bullet"/>
      <w:lvlText w:val=""/>
      <w:lvlJc w:val="left"/>
      <w:pPr>
        <w:ind w:left="720" w:hanging="360"/>
      </w:pPr>
      <w:rPr>
        <w:rFonts w:ascii="Wingdings" w:hAnsi="Wingdings" w:hint="default"/>
        <w:b w:val="0"/>
        <w:i w:val="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4275BE"/>
    <w:multiLevelType w:val="hybridMultilevel"/>
    <w:tmpl w:val="A992E226"/>
    <w:lvl w:ilvl="0" w:tplc="8EA84F7E">
      <w:start w:val="1"/>
      <w:numFmt w:val="bullet"/>
      <w:lvlText w:val=""/>
      <w:lvlJc w:val="left"/>
      <w:pPr>
        <w:tabs>
          <w:tab w:val="num" w:pos="720"/>
        </w:tabs>
        <w:ind w:left="720" w:hanging="360"/>
      </w:pPr>
      <w:rPr>
        <w:rFonts w:ascii="Symbol" w:hAnsi="Symbol" w:hint="default"/>
        <w:sz w:val="20"/>
      </w:rPr>
    </w:lvl>
    <w:lvl w:ilvl="1" w:tplc="057E1A20" w:tentative="1">
      <w:start w:val="1"/>
      <w:numFmt w:val="bullet"/>
      <w:lvlText w:val="o"/>
      <w:lvlJc w:val="left"/>
      <w:pPr>
        <w:tabs>
          <w:tab w:val="num" w:pos="1440"/>
        </w:tabs>
        <w:ind w:left="1440" w:hanging="360"/>
      </w:pPr>
      <w:rPr>
        <w:rFonts w:ascii="Courier New" w:hAnsi="Courier New" w:hint="default"/>
        <w:sz w:val="20"/>
      </w:rPr>
    </w:lvl>
    <w:lvl w:ilvl="2" w:tplc="99167E80" w:tentative="1">
      <w:start w:val="1"/>
      <w:numFmt w:val="bullet"/>
      <w:lvlText w:val=""/>
      <w:lvlJc w:val="left"/>
      <w:pPr>
        <w:tabs>
          <w:tab w:val="num" w:pos="2160"/>
        </w:tabs>
        <w:ind w:left="2160" w:hanging="360"/>
      </w:pPr>
      <w:rPr>
        <w:rFonts w:ascii="Wingdings" w:hAnsi="Wingdings" w:hint="default"/>
        <w:sz w:val="20"/>
      </w:rPr>
    </w:lvl>
    <w:lvl w:ilvl="3" w:tplc="542C856C" w:tentative="1">
      <w:start w:val="1"/>
      <w:numFmt w:val="bullet"/>
      <w:lvlText w:val=""/>
      <w:lvlJc w:val="left"/>
      <w:pPr>
        <w:tabs>
          <w:tab w:val="num" w:pos="2880"/>
        </w:tabs>
        <w:ind w:left="2880" w:hanging="360"/>
      </w:pPr>
      <w:rPr>
        <w:rFonts w:ascii="Wingdings" w:hAnsi="Wingdings" w:hint="default"/>
        <w:sz w:val="20"/>
      </w:rPr>
    </w:lvl>
    <w:lvl w:ilvl="4" w:tplc="EB060466" w:tentative="1">
      <w:start w:val="1"/>
      <w:numFmt w:val="bullet"/>
      <w:lvlText w:val=""/>
      <w:lvlJc w:val="left"/>
      <w:pPr>
        <w:tabs>
          <w:tab w:val="num" w:pos="3600"/>
        </w:tabs>
        <w:ind w:left="3600" w:hanging="360"/>
      </w:pPr>
      <w:rPr>
        <w:rFonts w:ascii="Wingdings" w:hAnsi="Wingdings" w:hint="default"/>
        <w:sz w:val="20"/>
      </w:rPr>
    </w:lvl>
    <w:lvl w:ilvl="5" w:tplc="1310AF2A" w:tentative="1">
      <w:start w:val="1"/>
      <w:numFmt w:val="bullet"/>
      <w:lvlText w:val=""/>
      <w:lvlJc w:val="left"/>
      <w:pPr>
        <w:tabs>
          <w:tab w:val="num" w:pos="4320"/>
        </w:tabs>
        <w:ind w:left="4320" w:hanging="360"/>
      </w:pPr>
      <w:rPr>
        <w:rFonts w:ascii="Wingdings" w:hAnsi="Wingdings" w:hint="default"/>
        <w:sz w:val="20"/>
      </w:rPr>
    </w:lvl>
    <w:lvl w:ilvl="6" w:tplc="6CC65B80" w:tentative="1">
      <w:start w:val="1"/>
      <w:numFmt w:val="bullet"/>
      <w:lvlText w:val=""/>
      <w:lvlJc w:val="left"/>
      <w:pPr>
        <w:tabs>
          <w:tab w:val="num" w:pos="5040"/>
        </w:tabs>
        <w:ind w:left="5040" w:hanging="360"/>
      </w:pPr>
      <w:rPr>
        <w:rFonts w:ascii="Wingdings" w:hAnsi="Wingdings" w:hint="default"/>
        <w:sz w:val="20"/>
      </w:rPr>
    </w:lvl>
    <w:lvl w:ilvl="7" w:tplc="A5F8924C" w:tentative="1">
      <w:start w:val="1"/>
      <w:numFmt w:val="bullet"/>
      <w:lvlText w:val=""/>
      <w:lvlJc w:val="left"/>
      <w:pPr>
        <w:tabs>
          <w:tab w:val="num" w:pos="5760"/>
        </w:tabs>
        <w:ind w:left="5760" w:hanging="360"/>
      </w:pPr>
      <w:rPr>
        <w:rFonts w:ascii="Wingdings" w:hAnsi="Wingdings" w:hint="default"/>
        <w:sz w:val="20"/>
      </w:rPr>
    </w:lvl>
    <w:lvl w:ilvl="8" w:tplc="DFA8EFDA"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7F17B3"/>
    <w:multiLevelType w:val="hybridMultilevel"/>
    <w:tmpl w:val="5EA2EC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2B24FAC"/>
    <w:multiLevelType w:val="hybridMultilevel"/>
    <w:tmpl w:val="C86C4E1C"/>
    <w:lvl w:ilvl="0" w:tplc="E512974A">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nsid w:val="23C8667F"/>
    <w:multiLevelType w:val="hybridMultilevel"/>
    <w:tmpl w:val="DD7206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2BDE0C4D"/>
    <w:multiLevelType w:val="hybridMultilevel"/>
    <w:tmpl w:val="B7FC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FF206FA"/>
    <w:multiLevelType w:val="hybridMultilevel"/>
    <w:tmpl w:val="C6425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2837962"/>
    <w:multiLevelType w:val="hybridMultilevel"/>
    <w:tmpl w:val="FD5ECAF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874758E"/>
    <w:multiLevelType w:val="hybridMultilevel"/>
    <w:tmpl w:val="28DCFC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BB43BB0"/>
    <w:multiLevelType w:val="hybridMultilevel"/>
    <w:tmpl w:val="14F2F1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BDF101D"/>
    <w:multiLevelType w:val="hybridMultilevel"/>
    <w:tmpl w:val="C8285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CEC6BE0"/>
    <w:multiLevelType w:val="hybridMultilevel"/>
    <w:tmpl w:val="86D6470C"/>
    <w:lvl w:ilvl="0" w:tplc="00000006">
      <w:start w:val="1"/>
      <w:numFmt w:val="bullet"/>
      <w:lvlText w:val=""/>
      <w:lvlJc w:val="left"/>
      <w:pPr>
        <w:ind w:left="720" w:hanging="360"/>
      </w:pPr>
      <w:rPr>
        <w:rFonts w:ascii="Wingdings" w:hAnsi="Wingdings"/>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31364A6"/>
    <w:multiLevelType w:val="hybridMultilevel"/>
    <w:tmpl w:val="21CC1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3874BFD"/>
    <w:multiLevelType w:val="hybridMultilevel"/>
    <w:tmpl w:val="D7D45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3C5140A"/>
    <w:multiLevelType w:val="hybridMultilevel"/>
    <w:tmpl w:val="F21E22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nsid w:val="442E61B6"/>
    <w:multiLevelType w:val="hybridMultilevel"/>
    <w:tmpl w:val="B3DC981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nsid w:val="45813052"/>
    <w:multiLevelType w:val="hybridMultilevel"/>
    <w:tmpl w:val="56D6B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49EB799D"/>
    <w:multiLevelType w:val="hybridMultilevel"/>
    <w:tmpl w:val="7AB84B3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nsid w:val="4A892627"/>
    <w:multiLevelType w:val="hybridMultilevel"/>
    <w:tmpl w:val="BD04D89A"/>
    <w:lvl w:ilvl="0" w:tplc="8494BF3C">
      <w:start w:val="20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0C967C9"/>
    <w:multiLevelType w:val="hybridMultilevel"/>
    <w:tmpl w:val="96C6B5C2"/>
    <w:lvl w:ilvl="0" w:tplc="04090005">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nsid w:val="55486E70"/>
    <w:multiLevelType w:val="hybridMultilevel"/>
    <w:tmpl w:val="0284CF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58CD0BBB"/>
    <w:multiLevelType w:val="hybridMultilevel"/>
    <w:tmpl w:val="8A22AAB6"/>
    <w:lvl w:ilvl="0" w:tplc="693224A6">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nsid w:val="5ABC37E2"/>
    <w:multiLevelType w:val="multilevel"/>
    <w:tmpl w:val="4E56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EA1264"/>
    <w:multiLevelType w:val="hybridMultilevel"/>
    <w:tmpl w:val="96C0EA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5F783BDF"/>
    <w:multiLevelType w:val="hybridMultilevel"/>
    <w:tmpl w:val="BA54D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FC84343"/>
    <w:multiLevelType w:val="hybridMultilevel"/>
    <w:tmpl w:val="EE6E9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4351970"/>
    <w:multiLevelType w:val="hybridMultilevel"/>
    <w:tmpl w:val="57CC9826"/>
    <w:lvl w:ilvl="0" w:tplc="04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0">
    <w:nsid w:val="660C2612"/>
    <w:multiLevelType w:val="hybridMultilevel"/>
    <w:tmpl w:val="97563F3A"/>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6871F73"/>
    <w:multiLevelType w:val="hybridMultilevel"/>
    <w:tmpl w:val="74A67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66BA340C"/>
    <w:multiLevelType w:val="hybridMultilevel"/>
    <w:tmpl w:val="7F764DD8"/>
    <w:lvl w:ilvl="0" w:tplc="BFF0D774">
      <w:start w:val="1"/>
      <w:numFmt w:val="bullet"/>
      <w:pStyle w:val="Style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6E6D0D4F"/>
    <w:multiLevelType w:val="hybridMultilevel"/>
    <w:tmpl w:val="2E549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09D12F4"/>
    <w:multiLevelType w:val="hybridMultilevel"/>
    <w:tmpl w:val="85D6E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nsid w:val="72201478"/>
    <w:multiLevelType w:val="hybridMultilevel"/>
    <w:tmpl w:val="B442BA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2EA42C8"/>
    <w:multiLevelType w:val="singleLevel"/>
    <w:tmpl w:val="ECCCDC96"/>
    <w:lvl w:ilvl="0">
      <w:start w:val="2"/>
      <w:numFmt w:val="decimal"/>
      <w:pStyle w:val="Heading2"/>
      <w:lvlText w:val="%1"/>
      <w:lvlJc w:val="left"/>
      <w:pPr>
        <w:tabs>
          <w:tab w:val="num" w:pos="2160"/>
        </w:tabs>
        <w:ind w:left="2160" w:hanging="2160"/>
      </w:pPr>
      <w:rPr>
        <w:rFonts w:hint="default"/>
      </w:rPr>
    </w:lvl>
  </w:abstractNum>
  <w:abstractNum w:abstractNumId="47">
    <w:nsid w:val="77054350"/>
    <w:multiLevelType w:val="hybridMultilevel"/>
    <w:tmpl w:val="515CC62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6"/>
  </w:num>
  <w:num w:numId="2">
    <w:abstractNumId w:val="42"/>
  </w:num>
  <w:num w:numId="3">
    <w:abstractNumId w:val="6"/>
  </w:num>
  <w:num w:numId="4">
    <w:abstractNumId w:val="29"/>
  </w:num>
  <w:num w:numId="5">
    <w:abstractNumId w:val="43"/>
  </w:num>
  <w:num w:numId="6">
    <w:abstractNumId w:val="37"/>
  </w:num>
  <w:num w:numId="7">
    <w:abstractNumId w:val="18"/>
  </w:num>
  <w:num w:numId="8">
    <w:abstractNumId w:val="38"/>
  </w:num>
  <w:num w:numId="9">
    <w:abstractNumId w:val="15"/>
  </w:num>
  <w:num w:numId="10">
    <w:abstractNumId w:val="17"/>
  </w:num>
  <w:num w:numId="1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5"/>
  </w:num>
  <w:num w:numId="15">
    <w:abstractNumId w:val="33"/>
  </w:num>
  <w:num w:numId="16">
    <w:abstractNumId w:val="34"/>
  </w:num>
  <w:num w:numId="17">
    <w:abstractNumId w:val="16"/>
  </w:num>
  <w:num w:numId="18">
    <w:abstractNumId w:val="9"/>
  </w:num>
  <w:num w:numId="19">
    <w:abstractNumId w:val="26"/>
  </w:num>
  <w:num w:numId="20">
    <w:abstractNumId w:val="39"/>
  </w:num>
  <w:num w:numId="21">
    <w:abstractNumId w:val="7"/>
  </w:num>
  <w:num w:numId="22">
    <w:abstractNumId w:val="23"/>
  </w:num>
  <w:num w:numId="23">
    <w:abstractNumId w:val="0"/>
  </w:num>
  <w:num w:numId="24">
    <w:abstractNumId w:val="1"/>
  </w:num>
  <w:num w:numId="25">
    <w:abstractNumId w:val="2"/>
  </w:num>
  <w:num w:numId="26">
    <w:abstractNumId w:val="45"/>
  </w:num>
  <w:num w:numId="27">
    <w:abstractNumId w:val="13"/>
  </w:num>
  <w:num w:numId="28">
    <w:abstractNumId w:val="21"/>
  </w:num>
  <w:num w:numId="29">
    <w:abstractNumId w:val="44"/>
  </w:num>
  <w:num w:numId="30">
    <w:abstractNumId w:val="36"/>
  </w:num>
  <w:num w:numId="31">
    <w:abstractNumId w:val="35"/>
  </w:num>
  <w:num w:numId="32">
    <w:abstractNumId w:val="11"/>
  </w:num>
  <w:num w:numId="33">
    <w:abstractNumId w:val="3"/>
  </w:num>
  <w:num w:numId="34">
    <w:abstractNumId w:val="32"/>
  </w:num>
  <w:num w:numId="35">
    <w:abstractNumId w:val="31"/>
  </w:num>
  <w:num w:numId="36">
    <w:abstractNumId w:val="47"/>
  </w:num>
  <w:num w:numId="37">
    <w:abstractNumId w:val="19"/>
  </w:num>
  <w:num w:numId="38">
    <w:abstractNumId w:val="4"/>
  </w:num>
  <w:num w:numId="39">
    <w:abstractNumId w:val="25"/>
  </w:num>
  <w:num w:numId="40">
    <w:abstractNumId w:val="14"/>
  </w:num>
  <w:num w:numId="41">
    <w:abstractNumId w:val="10"/>
  </w:num>
  <w:num w:numId="42">
    <w:abstractNumId w:val="40"/>
  </w:num>
  <w:num w:numId="43">
    <w:abstractNumId w:val="24"/>
  </w:num>
  <w:num w:numId="44">
    <w:abstractNumId w:val="27"/>
  </w:num>
  <w:num w:numId="45">
    <w:abstractNumId w:val="20"/>
  </w:num>
  <w:num w:numId="46">
    <w:abstractNumId w:val="12"/>
  </w:num>
  <w:num w:numId="47">
    <w:abstractNumId w:val="41"/>
  </w:num>
  <w:num w:numId="48">
    <w:abstractNumId w:val="2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E6B"/>
    <w:rsid w:val="000044FF"/>
    <w:rsid w:val="00006525"/>
    <w:rsid w:val="00007FD1"/>
    <w:rsid w:val="00011352"/>
    <w:rsid w:val="0001469C"/>
    <w:rsid w:val="00014A05"/>
    <w:rsid w:val="00014F15"/>
    <w:rsid w:val="00015D71"/>
    <w:rsid w:val="0002206E"/>
    <w:rsid w:val="000229C7"/>
    <w:rsid w:val="00023B51"/>
    <w:rsid w:val="000245F5"/>
    <w:rsid w:val="00024D89"/>
    <w:rsid w:val="00026BC9"/>
    <w:rsid w:val="00027C99"/>
    <w:rsid w:val="00027E13"/>
    <w:rsid w:val="0003163D"/>
    <w:rsid w:val="000357E6"/>
    <w:rsid w:val="00042E31"/>
    <w:rsid w:val="000430E2"/>
    <w:rsid w:val="00043FC2"/>
    <w:rsid w:val="000441BD"/>
    <w:rsid w:val="00047968"/>
    <w:rsid w:val="00050E51"/>
    <w:rsid w:val="0005159E"/>
    <w:rsid w:val="00051CA4"/>
    <w:rsid w:val="000557C8"/>
    <w:rsid w:val="000578A1"/>
    <w:rsid w:val="000628F3"/>
    <w:rsid w:val="00062D01"/>
    <w:rsid w:val="00063E6B"/>
    <w:rsid w:val="00065BE4"/>
    <w:rsid w:val="000663A9"/>
    <w:rsid w:val="00070702"/>
    <w:rsid w:val="00076B29"/>
    <w:rsid w:val="0008047F"/>
    <w:rsid w:val="000842A1"/>
    <w:rsid w:val="00085E95"/>
    <w:rsid w:val="000875FA"/>
    <w:rsid w:val="00091C23"/>
    <w:rsid w:val="00096138"/>
    <w:rsid w:val="000978EC"/>
    <w:rsid w:val="000A2308"/>
    <w:rsid w:val="000A25AC"/>
    <w:rsid w:val="000A4FFB"/>
    <w:rsid w:val="000A51D1"/>
    <w:rsid w:val="000A5385"/>
    <w:rsid w:val="000A6559"/>
    <w:rsid w:val="000B2618"/>
    <w:rsid w:val="000B2E8F"/>
    <w:rsid w:val="000B4AA4"/>
    <w:rsid w:val="000B6CD0"/>
    <w:rsid w:val="000C0135"/>
    <w:rsid w:val="000C0530"/>
    <w:rsid w:val="000C20C5"/>
    <w:rsid w:val="000C2669"/>
    <w:rsid w:val="000C4051"/>
    <w:rsid w:val="000C4A94"/>
    <w:rsid w:val="000D0AFA"/>
    <w:rsid w:val="000D2BDC"/>
    <w:rsid w:val="000D3184"/>
    <w:rsid w:val="000D4C0B"/>
    <w:rsid w:val="000E4656"/>
    <w:rsid w:val="000E4CF2"/>
    <w:rsid w:val="000E4EF0"/>
    <w:rsid w:val="000E573E"/>
    <w:rsid w:val="000E65C7"/>
    <w:rsid w:val="000F0999"/>
    <w:rsid w:val="000F4E64"/>
    <w:rsid w:val="001008B8"/>
    <w:rsid w:val="00102676"/>
    <w:rsid w:val="001032E3"/>
    <w:rsid w:val="00105D36"/>
    <w:rsid w:val="001069C7"/>
    <w:rsid w:val="00111029"/>
    <w:rsid w:val="00111331"/>
    <w:rsid w:val="001127E8"/>
    <w:rsid w:val="00122A1A"/>
    <w:rsid w:val="00125232"/>
    <w:rsid w:val="00130A12"/>
    <w:rsid w:val="00130B13"/>
    <w:rsid w:val="00130E0F"/>
    <w:rsid w:val="00130F60"/>
    <w:rsid w:val="0013377D"/>
    <w:rsid w:val="00134CA9"/>
    <w:rsid w:val="001404D9"/>
    <w:rsid w:val="00142573"/>
    <w:rsid w:val="001428B4"/>
    <w:rsid w:val="001455C6"/>
    <w:rsid w:val="00150911"/>
    <w:rsid w:val="00151D0E"/>
    <w:rsid w:val="001532C9"/>
    <w:rsid w:val="001544F2"/>
    <w:rsid w:val="00154B1C"/>
    <w:rsid w:val="00154B4B"/>
    <w:rsid w:val="001647A3"/>
    <w:rsid w:val="001663EA"/>
    <w:rsid w:val="001674E1"/>
    <w:rsid w:val="00171182"/>
    <w:rsid w:val="00171506"/>
    <w:rsid w:val="00173C7C"/>
    <w:rsid w:val="00173F19"/>
    <w:rsid w:val="0017636F"/>
    <w:rsid w:val="00176617"/>
    <w:rsid w:val="0018219A"/>
    <w:rsid w:val="00190F77"/>
    <w:rsid w:val="00195476"/>
    <w:rsid w:val="00195D7F"/>
    <w:rsid w:val="001A0AC2"/>
    <w:rsid w:val="001A12E1"/>
    <w:rsid w:val="001A3277"/>
    <w:rsid w:val="001A387B"/>
    <w:rsid w:val="001A608A"/>
    <w:rsid w:val="001A62D2"/>
    <w:rsid w:val="001A6E21"/>
    <w:rsid w:val="001B0451"/>
    <w:rsid w:val="001B1A5B"/>
    <w:rsid w:val="001B2A32"/>
    <w:rsid w:val="001B44DC"/>
    <w:rsid w:val="001B5F20"/>
    <w:rsid w:val="001C02CD"/>
    <w:rsid w:val="001C0DF6"/>
    <w:rsid w:val="001C0F7D"/>
    <w:rsid w:val="001C17BE"/>
    <w:rsid w:val="001C235E"/>
    <w:rsid w:val="001C25B7"/>
    <w:rsid w:val="001C3963"/>
    <w:rsid w:val="001C4449"/>
    <w:rsid w:val="001C5624"/>
    <w:rsid w:val="001D1301"/>
    <w:rsid w:val="001D1637"/>
    <w:rsid w:val="001D16A4"/>
    <w:rsid w:val="001D466C"/>
    <w:rsid w:val="001D79D8"/>
    <w:rsid w:val="001E0112"/>
    <w:rsid w:val="001E03E7"/>
    <w:rsid w:val="001E182C"/>
    <w:rsid w:val="001E1F74"/>
    <w:rsid w:val="001E28B6"/>
    <w:rsid w:val="001E2F3B"/>
    <w:rsid w:val="001E3672"/>
    <w:rsid w:val="001E40CD"/>
    <w:rsid w:val="001E5624"/>
    <w:rsid w:val="001E68E1"/>
    <w:rsid w:val="001E7E1A"/>
    <w:rsid w:val="001F0B38"/>
    <w:rsid w:val="001F138B"/>
    <w:rsid w:val="001F176F"/>
    <w:rsid w:val="001F344C"/>
    <w:rsid w:val="001F3C3A"/>
    <w:rsid w:val="001F4087"/>
    <w:rsid w:val="001F639E"/>
    <w:rsid w:val="001F6A14"/>
    <w:rsid w:val="0020050F"/>
    <w:rsid w:val="00203610"/>
    <w:rsid w:val="002046A4"/>
    <w:rsid w:val="00207025"/>
    <w:rsid w:val="002077C5"/>
    <w:rsid w:val="00210055"/>
    <w:rsid w:val="00210E65"/>
    <w:rsid w:val="0021120D"/>
    <w:rsid w:val="00213590"/>
    <w:rsid w:val="00214A8C"/>
    <w:rsid w:val="002172D3"/>
    <w:rsid w:val="00222B94"/>
    <w:rsid w:val="00223335"/>
    <w:rsid w:val="00223D8D"/>
    <w:rsid w:val="002245EB"/>
    <w:rsid w:val="00224B54"/>
    <w:rsid w:val="0022540A"/>
    <w:rsid w:val="00235092"/>
    <w:rsid w:val="0024154B"/>
    <w:rsid w:val="00242325"/>
    <w:rsid w:val="00242B3F"/>
    <w:rsid w:val="00245A66"/>
    <w:rsid w:val="00245A83"/>
    <w:rsid w:val="00250D34"/>
    <w:rsid w:val="00251BD9"/>
    <w:rsid w:val="00251F68"/>
    <w:rsid w:val="0025309A"/>
    <w:rsid w:val="00256613"/>
    <w:rsid w:val="00262BEB"/>
    <w:rsid w:val="00264E90"/>
    <w:rsid w:val="00267751"/>
    <w:rsid w:val="0026794C"/>
    <w:rsid w:val="00267DD6"/>
    <w:rsid w:val="00270487"/>
    <w:rsid w:val="00270A7D"/>
    <w:rsid w:val="002739AC"/>
    <w:rsid w:val="00273EFE"/>
    <w:rsid w:val="00274FBC"/>
    <w:rsid w:val="00275844"/>
    <w:rsid w:val="00277933"/>
    <w:rsid w:val="0028076F"/>
    <w:rsid w:val="00280B18"/>
    <w:rsid w:val="0028181E"/>
    <w:rsid w:val="0028189D"/>
    <w:rsid w:val="0028231E"/>
    <w:rsid w:val="00283CBE"/>
    <w:rsid w:val="00284C88"/>
    <w:rsid w:val="00285442"/>
    <w:rsid w:val="00286111"/>
    <w:rsid w:val="00291396"/>
    <w:rsid w:val="002919A9"/>
    <w:rsid w:val="00292C59"/>
    <w:rsid w:val="00292DD2"/>
    <w:rsid w:val="00296299"/>
    <w:rsid w:val="002A1AE9"/>
    <w:rsid w:val="002A24E5"/>
    <w:rsid w:val="002A6609"/>
    <w:rsid w:val="002A6F7E"/>
    <w:rsid w:val="002A7618"/>
    <w:rsid w:val="002A7880"/>
    <w:rsid w:val="002B0260"/>
    <w:rsid w:val="002B0973"/>
    <w:rsid w:val="002B1C33"/>
    <w:rsid w:val="002B260D"/>
    <w:rsid w:val="002B3B90"/>
    <w:rsid w:val="002B73DF"/>
    <w:rsid w:val="002C012C"/>
    <w:rsid w:val="002C16B6"/>
    <w:rsid w:val="002C1AE4"/>
    <w:rsid w:val="002C1FD0"/>
    <w:rsid w:val="002C392E"/>
    <w:rsid w:val="002C478B"/>
    <w:rsid w:val="002D275E"/>
    <w:rsid w:val="002D37EC"/>
    <w:rsid w:val="002D6231"/>
    <w:rsid w:val="002D630D"/>
    <w:rsid w:val="002E4B93"/>
    <w:rsid w:val="002E4FBF"/>
    <w:rsid w:val="002E69CD"/>
    <w:rsid w:val="002E7ACE"/>
    <w:rsid w:val="002F2B99"/>
    <w:rsid w:val="002F2EEF"/>
    <w:rsid w:val="002F4702"/>
    <w:rsid w:val="002F4CAD"/>
    <w:rsid w:val="002F59E2"/>
    <w:rsid w:val="002F74F2"/>
    <w:rsid w:val="002F7914"/>
    <w:rsid w:val="002F7929"/>
    <w:rsid w:val="00301DC4"/>
    <w:rsid w:val="003020EF"/>
    <w:rsid w:val="0030443D"/>
    <w:rsid w:val="0030621B"/>
    <w:rsid w:val="00307F85"/>
    <w:rsid w:val="003127A8"/>
    <w:rsid w:val="00312DA3"/>
    <w:rsid w:val="00316598"/>
    <w:rsid w:val="003178CE"/>
    <w:rsid w:val="00320A2A"/>
    <w:rsid w:val="0032645D"/>
    <w:rsid w:val="00327BE5"/>
    <w:rsid w:val="00330DF1"/>
    <w:rsid w:val="00332417"/>
    <w:rsid w:val="0033617F"/>
    <w:rsid w:val="00341034"/>
    <w:rsid w:val="003428C0"/>
    <w:rsid w:val="00342A7D"/>
    <w:rsid w:val="00343530"/>
    <w:rsid w:val="0034375B"/>
    <w:rsid w:val="00344E89"/>
    <w:rsid w:val="003459D9"/>
    <w:rsid w:val="003506E1"/>
    <w:rsid w:val="00352762"/>
    <w:rsid w:val="003556FF"/>
    <w:rsid w:val="0036030A"/>
    <w:rsid w:val="00360631"/>
    <w:rsid w:val="00361E17"/>
    <w:rsid w:val="00362E86"/>
    <w:rsid w:val="003639BB"/>
    <w:rsid w:val="003662A1"/>
    <w:rsid w:val="003728C6"/>
    <w:rsid w:val="00375C8F"/>
    <w:rsid w:val="003762C2"/>
    <w:rsid w:val="00377D7B"/>
    <w:rsid w:val="0038058B"/>
    <w:rsid w:val="00382FA9"/>
    <w:rsid w:val="00385927"/>
    <w:rsid w:val="00386E1E"/>
    <w:rsid w:val="00390896"/>
    <w:rsid w:val="00390BDD"/>
    <w:rsid w:val="003913AD"/>
    <w:rsid w:val="003936A4"/>
    <w:rsid w:val="003A02DC"/>
    <w:rsid w:val="003A4339"/>
    <w:rsid w:val="003A51D6"/>
    <w:rsid w:val="003B23A4"/>
    <w:rsid w:val="003B23C8"/>
    <w:rsid w:val="003B437F"/>
    <w:rsid w:val="003B4518"/>
    <w:rsid w:val="003B64E7"/>
    <w:rsid w:val="003B6622"/>
    <w:rsid w:val="003C065B"/>
    <w:rsid w:val="003C46AC"/>
    <w:rsid w:val="003C4D41"/>
    <w:rsid w:val="003C61F1"/>
    <w:rsid w:val="003C778B"/>
    <w:rsid w:val="003D0778"/>
    <w:rsid w:val="003D1C93"/>
    <w:rsid w:val="003D2090"/>
    <w:rsid w:val="003D3E83"/>
    <w:rsid w:val="003D423F"/>
    <w:rsid w:val="003D7E4F"/>
    <w:rsid w:val="003D7F28"/>
    <w:rsid w:val="003E1D68"/>
    <w:rsid w:val="003E22FC"/>
    <w:rsid w:val="003E253E"/>
    <w:rsid w:val="003E376E"/>
    <w:rsid w:val="003E3D0D"/>
    <w:rsid w:val="003E437A"/>
    <w:rsid w:val="003E5592"/>
    <w:rsid w:val="003F31FD"/>
    <w:rsid w:val="003F343A"/>
    <w:rsid w:val="003F4644"/>
    <w:rsid w:val="00400040"/>
    <w:rsid w:val="00400542"/>
    <w:rsid w:val="00402A93"/>
    <w:rsid w:val="00407018"/>
    <w:rsid w:val="00410A01"/>
    <w:rsid w:val="00411944"/>
    <w:rsid w:val="00411E34"/>
    <w:rsid w:val="00411FD4"/>
    <w:rsid w:val="0041296D"/>
    <w:rsid w:val="00413388"/>
    <w:rsid w:val="00413436"/>
    <w:rsid w:val="0041639F"/>
    <w:rsid w:val="00416D51"/>
    <w:rsid w:val="004214D3"/>
    <w:rsid w:val="00421FEC"/>
    <w:rsid w:val="0042730B"/>
    <w:rsid w:val="00427CF4"/>
    <w:rsid w:val="00430DC3"/>
    <w:rsid w:val="00431CDA"/>
    <w:rsid w:val="004334FE"/>
    <w:rsid w:val="00435939"/>
    <w:rsid w:val="00451E69"/>
    <w:rsid w:val="00453BB1"/>
    <w:rsid w:val="00453C24"/>
    <w:rsid w:val="00455277"/>
    <w:rsid w:val="004614F7"/>
    <w:rsid w:val="00461DFE"/>
    <w:rsid w:val="00463DC0"/>
    <w:rsid w:val="00464150"/>
    <w:rsid w:val="00465B57"/>
    <w:rsid w:val="00466F98"/>
    <w:rsid w:val="004673CD"/>
    <w:rsid w:val="004677FC"/>
    <w:rsid w:val="00467F79"/>
    <w:rsid w:val="00471256"/>
    <w:rsid w:val="0047157C"/>
    <w:rsid w:val="00475919"/>
    <w:rsid w:val="00475ADC"/>
    <w:rsid w:val="00476A47"/>
    <w:rsid w:val="00476B6D"/>
    <w:rsid w:val="00481BE0"/>
    <w:rsid w:val="0048234C"/>
    <w:rsid w:val="004850BC"/>
    <w:rsid w:val="00485F5D"/>
    <w:rsid w:val="00486624"/>
    <w:rsid w:val="0048701D"/>
    <w:rsid w:val="00487476"/>
    <w:rsid w:val="00487D7B"/>
    <w:rsid w:val="00491E3D"/>
    <w:rsid w:val="004929C4"/>
    <w:rsid w:val="004930E7"/>
    <w:rsid w:val="00494A99"/>
    <w:rsid w:val="00495FD8"/>
    <w:rsid w:val="00496107"/>
    <w:rsid w:val="004966C9"/>
    <w:rsid w:val="00496F37"/>
    <w:rsid w:val="004A0511"/>
    <w:rsid w:val="004A1352"/>
    <w:rsid w:val="004A1A38"/>
    <w:rsid w:val="004A2319"/>
    <w:rsid w:val="004A2E9E"/>
    <w:rsid w:val="004A3604"/>
    <w:rsid w:val="004A4D2A"/>
    <w:rsid w:val="004A5A7E"/>
    <w:rsid w:val="004B01D2"/>
    <w:rsid w:val="004B176B"/>
    <w:rsid w:val="004B3785"/>
    <w:rsid w:val="004C05A5"/>
    <w:rsid w:val="004C0F24"/>
    <w:rsid w:val="004C2914"/>
    <w:rsid w:val="004C500A"/>
    <w:rsid w:val="004C5070"/>
    <w:rsid w:val="004C6E5E"/>
    <w:rsid w:val="004C6EC8"/>
    <w:rsid w:val="004C7787"/>
    <w:rsid w:val="004C7F77"/>
    <w:rsid w:val="004D0D0A"/>
    <w:rsid w:val="004D1907"/>
    <w:rsid w:val="004D1E0E"/>
    <w:rsid w:val="004D2397"/>
    <w:rsid w:val="004D616A"/>
    <w:rsid w:val="004D73D7"/>
    <w:rsid w:val="004E31A4"/>
    <w:rsid w:val="004E3327"/>
    <w:rsid w:val="004E5502"/>
    <w:rsid w:val="004F082E"/>
    <w:rsid w:val="004F35B8"/>
    <w:rsid w:val="004F6E5E"/>
    <w:rsid w:val="004F7EC8"/>
    <w:rsid w:val="00500842"/>
    <w:rsid w:val="005024FB"/>
    <w:rsid w:val="00503A18"/>
    <w:rsid w:val="00504962"/>
    <w:rsid w:val="00505C3B"/>
    <w:rsid w:val="00506335"/>
    <w:rsid w:val="005109E2"/>
    <w:rsid w:val="0051268E"/>
    <w:rsid w:val="005229D5"/>
    <w:rsid w:val="00522C07"/>
    <w:rsid w:val="00527EFD"/>
    <w:rsid w:val="005300A0"/>
    <w:rsid w:val="00530405"/>
    <w:rsid w:val="00533E5F"/>
    <w:rsid w:val="00534BEF"/>
    <w:rsid w:val="00534E78"/>
    <w:rsid w:val="00540F89"/>
    <w:rsid w:val="00541485"/>
    <w:rsid w:val="00543BFD"/>
    <w:rsid w:val="00545E64"/>
    <w:rsid w:val="00552038"/>
    <w:rsid w:val="00552C92"/>
    <w:rsid w:val="00555A7A"/>
    <w:rsid w:val="00556B19"/>
    <w:rsid w:val="00560412"/>
    <w:rsid w:val="00560654"/>
    <w:rsid w:val="00564F00"/>
    <w:rsid w:val="0056611A"/>
    <w:rsid w:val="00571293"/>
    <w:rsid w:val="00571EF3"/>
    <w:rsid w:val="00572929"/>
    <w:rsid w:val="0057399D"/>
    <w:rsid w:val="00575F7A"/>
    <w:rsid w:val="005806B5"/>
    <w:rsid w:val="00581FC3"/>
    <w:rsid w:val="00582793"/>
    <w:rsid w:val="00583062"/>
    <w:rsid w:val="005833D1"/>
    <w:rsid w:val="00583447"/>
    <w:rsid w:val="00583A61"/>
    <w:rsid w:val="00584692"/>
    <w:rsid w:val="00584EF4"/>
    <w:rsid w:val="00590590"/>
    <w:rsid w:val="0059064C"/>
    <w:rsid w:val="005956E8"/>
    <w:rsid w:val="00596B59"/>
    <w:rsid w:val="00596E82"/>
    <w:rsid w:val="005A01B8"/>
    <w:rsid w:val="005A026F"/>
    <w:rsid w:val="005A08AA"/>
    <w:rsid w:val="005A1D47"/>
    <w:rsid w:val="005A4512"/>
    <w:rsid w:val="005A495B"/>
    <w:rsid w:val="005A4CA1"/>
    <w:rsid w:val="005A7872"/>
    <w:rsid w:val="005B0723"/>
    <w:rsid w:val="005B2B48"/>
    <w:rsid w:val="005B2F98"/>
    <w:rsid w:val="005B32EC"/>
    <w:rsid w:val="005B3587"/>
    <w:rsid w:val="005B47ED"/>
    <w:rsid w:val="005B5187"/>
    <w:rsid w:val="005C03BD"/>
    <w:rsid w:val="005C5973"/>
    <w:rsid w:val="005C7180"/>
    <w:rsid w:val="005E59AD"/>
    <w:rsid w:val="005E6DA1"/>
    <w:rsid w:val="005F3D26"/>
    <w:rsid w:val="005F3FF0"/>
    <w:rsid w:val="005F56EF"/>
    <w:rsid w:val="005F7418"/>
    <w:rsid w:val="005F76A3"/>
    <w:rsid w:val="0060019E"/>
    <w:rsid w:val="00600AD3"/>
    <w:rsid w:val="00603C99"/>
    <w:rsid w:val="00604E12"/>
    <w:rsid w:val="00606812"/>
    <w:rsid w:val="00606E18"/>
    <w:rsid w:val="006073CE"/>
    <w:rsid w:val="00607DCF"/>
    <w:rsid w:val="00611BF3"/>
    <w:rsid w:val="006131EC"/>
    <w:rsid w:val="00613EDD"/>
    <w:rsid w:val="00617C6E"/>
    <w:rsid w:val="00617FD8"/>
    <w:rsid w:val="006220FB"/>
    <w:rsid w:val="006238E1"/>
    <w:rsid w:val="0062711A"/>
    <w:rsid w:val="0062714A"/>
    <w:rsid w:val="00633E04"/>
    <w:rsid w:val="00634C7D"/>
    <w:rsid w:val="006364BF"/>
    <w:rsid w:val="006365E7"/>
    <w:rsid w:val="00637C97"/>
    <w:rsid w:val="0064117D"/>
    <w:rsid w:val="0064150E"/>
    <w:rsid w:val="00644EF4"/>
    <w:rsid w:val="00644F0F"/>
    <w:rsid w:val="00646AB8"/>
    <w:rsid w:val="0064751D"/>
    <w:rsid w:val="00647817"/>
    <w:rsid w:val="00653600"/>
    <w:rsid w:val="00654C75"/>
    <w:rsid w:val="006576A1"/>
    <w:rsid w:val="00661214"/>
    <w:rsid w:val="00661BA1"/>
    <w:rsid w:val="00664568"/>
    <w:rsid w:val="0066778D"/>
    <w:rsid w:val="00670B69"/>
    <w:rsid w:val="00671657"/>
    <w:rsid w:val="006726B1"/>
    <w:rsid w:val="00672C53"/>
    <w:rsid w:val="0067371E"/>
    <w:rsid w:val="0067469C"/>
    <w:rsid w:val="00675D2A"/>
    <w:rsid w:val="0068106A"/>
    <w:rsid w:val="006845AF"/>
    <w:rsid w:val="006903B7"/>
    <w:rsid w:val="00692A88"/>
    <w:rsid w:val="006936F3"/>
    <w:rsid w:val="00694B59"/>
    <w:rsid w:val="00695481"/>
    <w:rsid w:val="00696CF0"/>
    <w:rsid w:val="00697A8E"/>
    <w:rsid w:val="00697F3C"/>
    <w:rsid w:val="006A3858"/>
    <w:rsid w:val="006A3B82"/>
    <w:rsid w:val="006A7066"/>
    <w:rsid w:val="006B3F03"/>
    <w:rsid w:val="006B53AB"/>
    <w:rsid w:val="006B6F9A"/>
    <w:rsid w:val="006C409B"/>
    <w:rsid w:val="006C5216"/>
    <w:rsid w:val="006C53B3"/>
    <w:rsid w:val="006C7871"/>
    <w:rsid w:val="006D0A04"/>
    <w:rsid w:val="006D1071"/>
    <w:rsid w:val="006D10D5"/>
    <w:rsid w:val="006D10EE"/>
    <w:rsid w:val="006D29B7"/>
    <w:rsid w:val="006D4929"/>
    <w:rsid w:val="006D59AD"/>
    <w:rsid w:val="006E0E9F"/>
    <w:rsid w:val="006E20ED"/>
    <w:rsid w:val="006E2FE9"/>
    <w:rsid w:val="006F0EAD"/>
    <w:rsid w:val="006F134B"/>
    <w:rsid w:val="006F33E7"/>
    <w:rsid w:val="006F770C"/>
    <w:rsid w:val="00700E6F"/>
    <w:rsid w:val="00701CF5"/>
    <w:rsid w:val="0070306F"/>
    <w:rsid w:val="00705AE3"/>
    <w:rsid w:val="0070720B"/>
    <w:rsid w:val="0071143E"/>
    <w:rsid w:val="0071199D"/>
    <w:rsid w:val="0071340B"/>
    <w:rsid w:val="00717AAB"/>
    <w:rsid w:val="007201AF"/>
    <w:rsid w:val="00720857"/>
    <w:rsid w:val="00720CBB"/>
    <w:rsid w:val="007215EF"/>
    <w:rsid w:val="00721A17"/>
    <w:rsid w:val="0072207C"/>
    <w:rsid w:val="0072390E"/>
    <w:rsid w:val="00725292"/>
    <w:rsid w:val="00727617"/>
    <w:rsid w:val="00727D3A"/>
    <w:rsid w:val="00731782"/>
    <w:rsid w:val="0073275F"/>
    <w:rsid w:val="00733190"/>
    <w:rsid w:val="007347C5"/>
    <w:rsid w:val="0074008F"/>
    <w:rsid w:val="00740ADA"/>
    <w:rsid w:val="007413FC"/>
    <w:rsid w:val="007418B7"/>
    <w:rsid w:val="00742D59"/>
    <w:rsid w:val="00743B0E"/>
    <w:rsid w:val="00743FB5"/>
    <w:rsid w:val="00746AA6"/>
    <w:rsid w:val="007475AA"/>
    <w:rsid w:val="00750BBB"/>
    <w:rsid w:val="00750D99"/>
    <w:rsid w:val="00751F0D"/>
    <w:rsid w:val="00754332"/>
    <w:rsid w:val="00754B67"/>
    <w:rsid w:val="00756BCF"/>
    <w:rsid w:val="00756D5E"/>
    <w:rsid w:val="00760093"/>
    <w:rsid w:val="007607DE"/>
    <w:rsid w:val="007637C5"/>
    <w:rsid w:val="0076399D"/>
    <w:rsid w:val="007657D8"/>
    <w:rsid w:val="00766541"/>
    <w:rsid w:val="00767FE9"/>
    <w:rsid w:val="007712F5"/>
    <w:rsid w:val="00772786"/>
    <w:rsid w:val="0077441E"/>
    <w:rsid w:val="00775525"/>
    <w:rsid w:val="00780F14"/>
    <w:rsid w:val="00781FE6"/>
    <w:rsid w:val="00783391"/>
    <w:rsid w:val="00783546"/>
    <w:rsid w:val="0078478D"/>
    <w:rsid w:val="0078526E"/>
    <w:rsid w:val="00785FA9"/>
    <w:rsid w:val="007863B3"/>
    <w:rsid w:val="00790E1F"/>
    <w:rsid w:val="00793E6B"/>
    <w:rsid w:val="00794FB4"/>
    <w:rsid w:val="007952FF"/>
    <w:rsid w:val="00796BE6"/>
    <w:rsid w:val="007A1006"/>
    <w:rsid w:val="007A2D05"/>
    <w:rsid w:val="007A4110"/>
    <w:rsid w:val="007A4CBA"/>
    <w:rsid w:val="007A78BF"/>
    <w:rsid w:val="007A7964"/>
    <w:rsid w:val="007B0109"/>
    <w:rsid w:val="007B0667"/>
    <w:rsid w:val="007B0670"/>
    <w:rsid w:val="007B2223"/>
    <w:rsid w:val="007B3A03"/>
    <w:rsid w:val="007C10F1"/>
    <w:rsid w:val="007C49D8"/>
    <w:rsid w:val="007C508B"/>
    <w:rsid w:val="007D0DAC"/>
    <w:rsid w:val="007D3E46"/>
    <w:rsid w:val="007D3EBF"/>
    <w:rsid w:val="007D4649"/>
    <w:rsid w:val="007D533A"/>
    <w:rsid w:val="007E1697"/>
    <w:rsid w:val="007E21E3"/>
    <w:rsid w:val="007E25AB"/>
    <w:rsid w:val="007E28C6"/>
    <w:rsid w:val="007E3628"/>
    <w:rsid w:val="007E468F"/>
    <w:rsid w:val="007E535D"/>
    <w:rsid w:val="007E5B22"/>
    <w:rsid w:val="007E6250"/>
    <w:rsid w:val="007E62E0"/>
    <w:rsid w:val="007E7B1E"/>
    <w:rsid w:val="007F0E82"/>
    <w:rsid w:val="007F174B"/>
    <w:rsid w:val="007F1942"/>
    <w:rsid w:val="007F67F7"/>
    <w:rsid w:val="008005C4"/>
    <w:rsid w:val="00806542"/>
    <w:rsid w:val="00807E29"/>
    <w:rsid w:val="008100D2"/>
    <w:rsid w:val="00812236"/>
    <w:rsid w:val="008127BD"/>
    <w:rsid w:val="00813942"/>
    <w:rsid w:val="008145A8"/>
    <w:rsid w:val="00814CD1"/>
    <w:rsid w:val="00820F65"/>
    <w:rsid w:val="008233C6"/>
    <w:rsid w:val="00823CCB"/>
    <w:rsid w:val="00824F45"/>
    <w:rsid w:val="008262DA"/>
    <w:rsid w:val="00827DD8"/>
    <w:rsid w:val="00830587"/>
    <w:rsid w:val="00830A1E"/>
    <w:rsid w:val="00830B7B"/>
    <w:rsid w:val="008312CB"/>
    <w:rsid w:val="008349E0"/>
    <w:rsid w:val="00834D08"/>
    <w:rsid w:val="00835105"/>
    <w:rsid w:val="008364CF"/>
    <w:rsid w:val="00836B15"/>
    <w:rsid w:val="00837629"/>
    <w:rsid w:val="008377FD"/>
    <w:rsid w:val="008436D9"/>
    <w:rsid w:val="008500ED"/>
    <w:rsid w:val="008529AB"/>
    <w:rsid w:val="008559D0"/>
    <w:rsid w:val="00855DAB"/>
    <w:rsid w:val="00862AC9"/>
    <w:rsid w:val="00863094"/>
    <w:rsid w:val="00863F23"/>
    <w:rsid w:val="00864941"/>
    <w:rsid w:val="008672BD"/>
    <w:rsid w:val="00872F22"/>
    <w:rsid w:val="0087705C"/>
    <w:rsid w:val="00880B8C"/>
    <w:rsid w:val="00880BC2"/>
    <w:rsid w:val="008811B9"/>
    <w:rsid w:val="008853AA"/>
    <w:rsid w:val="00886C32"/>
    <w:rsid w:val="00891E09"/>
    <w:rsid w:val="008924BC"/>
    <w:rsid w:val="008951FC"/>
    <w:rsid w:val="00896813"/>
    <w:rsid w:val="008A102D"/>
    <w:rsid w:val="008A1D69"/>
    <w:rsid w:val="008A6771"/>
    <w:rsid w:val="008B057D"/>
    <w:rsid w:val="008B0ADF"/>
    <w:rsid w:val="008B0BA2"/>
    <w:rsid w:val="008B1759"/>
    <w:rsid w:val="008B5AA4"/>
    <w:rsid w:val="008C04BE"/>
    <w:rsid w:val="008C45B1"/>
    <w:rsid w:val="008C64B0"/>
    <w:rsid w:val="008C69E6"/>
    <w:rsid w:val="008C7D68"/>
    <w:rsid w:val="008D003E"/>
    <w:rsid w:val="008D08E5"/>
    <w:rsid w:val="008D0DB0"/>
    <w:rsid w:val="008D1F52"/>
    <w:rsid w:val="008D222C"/>
    <w:rsid w:val="008D26C6"/>
    <w:rsid w:val="008D5CA8"/>
    <w:rsid w:val="008E057F"/>
    <w:rsid w:val="008E1449"/>
    <w:rsid w:val="008E24F8"/>
    <w:rsid w:val="008E5463"/>
    <w:rsid w:val="008E7D1C"/>
    <w:rsid w:val="008F1086"/>
    <w:rsid w:val="008F29B8"/>
    <w:rsid w:val="008F4C64"/>
    <w:rsid w:val="008F5A26"/>
    <w:rsid w:val="008F60B2"/>
    <w:rsid w:val="008F621E"/>
    <w:rsid w:val="009027A9"/>
    <w:rsid w:val="009051DB"/>
    <w:rsid w:val="0090540B"/>
    <w:rsid w:val="0090605E"/>
    <w:rsid w:val="009073CC"/>
    <w:rsid w:val="00914125"/>
    <w:rsid w:val="00914F4E"/>
    <w:rsid w:val="0091537E"/>
    <w:rsid w:val="00916E22"/>
    <w:rsid w:val="00923903"/>
    <w:rsid w:val="009265B9"/>
    <w:rsid w:val="00926988"/>
    <w:rsid w:val="0093161F"/>
    <w:rsid w:val="0093236D"/>
    <w:rsid w:val="00933E74"/>
    <w:rsid w:val="00934900"/>
    <w:rsid w:val="00936776"/>
    <w:rsid w:val="00937F56"/>
    <w:rsid w:val="0094154C"/>
    <w:rsid w:val="00941EBE"/>
    <w:rsid w:val="009421B5"/>
    <w:rsid w:val="00942780"/>
    <w:rsid w:val="009428E0"/>
    <w:rsid w:val="00943035"/>
    <w:rsid w:val="00944987"/>
    <w:rsid w:val="009456BA"/>
    <w:rsid w:val="009457AF"/>
    <w:rsid w:val="00945E68"/>
    <w:rsid w:val="00950613"/>
    <w:rsid w:val="00950657"/>
    <w:rsid w:val="009511A0"/>
    <w:rsid w:val="00954B8B"/>
    <w:rsid w:val="009554E4"/>
    <w:rsid w:val="00955C69"/>
    <w:rsid w:val="009561E1"/>
    <w:rsid w:val="009569A2"/>
    <w:rsid w:val="00957F6C"/>
    <w:rsid w:val="00961A34"/>
    <w:rsid w:val="009622BB"/>
    <w:rsid w:val="009628B5"/>
    <w:rsid w:val="0096494F"/>
    <w:rsid w:val="00964A67"/>
    <w:rsid w:val="0096575B"/>
    <w:rsid w:val="00966F2E"/>
    <w:rsid w:val="009712D9"/>
    <w:rsid w:val="00973A52"/>
    <w:rsid w:val="00975629"/>
    <w:rsid w:val="009765B3"/>
    <w:rsid w:val="00977483"/>
    <w:rsid w:val="0097794C"/>
    <w:rsid w:val="00977D4B"/>
    <w:rsid w:val="009806E3"/>
    <w:rsid w:val="00983D91"/>
    <w:rsid w:val="00983F1C"/>
    <w:rsid w:val="00985B15"/>
    <w:rsid w:val="00986828"/>
    <w:rsid w:val="009870A9"/>
    <w:rsid w:val="0099016F"/>
    <w:rsid w:val="00992ED9"/>
    <w:rsid w:val="009958DD"/>
    <w:rsid w:val="009A013B"/>
    <w:rsid w:val="009A0ADA"/>
    <w:rsid w:val="009A3A2C"/>
    <w:rsid w:val="009A5753"/>
    <w:rsid w:val="009A6C32"/>
    <w:rsid w:val="009A7D25"/>
    <w:rsid w:val="009B3052"/>
    <w:rsid w:val="009B4E17"/>
    <w:rsid w:val="009C6018"/>
    <w:rsid w:val="009C667E"/>
    <w:rsid w:val="009C669E"/>
    <w:rsid w:val="009D6785"/>
    <w:rsid w:val="009D7E31"/>
    <w:rsid w:val="009E0ADF"/>
    <w:rsid w:val="009E22CF"/>
    <w:rsid w:val="009E30FF"/>
    <w:rsid w:val="009E3999"/>
    <w:rsid w:val="009E5371"/>
    <w:rsid w:val="009F107A"/>
    <w:rsid w:val="009F18B2"/>
    <w:rsid w:val="009F1C5C"/>
    <w:rsid w:val="009F2D93"/>
    <w:rsid w:val="009F3DF1"/>
    <w:rsid w:val="009F3EE8"/>
    <w:rsid w:val="009F4444"/>
    <w:rsid w:val="009F4CBE"/>
    <w:rsid w:val="00A00BA1"/>
    <w:rsid w:val="00A01161"/>
    <w:rsid w:val="00A0306E"/>
    <w:rsid w:val="00A042DA"/>
    <w:rsid w:val="00A05FCF"/>
    <w:rsid w:val="00A0658E"/>
    <w:rsid w:val="00A07D9E"/>
    <w:rsid w:val="00A2099F"/>
    <w:rsid w:val="00A223EB"/>
    <w:rsid w:val="00A2443B"/>
    <w:rsid w:val="00A24B57"/>
    <w:rsid w:val="00A24EAB"/>
    <w:rsid w:val="00A24FD4"/>
    <w:rsid w:val="00A25522"/>
    <w:rsid w:val="00A30085"/>
    <w:rsid w:val="00A3095D"/>
    <w:rsid w:val="00A313A8"/>
    <w:rsid w:val="00A32765"/>
    <w:rsid w:val="00A343EB"/>
    <w:rsid w:val="00A3442F"/>
    <w:rsid w:val="00A34ABD"/>
    <w:rsid w:val="00A37631"/>
    <w:rsid w:val="00A4087B"/>
    <w:rsid w:val="00A4491B"/>
    <w:rsid w:val="00A4506A"/>
    <w:rsid w:val="00A461A0"/>
    <w:rsid w:val="00A46ECA"/>
    <w:rsid w:val="00A47A3F"/>
    <w:rsid w:val="00A47D16"/>
    <w:rsid w:val="00A503E2"/>
    <w:rsid w:val="00A51F7C"/>
    <w:rsid w:val="00A52D43"/>
    <w:rsid w:val="00A548FC"/>
    <w:rsid w:val="00A55BA2"/>
    <w:rsid w:val="00A57201"/>
    <w:rsid w:val="00A57793"/>
    <w:rsid w:val="00A6163F"/>
    <w:rsid w:val="00A62FB0"/>
    <w:rsid w:val="00A642FC"/>
    <w:rsid w:val="00A65942"/>
    <w:rsid w:val="00A6599C"/>
    <w:rsid w:val="00A6688C"/>
    <w:rsid w:val="00A739DF"/>
    <w:rsid w:val="00A766AA"/>
    <w:rsid w:val="00A80478"/>
    <w:rsid w:val="00A84E95"/>
    <w:rsid w:val="00A87B7A"/>
    <w:rsid w:val="00A87BFF"/>
    <w:rsid w:val="00A9377C"/>
    <w:rsid w:val="00A95348"/>
    <w:rsid w:val="00A967DC"/>
    <w:rsid w:val="00AA3A62"/>
    <w:rsid w:val="00AA6353"/>
    <w:rsid w:val="00AB3BB7"/>
    <w:rsid w:val="00AB599F"/>
    <w:rsid w:val="00AB5A8B"/>
    <w:rsid w:val="00AB6A76"/>
    <w:rsid w:val="00AC0EB5"/>
    <w:rsid w:val="00AC13BA"/>
    <w:rsid w:val="00AC2309"/>
    <w:rsid w:val="00AC2EE4"/>
    <w:rsid w:val="00AC48D7"/>
    <w:rsid w:val="00AC528B"/>
    <w:rsid w:val="00AD0A6C"/>
    <w:rsid w:val="00AD1A30"/>
    <w:rsid w:val="00AD23D5"/>
    <w:rsid w:val="00AD2CCB"/>
    <w:rsid w:val="00AD42FF"/>
    <w:rsid w:val="00AD5AAA"/>
    <w:rsid w:val="00AE04D2"/>
    <w:rsid w:val="00AE2748"/>
    <w:rsid w:val="00AE5152"/>
    <w:rsid w:val="00AE715A"/>
    <w:rsid w:val="00AF08D4"/>
    <w:rsid w:val="00AF0985"/>
    <w:rsid w:val="00AF16F2"/>
    <w:rsid w:val="00AF30E4"/>
    <w:rsid w:val="00AF51D8"/>
    <w:rsid w:val="00B00FF4"/>
    <w:rsid w:val="00B01C56"/>
    <w:rsid w:val="00B02CDD"/>
    <w:rsid w:val="00B074DA"/>
    <w:rsid w:val="00B11AAD"/>
    <w:rsid w:val="00B1323D"/>
    <w:rsid w:val="00B14886"/>
    <w:rsid w:val="00B21F94"/>
    <w:rsid w:val="00B223D2"/>
    <w:rsid w:val="00B2260E"/>
    <w:rsid w:val="00B233D3"/>
    <w:rsid w:val="00B23547"/>
    <w:rsid w:val="00B24B49"/>
    <w:rsid w:val="00B24F4A"/>
    <w:rsid w:val="00B31649"/>
    <w:rsid w:val="00B31C14"/>
    <w:rsid w:val="00B32112"/>
    <w:rsid w:val="00B33904"/>
    <w:rsid w:val="00B35D33"/>
    <w:rsid w:val="00B37264"/>
    <w:rsid w:val="00B37637"/>
    <w:rsid w:val="00B3797C"/>
    <w:rsid w:val="00B37C83"/>
    <w:rsid w:val="00B37E09"/>
    <w:rsid w:val="00B40257"/>
    <w:rsid w:val="00B40634"/>
    <w:rsid w:val="00B40D96"/>
    <w:rsid w:val="00B41977"/>
    <w:rsid w:val="00B427EB"/>
    <w:rsid w:val="00B4393E"/>
    <w:rsid w:val="00B43DAD"/>
    <w:rsid w:val="00B443EB"/>
    <w:rsid w:val="00B45BA0"/>
    <w:rsid w:val="00B46379"/>
    <w:rsid w:val="00B47836"/>
    <w:rsid w:val="00B50663"/>
    <w:rsid w:val="00B54243"/>
    <w:rsid w:val="00B54A51"/>
    <w:rsid w:val="00B601BA"/>
    <w:rsid w:val="00B60448"/>
    <w:rsid w:val="00B60812"/>
    <w:rsid w:val="00B618D4"/>
    <w:rsid w:val="00B621A1"/>
    <w:rsid w:val="00B66719"/>
    <w:rsid w:val="00B714DC"/>
    <w:rsid w:val="00B7248E"/>
    <w:rsid w:val="00B77FB1"/>
    <w:rsid w:val="00B818E9"/>
    <w:rsid w:val="00B81E10"/>
    <w:rsid w:val="00B83C5F"/>
    <w:rsid w:val="00B8537C"/>
    <w:rsid w:val="00B85516"/>
    <w:rsid w:val="00B86026"/>
    <w:rsid w:val="00B91C16"/>
    <w:rsid w:val="00B930F3"/>
    <w:rsid w:val="00B94506"/>
    <w:rsid w:val="00B9680C"/>
    <w:rsid w:val="00BA16F7"/>
    <w:rsid w:val="00BA1C19"/>
    <w:rsid w:val="00BA41DF"/>
    <w:rsid w:val="00BA582B"/>
    <w:rsid w:val="00BA61D9"/>
    <w:rsid w:val="00BA7278"/>
    <w:rsid w:val="00BA7983"/>
    <w:rsid w:val="00BB02C1"/>
    <w:rsid w:val="00BB0DBB"/>
    <w:rsid w:val="00BB32C3"/>
    <w:rsid w:val="00BB56A1"/>
    <w:rsid w:val="00BB5D7A"/>
    <w:rsid w:val="00BB7731"/>
    <w:rsid w:val="00BC3A26"/>
    <w:rsid w:val="00BC451D"/>
    <w:rsid w:val="00BC722F"/>
    <w:rsid w:val="00BC7C68"/>
    <w:rsid w:val="00BD154E"/>
    <w:rsid w:val="00BD1F06"/>
    <w:rsid w:val="00BD7060"/>
    <w:rsid w:val="00BE02E6"/>
    <w:rsid w:val="00BE09C7"/>
    <w:rsid w:val="00BE1BA5"/>
    <w:rsid w:val="00BE31BD"/>
    <w:rsid w:val="00BE556A"/>
    <w:rsid w:val="00BE6554"/>
    <w:rsid w:val="00BE70C3"/>
    <w:rsid w:val="00BE7D2D"/>
    <w:rsid w:val="00BF1EED"/>
    <w:rsid w:val="00BF3D5E"/>
    <w:rsid w:val="00BF5767"/>
    <w:rsid w:val="00BF7013"/>
    <w:rsid w:val="00C00E81"/>
    <w:rsid w:val="00C00FAB"/>
    <w:rsid w:val="00C04F82"/>
    <w:rsid w:val="00C0543D"/>
    <w:rsid w:val="00C06100"/>
    <w:rsid w:val="00C06B2C"/>
    <w:rsid w:val="00C11843"/>
    <w:rsid w:val="00C16123"/>
    <w:rsid w:val="00C161D8"/>
    <w:rsid w:val="00C200D1"/>
    <w:rsid w:val="00C21483"/>
    <w:rsid w:val="00C24373"/>
    <w:rsid w:val="00C24AAA"/>
    <w:rsid w:val="00C2726B"/>
    <w:rsid w:val="00C274BD"/>
    <w:rsid w:val="00C2777C"/>
    <w:rsid w:val="00C27E52"/>
    <w:rsid w:val="00C30532"/>
    <w:rsid w:val="00C30DEA"/>
    <w:rsid w:val="00C3389A"/>
    <w:rsid w:val="00C339C7"/>
    <w:rsid w:val="00C34AF0"/>
    <w:rsid w:val="00C353F4"/>
    <w:rsid w:val="00C36A07"/>
    <w:rsid w:val="00C37E6E"/>
    <w:rsid w:val="00C42CFF"/>
    <w:rsid w:val="00C43C7C"/>
    <w:rsid w:val="00C501F0"/>
    <w:rsid w:val="00C51DEE"/>
    <w:rsid w:val="00C52BBB"/>
    <w:rsid w:val="00C53E5F"/>
    <w:rsid w:val="00C54808"/>
    <w:rsid w:val="00C5701E"/>
    <w:rsid w:val="00C57D91"/>
    <w:rsid w:val="00C620A9"/>
    <w:rsid w:val="00C7113B"/>
    <w:rsid w:val="00C7194F"/>
    <w:rsid w:val="00C72243"/>
    <w:rsid w:val="00C72B06"/>
    <w:rsid w:val="00C735B8"/>
    <w:rsid w:val="00C73645"/>
    <w:rsid w:val="00C738B5"/>
    <w:rsid w:val="00C73F89"/>
    <w:rsid w:val="00C74D83"/>
    <w:rsid w:val="00C77AE9"/>
    <w:rsid w:val="00C81C80"/>
    <w:rsid w:val="00C83502"/>
    <w:rsid w:val="00C8373C"/>
    <w:rsid w:val="00C83C9F"/>
    <w:rsid w:val="00C85447"/>
    <w:rsid w:val="00C872FE"/>
    <w:rsid w:val="00C9187E"/>
    <w:rsid w:val="00C92053"/>
    <w:rsid w:val="00C93199"/>
    <w:rsid w:val="00C935E2"/>
    <w:rsid w:val="00C93E61"/>
    <w:rsid w:val="00C973A6"/>
    <w:rsid w:val="00C97B87"/>
    <w:rsid w:val="00C97EC4"/>
    <w:rsid w:val="00CA07A5"/>
    <w:rsid w:val="00CA0EE3"/>
    <w:rsid w:val="00CA1BB9"/>
    <w:rsid w:val="00CA40FE"/>
    <w:rsid w:val="00CA4B32"/>
    <w:rsid w:val="00CA530D"/>
    <w:rsid w:val="00CB00DD"/>
    <w:rsid w:val="00CB3AFB"/>
    <w:rsid w:val="00CB46F2"/>
    <w:rsid w:val="00CB575B"/>
    <w:rsid w:val="00CB6FE4"/>
    <w:rsid w:val="00CB77A1"/>
    <w:rsid w:val="00CC0592"/>
    <w:rsid w:val="00CC0A65"/>
    <w:rsid w:val="00CC2C5D"/>
    <w:rsid w:val="00CC300F"/>
    <w:rsid w:val="00CC31BB"/>
    <w:rsid w:val="00CC62CE"/>
    <w:rsid w:val="00CD05A7"/>
    <w:rsid w:val="00CE17C5"/>
    <w:rsid w:val="00CE351A"/>
    <w:rsid w:val="00CE374D"/>
    <w:rsid w:val="00CE55C1"/>
    <w:rsid w:val="00CF1501"/>
    <w:rsid w:val="00CF2812"/>
    <w:rsid w:val="00CF3CD8"/>
    <w:rsid w:val="00CF5623"/>
    <w:rsid w:val="00CF5F00"/>
    <w:rsid w:val="00CF7356"/>
    <w:rsid w:val="00D00664"/>
    <w:rsid w:val="00D0134F"/>
    <w:rsid w:val="00D04AA9"/>
    <w:rsid w:val="00D060B4"/>
    <w:rsid w:val="00D06879"/>
    <w:rsid w:val="00D074F0"/>
    <w:rsid w:val="00D10B35"/>
    <w:rsid w:val="00D119D4"/>
    <w:rsid w:val="00D1448B"/>
    <w:rsid w:val="00D14626"/>
    <w:rsid w:val="00D14AAD"/>
    <w:rsid w:val="00D14C00"/>
    <w:rsid w:val="00D2006D"/>
    <w:rsid w:val="00D22DD4"/>
    <w:rsid w:val="00D237AC"/>
    <w:rsid w:val="00D24F3E"/>
    <w:rsid w:val="00D25F21"/>
    <w:rsid w:val="00D2684A"/>
    <w:rsid w:val="00D3020F"/>
    <w:rsid w:val="00D30938"/>
    <w:rsid w:val="00D31E6F"/>
    <w:rsid w:val="00D32621"/>
    <w:rsid w:val="00D32A97"/>
    <w:rsid w:val="00D33669"/>
    <w:rsid w:val="00D33F9B"/>
    <w:rsid w:val="00D350A8"/>
    <w:rsid w:val="00D354CC"/>
    <w:rsid w:val="00D40DE4"/>
    <w:rsid w:val="00D46079"/>
    <w:rsid w:val="00D4691B"/>
    <w:rsid w:val="00D51089"/>
    <w:rsid w:val="00D531DB"/>
    <w:rsid w:val="00D5440B"/>
    <w:rsid w:val="00D551FC"/>
    <w:rsid w:val="00D65F8F"/>
    <w:rsid w:val="00D71F4E"/>
    <w:rsid w:val="00D725AF"/>
    <w:rsid w:val="00D73E59"/>
    <w:rsid w:val="00D7470F"/>
    <w:rsid w:val="00D75641"/>
    <w:rsid w:val="00D75DAC"/>
    <w:rsid w:val="00D76CC1"/>
    <w:rsid w:val="00D76F2D"/>
    <w:rsid w:val="00D770BC"/>
    <w:rsid w:val="00D7737E"/>
    <w:rsid w:val="00D77C43"/>
    <w:rsid w:val="00D807F5"/>
    <w:rsid w:val="00D81A84"/>
    <w:rsid w:val="00D85D84"/>
    <w:rsid w:val="00D85DA4"/>
    <w:rsid w:val="00D911BF"/>
    <w:rsid w:val="00D9297E"/>
    <w:rsid w:val="00D93075"/>
    <w:rsid w:val="00D944AF"/>
    <w:rsid w:val="00D9455E"/>
    <w:rsid w:val="00D96F43"/>
    <w:rsid w:val="00D97B5C"/>
    <w:rsid w:val="00D97C0F"/>
    <w:rsid w:val="00D97D85"/>
    <w:rsid w:val="00DA0DCD"/>
    <w:rsid w:val="00DA17CA"/>
    <w:rsid w:val="00DA18E1"/>
    <w:rsid w:val="00DA26A3"/>
    <w:rsid w:val="00DA283D"/>
    <w:rsid w:val="00DA665A"/>
    <w:rsid w:val="00DA72CC"/>
    <w:rsid w:val="00DB0310"/>
    <w:rsid w:val="00DB1FF9"/>
    <w:rsid w:val="00DB6818"/>
    <w:rsid w:val="00DC0144"/>
    <w:rsid w:val="00DC4866"/>
    <w:rsid w:val="00DC5353"/>
    <w:rsid w:val="00DC5E66"/>
    <w:rsid w:val="00DC66E8"/>
    <w:rsid w:val="00DD064E"/>
    <w:rsid w:val="00DD1069"/>
    <w:rsid w:val="00DD1BB2"/>
    <w:rsid w:val="00DD2C9D"/>
    <w:rsid w:val="00DD39E6"/>
    <w:rsid w:val="00DD700B"/>
    <w:rsid w:val="00DE0BCB"/>
    <w:rsid w:val="00DE219E"/>
    <w:rsid w:val="00DE2868"/>
    <w:rsid w:val="00DE4F78"/>
    <w:rsid w:val="00DE743C"/>
    <w:rsid w:val="00DE79FE"/>
    <w:rsid w:val="00DE7CE3"/>
    <w:rsid w:val="00DE7E67"/>
    <w:rsid w:val="00DF39B8"/>
    <w:rsid w:val="00DF5124"/>
    <w:rsid w:val="00DF624F"/>
    <w:rsid w:val="00DF638E"/>
    <w:rsid w:val="00DF674C"/>
    <w:rsid w:val="00DF78F8"/>
    <w:rsid w:val="00E018B5"/>
    <w:rsid w:val="00E05A83"/>
    <w:rsid w:val="00E06AB3"/>
    <w:rsid w:val="00E11E04"/>
    <w:rsid w:val="00E13095"/>
    <w:rsid w:val="00E13547"/>
    <w:rsid w:val="00E15ED8"/>
    <w:rsid w:val="00E160C4"/>
    <w:rsid w:val="00E17DE8"/>
    <w:rsid w:val="00E224D6"/>
    <w:rsid w:val="00E24B75"/>
    <w:rsid w:val="00E279FC"/>
    <w:rsid w:val="00E3136D"/>
    <w:rsid w:val="00E32D1D"/>
    <w:rsid w:val="00E343AB"/>
    <w:rsid w:val="00E365B5"/>
    <w:rsid w:val="00E378F3"/>
    <w:rsid w:val="00E40948"/>
    <w:rsid w:val="00E42198"/>
    <w:rsid w:val="00E45D90"/>
    <w:rsid w:val="00E45EFF"/>
    <w:rsid w:val="00E45FE9"/>
    <w:rsid w:val="00E47DA2"/>
    <w:rsid w:val="00E52FFA"/>
    <w:rsid w:val="00E53EDF"/>
    <w:rsid w:val="00E55BF0"/>
    <w:rsid w:val="00E57F80"/>
    <w:rsid w:val="00E6114C"/>
    <w:rsid w:val="00E61D2D"/>
    <w:rsid w:val="00E62C81"/>
    <w:rsid w:val="00E630BA"/>
    <w:rsid w:val="00E63DE9"/>
    <w:rsid w:val="00E64E60"/>
    <w:rsid w:val="00E64F7C"/>
    <w:rsid w:val="00E65BB7"/>
    <w:rsid w:val="00E67D44"/>
    <w:rsid w:val="00E70D4A"/>
    <w:rsid w:val="00E7116E"/>
    <w:rsid w:val="00E733A0"/>
    <w:rsid w:val="00E7363E"/>
    <w:rsid w:val="00E73664"/>
    <w:rsid w:val="00E7628D"/>
    <w:rsid w:val="00E82E79"/>
    <w:rsid w:val="00E83337"/>
    <w:rsid w:val="00E835E3"/>
    <w:rsid w:val="00E83960"/>
    <w:rsid w:val="00E857B4"/>
    <w:rsid w:val="00E859F2"/>
    <w:rsid w:val="00E869C3"/>
    <w:rsid w:val="00E97702"/>
    <w:rsid w:val="00EA0A8B"/>
    <w:rsid w:val="00EA11EC"/>
    <w:rsid w:val="00EA1B97"/>
    <w:rsid w:val="00EA1FD1"/>
    <w:rsid w:val="00EA29CB"/>
    <w:rsid w:val="00EA2ECB"/>
    <w:rsid w:val="00EA3960"/>
    <w:rsid w:val="00EA7C3D"/>
    <w:rsid w:val="00EA7C71"/>
    <w:rsid w:val="00EB19B2"/>
    <w:rsid w:val="00EB2988"/>
    <w:rsid w:val="00EB30DE"/>
    <w:rsid w:val="00EB67FD"/>
    <w:rsid w:val="00EB6A5E"/>
    <w:rsid w:val="00EB7B8D"/>
    <w:rsid w:val="00EC023D"/>
    <w:rsid w:val="00EC0B08"/>
    <w:rsid w:val="00EC3855"/>
    <w:rsid w:val="00EC401C"/>
    <w:rsid w:val="00ED0591"/>
    <w:rsid w:val="00ED11E1"/>
    <w:rsid w:val="00ED3442"/>
    <w:rsid w:val="00ED3C2D"/>
    <w:rsid w:val="00EE2263"/>
    <w:rsid w:val="00EE3A8E"/>
    <w:rsid w:val="00EE50E8"/>
    <w:rsid w:val="00EE5E62"/>
    <w:rsid w:val="00EF065B"/>
    <w:rsid w:val="00EF069D"/>
    <w:rsid w:val="00EF06D8"/>
    <w:rsid w:val="00EF1E9C"/>
    <w:rsid w:val="00EF4FDF"/>
    <w:rsid w:val="00EF6E81"/>
    <w:rsid w:val="00EF6F35"/>
    <w:rsid w:val="00F006BE"/>
    <w:rsid w:val="00F03B77"/>
    <w:rsid w:val="00F05C1B"/>
    <w:rsid w:val="00F07C74"/>
    <w:rsid w:val="00F07C9B"/>
    <w:rsid w:val="00F10B46"/>
    <w:rsid w:val="00F151DD"/>
    <w:rsid w:val="00F1565E"/>
    <w:rsid w:val="00F159C3"/>
    <w:rsid w:val="00F15F09"/>
    <w:rsid w:val="00F16143"/>
    <w:rsid w:val="00F17569"/>
    <w:rsid w:val="00F17889"/>
    <w:rsid w:val="00F2187A"/>
    <w:rsid w:val="00F22BD4"/>
    <w:rsid w:val="00F245E4"/>
    <w:rsid w:val="00F24F9A"/>
    <w:rsid w:val="00F257A1"/>
    <w:rsid w:val="00F26E74"/>
    <w:rsid w:val="00F30328"/>
    <w:rsid w:val="00F316DF"/>
    <w:rsid w:val="00F32443"/>
    <w:rsid w:val="00F32DB6"/>
    <w:rsid w:val="00F339E4"/>
    <w:rsid w:val="00F354FF"/>
    <w:rsid w:val="00F35722"/>
    <w:rsid w:val="00F35CD7"/>
    <w:rsid w:val="00F36D88"/>
    <w:rsid w:val="00F375BF"/>
    <w:rsid w:val="00F37F22"/>
    <w:rsid w:val="00F402A1"/>
    <w:rsid w:val="00F40FB6"/>
    <w:rsid w:val="00F41AF1"/>
    <w:rsid w:val="00F43716"/>
    <w:rsid w:val="00F45448"/>
    <w:rsid w:val="00F47FD2"/>
    <w:rsid w:val="00F55037"/>
    <w:rsid w:val="00F5521F"/>
    <w:rsid w:val="00F556C0"/>
    <w:rsid w:val="00F564B5"/>
    <w:rsid w:val="00F56AA2"/>
    <w:rsid w:val="00F61AAC"/>
    <w:rsid w:val="00F63E59"/>
    <w:rsid w:val="00F653EF"/>
    <w:rsid w:val="00F66FCF"/>
    <w:rsid w:val="00F6775C"/>
    <w:rsid w:val="00F701D1"/>
    <w:rsid w:val="00F736F0"/>
    <w:rsid w:val="00F74608"/>
    <w:rsid w:val="00F76118"/>
    <w:rsid w:val="00F80F61"/>
    <w:rsid w:val="00F818C4"/>
    <w:rsid w:val="00F81B98"/>
    <w:rsid w:val="00F83E96"/>
    <w:rsid w:val="00F84262"/>
    <w:rsid w:val="00F843DC"/>
    <w:rsid w:val="00F85250"/>
    <w:rsid w:val="00F9074C"/>
    <w:rsid w:val="00F91158"/>
    <w:rsid w:val="00F9178A"/>
    <w:rsid w:val="00F92550"/>
    <w:rsid w:val="00F9401E"/>
    <w:rsid w:val="00F9422A"/>
    <w:rsid w:val="00F946D0"/>
    <w:rsid w:val="00F950C8"/>
    <w:rsid w:val="00F95352"/>
    <w:rsid w:val="00F97186"/>
    <w:rsid w:val="00F97C53"/>
    <w:rsid w:val="00F97FA6"/>
    <w:rsid w:val="00FA1047"/>
    <w:rsid w:val="00FA1525"/>
    <w:rsid w:val="00FA1F8C"/>
    <w:rsid w:val="00FA24F5"/>
    <w:rsid w:val="00FB305D"/>
    <w:rsid w:val="00FB6BB2"/>
    <w:rsid w:val="00FC0BC0"/>
    <w:rsid w:val="00FC1395"/>
    <w:rsid w:val="00FC1DFA"/>
    <w:rsid w:val="00FC5A4D"/>
    <w:rsid w:val="00FC69D0"/>
    <w:rsid w:val="00FC774E"/>
    <w:rsid w:val="00FC7C06"/>
    <w:rsid w:val="00FD0620"/>
    <w:rsid w:val="00FD078C"/>
    <w:rsid w:val="00FD1856"/>
    <w:rsid w:val="00FD1F37"/>
    <w:rsid w:val="00FD56FA"/>
    <w:rsid w:val="00FD5CD9"/>
    <w:rsid w:val="00FD7CB3"/>
    <w:rsid w:val="00FE0C67"/>
    <w:rsid w:val="00FE0C78"/>
    <w:rsid w:val="00FE1874"/>
    <w:rsid w:val="00FE2AB7"/>
    <w:rsid w:val="00FE7735"/>
    <w:rsid w:val="00FF0C76"/>
    <w:rsid w:val="00FF1B48"/>
    <w:rsid w:val="00FF56C2"/>
    <w:rsid w:val="00FF6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6661EE"/>
  <w15:docId w15:val="{0C5CF798-F172-4CE8-857A-2D5F6936A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02A1"/>
    <w:rPr>
      <w:sz w:val="22"/>
      <w:szCs w:val="22"/>
    </w:rPr>
  </w:style>
  <w:style w:type="paragraph" w:styleId="Heading1">
    <w:name w:val="heading 1"/>
    <w:basedOn w:val="Normal"/>
    <w:next w:val="Normal"/>
    <w:link w:val="Heading1Char"/>
    <w:qFormat/>
    <w:rsid w:val="00DF674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qFormat/>
    <w:rsid w:val="00B40634"/>
    <w:pPr>
      <w:keepNext/>
      <w:numPr>
        <w:numId w:val="1"/>
      </w:numPr>
      <w:outlineLvl w:val="1"/>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93E6B"/>
    <w:rPr>
      <w:color w:val="0000FF"/>
      <w:u w:val="single"/>
    </w:rPr>
  </w:style>
  <w:style w:type="paragraph" w:styleId="BodyTextIndent">
    <w:name w:val="Body Text Indent"/>
    <w:basedOn w:val="Normal"/>
    <w:rsid w:val="00793E6B"/>
    <w:pPr>
      <w:tabs>
        <w:tab w:val="left" w:pos="0"/>
      </w:tabs>
      <w:ind w:left="2160"/>
    </w:pPr>
    <w:rPr>
      <w:sz w:val="24"/>
    </w:rPr>
  </w:style>
  <w:style w:type="paragraph" w:styleId="BodyText">
    <w:name w:val="Body Text"/>
    <w:basedOn w:val="Normal"/>
    <w:rsid w:val="00793E6B"/>
    <w:pPr>
      <w:spacing w:after="120"/>
    </w:pPr>
  </w:style>
  <w:style w:type="paragraph" w:styleId="BodyText3">
    <w:name w:val="Body Text 3"/>
    <w:basedOn w:val="Normal"/>
    <w:rsid w:val="00B40634"/>
    <w:pPr>
      <w:spacing w:after="120"/>
    </w:pPr>
    <w:rPr>
      <w:sz w:val="16"/>
      <w:szCs w:val="16"/>
    </w:rPr>
  </w:style>
  <w:style w:type="paragraph" w:styleId="HTMLPreformatted">
    <w:name w:val="HTML Preformatted"/>
    <w:basedOn w:val="Normal"/>
    <w:rsid w:val="00B40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Courier New" w:hAnsi="Courier New"/>
      <w:lang w:eastAsia="ar-SA"/>
    </w:rPr>
  </w:style>
  <w:style w:type="paragraph" w:customStyle="1" w:styleId="NormalWeb12">
    <w:name w:val="Normal (Web)12"/>
    <w:basedOn w:val="Normal"/>
    <w:rsid w:val="00B40634"/>
    <w:rPr>
      <w:rFonts w:eastAsia="Times New Roman"/>
      <w:sz w:val="24"/>
      <w:szCs w:val="24"/>
    </w:rPr>
  </w:style>
  <w:style w:type="character" w:styleId="FollowedHyperlink">
    <w:name w:val="FollowedHyperlink"/>
    <w:basedOn w:val="DefaultParagraphFont"/>
    <w:rsid w:val="009428E0"/>
    <w:rPr>
      <w:color w:val="800080"/>
      <w:u w:val="single"/>
    </w:rPr>
  </w:style>
  <w:style w:type="paragraph" w:styleId="BodyText2">
    <w:name w:val="Body Text 2"/>
    <w:basedOn w:val="Normal"/>
    <w:rsid w:val="003127A8"/>
    <w:pPr>
      <w:spacing w:after="120" w:line="480" w:lineRule="auto"/>
    </w:pPr>
  </w:style>
  <w:style w:type="paragraph" w:customStyle="1" w:styleId="Style1">
    <w:name w:val="Style1"/>
    <w:basedOn w:val="NormalWeb12"/>
    <w:rsid w:val="00BC3A26"/>
    <w:pPr>
      <w:numPr>
        <w:numId w:val="2"/>
      </w:numPr>
      <w:ind w:left="360" w:firstLine="0"/>
      <w:jc w:val="both"/>
    </w:pPr>
    <w:rPr>
      <w:rFonts w:ascii="Verdana" w:hAnsi="Verdana"/>
      <w:color w:val="000000"/>
      <w:sz w:val="20"/>
      <w:szCs w:val="20"/>
    </w:rPr>
  </w:style>
  <w:style w:type="paragraph" w:styleId="ListParagraph">
    <w:name w:val="List Paragraph"/>
    <w:basedOn w:val="Normal"/>
    <w:uiPriority w:val="34"/>
    <w:qFormat/>
    <w:rsid w:val="00505C3B"/>
    <w:pPr>
      <w:ind w:left="720"/>
      <w:contextualSpacing/>
    </w:pPr>
  </w:style>
  <w:style w:type="character" w:customStyle="1" w:styleId="HTMLTypewriter2">
    <w:name w:val="HTML Typewriter2"/>
    <w:rsid w:val="00435939"/>
    <w:rPr>
      <w:rFonts w:ascii="Courier New" w:eastAsia="Times New Roman" w:hAnsi="Courier New" w:cs="Courier New" w:hint="default"/>
      <w:sz w:val="20"/>
      <w:szCs w:val="20"/>
    </w:rPr>
  </w:style>
  <w:style w:type="paragraph" w:styleId="PlainText">
    <w:name w:val="Plain Text"/>
    <w:basedOn w:val="Normal"/>
    <w:link w:val="PlainTextChar"/>
    <w:rsid w:val="00435939"/>
    <w:pPr>
      <w:autoSpaceDE w:val="0"/>
      <w:autoSpaceDN w:val="0"/>
      <w:adjustRightInd w:val="0"/>
    </w:pPr>
    <w:rPr>
      <w:rFonts w:ascii="Courier New" w:eastAsia="Times New Roman" w:hAnsi="Courier New"/>
      <w:sz w:val="24"/>
      <w:szCs w:val="24"/>
    </w:rPr>
  </w:style>
  <w:style w:type="character" w:customStyle="1" w:styleId="PlainTextChar">
    <w:name w:val="Plain Text Char"/>
    <w:basedOn w:val="DefaultParagraphFont"/>
    <w:link w:val="PlainText"/>
    <w:rsid w:val="00435939"/>
    <w:rPr>
      <w:rFonts w:ascii="Courier New" w:eastAsia="Times New Roman" w:hAnsi="Courier New"/>
      <w:sz w:val="24"/>
      <w:szCs w:val="24"/>
    </w:rPr>
  </w:style>
  <w:style w:type="character" w:customStyle="1" w:styleId="normalchar">
    <w:name w:val="normal__char"/>
    <w:basedOn w:val="DefaultParagraphFont"/>
    <w:rsid w:val="00C353F4"/>
  </w:style>
  <w:style w:type="character" w:styleId="Emphasis">
    <w:name w:val="Emphasis"/>
    <w:qFormat/>
    <w:rsid w:val="00D1448B"/>
    <w:rPr>
      <w:i/>
      <w:iCs/>
    </w:rPr>
  </w:style>
  <w:style w:type="paragraph" w:customStyle="1" w:styleId="NormalVerdana">
    <w:name w:val="Normal + Verdana"/>
    <w:aliases w:val="10 pt,Bold + 10 pt,After:  6 pt,Normal + Trebuchet MS,Normal + Arial,Justified,Right:  0.06&quot; + Arial,Not Bold,Bold"/>
    <w:basedOn w:val="Normal"/>
    <w:link w:val="Bold10ptChar"/>
    <w:rsid w:val="005F3FF0"/>
    <w:rPr>
      <w:rFonts w:ascii="Verdana" w:eastAsia="Times New Roman" w:hAnsi="Verdana"/>
      <w:sz w:val="20"/>
      <w:szCs w:val="20"/>
    </w:rPr>
  </w:style>
  <w:style w:type="character" w:customStyle="1" w:styleId="Bold10ptChar">
    <w:name w:val="Bold + 10 pt Char"/>
    <w:link w:val="NormalVerdana"/>
    <w:rsid w:val="005F3FF0"/>
    <w:rPr>
      <w:rFonts w:ascii="Verdana" w:eastAsia="Times New Roman" w:hAnsi="Verdana"/>
    </w:rPr>
  </w:style>
  <w:style w:type="paragraph" w:styleId="BalloonText">
    <w:name w:val="Balloon Text"/>
    <w:basedOn w:val="Normal"/>
    <w:link w:val="BalloonTextChar"/>
    <w:rsid w:val="004A1A38"/>
    <w:rPr>
      <w:rFonts w:ascii="Tahoma" w:hAnsi="Tahoma" w:cs="Tahoma"/>
      <w:sz w:val="16"/>
      <w:szCs w:val="16"/>
    </w:rPr>
  </w:style>
  <w:style w:type="character" w:customStyle="1" w:styleId="BalloonTextChar">
    <w:name w:val="Balloon Text Char"/>
    <w:basedOn w:val="DefaultParagraphFont"/>
    <w:link w:val="BalloonText"/>
    <w:rsid w:val="004A1A38"/>
    <w:rPr>
      <w:rFonts w:ascii="Tahoma" w:hAnsi="Tahoma" w:cs="Tahoma"/>
      <w:sz w:val="16"/>
      <w:szCs w:val="16"/>
    </w:rPr>
  </w:style>
  <w:style w:type="paragraph" w:styleId="Header">
    <w:name w:val="header"/>
    <w:basedOn w:val="Normal"/>
    <w:link w:val="HeaderChar"/>
    <w:rsid w:val="004A1A38"/>
    <w:pPr>
      <w:tabs>
        <w:tab w:val="center" w:pos="4680"/>
        <w:tab w:val="right" w:pos="9360"/>
      </w:tabs>
    </w:pPr>
  </w:style>
  <w:style w:type="character" w:customStyle="1" w:styleId="HeaderChar">
    <w:name w:val="Header Char"/>
    <w:basedOn w:val="DefaultParagraphFont"/>
    <w:link w:val="Header"/>
    <w:rsid w:val="004A1A38"/>
    <w:rPr>
      <w:sz w:val="22"/>
      <w:szCs w:val="22"/>
    </w:rPr>
  </w:style>
  <w:style w:type="paragraph" w:styleId="Footer">
    <w:name w:val="footer"/>
    <w:basedOn w:val="Normal"/>
    <w:link w:val="FooterChar"/>
    <w:uiPriority w:val="99"/>
    <w:rsid w:val="004A1A38"/>
    <w:pPr>
      <w:tabs>
        <w:tab w:val="center" w:pos="4680"/>
        <w:tab w:val="right" w:pos="9360"/>
      </w:tabs>
    </w:pPr>
  </w:style>
  <w:style w:type="character" w:customStyle="1" w:styleId="FooterChar">
    <w:name w:val="Footer Char"/>
    <w:basedOn w:val="DefaultParagraphFont"/>
    <w:link w:val="Footer"/>
    <w:uiPriority w:val="99"/>
    <w:rsid w:val="004A1A38"/>
    <w:rPr>
      <w:sz w:val="22"/>
      <w:szCs w:val="22"/>
    </w:rPr>
  </w:style>
  <w:style w:type="character" w:customStyle="1" w:styleId="apple-converted-space">
    <w:name w:val="apple-converted-space"/>
    <w:basedOn w:val="DefaultParagraphFont"/>
    <w:rsid w:val="000D2BDC"/>
  </w:style>
  <w:style w:type="paragraph" w:customStyle="1" w:styleId="WW-BodyText3">
    <w:name w:val="WW-Body Text 3"/>
    <w:basedOn w:val="Normal"/>
    <w:rsid w:val="00342A7D"/>
    <w:pPr>
      <w:suppressAutoHyphens/>
      <w:overflowPunct w:val="0"/>
      <w:autoSpaceDE w:val="0"/>
      <w:autoSpaceDN w:val="0"/>
      <w:adjustRightInd w:val="0"/>
      <w:jc w:val="both"/>
      <w:textAlignment w:val="baseline"/>
    </w:pPr>
    <w:rPr>
      <w:rFonts w:ascii="TmsRmn" w:eastAsia="Times New Roman" w:hAnsi="TmsRmn" w:cs="TmsRmn"/>
      <w:noProof/>
    </w:rPr>
  </w:style>
  <w:style w:type="paragraph" w:styleId="DocumentMap">
    <w:name w:val="Document Map"/>
    <w:basedOn w:val="Normal"/>
    <w:link w:val="DocumentMapChar"/>
    <w:semiHidden/>
    <w:unhideWhenUsed/>
    <w:rsid w:val="00FF1B48"/>
    <w:rPr>
      <w:rFonts w:ascii="Tahoma" w:hAnsi="Tahoma" w:cs="Tahoma"/>
      <w:sz w:val="16"/>
      <w:szCs w:val="16"/>
    </w:rPr>
  </w:style>
  <w:style w:type="character" w:customStyle="1" w:styleId="DocumentMapChar">
    <w:name w:val="Document Map Char"/>
    <w:basedOn w:val="DefaultParagraphFont"/>
    <w:link w:val="DocumentMap"/>
    <w:semiHidden/>
    <w:rsid w:val="00FF1B48"/>
    <w:rPr>
      <w:rFonts w:ascii="Tahoma" w:hAnsi="Tahoma" w:cs="Tahoma"/>
      <w:sz w:val="16"/>
      <w:szCs w:val="16"/>
    </w:rPr>
  </w:style>
  <w:style w:type="character" w:customStyle="1" w:styleId="Heading1Char">
    <w:name w:val="Heading 1 Char"/>
    <w:basedOn w:val="DefaultParagraphFont"/>
    <w:link w:val="Heading1"/>
    <w:rsid w:val="00DF674C"/>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1E28B6"/>
    <w:pPr>
      <w:spacing w:before="100" w:beforeAutospacing="1" w:after="100" w:afterAutospacing="1"/>
    </w:pPr>
    <w:rPr>
      <w:rFonts w:eastAsia="Times New Roman"/>
      <w:sz w:val="24"/>
      <w:szCs w:val="24"/>
      <w:lang w:val="en-GB" w:eastAsia="en-GB"/>
    </w:rPr>
  </w:style>
  <w:style w:type="character" w:customStyle="1" w:styleId="UnresolvedMention">
    <w:name w:val="Unresolved Mention"/>
    <w:basedOn w:val="DefaultParagraphFont"/>
    <w:uiPriority w:val="99"/>
    <w:semiHidden/>
    <w:unhideWhenUsed/>
    <w:rsid w:val="00F402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101285">
      <w:bodyDiv w:val="1"/>
      <w:marLeft w:val="0"/>
      <w:marRight w:val="0"/>
      <w:marTop w:val="0"/>
      <w:marBottom w:val="0"/>
      <w:divBdr>
        <w:top w:val="none" w:sz="0" w:space="0" w:color="auto"/>
        <w:left w:val="none" w:sz="0" w:space="0" w:color="auto"/>
        <w:bottom w:val="none" w:sz="0" w:space="0" w:color="auto"/>
        <w:right w:val="none" w:sz="0" w:space="0" w:color="auto"/>
      </w:divBdr>
    </w:div>
    <w:div w:id="470246725">
      <w:bodyDiv w:val="1"/>
      <w:marLeft w:val="0"/>
      <w:marRight w:val="0"/>
      <w:marTop w:val="0"/>
      <w:marBottom w:val="0"/>
      <w:divBdr>
        <w:top w:val="none" w:sz="0" w:space="0" w:color="auto"/>
        <w:left w:val="none" w:sz="0" w:space="0" w:color="auto"/>
        <w:bottom w:val="none" w:sz="0" w:space="0" w:color="auto"/>
        <w:right w:val="none" w:sz="0" w:space="0" w:color="auto"/>
      </w:divBdr>
      <w:divsChild>
        <w:div w:id="1591163872">
          <w:marLeft w:val="0"/>
          <w:marRight w:val="0"/>
          <w:marTop w:val="0"/>
          <w:marBottom w:val="0"/>
          <w:divBdr>
            <w:top w:val="none" w:sz="0" w:space="0" w:color="auto"/>
            <w:left w:val="none" w:sz="0" w:space="0" w:color="auto"/>
            <w:bottom w:val="none" w:sz="0" w:space="0" w:color="auto"/>
            <w:right w:val="none" w:sz="0" w:space="0" w:color="auto"/>
          </w:divBdr>
          <w:divsChild>
            <w:div w:id="1652099996">
              <w:marLeft w:val="0"/>
              <w:marRight w:val="0"/>
              <w:marTop w:val="0"/>
              <w:marBottom w:val="0"/>
              <w:divBdr>
                <w:top w:val="none" w:sz="0" w:space="0" w:color="auto"/>
                <w:left w:val="none" w:sz="0" w:space="0" w:color="auto"/>
                <w:bottom w:val="none" w:sz="0" w:space="0" w:color="auto"/>
                <w:right w:val="none" w:sz="0" w:space="0" w:color="auto"/>
              </w:divBdr>
              <w:divsChild>
                <w:div w:id="2125221809">
                  <w:marLeft w:val="0"/>
                  <w:marRight w:val="0"/>
                  <w:marTop w:val="0"/>
                  <w:marBottom w:val="0"/>
                  <w:divBdr>
                    <w:top w:val="none" w:sz="0" w:space="0" w:color="auto"/>
                    <w:left w:val="none" w:sz="0" w:space="0" w:color="auto"/>
                    <w:bottom w:val="none" w:sz="0" w:space="0" w:color="auto"/>
                    <w:right w:val="none" w:sz="0" w:space="0" w:color="auto"/>
                  </w:divBdr>
                  <w:divsChild>
                    <w:div w:id="151403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735210">
      <w:bodyDiv w:val="1"/>
      <w:marLeft w:val="0"/>
      <w:marRight w:val="0"/>
      <w:marTop w:val="0"/>
      <w:marBottom w:val="0"/>
      <w:divBdr>
        <w:top w:val="none" w:sz="0" w:space="0" w:color="auto"/>
        <w:left w:val="none" w:sz="0" w:space="0" w:color="auto"/>
        <w:bottom w:val="none" w:sz="0" w:space="0" w:color="auto"/>
        <w:right w:val="none" w:sz="0" w:space="0" w:color="auto"/>
      </w:divBdr>
      <w:divsChild>
        <w:div w:id="1730614214">
          <w:marLeft w:val="120"/>
          <w:marRight w:val="120"/>
          <w:marTop w:val="120"/>
          <w:marBottom w:val="120"/>
          <w:divBdr>
            <w:top w:val="none" w:sz="0" w:space="0" w:color="auto"/>
            <w:left w:val="none" w:sz="0" w:space="0" w:color="auto"/>
            <w:bottom w:val="none" w:sz="0" w:space="0" w:color="auto"/>
            <w:right w:val="none" w:sz="0" w:space="0" w:color="auto"/>
          </w:divBdr>
          <w:divsChild>
            <w:div w:id="204108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96229">
      <w:bodyDiv w:val="1"/>
      <w:marLeft w:val="0"/>
      <w:marRight w:val="0"/>
      <w:marTop w:val="0"/>
      <w:marBottom w:val="0"/>
      <w:divBdr>
        <w:top w:val="none" w:sz="0" w:space="0" w:color="auto"/>
        <w:left w:val="none" w:sz="0" w:space="0" w:color="auto"/>
        <w:bottom w:val="none" w:sz="0" w:space="0" w:color="auto"/>
        <w:right w:val="none" w:sz="0" w:space="0" w:color="auto"/>
      </w:divBdr>
    </w:div>
    <w:div w:id="210194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alifornia,_USA" TargetMode="External"/><Relationship Id="rId13" Type="http://schemas.openxmlformats.org/officeDocument/2006/relationships/hyperlink" Target="https://en.wikipedia.org/wiki/Microsoft_Windows" TargetMode="External"/><Relationship Id="rId18" Type="http://schemas.openxmlformats.org/officeDocument/2006/relationships/hyperlink" Target="https://en.wikipedia.org/wiki/Hypervisor" TargetMode="External"/><Relationship Id="rId3" Type="http://schemas.openxmlformats.org/officeDocument/2006/relationships/styles" Target="styles.xml"/><Relationship Id="rId21" Type="http://schemas.openxmlformats.org/officeDocument/2006/relationships/hyperlink" Target="https://en.wikipedia.org/wiki/Arconic" TargetMode="External"/><Relationship Id="rId7" Type="http://schemas.openxmlformats.org/officeDocument/2006/relationships/endnotes" Target="endnotes.xml"/><Relationship Id="rId12" Type="http://schemas.openxmlformats.org/officeDocument/2006/relationships/hyperlink" Target="https://en.wikipedia.org/wiki/X86_architecture" TargetMode="External"/><Relationship Id="rId17" Type="http://schemas.openxmlformats.org/officeDocument/2006/relationships/hyperlink" Target="https://en.wikipedia.org/wiki/VMware_ESXi" TargetMode="External"/><Relationship Id="rId2" Type="http://schemas.openxmlformats.org/officeDocument/2006/relationships/numbering" Target="numbering.xml"/><Relationship Id="rId16" Type="http://schemas.openxmlformats.org/officeDocument/2006/relationships/hyperlink" Target="https://en.wikipedia.org/wiki/Hypervisor" TargetMode="External"/><Relationship Id="rId20" Type="http://schemas.openxmlformats.org/officeDocument/2006/relationships/hyperlink" Target="https://en.wikipedia.org/wiki/Operating_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VMwar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Enterprise_software" TargetMode="External"/><Relationship Id="rId23" Type="http://schemas.openxmlformats.org/officeDocument/2006/relationships/fontTable" Target="fontTable.xml"/><Relationship Id="rId10" Type="http://schemas.openxmlformats.org/officeDocument/2006/relationships/hyperlink" Target="https://en.wikipedia.org/wiki/Hardware_virtualization" TargetMode="External"/><Relationship Id="rId19" Type="http://schemas.openxmlformats.org/officeDocument/2006/relationships/hyperlink" Target="https://en.wikipedia.org/wiki/Server_(computing)" TargetMode="External"/><Relationship Id="rId4" Type="http://schemas.openxmlformats.org/officeDocument/2006/relationships/settings" Target="settings.xml"/><Relationship Id="rId9" Type="http://schemas.openxmlformats.org/officeDocument/2006/relationships/hyperlink" Target="https://en.wikipedia.org/wiki/Cloud_computing" TargetMode="External"/><Relationship Id="rId14" Type="http://schemas.openxmlformats.org/officeDocument/2006/relationships/hyperlink" Target="https://en.wikipedia.org/wiki/Linux"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4F216C-9753-4BFA-BA76-CAA5B5311996}">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387</TotalTime>
  <Pages>6</Pages>
  <Words>2242</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CURRICULUM VITAE</vt:lpstr>
    </vt:vector>
  </TitlesOfParts>
  <Company>SSSB</Company>
  <LinksUpToDate>false</LinksUpToDate>
  <CharactersWithSpaces>14999</CharactersWithSpaces>
  <SharedDoc>false</SharedDoc>
  <HLinks>
    <vt:vector size="6" baseType="variant">
      <vt:variant>
        <vt:i4>1114159</vt:i4>
      </vt:variant>
      <vt:variant>
        <vt:i4>0</vt:i4>
      </vt:variant>
      <vt:variant>
        <vt:i4>0</vt:i4>
      </vt:variant>
      <vt:variant>
        <vt:i4>5</vt:i4>
      </vt:variant>
      <vt:variant>
        <vt:lpwstr>mailto:yenmad@gmail.com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sudhan</dc:creator>
  <cp:lastModifiedBy>Windows User</cp:lastModifiedBy>
  <cp:revision>3</cp:revision>
  <dcterms:created xsi:type="dcterms:W3CDTF">2026-07-02T02:39:00Z</dcterms:created>
  <dcterms:modified xsi:type="dcterms:W3CDTF">2026-07-02T09:06:00Z</dcterms:modified>
</cp:coreProperties>
</file>