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F3C93">
      <w:pPr>
        <w:pStyle w:val="divname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62"/>
          <w:szCs w:val="62"/>
        </w:rPr>
        <w:t>Kavya</w:t>
      </w:r>
      <w:r w:rsidR="002807A0">
        <w:rPr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62"/>
          <w:szCs w:val="62"/>
        </w:rPr>
        <w:t>A</w:t>
      </w:r>
    </w:p>
    <w:p w:rsidR="002F3C93">
      <w:pPr>
        <w:pStyle w:val="div"/>
        <w:spacing w:line="300" w:lineRule="atLeast"/>
        <w:jc w:val="center"/>
        <w:rPr>
          <w:rFonts w:ascii="Century Gothic" w:eastAsia="Century Gothic" w:hAnsi="Century Gothic" w:cs="Century Gothic"/>
          <w:color w:val="787878"/>
          <w:sz w:val="20"/>
          <w:szCs w:val="20"/>
        </w:rPr>
      </w:pPr>
      <w:r w:rsidRPr="005D6895">
        <w:rPr>
          <w:rStyle w:val="span"/>
          <w:rFonts w:ascii="Century Gothic" w:eastAsia="Century Gothic" w:hAnsi="Century Gothic" w:cs="Century Gothic"/>
          <w:color w:val="787878"/>
          <w:sz w:val="20"/>
          <w:szCs w:val="20"/>
        </w:rPr>
        <w:t>kavyasri.arigela96</w:t>
      </w:r>
      <w:r w:rsidRPr="00D805E8" w:rsidR="00D805E8">
        <w:rPr>
          <w:rStyle w:val="span"/>
          <w:rFonts w:ascii="Century Gothic" w:eastAsia="Century Gothic" w:hAnsi="Century Gothic" w:cs="Century Gothic"/>
          <w:color w:val="787878"/>
          <w:sz w:val="20"/>
          <w:szCs w:val="20"/>
        </w:rPr>
        <w:t>@gmail.com</w:t>
      </w:r>
      <w:r w:rsidR="00D805E8">
        <w:rPr>
          <w:rStyle w:val="span"/>
          <w:rFonts w:ascii="Century Gothic" w:eastAsia="Century Gothic" w:hAnsi="Century Gothic" w:cs="Century Gothic"/>
          <w:color w:val="787878"/>
          <w:sz w:val="20"/>
          <w:szCs w:val="20"/>
        </w:rPr>
        <w:t xml:space="preserve"> | +91-</w:t>
      </w:r>
      <w:r w:rsidRPr="005D6895">
        <w:rPr>
          <w:rStyle w:val="span"/>
          <w:rFonts w:ascii="Century Gothic" w:eastAsia="Century Gothic" w:hAnsi="Century Gothic" w:cs="Century Gothic"/>
          <w:color w:val="787878"/>
          <w:sz w:val="20"/>
          <w:szCs w:val="20"/>
        </w:rPr>
        <w:t>8985749706</w:t>
      </w:r>
      <w:r w:rsidR="002807A0">
        <w:rPr>
          <w:rFonts w:ascii="Century Gothic" w:eastAsia="Century Gothic" w:hAnsi="Century Gothic" w:cs="Century Gothic"/>
          <w:color w:val="787878"/>
          <w:sz w:val="20"/>
          <w:szCs w:val="20"/>
        </w:rPr>
        <w:t xml:space="preserve"> </w:t>
      </w:r>
      <w:r w:rsidR="002807A0">
        <w:rPr>
          <w:rFonts w:ascii="Century Gothic" w:eastAsia="Century Gothic" w:hAnsi="Century Gothic" w:cs="Century Gothic"/>
          <w:color w:val="787878"/>
          <w:sz w:val="20"/>
          <w:szCs w:val="20"/>
        </w:rPr>
        <w:br/>
      </w:r>
      <w:r w:rsidR="002807A0">
        <w:rPr>
          <w:rStyle w:val="span"/>
          <w:rFonts w:ascii="Century Gothic" w:eastAsia="Century Gothic" w:hAnsi="Century Gothic" w:cs="Century Gothic"/>
          <w:color w:val="787878"/>
          <w:sz w:val="20"/>
          <w:szCs w:val="20"/>
        </w:rPr>
        <w:t>Bangalore India</w:t>
      </w:r>
      <w:r w:rsidR="002807A0">
        <w:rPr>
          <w:rFonts w:ascii="Century Gothic" w:eastAsia="Century Gothic" w:hAnsi="Century Gothic" w:cs="Century Gothic"/>
          <w:color w:val="787878"/>
          <w:sz w:val="20"/>
          <w:szCs w:val="20"/>
        </w:rPr>
        <w:t xml:space="preserve"> </w:t>
      </w:r>
    </w:p>
    <w:p w:rsidR="002F3C93">
      <w:pPr>
        <w:pStyle w:val="div"/>
        <w:spacing w:line="140" w:lineRule="exact"/>
        <w:rPr>
          <w:rFonts w:ascii="Century Gothic" w:eastAsia="Century Gothic" w:hAnsi="Century Gothic" w:cs="Century Gothic"/>
          <w:color w:val="787878"/>
          <w:sz w:val="22"/>
          <w:szCs w:val="22"/>
        </w:rPr>
      </w:pPr>
    </w:p>
    <w:p w:rsidR="002F3C93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Summary</w:t>
      </w:r>
    </w:p>
    <w:p w:rsidR="002F3C93">
      <w:pPr>
        <w:pStyle w:val="p"/>
        <w:spacing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Senior Java </w:t>
      </w:r>
      <w:r w:rsidR="005D6895">
        <w:rPr>
          <w:rFonts w:ascii="Century Gothic" w:eastAsia="Century Gothic" w:hAnsi="Century Gothic" w:cs="Century Gothic"/>
          <w:color w:val="787878"/>
          <w:sz w:val="22"/>
          <w:szCs w:val="22"/>
        </w:rPr>
        <w:t>Developer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specializing in scalable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microservices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 xml:space="preserve"> architecture. Expertise in integrating backend services, deploying on AWS, and implementing robust CI/CD practices. </w:t>
      </w:r>
      <w:r>
        <w:rPr>
          <w:rFonts w:ascii="Century Gothic" w:eastAsia="Century Gothic" w:hAnsi="Century Gothic" w:cs="Century Gothic"/>
          <w:color w:val="787878"/>
          <w:sz w:val="22"/>
          <w:szCs w:val="22"/>
        </w:rPr>
        <w:t>Committed to enhancing code quality and engineering productivity through innovative development tools.</w:t>
      </w:r>
    </w:p>
    <w:p w:rsidR="002F3C93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/>
      </w:tblPr>
      <w:tblGrid>
        <w:gridCol w:w="5380"/>
        <w:gridCol w:w="5380"/>
      </w:tblGrid>
      <w:tr>
        <w:tblPrEx>
          <w:tblW w:w="0" w:type="auto"/>
          <w:tblLayout w:type="fixed"/>
          <w:tblCellMar>
            <w:left w:w="0" w:type="dxa"/>
            <w:right w:w="0" w:type="dxa"/>
          </w:tblCellMar>
          <w:tblLook w:val="05E0"/>
        </w:tblPrEx>
        <w:tc>
          <w:tcPr>
            <w:tcW w:w="5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F3C93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Java and JavaScript</w:t>
            </w:r>
          </w:p>
          <w:p w:rsidR="002F3C93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Spring Boot and Spring MVC</w:t>
            </w:r>
          </w:p>
          <w:p w:rsidR="002F3C93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Spring Security</w:t>
            </w:r>
          </w:p>
          <w:p w:rsidR="002F3C93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Microservices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 architecture</w:t>
            </w:r>
          </w:p>
          <w:p w:rsidR="002F3C93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REST APIs</w:t>
            </w:r>
          </w:p>
          <w:p w:rsidR="002F3C93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Hibernate and JPA</w:t>
            </w:r>
          </w:p>
          <w:p w:rsidR="002F3C93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SQL and 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NoSQL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 databases</w:t>
            </w:r>
          </w:p>
          <w:p w:rsidR="002F5629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Kafka</w:t>
            </w:r>
          </w:p>
        </w:tc>
        <w:tc>
          <w:tcPr>
            <w:tcW w:w="5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F3C93">
            <w:pPr>
              <w:pStyle w:val="divdocumentulli"/>
              <w:numPr>
                <w:ilvl w:val="0"/>
                <w:numId w:val="3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N-tier architecture</w:t>
            </w:r>
          </w:p>
          <w:p w:rsidR="002F3C93">
            <w:pPr>
              <w:pStyle w:val="divdocumentulli"/>
              <w:numPr>
                <w:ilvl w:val="0"/>
                <w:numId w:val="3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AWS services (EKS, EC2, 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DynamoDB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)</w:t>
            </w:r>
          </w:p>
          <w:p w:rsidR="002F3C93">
            <w:pPr>
              <w:pStyle w:val="divdocumentulli"/>
              <w:numPr>
                <w:ilvl w:val="0"/>
                <w:numId w:val="3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Docker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 xml:space="preserve"> and 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Kubernetes</w:t>
            </w:r>
          </w:p>
          <w:p w:rsidR="002F3C93">
            <w:pPr>
              <w:pStyle w:val="divdocumentulli"/>
              <w:numPr>
                <w:ilvl w:val="0"/>
                <w:numId w:val="3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CI/CD tools (Jenkins</w:t>
            </w:r>
            <w:r w:rsidR="002807A0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)</w:t>
            </w:r>
          </w:p>
          <w:p w:rsidR="002F3C93">
            <w:pPr>
              <w:pStyle w:val="divdocumentulli"/>
              <w:numPr>
                <w:ilvl w:val="0"/>
                <w:numId w:val="3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Monitoring tools (</w:t>
            </w:r>
            <w:r w:rsidR="005D6895"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DataDog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)</w:t>
            </w:r>
          </w:p>
          <w:p w:rsidR="002F3C93" w:rsidP="005D6895">
            <w:pPr>
              <w:pStyle w:val="divdocumentulli"/>
              <w:numPr>
                <w:ilvl w:val="0"/>
                <w:numId w:val="3"/>
              </w:numPr>
              <w:spacing w:line="320" w:lineRule="atLeast"/>
              <w:ind w:left="460" w:hanging="201"/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Version control systems (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GitHub</w:t>
            </w:r>
            <w:r>
              <w:rPr>
                <w:rFonts w:ascii="Century Gothic" w:eastAsia="Century Gothic" w:hAnsi="Century Gothic" w:cs="Century Gothic"/>
                <w:color w:val="787878"/>
                <w:sz w:val="22"/>
                <w:szCs w:val="22"/>
              </w:rPr>
              <w:t>)</w:t>
            </w:r>
          </w:p>
        </w:tc>
      </w:tr>
    </w:tbl>
    <w:p w:rsidR="002F3C93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Experience</w:t>
      </w:r>
    </w:p>
    <w:p w:rsidR="002F3C93">
      <w:pPr>
        <w:pStyle w:val="divdocumentsinglecolumn"/>
        <w:spacing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Sr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Java Developer</w:t>
      </w:r>
      <w:r w:rsidR="002807A0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</w:t>
      </w:r>
    </w:p>
    <w:p w:rsidR="002F3C93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Systemax</w:t>
      </w:r>
      <w:r w:rsidR="00C9406D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: Client</w:t>
      </w:r>
      <w:r w:rsidR="008955CC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: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Systemax</w:t>
      </w:r>
      <w:r w:rsidR="00D708A2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|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Nov 2023</w:t>
      </w:r>
      <w:r w:rsidR="002807A0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-Current</w:t>
      </w:r>
    </w:p>
    <w:p w:rsidR="00037C7A" w:rsidP="00037C7A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 w:rsidRPr="0012290E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Designed and developed scalable </w:t>
      </w:r>
      <w:r w:rsidRPr="0012290E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microservices</w:t>
      </w:r>
      <w:r w:rsidRPr="0012290E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using Java, Spring Boot, and </w:t>
      </w:r>
      <w:r w:rsidRPr="0012290E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RESTful</w:t>
      </w:r>
      <w:r w:rsidRPr="0012290E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APIs for enterprise-level applications.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</w:p>
    <w:p w:rsidR="00037C7A" w:rsidRPr="00037C7A" w:rsidP="00037C7A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 w:rsidRPr="00037C7A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Developed secure and high-performance REST APIs integrated with API gateways and backend services.</w:t>
      </w:r>
    </w:p>
    <w:p w:rsidR="002F3C93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Integrated services with AWS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DynamoDB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to enable high-throughput data access</w:t>
      </w:r>
    </w:p>
    <w:p w:rsidR="002F3C93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Implemented CI/CD pipelines using Concourse and Jenkins</w:t>
      </w:r>
    </w:p>
    <w:p w:rsidR="002F3C93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Deployed containerized services to AWS EKS (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Kubernetes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)</w:t>
      </w:r>
    </w:p>
    <w:p w:rsidR="002F3C93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Created monitoring dashboards using </w:t>
      </w:r>
      <w:r w:rsidR="005D6895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Datadog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to enhance system visibility</w:t>
      </w:r>
    </w:p>
    <w:p w:rsidR="002F3C93" w:rsidP="005D6895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Conducted code reviews and led architecture discussions to elevate system quality</w:t>
      </w:r>
    </w:p>
    <w:p w:rsidR="002F3C93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Used AI-assisted development tools such as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GitHub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Copilot to improve productivity</w:t>
      </w:r>
    </w:p>
    <w:p w:rsidR="002F3C93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Enterprise platform providing centralized onboarding and access management for developer tools including </w:t>
      </w:r>
      <w:r w:rsidR="005D6895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Github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, Jenkins, and Role Management systems.</w:t>
      </w:r>
    </w:p>
    <w:p w:rsidR="002F3C93">
      <w:pPr>
        <w:pStyle w:val="divdocumentulli"/>
        <w:numPr>
          <w:ilvl w:val="0"/>
          <w:numId w:val="4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Tech Stack: Java, Spring Boot, AWS,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DynamoDB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,</w:t>
      </w:r>
      <w:r w:rsidR="00B37C48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 w:rsidR="00B37C48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PostgresSQL</w:t>
      </w:r>
      <w:r w:rsidR="00B37C48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,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Docker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Kubernetes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, </w:t>
      </w:r>
      <w:r w:rsidR="005D6895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Github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, Jenkins</w:t>
      </w:r>
      <w:r w:rsidR="002F5629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, Kafka</w:t>
      </w:r>
    </w:p>
    <w:p w:rsidR="00037C7A" w:rsidP="00037C7A">
      <w:pPr>
        <w:pStyle w:val="divdocumentulli"/>
        <w:spacing w:line="320" w:lineRule="atLeast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</w:p>
    <w:p w:rsidR="00037C7A" w:rsidP="00037C7A">
      <w:pPr>
        <w:pStyle w:val="divdocumentulli"/>
        <w:spacing w:line="320" w:lineRule="atLeast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</w:p>
    <w:p w:rsidR="002F3C93">
      <w:pPr>
        <w:pStyle w:val="divdocumentsinglecolumn"/>
        <w:spacing w:before="200"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Java</w:t>
      </w:r>
      <w:r w:rsidR="002807A0"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Engineer</w:t>
      </w:r>
      <w:r w:rsidR="002807A0"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</w:t>
      </w:r>
    </w:p>
    <w:p w:rsidR="002F3C93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 w:rsidRPr="005D6895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DXC Technology</w:t>
      </w:r>
      <w:r w:rsidR="008955CC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: Client: </w:t>
      </w:r>
      <w:r w:rsidRPr="005D6895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Luxoft</w:t>
      </w:r>
      <w:r w:rsidR="00D708A2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Jan 2023</w:t>
      </w:r>
      <w:r w:rsidR="00D708A2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-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Oct 2023</w:t>
      </w:r>
    </w:p>
    <w:p w:rsidR="002F3C93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Developed Spring Boot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microservices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to enhance performance of content search APIs</w:t>
      </w:r>
    </w:p>
    <w:p w:rsidR="002F3C93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Implemented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RabbitMQ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messaging for asynchronous processing</w:t>
      </w:r>
    </w:p>
    <w:p w:rsidR="002F3C93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Designed and optimized</w:t>
      </w:r>
      <w:r w:rsidR="00153799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logs in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  <w:r w:rsidR="00153799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Splunk</w:t>
      </w:r>
    </w:p>
    <w:p w:rsidR="002F3C93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Implemented parallel processing using Java Executor Framework</w:t>
      </w:r>
    </w:p>
    <w:p w:rsidR="002F3C93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Deployed applications to AWS EC2 environments, ensuring high availability and scalability</w:t>
      </w:r>
    </w:p>
    <w:p w:rsidR="002F3C93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Monitored applications using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CloudWatch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, </w:t>
      </w:r>
      <w:r w:rsidR="003C48F6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Splunk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to maintain system reliability and performance</w:t>
      </w:r>
    </w:p>
    <w:p w:rsidR="002F3C93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Microservices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platform used to manage and search large volumes of scheduling and metadata content.</w:t>
      </w:r>
    </w:p>
    <w:p w:rsidR="002F3C93">
      <w:pPr>
        <w:pStyle w:val="divdocumentulli"/>
        <w:numPr>
          <w:ilvl w:val="0"/>
          <w:numId w:val="5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Tech Stack:</w:t>
      </w:r>
      <w:r w:rsidR="001F6F46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Java 8, Spring Boot, </w:t>
      </w:r>
      <w:r w:rsidR="001F6F46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RabbitMQ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, AWS, Jenkins</w:t>
      </w:r>
    </w:p>
    <w:p w:rsidR="002F3C93">
      <w:pPr>
        <w:pStyle w:val="divdocumentsinglecolumn"/>
        <w:spacing w:before="200"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Software Developer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 </w:t>
      </w:r>
    </w:p>
    <w:p w:rsidR="002F3C93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Sonata Software: Client</w:t>
      </w:r>
      <w:r w:rsidR="00703F48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: </w:t>
      </w:r>
      <w:bookmarkStart w:id="0" w:name="_GoBack"/>
      <w:r w:rsidR="000927F1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Atos</w:t>
      </w:r>
      <w:r w:rsidR="00703F48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Software</w:t>
      </w:r>
      <w:r w:rsidR="00F73FC0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</w:t>
      </w:r>
      <w:r w:rsidR="00F73FC0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pvt</w:t>
      </w:r>
      <w:r w:rsidR="00F73FC0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ltd</w:t>
      </w:r>
      <w:bookmarkEnd w:id="0"/>
      <w:r w:rsidR="00703F48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| Mar 2020-Dec</w:t>
      </w: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2022</w:t>
      </w:r>
    </w:p>
    <w:p w:rsidR="002F3C93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Implemented CI/CD pipelines with Bamboo and Jenkins to automate deployment and improve release cycles</w:t>
      </w:r>
    </w:p>
    <w:p w:rsidR="002F3C93" w:rsidP="006C433B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Developed 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RESTful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 xml:space="preserve"> services using Spring Boot</w:t>
      </w:r>
    </w:p>
    <w:p w:rsidR="002F3C93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Implemented multi-threaded batch processing using Executor Framework</w:t>
      </w:r>
    </w:p>
    <w:p w:rsidR="002F3C93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Generated and processed large financial datasets using Apache Avro for efficient data handling and reporting</w:t>
      </w:r>
    </w:p>
    <w:p w:rsidR="002F3C93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Financial services platform used for trade settlement, price feeds, reporting, and trade processing.</w:t>
      </w:r>
    </w:p>
    <w:p w:rsidR="002F3C93">
      <w:pPr>
        <w:pStyle w:val="divdocumentulli"/>
        <w:numPr>
          <w:ilvl w:val="0"/>
          <w:numId w:val="6"/>
        </w:numPr>
        <w:spacing w:line="320" w:lineRule="atLeast"/>
        <w:ind w:left="460" w:hanging="201"/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Tech Sta</w:t>
      </w:r>
      <w:r w:rsidR="003515D9"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ck: Java 8, Spring Boot, Linux</w:t>
      </w:r>
      <w:r>
        <w:rPr>
          <w:rStyle w:val="span"/>
          <w:rFonts w:ascii="Century Gothic" w:eastAsia="Century Gothic" w:hAnsi="Century Gothic" w:cs="Century Gothic"/>
          <w:color w:val="787878"/>
          <w:sz w:val="22"/>
          <w:szCs w:val="22"/>
        </w:rPr>
        <w:t>, Jenkins</w:t>
      </w:r>
    </w:p>
    <w:p w:rsidR="002F3C93">
      <w:pPr>
        <w:pStyle w:val="divdocumentdivsectiontitle"/>
        <w:spacing w:before="300" w:after="200"/>
        <w:jc w:val="center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Education</w:t>
      </w:r>
    </w:p>
    <w:p w:rsidR="002F3C93">
      <w:pPr>
        <w:pStyle w:val="divdocumentsinglecolumn"/>
        <w:spacing w:line="320" w:lineRule="atLeast"/>
        <w:rPr>
          <w:rFonts w:ascii="Century Gothic" w:eastAsia="Century Gothic" w:hAnsi="Century Gothic" w:cs="Century Gothic"/>
          <w:color w:val="787878"/>
          <w:sz w:val="22"/>
          <w:szCs w:val="22"/>
        </w:rPr>
      </w:pPr>
      <w:r>
        <w:rPr>
          <w:rStyle w:val="txtBold"/>
          <w:rFonts w:ascii="Century Gothic" w:eastAsia="Century Gothic" w:hAnsi="Century Gothic" w:cs="Century Gothic"/>
          <w:sz w:val="22"/>
          <w:szCs w:val="22"/>
        </w:rPr>
        <w:t>BTech</w:t>
      </w:r>
      <w:r w:rsidR="002807A0">
        <w:rPr>
          <w:rStyle w:val="singlecolumnspanpaddedlinenth-child1"/>
          <w:rFonts w:ascii="Century Gothic" w:eastAsia="Century Gothic" w:hAnsi="Century Gothic" w:cs="Century Gothic"/>
          <w:color w:val="787878"/>
          <w:sz w:val="22"/>
          <w:szCs w:val="22"/>
        </w:rPr>
        <w:t xml:space="preserve"> </w:t>
      </w:r>
    </w:p>
    <w:p w:rsidR="002F3C93">
      <w:pPr>
        <w:pStyle w:val="spanpaddedline"/>
        <w:spacing w:line="320" w:lineRule="atLeast"/>
        <w:rPr>
          <w:rFonts w:ascii="Century Gothic" w:eastAsia="Century Gothic" w:hAnsi="Century Gothic" w:cs="Century Gothic"/>
          <w:color w:val="58585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>JNTU</w:t>
      </w:r>
      <w:r w:rsidR="002807A0">
        <w:rPr>
          <w:rStyle w:val="span"/>
          <w:rFonts w:ascii="Century Gothic" w:eastAsia="Century Gothic" w:hAnsi="Century Gothic" w:cs="Century Gothic"/>
          <w:color w:val="58585A"/>
          <w:sz w:val="22"/>
          <w:szCs w:val="22"/>
        </w:rPr>
        <w:t xml:space="preserve"> | India</w:t>
      </w:r>
      <w:r w:rsidR="002807A0">
        <w:rPr>
          <w:rFonts w:ascii="Century Gothic" w:eastAsia="Century Gothic" w:hAnsi="Century Gothic" w:cs="Century Gothic"/>
          <w:color w:val="58585A"/>
          <w:sz w:val="22"/>
          <w:szCs w:val="22"/>
        </w:rPr>
        <w:t xml:space="preserve"> </w:t>
      </w:r>
    </w:p>
    <w:p w:rsidR="002F3C93" w:rsidP="006C433B">
      <w:pPr>
        <w:pStyle w:val="divdocumentulli"/>
        <w:spacing w:line="320" w:lineRule="atLeast"/>
        <w:ind w:left="460"/>
        <w:rPr>
          <w:rFonts w:ascii="Century Gothic" w:eastAsia="Century Gothic" w:hAnsi="Century Gothic" w:cs="Century Gothic"/>
          <w:color w:val="787878"/>
          <w:sz w:val="22"/>
          <w:szCs w:val="22"/>
        </w:rPr>
      </w:pPr>
    </w:p>
    <w:p w:rsidR="002F3C93">
      <w:pPr>
        <w:spacing w:line="14" w:lineRule="exact"/>
      </w:pPr>
      <w:r>
        <w:rPr>
          <w:color w:val="FFFFFF"/>
          <w:sz w:val="2"/>
        </w:rPr>
        <w:t>#HRJ#33dcf700-1ee6-408d-8b89-99c4f953f95d#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740" w:right="740" w:bottom="74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FB3CC9A7-796D-4DF8-BBD7-C6C1CCA24B04}"/>
    <w:embedBold r:id="rId2" w:fontKey="{9F0B3C83-26C7-41FA-952E-6F96836DDC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C93"/>
    <w:rsid w:val="00037C7A"/>
    <w:rsid w:val="000927F1"/>
    <w:rsid w:val="0012290E"/>
    <w:rsid w:val="00153799"/>
    <w:rsid w:val="001F6F46"/>
    <w:rsid w:val="002807A0"/>
    <w:rsid w:val="002F3C93"/>
    <w:rsid w:val="002F5629"/>
    <w:rsid w:val="0034426B"/>
    <w:rsid w:val="003515D9"/>
    <w:rsid w:val="003C48F6"/>
    <w:rsid w:val="004E3862"/>
    <w:rsid w:val="005A37C2"/>
    <w:rsid w:val="005D6895"/>
    <w:rsid w:val="006C433B"/>
    <w:rsid w:val="00703F48"/>
    <w:rsid w:val="008955CC"/>
    <w:rsid w:val="00B37C48"/>
    <w:rsid w:val="00C66B2C"/>
    <w:rsid w:val="00C9406D"/>
    <w:rsid w:val="00D708A2"/>
    <w:rsid w:val="00D805E8"/>
    <w:rsid w:val="00F47B67"/>
    <w:rsid w:val="00F73FC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787878"/>
    </w:rPr>
  </w:style>
  <w:style w:type="paragraph" w:customStyle="1" w:styleId="divdocumentdivSECTIONNAME">
    <w:name w:val="div_document_div_SECTION_NAME"/>
    <w:basedOn w:val="Normal"/>
  </w:style>
  <w:style w:type="paragraph" w:customStyle="1" w:styleId="top-gap-btn-hidden">
    <w:name w:val="top-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20" w:lineRule="atLeast"/>
      <w:jc w:val="center"/>
    </w:pPr>
    <w:rPr>
      <w:b/>
      <w:bCs/>
      <w:color w:val="AF9B94"/>
      <w:sz w:val="62"/>
      <w:szCs w:val="6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00" w:lineRule="atLeast"/>
      <w:jc w:val="center"/>
    </w:pPr>
    <w:rPr>
      <w:color w:val="787878"/>
      <w:sz w:val="20"/>
      <w:szCs w:val="2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SECTIONCNTCsectionnotbtnlnk">
    <w:name w:val="div_document_section_SECTION_CNTC + section_not(.btnlnk)"/>
    <w:basedOn w:val="Normal"/>
  </w:style>
  <w:style w:type="paragraph" w:customStyle="1" w:styleId="heading">
    <w:name w:val="heading"/>
    <w:basedOn w:val="Normal"/>
    <w:pPr>
      <w:jc w:val="center"/>
    </w:pPr>
    <w:rPr>
      <w:b/>
      <w:bCs/>
      <w:caps/>
      <w:color w:val="000000"/>
    </w:rPr>
  </w:style>
  <w:style w:type="paragraph" w:customStyle="1" w:styleId="divdocumentdivsectiontitle">
    <w:name w:val="div_document_div_sectiontitle"/>
    <w:basedOn w:val="Normal"/>
    <w:pPr>
      <w:pBdr>
        <w:bottom w:val="single" w:sz="8" w:space="10" w:color="DADADA"/>
      </w:pBdr>
    </w:pPr>
    <w:rPr>
      <w:color w:val="AF9B94"/>
    </w:rPr>
  </w:style>
  <w:style w:type="paragraph" w:customStyle="1" w:styleId="divdocumentulli">
    <w:name w:val="div_document_ul_li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txtBold">
    <w:name w:val="txtBold"/>
    <w:basedOn w:val="DefaultParagraphFont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hiring.naukri.com/cloudgateway-rm/rm-document-services/v0/web/trackCv?cvTrackingParams=g38wBsRLPaWk0AkfASoZT895.Of1SSL73J9T9Waocb2CwpU7vrti8S9rW4x0FboiIts9YZ4Y9MPsrzjuoEUbJgCg6Rf7yHKh2hLrLeLd_MWcOchoLczOangDTAl.fzvFrCl26ZPHKsgcfOTgEcA3hDwoBjuaCJPvQbjxffsjR6FGcIGlt_Bt7j2qbUmiDAnqFGT.wr5FzPBNnRTxQ1qfBHkokPodHyMeTeZ.R3x3_VslOcCR1lx2y9pRpvrf13fwX.sKO.HUahuPMDUhUoe9oee9CP5hGjjgc9Ziivy7GjvDK9BbcRpd1TPDwrLpV0ZRgTN1wJ6pAW39gTkw0faCtA--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Hari Ponagamti</vt:lpstr>
    </vt:vector>
  </TitlesOfParts>
  <Company/>
  <LinksUpToDate>false</LinksUpToDate>
  <CharactersWithSpaces>2930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 Ponagamti</dc:title>
  <cp:lastModifiedBy>Win</cp:lastModifiedBy>
  <cp:revision>18</cp:revision>
  <dcterms:created xsi:type="dcterms:W3CDTF">2026-03-21T14:33:00Z</dcterms:created>
  <dcterms:modified xsi:type="dcterms:W3CDTF">2026-06-07T11:44:00Z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33dcf700-1ee6-408d-8b89-99c4f953f95d</vt:lpwstr>
  </property>
  <property fmtid="{D5CDD505-2E9C-101B-9397-08002B2CF9AE}" pid="3" name="x1ye=0">
    <vt:lpwstr>oF4AAB+LCAAAAAAABAAUmsWSg1AURD+IBW5L3N3Z4W6BYF8/mWVSqQx53Nt9TiaiSDECQhEMjIscxEAcjMIkLDA8BKMEy/HMF8LDVnJQ/gvPyQN9cYUeKCVbzXFIE7pE7NAC3P618hyIsq+1EyAd5k9xyERPqZrNYPM+Od3pgBhku51jcxDeTY1UVrGF5nsxpIF6oFvMBWe9n6YjVvXLSGjB27gywOTJYd9Yb/iWQEqrdKfmyHLDmHYwvM5eLkI</vt:lpwstr>
  </property>
  <property fmtid="{D5CDD505-2E9C-101B-9397-08002B2CF9AE}" pid="4" name="x1ye=1">
    <vt:lpwstr>0lW4hV0HivAkJeptwRKl64v01zk9lEelurJ2MN2LHVt3SZoQWNdfMgWgBS9opQ8pHKRGwGK5uMCM0SOSxF4Z6Ol7vu4eD6NFb7qGK7vfHp3tudcZs0nLt1Sy3FpeozV8bfetecHDAGSYIqfAktC6FIDj4Uf6gWdP3MGccwesfeQ/uDGNkVyOAWKwc6yg48+ZlZvnxalgN6K5BOebCMdmCjcIH3Ts6IsaMknlFxP6hCxeqncM3F6m4B08Bp6LHG3</vt:lpwstr>
  </property>
  <property fmtid="{D5CDD505-2E9C-101B-9397-08002B2CF9AE}" pid="5" name="x1ye=10">
    <vt:lpwstr>BP8pCBd9Vhyo8n5v5nighhDUCdnzN9laloPIWvkuqoftuamXXmBUJr04xbXqpjFJhmVw5884hoEa9l4nkbWfnbeTPHXt8Idb5qK6tPFI58umkROnvVPVR97BBMouTDZ/9MGWtQbafIR3nv9Wj2Eq59uPgSM//DVHb64TSsdRMuouuBGJ2TxkvtvnGnxeMLjb67Y9pOFaIZhsaWqByed3b8W4AEt3gcYv3OOjGRa+AaLz0oVBiVuXw+cejCUmGDz</vt:lpwstr>
  </property>
  <property fmtid="{D5CDD505-2E9C-101B-9397-08002B2CF9AE}" pid="6" name="x1ye=11">
    <vt:lpwstr>0ziSPuiVpLGkzhuVzYCwXODI2GQhcu5H8L1LCs5e6tUIkMp6+WJiEtYv0JC2dx1Y44NLaG04aQbholODYxww6fdfIz+6/XdTfjfD6WfVo9VDzbNnNQV972DQSQMvwfyfkD2eoMhTMXkoh9oFAN0VSTlOUQUnVx2+n0Vc555Pbmi0QQszJBIDOEjtXSAQBguUSoMYPgcYeTPmwB90WDliCBGMpXKBuvKvio/NtQW4KhI6GAFRVldsectM505NjfI</vt:lpwstr>
  </property>
  <property fmtid="{D5CDD505-2E9C-101B-9397-08002B2CF9AE}" pid="7" name="x1ye=12">
    <vt:lpwstr>HfBntSE9nKSvEi64NvkYZb8I8dq4Q+t8aToa1dNq8Q4vmyF9nkWrGwB88OmtqizcFQ4rIwCBqwzmZx76iwqimA9ERLuvlhp1kCAwzqzWdv5OgYsZrBDXNwwbnCy3G1SZ/VJB41XWrP62sULytS4hyq48X4ebFjrn1UBtmPKFTsGgJ+hxiNL5dkI2G1zlLUaPplnzpsmgwaTCW1pkl4P9W9Wy+aSIIaVW06eJUo8w+jEB9zTXh8sR/kNZ5Vvpr96</vt:lpwstr>
  </property>
  <property fmtid="{D5CDD505-2E9C-101B-9397-08002B2CF9AE}" pid="8" name="x1ye=13">
    <vt:lpwstr>OEWwLkW91flZqB/KLAhA4AJxUTFDnHfbzDwRI8cyxlKj276Q+rL0NFnGHFYFw5ZK1CV1xtLojeqHY571iqwdJPkTnihnGs8Q+Tk/zz7KfRLxtfYX1WzguxPbO6+br0MyjiL2XZkqnq3P+9i8s6HGIXxPAY1Urbs7Xv/Lc8hWpM+jvwjCZYQE06UClmuJdsQDzxPoMWRfEN9/Iv0OerSFjgsvAb4MNnMSEzgXcwuNj/cUmpphVbnsjC7aiEdw7Xb</vt:lpwstr>
  </property>
  <property fmtid="{D5CDD505-2E9C-101B-9397-08002B2CF9AE}" pid="9" name="x1ye=14">
    <vt:lpwstr>TKY+m8XEAOcgaqV+jy8Cp6B7mr87ySNeFfawUS0y4B50bvhCKLSmyTr2XclQ+Hnx96GLa484DDOiWaOWFerTDasJUgql3It2vKeUCleYUNoPTvRtnfE6jqYNJQy0Ig0E4QrKn3HQ1jqTETZuaozUAbiQzYC/lAhpaM6MO1HEC8CzsnCn1M0jPY4nzi3zU4M5rwCxKWRgtguP05ZuZA7d/B56UuDUNU469Eh4ti2SnevbyvitFm4OqGmtrivHYfd</vt:lpwstr>
  </property>
  <property fmtid="{D5CDD505-2E9C-101B-9397-08002B2CF9AE}" pid="10" name="x1ye=15">
    <vt:lpwstr>cBNKfSHxEfGdoZY7GVZELYDodlBKNzK3rhTL28FoZrJThaOIOVP1SR97ZmoUWx1hnTgjcJOKpF5/sne7Yw9I2nCnBHU6Gm/LjL0dk6gQ/CGHkqeU6jWyhe76QhFimi4bWwaVmcU0ZfFTWLlDTW+z32+puENkX7HwC5L2IZynfEkFH6//dJOxYw8sBuP9jkEDQupSQRmUkFFXwJ9PxwVSyYJmpgkF/tH4BkDtneUfprJQcvxE3wudPlxU14MImui</vt:lpwstr>
  </property>
  <property fmtid="{D5CDD505-2E9C-101B-9397-08002B2CF9AE}" pid="11" name="x1ye=16">
    <vt:lpwstr>NQhqC1eoOhHbYKBqQpweLV3NKCGFLg46xdwQWWA8lsGQmkXS0rZ7UJAqNv9exPSErv3uZ5tuuPN8zztBkzGUOFwM8NIUyWgTXy14P9Ijc1tzf4/Xrt7+SeMXUbujgcHdPFgHQiJdvNZcE7rHB3J56jMIDtBril0JRQ9s3LrrcDqZr4PZbn8acylEQwgcBsqHvkQ+fbh6zHNf9VOl0rsoPaa9xUeP8KGXDB4OUxmLANQWpVJLR3tGv+BuWDecwVD</vt:lpwstr>
  </property>
  <property fmtid="{D5CDD505-2E9C-101B-9397-08002B2CF9AE}" pid="12" name="x1ye=17">
    <vt:lpwstr>UY6qN4ywA5OHN2+iRv78y+Lq7AALwSPfxohLr+1lEfYH8lcWV7CxNEoZv1EtQZrnU9D35KwzGWzXjSjKTHfVEkCFHGLgLqumIwHptRbEI8ck9x5rEwTSjvvqtQyrChtDXRiC2W3QVdahzB7H3CMyfoefWlfOFXkkpA2an9vCL6GQEM7IPOInbv9tlwAXyQyxiHudV51A/AQvy0AwC+9mumn2U7GiX94PsmTKgWeTySXYZe9R2YBlC+6SUaEMg+K</vt:lpwstr>
  </property>
  <property fmtid="{D5CDD505-2E9C-101B-9397-08002B2CF9AE}" pid="13" name="x1ye=18">
    <vt:lpwstr>EW4otoU/18xizGcKDc4e5QLlufy2+XlTh9MyA9bCXYWorw/ZWZQ5ysh8CKa4HzXKrUfFgezHzL2cmPUJ5+tF42IgqB3Ks2GLydW8uWA8Tc+JTeb9VZ67zVN4reUcRwiqSuNi0YA35i4gXkfeqMJG/IBL7lXLqTsBoD5EEfK3hbClOhwd2430nswY1iUVx3yzYQmR9wJEy3szaesas2pVm+R5v+O6CgyPtBX114daS8Otg8miftCcdv3YTApbU9B</vt:lpwstr>
  </property>
  <property fmtid="{D5CDD505-2E9C-101B-9397-08002B2CF9AE}" pid="14" name="x1ye=19">
    <vt:lpwstr>I68Z9w+i+iYDIxHblNwCqg006oJBWla680mzGGGV39+aEH4oURhx6TCn2b9TN1Fsp1TmpYJPkEEOJ6B6S0DLPbK1tiS1Sp2PX4M8xZL3B8nno0bxePctK8D6xdDYLPgSm7rAuZv+sBbKhEaR9AmlWt1oigz2JxU0AL9VjXO4/nc7xPR0ml73Ue7rSRrQSjoQgvTcM3spunHVXdMpKqxEggahU81vg4BzrS8LoJt0aeDtMeAQlvHwzB3aOIvsZ3w</vt:lpwstr>
  </property>
  <property fmtid="{D5CDD505-2E9C-101B-9397-08002B2CF9AE}" pid="15" name="x1ye=2">
    <vt:lpwstr>wuurIhSGWEBBmG17IWZ1YFAlRj6Rwe2tGXejOJJHeR93gHFjLVNYAjD3rufbOR6/CsM6oLPWTL4c6RkXw4Sj98CRJgZZL8gLmJimzVfzWlG2RiD5s8UL6WuD3uIXE6IBOzqVf5PvURGY1SmnCF3q+CkiHuifEjWuF6/v0YFqzQz5xwzsgkUVimrfs943ODmgtzDJ8gW+z+oONwG5b29EBcMpHeHAl81WjqZaRGUR1DfNszElscwixzHdQ+xISOo</vt:lpwstr>
  </property>
  <property fmtid="{D5CDD505-2E9C-101B-9397-08002B2CF9AE}" pid="16" name="x1ye=20">
    <vt:lpwstr>hvtraIbwR0jMWQ9TMbD2BW0jZBDWukh1E6zB5feruNMlDaogT9ovW7Agy2rQlpnKbX4yw/wuD82uGRplYoBBqbeYKvEGbAqF91iyN6Qvg5ajcBwqAURWx2erz8sjklaObnEZiw86rcXNuOAvt3sS7zLID8pCygRBecn29gUK1uzAZxm6249tqN+JbH2EHkVVfKAPUH5hD74mIMr7Iz7bj1TkLy/O7gx9bLJxK1BhvMaVoGA8jncf5ladO4mM6vX</vt:lpwstr>
  </property>
  <property fmtid="{D5CDD505-2E9C-101B-9397-08002B2CF9AE}" pid="17" name="x1ye=21">
    <vt:lpwstr>N7RTBYzoayPK+WLzWcbJDBeFaVPcE9yWpG7sE5QqmoOzTI5+WKPI6S4tS9HsGaBFOWSHe8NJv3CdBML9LssdgVHKtU/lLSBlopjQqmHq44xeS1nm+vjS+GlWc8Rm7EEXmRQmr2aJW4cGOzXdsVipf3sMuMOA25fNJPctV5bI7I5fQ7Qj6Pls3689id04Tac9LCpg0zl8+2T/sZFoFv0tIw1TBODTzwdMwOt4/GSyWdLLGt9zpHoBSM74Jy/+1dD</vt:lpwstr>
  </property>
  <property fmtid="{D5CDD505-2E9C-101B-9397-08002B2CF9AE}" pid="18" name="x1ye=22">
    <vt:lpwstr>nWOSKUCQhvDl5t9syHwtX0xUbrLdcdtJJqWwFpEBYD35/F2ii+HRvgdFAW7Dq6X0k3P2QDLuz3ZKjcCeDgTK063G4LsUTESXOZlI7j8/MWpVSGdB7AkKLaGNL0YfCAqRnnnWZwQ/A3lMJ+vXwxGf69r2IP+Ztk67rrh4Y65TIsV/WUVkbG8igfEMlri5zOpl916Hu+46bh0D/65R55dtsO1ecFXhWqPFIh1fGROhK1026lJORvA90AZiwpZUdpZ</vt:lpwstr>
  </property>
  <property fmtid="{D5CDD505-2E9C-101B-9397-08002B2CF9AE}" pid="19" name="x1ye=23">
    <vt:lpwstr>zu+sVRfQTFmmtW1HSoJxzIxGlRcRGvI4E4JUxiioDuSfOzkbDrqRPxuhuG1ZStRZKwpAec8unO8Xynagjbc/SyV4VkOUkYIkzACTuOR81LhMicw52MSmesU5VhAyJYkujSnK2MIfirkAWvrRhavIlW6ZOD7/qDJzSoNqtngGC9Lx3WH1t47kPKJDAjJ7QMBuh1Rw08Fr3EY1EawafLgEGCHDadF1aUtZZnFHp8DEzAOgELTOPF3GWqEzjLhZW23</vt:lpwstr>
  </property>
  <property fmtid="{D5CDD505-2E9C-101B-9397-08002B2CF9AE}" pid="20" name="x1ye=24">
    <vt:lpwstr>ZS4C+IQxT2IeZ8yZGUaf/OeHpG0IsxhnA3+z3qYooTRGiOpEqxNzDkT11TemmID1pstq4wTTfq2qbCQ+V9PiYn2IFy8siF/DDXxhUHcsi5ZIdzb2wkjjNHeSQ8GUU+3GnIP8C03bmj8flopvzl2UNPoOo00OIeNiI7nyDXhA5Ryf4R6C03O7rOmRXh4rETg+uDAMuYP/1iTpf04a6lBkXR//6RVPe2nmEIWKjfI3BbB1BxdH9v2hXgou/2Vr27R</vt:lpwstr>
  </property>
  <property fmtid="{D5CDD505-2E9C-101B-9397-08002B2CF9AE}" pid="21" name="x1ye=25">
    <vt:lpwstr>3LtOq5uZNAB4/Ld1Q9skZKCP4WWgiIL9zKIPp8xvfLqjEdTjUU/+6st9N33kcWm4Vm5QUtgVTc+RrFuWDLYnpYTMQJOvDhLEXOKVr+CNVdhdtmWFXvTK2gD6zGwb4yeolUkBPyEUjqWZGaUmePoGaD5EiLq89EPci0/sTysaP3Je7cOwdKBeHXMNb0/T2yzHT6r9L3Gsgo9crFyaSPDsTev7Uj1cwZ7MOXxzgzoyEHQSxkFVD0GnPFKUBO2neGW</vt:lpwstr>
  </property>
  <property fmtid="{D5CDD505-2E9C-101B-9397-08002B2CF9AE}" pid="22" name="x1ye=26">
    <vt:lpwstr>81DiRW78B+6q9I76UDYTMwmnMhOdwCiCakLLKKUuc892Ry3uWWniPNDhof6BU/+YpWjDLIDEoXAaU7/Qd9ZqcJXEAv68N4hF1pecmm39PQI1mTdqUxv6s87U18kMCaKaWXek0eg4H/7c+l+7URxRzCqPsvK1xs73pIoKTSEg3CBAbCvcu2mUVvHRKdrC30KcSeS9xrLDLjeV552msRmsCvmZ22SnbzbxIsHsyl1rLh5GBS0dmSCiAAw8vGRSqvz</vt:lpwstr>
  </property>
  <property fmtid="{D5CDD505-2E9C-101B-9397-08002B2CF9AE}" pid="23" name="x1ye=27">
    <vt:lpwstr>YmQlGAkNnYLAtVIyNSK58tfCaVnWwWAJsJ4oY/NtIC8nVc85eklGpWV8b0OAK6g0qD3hI85eBaUsjdKH6RTi4svJCZgRjtJQbRQnfrwxnsRSaoDj9+yjiZizcOE5BZZptROc5V9pnrQxYXqBzfkj7jul1TM+PAe3sJ0cFHaxM22NF8nawaMyZitlZ2Yf1lJ+DFyAsrOlDq62+I1AwIVZ+38KE7guq8b3n0U1jKpdb9Bsyw7Cl1EMefB4/6+PFre</vt:lpwstr>
  </property>
  <property fmtid="{D5CDD505-2E9C-101B-9397-08002B2CF9AE}" pid="24" name="x1ye=28">
    <vt:lpwstr>5Y+8W+81YVSYZWOZkLB2g/4o6nr8tcSRNGSTXVrl6WouEF9xFie6yK3Ygrm2/xKK5ycRJ0czDVNeB/34CR2V1pRpNKykNYZwPhUlqiyrwK6cO1zpY2sz/2tS1jLSD+J/QTnHCs07FnxTF/z5gCtUy/3sgnYYDlTacqIQuC7+BSBh7jRC6WZFZ6GPw6QGb/f9Fxv0H7pel1ZizcxnYZfJsWLFm5/YMP1tl4xx1vHz0bCP4JmcsQ0jXkhvXaKgmlI</vt:lpwstr>
  </property>
  <property fmtid="{D5CDD505-2E9C-101B-9397-08002B2CF9AE}" pid="25" name="x1ye=29">
    <vt:lpwstr>Xcb31+RNnweBFk4bhjvbP6YaQT20vDHCgnCqTNP92icQrC2t8PZI5bVgLVedjTr30gcn8+Ahh4R+cM0S/AP+YMHWO65x+JyE/xmjmGfjomnERr8aSJYseJnpOcVP6qfun7xXwvLOZp+oxahV/DMJkyq2KGPkz663tIw+G0c9OAl1exNiIeIIozAnFqMnyghribTAOn2m0pUtGTMDwEy3HD/hSwGpo2XQF58fvPQyayfVbFSWRbxK8dpJ5+YbavT</vt:lpwstr>
  </property>
  <property fmtid="{D5CDD505-2E9C-101B-9397-08002B2CF9AE}" pid="26" name="x1ye=3">
    <vt:lpwstr>r72nO9ZgfajF7Qqhi5GzSO4OOD9PZTFC7cL2+bGm3duu+mG7KXECB65koJ5LF6eELpW9BRztJjgwdGXYINI9KGBBySCPTE/43ev99ADllPdNDGppBkGdV3SPSe4wNk1ClRU6hr6jTND8Sw7O407ecSDsEnZWwkCifk2jSfi2U54QE7akM+8Ya/P0xsB+A53L0wilhhG+H15/aZ/q2uSZs3iPSNjT4quaGpJIX97k+DXb5R7/oSZD5+QOidlL+bH</vt:lpwstr>
  </property>
  <property fmtid="{D5CDD505-2E9C-101B-9397-08002B2CF9AE}" pid="27" name="x1ye=30">
    <vt:lpwstr>v8OFP58yPGBBRuOpxazihkomZ+x20dzxDepbRGGkyfp1eFTOp5E66VJ7TTphn5qYK7qsGAB5XKhWgDOXPksSvWRioZQD4OBJCQU9kPOMQU/7W+FIc8fX66h/LtC3kpOvxHBbsTO/mtFMksYaoRgtvMb1K3SSQZOmcLj3s7c0p1W/HVcSGMp3bpNSq7bXJrGvk90b4E+kpHRk+eSrhq9yyazk3WJoLGSIJLiwS/mSE7LsmD9reUGIjZRgETFUnED</vt:lpwstr>
  </property>
  <property fmtid="{D5CDD505-2E9C-101B-9397-08002B2CF9AE}" pid="28" name="x1ye=31">
    <vt:lpwstr>naZYFtDI8X5818NF3OJD8dftU7bqFayyf3qD/5qn5th0JPYNnhqk/JkQ0dmvqEoGxxI3ddKkn2SR+LdpGoh21ESOntpJHERhKNuQO+CZ53lxAKvRq4UwVOF9pV9db+NPSVSHD61+SuaXk3szneN/f9/qJZoGESmRYmSKA+AVTEqF+tXBti6rZaWoQyi1W1++j49mNbFUfS1v8p82d6VyxXf8mDpuLkmr5dWj9vScvrN74fM6/RgAXWi0xhlZg6t</vt:lpwstr>
  </property>
  <property fmtid="{D5CDD505-2E9C-101B-9397-08002B2CF9AE}" pid="29" name="x1ye=32">
    <vt:lpwstr>ZkK/i19luPAtip3uZivUxz+II/xh2qedFFiRntUe0ap4ErJDHFi25e6I/yK1COZD0pUFguOEMV4X2y1H2YV9xNKS/XrfUJ1g0SESoJeGtT+RQyA+rbs1HBzWvQ7oWrwqPzA+Ka93fwmpeU0ti0GY2keb3XLR95+93meT8Ykm/RKuGZPeuI8G1zLsHmMxgmcZW6wa/PW4uQuwtya36rJURPTeXBMbwyIXGm8E1q+AVfxFTvqSi3HmmVP8CmmcCKT</vt:lpwstr>
  </property>
  <property fmtid="{D5CDD505-2E9C-101B-9397-08002B2CF9AE}" pid="30" name="x1ye=33">
    <vt:lpwstr>EBW7XK+/ZtoThEp8ToAJZ6+N3LzjqOgdOEENJxt1cegWv6w3VWi8V9RHkG2g+TaXLDJt730ae2GypazetTxjOB7PwOXkTY3+zJTDk8IR72OIop17rxLhS8FRaIyr9WdkynneK9IzXjvqZpKddt5mRg1ep4WOG+m3r48J/YZCu9UTXZQK4lNpu/QYLSzdMg8+ZXynl/BCqJWMn/SGw+X4zvhYKORtEF67NKlv22hXByZc6pgo/pdgg6yub1VVoKg</vt:lpwstr>
  </property>
  <property fmtid="{D5CDD505-2E9C-101B-9397-08002B2CF9AE}" pid="31" name="x1ye=34">
    <vt:lpwstr>r7twWgNQ4KIJl11XcKuRLQfAgMs6fkvwxRHTyR2bdMjNAnTo09tzj0wUqpaMoX6pQbTslBustfpDHK58dUBfRDroRXJRePaGXQpGjF3V1XM8XYAupK6Na2kaFjjZsTmzPpgWUQ8UtPf4y0n9Y6JDn8i2h/XvuCsBzU+DjZEB71Iz/Em0Gj0JS3Ti00wcQPoBI0klw6OSJ47aNC/0pgAU+ncXz8l0LI0MyrxfsVPawyJAzZvYbGdSzqBco0Hw+10</vt:lpwstr>
  </property>
  <property fmtid="{D5CDD505-2E9C-101B-9397-08002B2CF9AE}" pid="32" name="x1ye=35">
    <vt:lpwstr>x+RpkLNm9boElLmLlP9JTZvxPrpuzYDVIIF015rmO3WTXw6tuzcLzcnDiIyuZ76Tfyc2XGaSHT53tKrl/JLQMndy7r98hkgYm7jboL6CasToG9m7vo9AQF/JrFP6vREVU0qlJtjlwpYkqyuyjbcE1N3PSxcVPghyu8alSxgetPhW2Jc0f92tr1VK9B0LKH82XCVSf8Ggr4O4VsTPAzwduonPo3Fj4TWo3IuXwv6CFO6P3xJqyPviXy3BofI9s4A</vt:lpwstr>
  </property>
  <property fmtid="{D5CDD505-2E9C-101B-9397-08002B2CF9AE}" pid="33" name="x1ye=36">
    <vt:lpwstr>2JLGltyvWa4st5ArD6Xgs1JQKTMbtqQumfSoeJmdUB0tGmhNbG3z8DlyVXbNem9TIDmTpk2W+QRwayNc6pFiEwDzy9Ku93didvF9huJXsqeeAaoAylbtspsJxXhcvXgHNROYScuQBs3i/9gdJs1aQvORAA/hkkesILlaPg12ndwM3jTf02+lRXIWlfNYevPszs4CQdVwd3wMy89isDR8ebhfALgyKw6m6vsxXTRAeUqECiaHMGcOdrJLJuAttGM</vt:lpwstr>
  </property>
  <property fmtid="{D5CDD505-2E9C-101B-9397-08002B2CF9AE}" pid="34" name="x1ye=37">
    <vt:lpwstr>CfL9W3lQ8FDx7jmW5EN60Kyy1kuvtvdxSBPVl633k3RBtDalyn0C+7b1BS32Mvyj68rn6Pvi4KoKMc+oNn2hNBu8XB5TfDRcWdRjjYazHXrvBNd9DdjEk+6z6iW14Oi0h0ScU7S5n4snWuLKh5gwBUQD6hlzaUZ/oagX4m/hi3ocRg7YbgEi1y0Zqup45EtxePMSBMYGk60jyx1+W1LdHYUZaUFepcz/Oml5b2vKmxsT8h3nRWdA3sn2GT8bazT</vt:lpwstr>
  </property>
  <property fmtid="{D5CDD505-2E9C-101B-9397-08002B2CF9AE}" pid="35" name="x1ye=38">
    <vt:lpwstr>D+uODI4rVvwqumQFM9AeKkR/DQR/KU650uYVmmNvJmf+BuSKTfxpNkX+44ucQRol5HTU/lIWawf+nWVK79zD+SztUCnJUsK4pk0hLfXwjItuqezU+PdjmRGVrGHTtoKruml87sUaB0Ss5MQve6ZJj9fEtA3IbA/5iUin3yLkfxTDNmNOj4DWYRUH2rtQi9E7Do2XfJVemV2fJ9NFp/hhjn9seUiW2vQxBUt0w1SSqTYUtuUYPJmvDzDcrUgb/ue</vt:lpwstr>
  </property>
  <property fmtid="{D5CDD505-2E9C-101B-9397-08002B2CF9AE}" pid="36" name="x1ye=39">
    <vt:lpwstr>ohhrnPhr5B/Phq8R+9LTNu9VtCAeWua/Qsj0asdXM5+eBitFg0wJj2lYISdP4eaIEcQ2OvwpbCaqDXF5cqcpxppsx5AGr7OjWmRa3Yp99gfHXlkNE/jtFyos+HiQrje3xNP4zOkpvid7QEZ3gmfSvsAZoYZFfnlkVbs7K8YVx/qiRov0+ohOCd2GYJ8LRTqxJqI3L9cRJ2HZSwqn3vMomP03N/eZZ1MSfouQIjat2tOIwX1YhYlOPXEKfW41M/f</vt:lpwstr>
  </property>
  <property fmtid="{D5CDD505-2E9C-101B-9397-08002B2CF9AE}" pid="37" name="x1ye=4">
    <vt:lpwstr>cq2IWKJy2PteGvk5hjvcNGiZA02F0f4uabFJHV5EzTuPYR9+MWKmfPKekj6StYvDuiCzffnqNFEg/at/FoRXLAUS+VcN8Tf6GPuxzU8JJpj11d+E8Yd5okFoHCRe8x3goiKPhOANUq7RQ92uVtfchyNJD2OItXQJaKnMCgYc7TPnGwiw1Mu48gSzQ2HPK0qNM4+/5Wm0BwFwXe5A63t/zYTmK2yvwAEA2QplmUS3gN9ZbZzPONfsMAmfCDjAWMb</vt:lpwstr>
  </property>
  <property fmtid="{D5CDD505-2E9C-101B-9397-08002B2CF9AE}" pid="38" name="x1ye=40">
    <vt:lpwstr>V/jk2qqsiNk0mmK3pZkVN+I7FqrJfmz0H/cD1iCYtbOKAUe6vtpJsvPhLs81SXhBFAZ3C3BDqhsBywapzEfatubdLswowK7qMPsUO/tdgQ/zo8ZvnTsE1Kg8oHSnV906Ay7Gk5pZU/X08Nam+mzItG7hWgJGhz8yaO/fp95GHapc2j03r5bIDMjT1AJJvbdolQW7uIWYIJrL8pJdmvApzr4ZqUO2CRJ+KUHkXrauNSZw6OKYM+xswRBWVCc7NGI</vt:lpwstr>
  </property>
  <property fmtid="{D5CDD505-2E9C-101B-9397-08002B2CF9AE}" pid="39" name="x1ye=41">
    <vt:lpwstr>awcHRwvb5xuKQCFkpBhG+64YF+sPH9NA2frfst2QaCCmqRpxANKZQ/uMgyG98N5yF25OGWFFBvCy4Myhx7B2XLx8rFPn5dqaXwe/ataIhxnhfrHuHk7O6a0ShnImlzTnw3pUTnsOxu7otFossMAIOT/zXF4GTHzmJIBLamk1K7g7LfJCZueD5PHLDzl9feR1zbbVf45aAC06SZNaeKneNgyhcMDeWtwbEr42/OBbe+eVJGLB5Gn0olF9w/STVcK</vt:lpwstr>
  </property>
  <property fmtid="{D5CDD505-2E9C-101B-9397-08002B2CF9AE}" pid="40" name="x1ye=42">
    <vt:lpwstr>HPJnpMDHSMgta4pp/h+cSBs+/tKgnE/XUQL8tsoOXruxZ8EwptBd7eaMmKP5btk2z25sOU+vbLkNKntITDry0PNEf+gO8VeWlOTNfRr4f51xSJ7INSwWsmxeegaqENt5rfSqt8MPYG5zC4vpuBTUiJmLIe85YnkA3Usrwva6cBawsFyLHOT3EDDuSDtzpfl4g9Nsd2rYw0wBNSNab/pE3Pivb8YDBTqwH8ku1amQRgLoHG4e6zoJkhn4w5sKckT</vt:lpwstr>
  </property>
  <property fmtid="{D5CDD505-2E9C-101B-9397-08002B2CF9AE}" pid="41" name="x1ye=43">
    <vt:lpwstr>HPxDezDlD7aJnMeKpkFxOI37p6UHVXSNRv4z6GHH9jgSsM8W/nlWfrx/Zl22cXtavB/vL1kUzauK/YjMLnhii+fupB8Oc0uzlpXO+eNkYcmBhal5BF5Mzq6Ds9V15Z2okE0cW2QmzD158SDD/9c3NBGkwH1xapxauWLuLrQbcedxxjmYJpsW1Jt8M1ns8ld0dceKt2EYwMAvwK92qXo/oD6ryef3rdch/mEeOidD+jQeTRtVRLdM2DFRghhZscc</vt:lpwstr>
  </property>
  <property fmtid="{D5CDD505-2E9C-101B-9397-08002B2CF9AE}" pid="42" name="x1ye=44">
    <vt:lpwstr>SGhc2oflcXuKUyRE1o0+LMtfyS6BZA2nO/jy+pxTmj6tDA1/bTawiOMt6NEclFGIw/r6zBHsn88IuRkAY+znXOCvlFVpniSljXUNKSNi69xS3grKdCLjDpCUK7ooLME/6IIoBAaA4On0lwbn1AhxLHHTziaKmFtz7xeoihd6CeCdX2Qof1ltXtQrVyUowF9RBShfH3KGV+QHN0NK/36dnGDTUPvt0rgcEDmbk6Yl4sWS5jYyEtBwwO/NooIFFZH</vt:lpwstr>
  </property>
  <property fmtid="{D5CDD505-2E9C-101B-9397-08002B2CF9AE}" pid="43" name="x1ye=45">
    <vt:lpwstr>Qs1Pmt2halPtQHfbXeU/EBVY4LI+ruqzQOQr/U/unJIZgiDFJjcFDKxqeT3uL06BZ8hT8qIgs+7knsoOnnWa8XFKJu6zLfKtt6pQInmLqBDWRBM2dtPGxQFsqcCegdRXt/FSufz2VnddhTsGfKDOypK7JtaaKTLXketMJCMlhJF2p9s7yomEpad/o5fDPcgJvEueAn4UfjqF+IkrDU4enjccqt/MIVYs3fvVDmZjn2x7KTPHkEWlFmzk5arnsDI</vt:lpwstr>
  </property>
  <property fmtid="{D5CDD505-2E9C-101B-9397-08002B2CF9AE}" pid="44" name="x1ye=46">
    <vt:lpwstr>L/XZ3YyA8iAKoGdrzhF66GijQnPrcMKhrrpqWnnBdY4Ze/i9Q7qYmDiNVCU3PRBoMkhesR73ZgMn8PeCM897Pq5CZXehSn0ERv2WPX5pEmZbxQjDhq68Evnw/UoTV6T3qzNwH1+2zxMsh60mZvayuTc8LPMZ2b6H4snP2p5bUt/VzHMTAGBD+2a8dIwRobbm9Jbf6deN9orKP51AZDmr6XIIRW4pLLm0kB+pkR3TOMkKbiW8m+a26gLdoL86qsN</vt:lpwstr>
  </property>
  <property fmtid="{D5CDD505-2E9C-101B-9397-08002B2CF9AE}" pid="45" name="x1ye=47">
    <vt:lpwstr>YDXR6fyA+SfNG5Bf766w0ax8wuDkPoZEN5r3UtooA3AENJ86bAEP4lKjoCuv8dX8udvRI/q769+c8ztPyEP67LMnh1SZkscqeye7j/+tW8s7CCLtuwUG2KAMJNoPOOTGrWpFLT0k0Kot+qvW55fah31WaPuzEeT0a9g3m01ZqUHWVFD3bPyPMDUZ2RlOmROHLgVaOnCGXELMu+hsRrvcUq3z6qhb2MetHLbpM8WaCMDx63WoOKbbkcXM5UNB1LE</vt:lpwstr>
  </property>
  <property fmtid="{D5CDD505-2E9C-101B-9397-08002B2CF9AE}" pid="46" name="x1ye=48">
    <vt:lpwstr>zInSMw+8DOKjDlvDHoc8PPJx7YPzy4rJAm0DsG4/g+5YXUzr4KPIOBr6zOMVj5mt5gPk+L6ntl6d1CHO1p28FRpGWp+EhOrltdfKeMHGf8ZLHbxPW8X9AinG+Qs2CruvEUhY6WuLiUpUZ0wumf6LAA97V2RgfCSm9b03Dh88DUjAjfNMz8TNEYt7Tv3HdI5pcJ1Iccv1QlUZKMwly8wgxI4aXaGiWzkDbgXj1jYOGeDnKQ2cFL/4R4qXLK1wIMZ</vt:lpwstr>
  </property>
  <property fmtid="{D5CDD505-2E9C-101B-9397-08002B2CF9AE}" pid="47" name="x1ye=49">
    <vt:lpwstr>FEDTfZH7FFRgY+J3LHCa+7f9XLyvt8jIgrEoY///E88x/Z588rO9HkxZxzYECH4eETZKnaCaCDA0DPqUig063Yzs9+Mdgmt/iDnoxpKZJRi75MAxoeA0NomUOZyLKkL9B1p6aO7fO8V118e1KspXcxnh/3huyXDiC9D1U44k+l0uIEI+UOPDZqRdHgeOQWiDQ1cvq5s0FPl6mP0L2PfxiFzoJqJOS/X6A0xMb/7N+RTRciSwxQJiwPK9j9sA/fp</vt:lpwstr>
  </property>
  <property fmtid="{D5CDD505-2E9C-101B-9397-08002B2CF9AE}" pid="48" name="x1ye=5">
    <vt:lpwstr>4TZ7UvcbKc9LgHvTcJqJxLAqkQpkC1FUdFgkGle0vFAyeGEuOT7dKHgyq2XSQqaCqqdU7yZfG2qBCjKNQcjEYhQ63f0snaVZpn23RHAKYrIYrJYhIEexZCCd4LefA9Ubn93cAyAL6LgyZHV0AzK14ynst2hoJPjeSTrZda1GXmCbPD83QXinfQ2b2ReaeodG4mqox6CrVPl+wnyjZawP6htKdkptrnQ50rY5c2pyhAs3Xcw+v2Rp7C574vbNKL4</vt:lpwstr>
  </property>
  <property fmtid="{D5CDD505-2E9C-101B-9397-08002B2CF9AE}" pid="49" name="x1ye=50">
    <vt:lpwstr>cc4pqDxsOEcqGfwNba5hLD+35PdtC5p20GNteSc/Cep86pdXmO5BMN8fgGZVO4HNqx6EcApD/nP0Az1AB5D+hbyhSN/E1tJwZ43/sR6YcJZ6EBt0GsM5LPlt+nnY941YGR73W/cl2URdaHMFRLk4cGxCSSLCc+ITwEHHAY7Oei3JcFDe8HOWw5VfV9UpNGrmuHCvdavHZxR8E4ecg97fjhMpAthpgpSkTabhZo5xIKI25epktktFzhpy7uqPmBX</vt:lpwstr>
  </property>
  <property fmtid="{D5CDD505-2E9C-101B-9397-08002B2CF9AE}" pid="50" name="x1ye=51">
    <vt:lpwstr>qu9sgyx+GSuInYZpGBkV2Coiyc4N25yC/H26n4lF5sOyIjppiJE69grXbDlWlt1uDP2pIBAFbHukohCajTkOWx8++aMmNYA6SjhGGTXfcrpJqcLvvIfRHj5lXajZJPMleygo1rH85UYjwo9QglB8/AXFJX3UU4wKE1sx1HrJEqIF9cS4NHf7sWcb3VvwFrNIMyT3aBTivVTBCZy1DS3SPqzx+xY9rpIAtgi9eKZxai8IN8jp0fCGGzSoPY1+QpZ</vt:lpwstr>
  </property>
  <property fmtid="{D5CDD505-2E9C-101B-9397-08002B2CF9AE}" pid="51" name="x1ye=52">
    <vt:lpwstr>O6CfDNqRdm4jRlSMfIcKWQ2MiPZ+L1+7xyRXxhOMYWcnn0CFrBqEGZCCzfNUBJrMT5Z1i2lIQ+MFcoHW0+oQaDBH6LQ71F4cuc6UQ8Bjm1+vUXLZ9k2cF/MVFNRq0/vFrsV0IexpIQP7VpCTqSmqSg5Ormf5wR0vn9CY8Ns1Yr+7HxDA5MEQcz3zlScffBeS13FhHEP0d3Tuw+pQDLDyw9PGzF8jSHiBJD/TXIVyZGwB/MtxZwsGtJuyFLgHZgk</vt:lpwstr>
  </property>
  <property fmtid="{D5CDD505-2E9C-101B-9397-08002B2CF9AE}" pid="52" name="x1ye=53">
    <vt:lpwstr>lmVUUiIFYw3djCi4dPU1BD0iKfaRxb0wsA+9jWONocueVSXlckGNUY46B3j0v4tmlU9eGrigy6WjcjtHXew0fzcS2mCIkf7Lh1nqhTCdSaHSmyO2Ci1Dx84s5I7MMVt6+yyfOP2nBpkggneGU9pIs+791k3zkSDrzBmrFDe43fsJ9g3pkNXj//2fApphX8lhqQ+xPXshwE8IZr5jjKn7zNDvyU9/9ahaQq/yu5ukc9EkK0Thd7JAlxAMuJ6sm4I</vt:lpwstr>
  </property>
  <property fmtid="{D5CDD505-2E9C-101B-9397-08002B2CF9AE}" pid="53" name="x1ye=54">
    <vt:lpwstr>lod0J/IrO1HB3Lhu8X9ijgedr8FZBESuxeM8usCljdaA0vQrlAF3Fu/pnbIfJIQC14xK5vvV6x0e7dxHGcYyxp1InuEkah/FqFUPBI528t+5iQf4jDD39aAAAzk0L7B/NLlNjX/P2hto+xtztorxR0F7fpXw01AQ99gwW2+HLmd4mLRUYhVYSOV/4jSXfNZhMlhcWLkA1nNDGDva8YeqEQ4EHNkjbGIAYQgPn4LZhVlB70V9ZqBUVAMk7T/fKyo</vt:lpwstr>
  </property>
  <property fmtid="{D5CDD505-2E9C-101B-9397-08002B2CF9AE}" pid="54" name="x1ye=55">
    <vt:lpwstr>zpWxH3marEUaQGnz3Y6DcegLglSuGl9Ow+9KL05BMcYn1XZPxPFUtuHfMgKdOoBkwh2eSIotVgwWOzISXw7Kwq+DTMTp0IdplTiKlRZuGuffB1iFZkeExFKsJDhV/kcseSb9hI/Fx2Pdn3iFc6ZequjkJEXPHO5TAt11VfLC2O4eoIraDElav2io0Jpgel+cofpBEYZVWV/vYR1Bz0JYin0GwDQpNgVrSYFx/k2ZiVuOFe+OL/60RHC95i0V4v3</vt:lpwstr>
  </property>
  <property fmtid="{D5CDD505-2E9C-101B-9397-08002B2CF9AE}" pid="55" name="x1ye=56">
    <vt:lpwstr>3Rs5RqTHuAVxsA+xr+BMcEXoBtqK63wgzd2bh0+TIy93yr4agEgC7X0TPDveVFyOrJO/X6b4Ei9/nNaP71Upe/3IWjfAm52YzYfkmkGW8qzDY5lU27YsCObjIy3eQuCwaIdv96HC14x0edk9FN1pR3eP6Sc6rgiqj4EByJWgqbBAp69Rmfpjso5KpcSH1MPxvXYl9D39KW1TGEwvDL89BalGWZKeggL4ME07jcFds6k+aVmHFcK7DdYfgBZWtNW</vt:lpwstr>
  </property>
  <property fmtid="{D5CDD505-2E9C-101B-9397-08002B2CF9AE}" pid="56" name="x1ye=57">
    <vt:lpwstr>LWDnC1q74Sv1qMFktEpQypGLciigNi2ExGF85uw4O36WuxY2WKWWtVCrFptE2ll8ly6GQEmRRw5Rm6YqScKguDqunLuwr5Sd2KHuC5Vu5YrRCy1XPAlJYRvlhpDkKwDniUx+c2hY5cUu9R/NGTzPZfxrhQxRQDF3004YfbcQRlaM69GM6UUK/jGJOKLjhlO2iympeGPxN36doNXZVtaxQaRpgvlwQfDptJX4hoz0p7FQokV8JD5TUDz+oTRJO4a</vt:lpwstr>
  </property>
  <property fmtid="{D5CDD505-2E9C-101B-9397-08002B2CF9AE}" pid="57" name="x1ye=58">
    <vt:lpwstr>snH6HM3TJ8cfejuzFL256i0TRutJ034NXQzPeZsSm0Beb8MnI2JQmmBPitD8fQoHVagMLBO2Zi8z/oh5iaBmim5YUwK14nVqEKFv26WzOHIBZ9aj6mXKONDbuZuQ2IGv9G7ShpA5Ol/2/8cfSZABbCoT0gmzRs6p1PWhFfdvfANNYcGU4ypNowEGns8mx2akGoNDObDPrrimff0OM3k66YYLyBJGrC9EWfcrTIrALt+CYgvmeli5DqPW86N6Zhu</vt:lpwstr>
  </property>
  <property fmtid="{D5CDD505-2E9C-101B-9397-08002B2CF9AE}" pid="58" name="x1ye=59">
    <vt:lpwstr>7GPmh0p4valtrjZc8bG3lyan8c1qjdkuQ0qd13phTiiRmRKm4QpjlXsCHCMYzDENlw2mkZySPjD0gwFqYjzo04TarF4qy8q+uwscn+wxKRV/SAzjmce/IZ/+r+VV1fexU0/KFURnIDBeyzm4WDal3MSZmdpktCJDktSaLWj9W+IOiYqUeaSdOZUUIcnzor/PcuS7g2shkMDATV0/QIEykXwepiQ755SKQ+4X/CaaOJmtY7YUZZwqMYEOQCb+1rZ</vt:lpwstr>
  </property>
  <property fmtid="{D5CDD505-2E9C-101B-9397-08002B2CF9AE}" pid="59" name="x1ye=6">
    <vt:lpwstr>M2Fij6SPXJH7xYfHMwZLL7i6BAYfDuZ/14b/X5JBHw5EXfChzuCzj1AR2d+5IVNZF0AWO16TZqtgyGUToFR6wEjeeiRXPNl0sWQOkqznaZZ3votfSriUY41CuP0XRVqs4tpuuW15PtUICQU0A5oq6n7waVAYnKNSD4HiNELHFFmlk6sKSd2KMHhl1EosiBbdOV2CfYRhx+5m56VC1fjVe5xc9KD6hfztKt84rbI/sr2aeJMRhOq8OAIkHzHnnqb</vt:lpwstr>
  </property>
  <property fmtid="{D5CDD505-2E9C-101B-9397-08002B2CF9AE}" pid="60" name="x1ye=60">
    <vt:lpwstr>S7+GZm0Kf4ge1sw4I33nQBFtVwz1JQa2l8dr7+xjm+DgN1p10Hjpt7FaA2sDer8YKuwE0R07jZGjnOCqrWZSoYrlswQzB5DEuFGIhj6aOXRk9LVdDfKm0XPSWLTdbs6WdfMt3XbW4/MrW3im5Z8ZhSQsBNEvZc07KaY8aa/H7zywi8ygfU605O/E2VFIG4Nn1e+fZSwUlTs2ewTCiezaMR6wYMrOMYfbplSS/lZpgzJ+hV2Skeyogh0WQcLwx+O</vt:lpwstr>
  </property>
  <property fmtid="{D5CDD505-2E9C-101B-9397-08002B2CF9AE}" pid="61" name="x1ye=61">
    <vt:lpwstr>sAuC7LoVR+8nNofWDKSLFviR85hgWmGGjQxRDVbI0QySWjErjp5ojJwPOcpF9VqdAJ4/toM5GNcQ3DtryPHrfdf5ada2FiZW7YOlYGa+5qkx+wjU4jrTA2qzMm0ZKeB0WLkihIQB3CXaiWnYPjoCBn3eyNOv7weWeNsq+IqAcpNiH7ShvxuIhBv8hcz3Z9DAuI/YyJcKAEl0ZrclUQBb8oLjWZrkr80vTBpUy8FjdlUNPv/DGF/D5li3pisLhLv</vt:lpwstr>
  </property>
  <property fmtid="{D5CDD505-2E9C-101B-9397-08002B2CF9AE}" pid="62" name="x1ye=62">
    <vt:lpwstr>cWJ3TzCRJNtmbMhxop/0x231iQrnJmiP1qlyhH9WrV4mGRoz9gQ/isEYx6jMlGYiZxPiQk53fYA0Nno2Gx88G+pPhco3fpIvbd7tRrWWDhTCg4Cp0NvzK4Kl3zOXU44WRd8oltilMfatlqroFxO/fxx3zmEO9iq8ZlelYbwhNM05Q3EJIeEd1wZtZEcHf0gnUdVzwRhSUf1Wk0mEzm0EOyUw1b0xv1FzVNUuG/GJlTGQOQQZSyzn0O5uniZ+tSh</vt:lpwstr>
  </property>
  <property fmtid="{D5CDD505-2E9C-101B-9397-08002B2CF9AE}" pid="63" name="x1ye=63">
    <vt:lpwstr>uGZT3wtr1HWP0WsQpfVYreFR7WTRhu1OXXYS9f9AhOkk7szr/kYyBp3s6ORPBsDb4ZlKslNze1t7cKU7HbJVWluT3vCu27bx3xJnPYEghkh+ZCzYEXLxnEtME9iVLO9n1UiwijqpFFb9gclNuwwzZaItwGxl5yaZyTTe1jWOc2vzLle/aRgnxmfV7/QyXZEsF8KZ0ExangwiFvZLDlEWjLWOmUOpUFavcT0R2tqUpPM9Aur9tlv2yog9sz3h/4T</vt:lpwstr>
  </property>
  <property fmtid="{D5CDD505-2E9C-101B-9397-08002B2CF9AE}" pid="64" name="x1ye=64">
    <vt:lpwstr>M1Agt1ZJg1S/3ZeD/IXw0lNX20GzQnLAVz7s+GCw3Otdo45OvHPp3wOgOmub1R0q0cdfj3Tln7NRRYlrLeo5ewsj6eT7u7iKkXgYLMS0U4z9OrObdM4FVx73R57adjaQm3rvvUYjwLhdXSd6Rk3GseVYXhA0WHLje7jE7tda0nXtZ+r1b4EnbAKVbO7JSTsIhdcTxamR852bJdPC0ms+8KcyjnRgw12mxJ+ywm0zsSv9swO6rtbPbHXMcduv3TT</vt:lpwstr>
  </property>
  <property fmtid="{D5CDD505-2E9C-101B-9397-08002B2CF9AE}" pid="65" name="x1ye=65">
    <vt:lpwstr>8u46UcQSliRbOyDlH2va4N0IPDPV3UaqcHZPJnc3SR0tI+le9mUyzWi78RPodixHiTjqfNlSUmalkqgSgYro/cpGfLq5mlVQvUdwFEZAmiZOibqAbGXQsP1HLvIkRDkPOfPeh/MD0W09V5jnVaMZVYNUflPUUw+pjebBThPsOMGbsd2KtqPV+xrWXkziyuWVz9q2Jb+Fl3ZIxSmkNF124JP7usZ8LAE+mZrD6Vew5uDXD43EpjFinki+NoUfG2c</vt:lpwstr>
  </property>
  <property fmtid="{D5CDD505-2E9C-101B-9397-08002B2CF9AE}" pid="66" name="x1ye=66">
    <vt:lpwstr>IkwJP+V7lq9nWk+nKIuYLukmLZQMtdNALEPbyEJs661XFEO70LTK1zcKcgNi92uW7HqeRjOOWXewJVK/VUWfSPnK9BV1DYPq3plWwTT/KFWeRb+hvsdED/EqPrAXhsTyjlzzmkT4NJ0ky0oHzHoG85upatGjq+XUWwN/HpMu18nRoaIylIhT9hYpAH/+vgLJZdhYIo+kEM0BAY4u4QZIa7O1//uI9ZqKSSok/vXuuQQsBroKrFePBrNrOSIfY1m</vt:lpwstr>
  </property>
  <property fmtid="{D5CDD505-2E9C-101B-9397-08002B2CF9AE}" pid="67" name="x1ye=67">
    <vt:lpwstr>/fgoZfEzAROGeDp1ogFn0RYYBGcDGQc3fN0ioi7/pSVhGKPJQBxZ/HNEKLnxZeHX0D19yu9eibcvw27ut/CG2iuPBny04iRhbHwJ3eOaOdXSRiggOEz60owZ1QTj8RXwSlRfAkef9zpZ52lwucpbiI90wd5Pvhgw5QGSXXEJ4vkExl/vzA1L/XL29pSdvl8nOth0wMnS/Kegye0baVDaSj/UMDFhJm+0OuxKjaSxfNruUPhIb0NAO9LZQpf/udE</vt:lpwstr>
  </property>
  <property fmtid="{D5CDD505-2E9C-101B-9397-08002B2CF9AE}" pid="68" name="x1ye=68">
    <vt:lpwstr>TWnY309H2xQSqTwacd+Zp+0NpJt8U92Uvh/ouxigviA+NUOeUe3PEmg5ITl/e+A56kZd+4trzQUaDBgDXiP8CgvfvoRrnMgJWsRDUqAs84iMm9WoKkbt1TIO5MVY3EEVjegWNBDS5qfyaLWSp5zC2BSsxSFp8/XrTu2Zxe/YBktK+lMds68lxxkPRl2YRGXyhlRJ256C03FxesEMhmdUoBPTth5wGW9svwXkGhoeG0+M8KYUv74pVracffmBUn4</vt:lpwstr>
  </property>
  <property fmtid="{D5CDD505-2E9C-101B-9397-08002B2CF9AE}" pid="69" name="x1ye=69">
    <vt:lpwstr>B3uVUKbtorR6KJ2BYkv/QYQxkkBXRmbwxh7Zfv0NUFKepk9KAcXkYbNkn1JyxdgdBLRqeticUcIxCnFw0kAufZCrJEio0jwndmYVns5WWnOqVU9Egq+xdZbAni9iMXbqqDzTkLpTVH3dVHZC8VjqjUuOVnO8T5eToKN7ujJA/jaHvVfpHgRmPFw7MEAiaLJzPW41d8JeYmYm5nKpj9/cq+miBItuqT+I+Ncn0RMgDdRPb274UVzrTHOONV5nMFy</vt:lpwstr>
  </property>
  <property fmtid="{D5CDD505-2E9C-101B-9397-08002B2CF9AE}" pid="70" name="x1ye=7">
    <vt:lpwstr>Uw+7CLUFy37zFTp5fXaFXSipIYKb2VRKcW+9KXYqg9UAsv6uyMAkN3288mm1jSvT0NTlt1A1d2xqPexlAWAQ1wOH3x0ZOqafVDo2OzscTx308IzhUj0lx3xF1G+KbbEceV+jl2xZzqvAV7qf+Pv0yx1LS9nvG3u7japDm7LpnlZTS6lt5TZMSlJxyy9nrXHoB+21ffnZXCi7xCBQKskdwFYQ0E0oki4Yo7qg0gvBN/9ATPEJLU9M2n0lD+jYnq7</vt:lpwstr>
  </property>
  <property fmtid="{D5CDD505-2E9C-101B-9397-08002B2CF9AE}" pid="71" name="x1ye=70">
    <vt:lpwstr>NCCa/z7mBva7g58PiYZ7lKWcicxFk2i2exveNfCGFROxQPNkgHXaYPXR4caOlToB/1fLzviJFsACaM1sR42KqCBJqJNyZNB0fq8dj2d5bNUhjtjQH1FsYq920Zt6FeQzmuprgePLjYritr3akjj4HcAxoPa6ZaZ5Zosho4SDNFyvW7wPhLgseaBZe2AopfCS2ps7xt3N9oMD8oe/PVJI3YzGFXPcgWVuNjM1iZd3moindw09H2lITkr/tEZs9ZF</vt:lpwstr>
  </property>
  <property fmtid="{D5CDD505-2E9C-101B-9397-08002B2CF9AE}" pid="72" name="x1ye=71">
    <vt:lpwstr>xpnJWhT/udorzHU55wuuiSxWhl4Hh2lUyxmrr8N2vkAZkVsZDO+n0qEoheKfxue+fZm8g+I9+ncT9lbfuTrSLtpi0YrcAhLPCiAfFxZJqCASzTXkGFe9PkuzP/fXnJcOP8ZW6XJvF+YKdzB5Msh4djwIkc5CfzD4yQnxq3FxcgDwNrA9YzsD65suen1gD3vraRNBAedQVVgGM6giKLRsDSH1Uef+CDtacGDADbhKghiuhS28z36drBxKJ3sIVPl</vt:lpwstr>
  </property>
  <property fmtid="{D5CDD505-2E9C-101B-9397-08002B2CF9AE}" pid="73" name="x1ye=72">
    <vt:lpwstr>WriL+N/RY3Ge9M4lHIXvXFzBlr1ZzM2sB1k566XUHCjXR2E9+BiEMUXTdr9ck9cbXsteDrNHh7dAMQTeloBYs898g2XW9JE/YdCwfyR8s/qCoWHtTwhoMgUQSl23LHhzN9NFBk2DANQDHfoJKywIs209LlWVtQKIwD9sobkwTRkw8o9V1VccLYpFMTucy4oxCwVmFtmJd5TeX2iVp7Wm5LNV30Fg21JqL7+9Bk8WyFow3PSCp8KIDN4HS3BbZCj</vt:lpwstr>
  </property>
  <property fmtid="{D5CDD505-2E9C-101B-9397-08002B2CF9AE}" pid="74" name="x1ye=73">
    <vt:lpwstr>waeYRvj6p3g5DJ26uVPoqIVChagoQrnWgrBCeW/fzAAyzVfCWXAbOFn1zOF24EQWHa3M+a0VvhctV+rxSSyrSbmSDE66gvi1Z1OBuTxi+q1klmVO0mL4Y7GikGL4zXq3ocr4A41U0o/qoZhl/oYyUVvtXfkSh/4n47HPNTWSyM6yqRcu7sbLgNx5nVvQECToUnlxeDuWYxnZMzgIqptjKYGqH7UXbzjAhussNqa2rvRh/+paYrevzXs/ug3CHZu</vt:lpwstr>
  </property>
  <property fmtid="{D5CDD505-2E9C-101B-9397-08002B2CF9AE}" pid="75" name="x1ye=74">
    <vt:lpwstr>Cf+yU//lFVwSQ7O6vMqX7c1jy6lgTjvw4Jr5Of0lTofDJtG/TJKZGPhtaI0BuIO3o/PPBb7F4WJjzkj1OVhPtolxuiQUZZBtgXIWI87ryZMvrbcJqhx3+95cl6I0GB1w5yi5WkpS46cLr+lS+l+aUxOpIsnFmwbFQS3PX7ayq4mO3sq4al4cwPz9dSE/Dbuwrdp5DhKw8N5dtXOFZfZ1cP5ccQnUMi8ek7e1MlSW4pLB9PuZwdafGk7gn+N/RO7</vt:lpwstr>
  </property>
  <property fmtid="{D5CDD505-2E9C-101B-9397-08002B2CF9AE}" pid="76" name="x1ye=75">
    <vt:lpwstr>t05pbYFfQ02MKbc5/sKXJCBKrcG4iZ7MrOkltuMjVthX1uI8DIQCMOFhh/xCkBXilpTGGS+2ZfCwIE48LkUCNZLavO3VDmZ5MGvfbpRmhbCtZmEEl6unY1dHlJH1OIPu2bclYywNI4EKMRwhb7q88lyyWOfrL9E1k64Z60wtVhh9u4+y4HVXtvR2fzJmHF8nhDu38sr6sTktSSF8Wj9u/3CKxbd0caWRxE4ImzTIE1QfBwjnMYzH9ir8IfysHnV</vt:lpwstr>
  </property>
  <property fmtid="{D5CDD505-2E9C-101B-9397-08002B2CF9AE}" pid="77" name="x1ye=76">
    <vt:lpwstr>WP0hkmOP9W7o+GWr2qIrfEsLXKB35c2Vfg/uoX6bBgRJprKbP5mOeVBxiD5anCBTl6jf+qPqfx7NgrhnWurDm3MM3MLaEKddXk0i9JrL6XWk8TMOsUhiCuQb+Raueu+SfgC0YemTUJrF4ax4mFra3KXJcGbyTU63cQhvt1/TC47bm4EBA+sX64Zwiqhf9nLUL59UrDZyK0CHO77KuMOACS42fJ9kKHOkKejWEkfGaGDyj7XIgxiLSC2+qWPz/YT</vt:lpwstr>
  </property>
  <property fmtid="{D5CDD505-2E9C-101B-9397-08002B2CF9AE}" pid="78" name="x1ye=77">
    <vt:lpwstr>mLWnhAkAeQRxj4zf5wNQ7Xvb9Wwb6RffwuGIA1DWi/BGUnOfHXG3K+GAX8wrXNiIhCjmLayB+529jZs65HEUzcw9i9iXxYme9ZYb+njhpGm/m7xVZHqsoeaWPO8E+nThFZM/PI81wMnhgWF6A5sao3OWng6k9SRcIYpnXD6rya0UOd5+Noknui7fpjWvwfhZZSEL3ZdZuQ7q6ZqRI83aLRsto9wgBS2K18N1mkcNHObNMJ98/ZlbVraZX4NRBH+</vt:lpwstr>
  </property>
  <property fmtid="{D5CDD505-2E9C-101B-9397-08002B2CF9AE}" pid="79" name="x1ye=78">
    <vt:lpwstr>TJJaALfjqAuziUuqsYx7PNWidVc+rqyAgSpnG8lwcdlGkCKIpl2VOgGjPAEDf5aQLu/Y2Ak5unhQKU0EBMNnled08A+coycrKTUNhwJ3htE5Xe6J+xaxWjhdH+nn1hvkfTucJodNowkMSgmI3PpeLRXDywUUqLqLy14pucbCO5ApYRLovWdejUZIHEjdnM8CjgI1GNZ3tgscKt71JLu61qnru/kwYzAzU5YrEVfOD8dnvh3nmtV1bKDcOZ7MlkP</vt:lpwstr>
  </property>
  <property fmtid="{D5CDD505-2E9C-101B-9397-08002B2CF9AE}" pid="80" name="x1ye=79">
    <vt:lpwstr>GJA4BKKEFyzfX5UwnwuB1w7WH7aSXF4g56bwl3IdFcYgM5YiNIY2im/+I5QGrvL2dMVuvXZshUZPQSjtE+LaznZcqwMQVBiPUmelpTDc1qDTM36VAhGV5vJ3YO+8V/awE+MgZfizTdOkuaKGD6V0UIsK6FmU2JGO9UjsVVe/A16Cv3SXuBkWY6lA7tvQQjc/E+PKOEAg4Iwixav1cXt+GaxGaukfICj9+xy5gHPBxxvJbb8dMZaFUF1ykboY1oo</vt:lpwstr>
  </property>
  <property fmtid="{D5CDD505-2E9C-101B-9397-08002B2CF9AE}" pid="81" name="x1ye=8">
    <vt:lpwstr>6J6SwJQ0nN8ms0IfZCnSJxOkzvxq6DR78Idh+Js3HSrULO4bBzPgY54ZqzYhmhCgENU1muczQYiQ5d/JchAdJnHnBRKONZCxbNqUkrXaZbHA5tdU0+L1bCuS7HjdR6bfWsSJWibPubFPJVoVY6B6/ltd6pOhX4V4x4+Ywg8PPv74ucmZEzk1hKPqIbLC1pyouJiADOnkfUZMcL+Eab6EcM25sYY2ma6U4lLZ+6w92hZaLVesJfvHd96sQ8zT4+O</vt:lpwstr>
  </property>
  <property fmtid="{D5CDD505-2E9C-101B-9397-08002B2CF9AE}" pid="82" name="x1ye=80">
    <vt:lpwstr>itnPKewoaFRra0D3jHX1OrlmaNCQUaJh49adO0KChXTTzyUntPNVeIG9XQacPvtqyxcLbXD3k6yQrlaAugM3J+M6jQHtV7vVF9N+PRMRqt6zvM6ByufMxhFsZlKdOglUSHU4o/lFd2jMY293UXljj8lmh6xnBSck7jmmzIsfvJe9be+VYbVy0kij+mvoY0sSWl7edpLt/HwAnxAfM5sQqcyuGLjBV06FWEzfvW/c8fKoV7wxfWZvTV8hs+y5/Ky</vt:lpwstr>
  </property>
  <property fmtid="{D5CDD505-2E9C-101B-9397-08002B2CF9AE}" pid="83" name="x1ye=81">
    <vt:lpwstr>b/DqtyEjFhUhfmzRGASSUmZxa2fo9RdTJqTmCHhDIN5jcyGHW5fdiCDppQYAl7uTqOb1Fb7L8jD+xGMCtbEzGsI6x/x0y2bR96ZkCx2iwuMIwCILsRYEQxX6XY+4Uxv/SsP7czRlZEcECTKgia737Fxs8hLTs1tGygwCCGTtMZ5P8aNTSNVMvjiC5CD2PXPB9u0S5GhPxkFIc0Hynl876gUmZWt6WTeWT5ttBldQvhwTHWBHPwM63VnyBW/ej9P</vt:lpwstr>
  </property>
  <property fmtid="{D5CDD505-2E9C-101B-9397-08002B2CF9AE}" pid="84" name="x1ye=82">
    <vt:lpwstr>1Yh7RY7424vUfHhDfxaqK9cQHZb+9bHJYd1L3tJ9epZl+ndpqiHAED/unW0wGFOVs/X4jdrPLOme7EKJd+FpEcHLSVYPqll4LRkIohba2p9adUcYP+0WZZV6XMY8rv+uFoKdkktUFGPOS5IlNxfcQfJwoVw/qctW33YTPnBFddouYpUt/zM2SR4idJCOpTY973qipdkn7FwgNidd4RIF7hIylGd197KF4fvFQVwPku/un1mRMlfjMHdd5X6fyJL</vt:lpwstr>
  </property>
  <property fmtid="{D5CDD505-2E9C-101B-9397-08002B2CF9AE}" pid="85" name="x1ye=83">
    <vt:lpwstr>unYtshNoOiNuueZnBH9sPDgQJu9RJyHmcAPDyr7O8vpq1ghcRz2Ro8fkgdgXLOcugdg4ZfQghq047cFdg/0IDKwFvvcT59qYxU8IpXX4CV2Uay/IUws+G/JYgFZKSbHTUC4woVK6K8vM8ZwbPTg3AfiAtcQefCPfCz8y95DedMECfaIq4tGgpn7bzR3e80Oro9G3/sFYrvB3w4kP7T8DGe2GNw7wlVNDE0FWpGu/7i8VqqILl9I/W26AfwAWyUJ</vt:lpwstr>
  </property>
  <property fmtid="{D5CDD505-2E9C-101B-9397-08002B2CF9AE}" pid="86" name="x1ye=84">
    <vt:lpwstr>+/vhhBP8ne4p1zNarMV7Smuxqb7lLkenK8/G4bVetzFrOvNSXabyrnunvHk/U9t8fnBjrLhRi64vparimOSG6FcpxLeBuQjMSrf9W+PvZKGKCE++UBuiicR9tG376ziNVdCHkoSQOaEsFcbBjBpv3p7KQ7+jv32tJMNWuqHjsNUN1BdyoRqqZbaUX64yEjFYS0wrk9JShNbX5qjQwwNSQGtyS4/t9cCbe6mFMvVdw7VCQY/9/AFUSXhFUNyABlc</vt:lpwstr>
  </property>
  <property fmtid="{D5CDD505-2E9C-101B-9397-08002B2CF9AE}" pid="87" name="x1ye=85">
    <vt:lpwstr>vTR+ZWSsaqGJP12BO9pNcP2dD9Uztk/5Q4wgvASgSEsqiR71EcsXRyG9Cgf7HCzHOjtdabJmkELjSAxElkRmUvZMEfLO5LXXgMuAGbn1iVMVyQetrvlpcuaUZ+SF6h+91524tLUjh7yWNlcK/qdnvtV0Xphsm2YX7XD1Jj9FTOk+vc9+PgYJ09TT4+5rc9iR8hRkbWPx3ZKniuA4JR9hmzTsmg8ZXG+q5YZpKs55gs/Iu4jIP4/paqUg35te0Jq</vt:lpwstr>
  </property>
  <property fmtid="{D5CDD505-2E9C-101B-9397-08002B2CF9AE}" pid="88" name="x1ye=86">
    <vt:lpwstr>dVXH2S/kZRQRhJgtkz2aRhxcyQtr5aqsMi6ahNU6wl+sbFnObLKeuTBO7Wt7h905/qzGz3OR60GqugsDyC42TsZfjUqraasNfhWHY3IsvlciQjHBFqPwuqHHLWrp0aVs1OQUuwh48GheIZjlZSodnIxjcRSxTWfUAHjA20N2nlvDKaQK5zzsd0+JYoZT4f8dvJJZ/QaBnnt6MzxNp/aTXB5rvIMFfqKrNq7gQ52M9j7b9vqtcHONC8xScyszLKt</vt:lpwstr>
  </property>
  <property fmtid="{D5CDD505-2E9C-101B-9397-08002B2CF9AE}" pid="89" name="x1ye=87">
    <vt:lpwstr>VjLJJ/H5S6GreyqRbGBwOiHLGueaG37p9sK/x7ZrzPWKjwVLPQhkfeSF3DycOwgQii0oIpvu4m/2qFQKzINy5KFlOKCdfGCAZi8aflLFvnnF6PIQqiD9FjzlyJkzfTEyL5CTCi5oFhVlmFE+gtTfj2WYF8233Qf+X52cBsTSIy20l4IvEQhruFTgIu0ryUi6N/nYzLNzadZmwzJ5gu3az+NO+urXMrjUftdMxL9K4GPJcBGzk7uIZwf/0RY64Pk</vt:lpwstr>
  </property>
  <property fmtid="{D5CDD505-2E9C-101B-9397-08002B2CF9AE}" pid="90" name="x1ye=88">
    <vt:lpwstr>xmrBOjp3lqTAHU3j+UnYwo5120SWxtUAytOZmukjrbmZqIR1E1Hgb/euVy6/SNW2jxDCmemnFPK9DcEHn0CY65VyP3Dkusmlr03+OXeY/Hmtq96gmcMb8flZagRR0OB7LuHF5zzSMEY+IJIP8pSjfUyy9WYLlnv9XrE3d0j3HsHaB7bKYkZRMvQbwybDOfZlntXR57Ml7DLp1sSQakczPpRFMoULvzqptBVpRL/PcL/NBghBsOUgQZyHu45SohI</vt:lpwstr>
  </property>
  <property fmtid="{D5CDD505-2E9C-101B-9397-08002B2CF9AE}" pid="91" name="x1ye=89">
    <vt:lpwstr>n0X1oddXz+wQTT+s+7QRhDFpFgTf0qjwa9ntwzOwyzTsrRTi9xMa2G0BWaFHs5sqoamb88M+SzW5ICvWO03uy87/u9x0PO9itjxOnPik1bStNb+LX5obRoYKJU2qnZks22SHN46NgdVsSdzhwdMJmrn4HW5xhqqF06ZqmHBRlvLRC83buusHYsrzZAPL2Wk80rtnkR9QjIDhWPRZe3oDtA4KGUa92OrNv7gN8x/rTaa8a27zZfFy9Er6wlmEOgW</vt:lpwstr>
  </property>
  <property fmtid="{D5CDD505-2E9C-101B-9397-08002B2CF9AE}" pid="92" name="x1ye=9">
    <vt:lpwstr>tpkS8/axPMm/mldZIKLfCPwYZTP3FZs/IN6zRf32zaJenUacUswlwQHUc2Bbb2P10z3rG9qDj9NW7rTaIu0lYoRp/SlMLguhW9u/iweEUB4Cbfl5nCWdDu+U3/r6+vPrJEdPzG5gRor8pspNaiBDIq0Vwcks10aofpfjcUuyp+1X7zd13BJFfm1pw/vmLeGD4vY+IaUSAhJGwvbsVvPiXTK8XyRjYmzEy0hKnTZBU+o0hEK5MJT3cKpevmSfR76</vt:lpwstr>
  </property>
  <property fmtid="{D5CDD505-2E9C-101B-9397-08002B2CF9AE}" pid="93" name="x1ye=90">
    <vt:lpwstr>vjSLNFJdQ1DzhebGa3Gz0xIR9myjhYUkgC392lnBeh+LJvzZZG7qYJ2JwxExtRi2Z07GInTBSHlHdsOzV9ijPmqFO22W3RqmYBFnmWIf/egqu1BKeTREqcuuFm9UA4qCJ+AcbDmXr+mfOhaxxSu86p8Iy46hr4mGtLdll3Z4A7iBZQYTgigdEfWbdyEbt475gn62HkZjp5pi+6hdiZG+G2TO0g9iil0OBc3Zxt3QJ+GZTyTaQB0jBkCNaambimI</vt:lpwstr>
  </property>
  <property fmtid="{D5CDD505-2E9C-101B-9397-08002B2CF9AE}" pid="94" name="x1ye=91">
    <vt:lpwstr>Y/YKA6dsSi+895hcGKRUJkmRDD5/WhxMmxBsEViRkuRmuFVEL5JNXiGlyf3tE4LT50cwWFu6goGMZWNV2Y4iUd8IJpwDy/qR/sqaqWlS3NDYb5ve17nIPpps9OOxTvqYkhVJuExXuKK+Z4YiCAZW9lJeT/IKGvZChVVi6Kvu8UOY3rpioOue2eISdvvAt5utMDzizYX9EqMOjqoWgZL2LyVKHi+cmOZ+8/TMa1tqEm0KKY1fmRlavzadgT1eply</vt:lpwstr>
  </property>
  <property fmtid="{D5CDD505-2E9C-101B-9397-08002B2CF9AE}" pid="95" name="x1ye=92">
    <vt:lpwstr>f/ucPujw5C9WQMRUSdMzv/mvc/hr3rzRVsAEtJg1bigNPXJBpf9CzajG8HNGg1FVge8pPjFrYy8rpXQ/Ix0J0RjsaEpDviOMNdUUl6Bsl5lq/ADmBvi9pvQMu3qnG9wL3TAbvDn0l23SYLlGGL7itCwjCz8PJyGjUxbIbYy/Uk3jbzToiY+2dwKIvIo3k1Khw3IFuV/Fli821hovgcHJpLByJXDx/Mnnewqnfl25L5MAOoyIC6gyMt/xg6QE935</vt:lpwstr>
  </property>
  <property fmtid="{D5CDD505-2E9C-101B-9397-08002B2CF9AE}" pid="96" name="x1ye=93">
    <vt:lpwstr>H3BsOS6j3ZS/tGp2AOFUy9bweK7sCdXqE+UX6mHWnyLmgp2r1VJXGsd7tekLB0m3KgDs1/yYu7rQcK//MGJJ49O0/ABA/6lGgcECgTGlrAEJ7JIiW7kBF89buRP1Ya7ftPYze2QAEeUTSaNyA7QnPWYjTQym4Krd2lwiozjfzZhZYU4eZnCsZQoYDAWlx/x56NGvRFWuEF9Liw/CLn+wq0hh6o1nSqiMLVRJvbl3DURVlBALFLIFqHreC4YGQ08</vt:lpwstr>
  </property>
  <property fmtid="{D5CDD505-2E9C-101B-9397-08002B2CF9AE}" pid="97" name="x1ye=94">
    <vt:lpwstr>qLgHxuSkw2pmb6kPG2g2KYenuRX7uL0JKipv7Ve2PNgIXZYBX2CYoiuV7g++dCwDhORyXt4s4RNoGBHVXbnGTjXXuoN1QipJ9ELpNzJzr4bZurS97B4WIRkeSW8LdXYMZepIeFexbIYTdgv1lhVNshPXYZqNOgysiZlST0ALTAAzvzJPE+Sf16FM+e7fmNHGP7vlZe2M+6dLAkmktx49f1mac/tkb7UBT3Sy29x/7+ACXPLrA70LeGZHRwu9jcV</vt:lpwstr>
  </property>
  <property fmtid="{D5CDD505-2E9C-101B-9397-08002B2CF9AE}" pid="98" name="x1ye=95">
    <vt:lpwstr>6luZIWAAFMDVAzDJoZFYTY6Q+ixktSE+eodw5xuJGNyt0FjyL6L0aPlgsS3qxswkHkzjcWPQpUGnWH6sOW/vAuvh2xiWFcpE+9sqnY5wb2IjzMDEysUxwpDdnRhXx2H7Q7bgzQXehegLyit4jkFIcgfR0pe0kV2XXIfQN/C3HVyYpiQwdc1bnOFOe8GStZ8i0PvAN74N2vZidbG9ICkfQ9P1hIAbKDF/vfch6ZWwQCuUKtwUOLXrWwRBLUFOLRS</vt:lpwstr>
  </property>
  <property fmtid="{D5CDD505-2E9C-101B-9397-08002B2CF9AE}" pid="99" name="x1ye=96">
    <vt:lpwstr>Ka3gia39D5ChXTagXgAA</vt:lpwstr>
  </property>
</Properties>
</file>