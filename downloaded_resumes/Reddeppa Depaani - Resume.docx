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08988" w14:textId="2C7B7C3C" w:rsidR="005432F0" w:rsidRPr="00595F4A" w:rsidRDefault="00764B48" w:rsidP="00E83357">
      <w:pPr>
        <w:pStyle w:val="Subtitle"/>
        <w:pBdr>
          <w:bottom w:val="none" w:sz="0" w:space="0" w:color="auto"/>
        </w:pBdr>
        <w:rPr>
          <w:szCs w:val="24"/>
        </w:rPr>
      </w:pPr>
      <w:r w:rsidRPr="00595F4A">
        <w:rPr>
          <w:szCs w:val="24"/>
        </w:rPr>
        <w:t xml:space="preserve"> Reddeppa </w:t>
      </w:r>
      <w:proofErr w:type="spellStart"/>
      <w:r w:rsidRPr="00595F4A">
        <w:rPr>
          <w:szCs w:val="24"/>
        </w:rPr>
        <w:t>Depa</w:t>
      </w:r>
      <w:r w:rsidR="00BE0D20" w:rsidRPr="00595F4A">
        <w:rPr>
          <w:szCs w:val="24"/>
        </w:rPr>
        <w:t>a</w:t>
      </w:r>
      <w:r w:rsidRPr="00595F4A">
        <w:rPr>
          <w:szCs w:val="24"/>
        </w:rPr>
        <w:t>ni</w:t>
      </w:r>
      <w:proofErr w:type="spellEnd"/>
      <w:r w:rsidR="005432F0" w:rsidRPr="00595F4A">
        <w:rPr>
          <w:szCs w:val="24"/>
        </w:rPr>
        <w:tab/>
      </w:r>
      <w:r w:rsidR="005432F0" w:rsidRPr="00595F4A">
        <w:rPr>
          <w:szCs w:val="24"/>
        </w:rPr>
        <w:tab/>
        <w:t xml:space="preserve"> </w:t>
      </w:r>
    </w:p>
    <w:p w14:paraId="0E48E307" w14:textId="1A3DEF20" w:rsidR="005432F0" w:rsidRPr="00595F4A" w:rsidRDefault="005432F0" w:rsidP="00166FD5">
      <w:pPr>
        <w:pStyle w:val="Subtitle"/>
        <w:pBdr>
          <w:bottom w:val="none" w:sz="0" w:space="0" w:color="auto"/>
        </w:pBdr>
        <w:rPr>
          <w:szCs w:val="24"/>
        </w:rPr>
      </w:pPr>
      <w:r w:rsidRPr="00595F4A">
        <w:rPr>
          <w:szCs w:val="24"/>
        </w:rPr>
        <w:t xml:space="preserve"> Mob</w:t>
      </w:r>
      <w:r w:rsidR="00D73CBE" w:rsidRPr="00595F4A">
        <w:rPr>
          <w:szCs w:val="24"/>
        </w:rPr>
        <w:t>:</w:t>
      </w:r>
      <w:r w:rsidRPr="00595F4A">
        <w:rPr>
          <w:szCs w:val="24"/>
        </w:rPr>
        <w:tab/>
      </w:r>
      <w:bookmarkStart w:id="0" w:name="_Hlk233791834"/>
      <w:r w:rsidR="00957EE5" w:rsidRPr="00595F4A">
        <w:rPr>
          <w:color w:val="474D6A"/>
          <w:szCs w:val="24"/>
          <w:shd w:val="clear" w:color="auto" w:fill="FFFFFF"/>
        </w:rPr>
        <w:t>9353492058</w:t>
      </w:r>
      <w:bookmarkEnd w:id="0"/>
    </w:p>
    <w:p w14:paraId="1D3A3500" w14:textId="5D5F4F8B" w:rsidR="005432F0" w:rsidRPr="00595F4A" w:rsidRDefault="005432F0" w:rsidP="00E83357">
      <w:pPr>
        <w:pStyle w:val="Subtitle"/>
        <w:pBdr>
          <w:bottom w:val="none" w:sz="0" w:space="0" w:color="auto"/>
        </w:pBdr>
        <w:rPr>
          <w:b w:val="0"/>
          <w:szCs w:val="24"/>
        </w:rPr>
      </w:pPr>
      <w:r w:rsidRPr="00595F4A">
        <w:rPr>
          <w:szCs w:val="24"/>
        </w:rPr>
        <w:t xml:space="preserve"> </w:t>
      </w:r>
      <w:r w:rsidR="00FD30DB" w:rsidRPr="00595F4A">
        <w:rPr>
          <w:szCs w:val="24"/>
        </w:rPr>
        <w:t>Email:</w:t>
      </w:r>
      <w:r w:rsidR="003D44EC" w:rsidRPr="00595F4A">
        <w:rPr>
          <w:szCs w:val="24"/>
        </w:rPr>
        <w:t xml:space="preserve"> </w:t>
      </w:r>
      <w:r w:rsidRPr="00595F4A">
        <w:rPr>
          <w:szCs w:val="24"/>
        </w:rPr>
        <w:t xml:space="preserve"> </w:t>
      </w:r>
      <w:bookmarkStart w:id="1" w:name="_Hlk233791819"/>
      <w:r w:rsidR="00A04254" w:rsidRPr="00595F4A">
        <w:rPr>
          <w:szCs w:val="24"/>
        </w:rPr>
        <w:t>red</w:t>
      </w:r>
      <w:r w:rsidR="00BE0D20" w:rsidRPr="00595F4A">
        <w:rPr>
          <w:szCs w:val="24"/>
        </w:rPr>
        <w:t>de</w:t>
      </w:r>
      <w:r w:rsidR="00A04254" w:rsidRPr="00595F4A">
        <w:rPr>
          <w:szCs w:val="24"/>
        </w:rPr>
        <w:t>ppa</w:t>
      </w:r>
      <w:r w:rsidR="00BE0D20" w:rsidRPr="00595F4A">
        <w:rPr>
          <w:szCs w:val="24"/>
        </w:rPr>
        <w:t>depaani</w:t>
      </w:r>
      <w:r w:rsidR="00764B48" w:rsidRPr="00595F4A">
        <w:rPr>
          <w:szCs w:val="24"/>
        </w:rPr>
        <w:t>@gmail.com</w:t>
      </w:r>
      <w:bookmarkEnd w:id="1"/>
    </w:p>
    <w:p w14:paraId="5D0FEFFB" w14:textId="77777777" w:rsidR="005432F0" w:rsidRPr="00595F4A" w:rsidRDefault="005432F0" w:rsidP="00166FD5">
      <w:pPr>
        <w:pStyle w:val="Subtitle"/>
        <w:pBdr>
          <w:bottom w:val="none" w:sz="0" w:space="0" w:color="auto"/>
        </w:pBdr>
        <w:ind w:left="4320"/>
        <w:rPr>
          <w:sz w:val="20"/>
        </w:rPr>
      </w:pPr>
      <w:r w:rsidRPr="00595F4A">
        <w:rPr>
          <w:sz w:val="20"/>
        </w:rPr>
        <w:tab/>
        <w:t xml:space="preserve">        </w:t>
      </w:r>
    </w:p>
    <w:p w14:paraId="477645C0" w14:textId="77777777" w:rsidR="005432F0" w:rsidRPr="00595F4A" w:rsidRDefault="002C1FE8" w:rsidP="00166FD5">
      <w:pPr>
        <w:pStyle w:val="Subtitle"/>
        <w:pBdr>
          <w:bottom w:val="single" w:sz="8" w:space="1" w:color="auto"/>
        </w:pBdr>
        <w:outlineLvl w:val="0"/>
        <w:rPr>
          <w:szCs w:val="24"/>
        </w:rPr>
      </w:pPr>
      <w:r w:rsidRPr="00595F4A">
        <w:rPr>
          <w:noProof/>
          <w:sz w:val="20"/>
        </w:rPr>
        <mc:AlternateContent>
          <mc:Choice Requires="wps">
            <w:drawing>
              <wp:anchor distT="0" distB="0" distL="114300" distR="114300" simplePos="0" relativeHeight="251657728" behindDoc="0" locked="0" layoutInCell="1" allowOverlap="1" wp14:anchorId="7CB81E37" wp14:editId="2CB2E437">
                <wp:simplePos x="0" y="0"/>
                <wp:positionH relativeFrom="column">
                  <wp:posOffset>0</wp:posOffset>
                </wp:positionH>
                <wp:positionV relativeFrom="paragraph">
                  <wp:posOffset>29845</wp:posOffset>
                </wp:positionV>
                <wp:extent cx="5486400" cy="0"/>
                <wp:effectExtent l="0" t="19050" r="38100" b="38100"/>
                <wp:wrapNone/>
                <wp:docPr id="1"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864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3306F6" id="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5pt" to="6in,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" strokeweight="4.5pt">
                <v:stroke linestyle="thinThick"/>
                <o:lock v:ext="edit" shapetype="f"/>
              </v:line>
            </w:pict>
          </mc:Fallback>
        </mc:AlternateContent>
      </w:r>
    </w:p>
    <w:p w14:paraId="3F51A6E2" w14:textId="77777777" w:rsidR="005A2763" w:rsidRPr="00595F4A" w:rsidRDefault="005A2763" w:rsidP="005A2763">
      <w:pPr>
        <w:autoSpaceDE w:val="0"/>
        <w:autoSpaceDN w:val="0"/>
        <w:adjustRightInd w:val="0"/>
        <w:rPr>
          <w:b/>
          <w:bCs/>
        </w:rPr>
      </w:pPr>
      <w:bookmarkStart w:id="2" w:name="_Hlk233791765"/>
      <w:r w:rsidRPr="00595F4A">
        <w:rPr>
          <w:b/>
          <w:bCs/>
        </w:rPr>
        <w:t>Career Summary:</w:t>
      </w:r>
    </w:p>
    <w:bookmarkEnd w:id="2"/>
    <w:p w14:paraId="221BD358" w14:textId="215E3253" w:rsidR="005A2763" w:rsidRPr="00595F4A" w:rsidRDefault="00980629" w:rsidP="00166FD5">
      <w:pPr>
        <w:pStyle w:val="Subtitle"/>
        <w:pBdr>
          <w:bottom w:val="single" w:sz="8" w:space="1" w:color="auto"/>
        </w:pBdr>
        <w:outlineLvl w:val="0"/>
        <w:rPr>
          <w:color w:val="002060"/>
          <w:sz w:val="28"/>
          <w:szCs w:val="28"/>
        </w:rPr>
      </w:pPr>
      <w:r w:rsidRPr="00595F4A">
        <w:rPr>
          <w:color w:val="002060"/>
          <w:sz w:val="28"/>
          <w:szCs w:val="28"/>
        </w:rPr>
        <w:t xml:space="preserve"> </w:t>
      </w:r>
    </w:p>
    <w:p w14:paraId="79FE9947" w14:textId="13EEB57E" w:rsidR="005A1C93" w:rsidRPr="00595F4A" w:rsidRDefault="005A1C93" w:rsidP="00F531FF">
      <w:pPr>
        <w:spacing w:before="20" w:line="360" w:lineRule="auto"/>
        <w:contextualSpacing/>
      </w:pPr>
      <w:bookmarkStart w:id="3" w:name="OLE_LINK1"/>
    </w:p>
    <w:p w14:paraId="539D7B19" w14:textId="77777777" w:rsidR="00595F4A" w:rsidRPr="00595F4A" w:rsidRDefault="00595F4A" w:rsidP="00595F4A">
      <w:pPr>
        <w:autoSpaceDE w:val="0"/>
        <w:autoSpaceDN w:val="0"/>
        <w:adjustRightInd w:val="0"/>
        <w:rPr>
          <w:b/>
          <w:bCs/>
        </w:rPr>
      </w:pPr>
    </w:p>
    <w:p w14:paraId="598219A8" w14:textId="0467161F" w:rsidR="00595F4A" w:rsidRPr="00595F4A" w:rsidRDefault="00595F4A" w:rsidP="00595F4A">
      <w:pPr>
        <w:pStyle w:val="ListParagraph"/>
        <w:numPr>
          <w:ilvl w:val="0"/>
          <w:numId w:val="12"/>
        </w:numPr>
        <w:autoSpaceDE w:val="0"/>
        <w:autoSpaceDN w:val="0"/>
        <w:adjustRightInd w:val="0"/>
        <w:spacing w:line="360" w:lineRule="auto"/>
        <w:contextualSpacing/>
        <w:rPr>
          <w:b/>
          <w:bCs/>
        </w:rPr>
      </w:pPr>
      <w:r w:rsidRPr="00595F4A">
        <w:t xml:space="preserve">Having around </w:t>
      </w:r>
      <w:r w:rsidR="00B927AD">
        <w:t>8</w:t>
      </w:r>
      <w:r w:rsidRPr="00595F4A">
        <w:t xml:space="preserve"> years of experience in Information Technology in Development &amp; Administration of Applications using Oracle 10g/11g Database and Snowflake Data warehouse</w:t>
      </w:r>
    </w:p>
    <w:p w14:paraId="5B88575B" w14:textId="14C36CDA" w:rsidR="00595F4A" w:rsidRPr="00595F4A" w:rsidRDefault="00595F4A" w:rsidP="00595F4A">
      <w:pPr>
        <w:pStyle w:val="ListParagraph"/>
        <w:numPr>
          <w:ilvl w:val="0"/>
          <w:numId w:val="12"/>
        </w:numPr>
        <w:autoSpaceDE w:val="0"/>
        <w:autoSpaceDN w:val="0"/>
        <w:adjustRightInd w:val="0"/>
        <w:spacing w:line="360" w:lineRule="auto"/>
        <w:contextualSpacing/>
        <w:rPr>
          <w:b/>
          <w:bCs/>
        </w:rPr>
      </w:pPr>
      <w:r w:rsidRPr="00595F4A">
        <w:t xml:space="preserve">Having Cloud Data Engineer with 5 years of experience designing, building, and optimizing scalable data platforms and analytics solutions. Expertise in </w:t>
      </w:r>
      <w:r w:rsidRPr="00595F4A">
        <w:rPr>
          <w:b/>
          <w:bCs/>
        </w:rPr>
        <w:t xml:space="preserve">Snowflake, DBT, Apache Airflow, Azure Data Factory, </w:t>
      </w:r>
      <w:r w:rsidR="005C1B4D">
        <w:rPr>
          <w:b/>
          <w:bCs/>
        </w:rPr>
        <w:t xml:space="preserve">Python, </w:t>
      </w:r>
      <w:r w:rsidRPr="00595F4A">
        <w:rPr>
          <w:b/>
          <w:bCs/>
        </w:rPr>
        <w:t>Databricks, GCP, and Oracle.</w:t>
      </w:r>
    </w:p>
    <w:p w14:paraId="188C1FC5" w14:textId="05E154C3" w:rsidR="00595F4A" w:rsidRPr="00595F4A" w:rsidRDefault="00595F4A" w:rsidP="00595F4A">
      <w:pPr>
        <w:pStyle w:val="ListParagraph"/>
        <w:numPr>
          <w:ilvl w:val="0"/>
          <w:numId w:val="12"/>
        </w:numPr>
        <w:autoSpaceDE w:val="0"/>
        <w:autoSpaceDN w:val="0"/>
        <w:adjustRightInd w:val="0"/>
        <w:spacing w:line="360" w:lineRule="auto"/>
        <w:contextualSpacing/>
        <w:rPr>
          <w:b/>
          <w:bCs/>
        </w:rPr>
      </w:pPr>
      <w:r w:rsidRPr="00595F4A">
        <w:t xml:space="preserve">Designed and developed </w:t>
      </w:r>
      <w:r w:rsidRPr="00595F4A">
        <w:rPr>
          <w:b/>
          <w:bCs/>
        </w:rPr>
        <w:t>cloud-native ELT pipelines</w:t>
      </w:r>
      <w:r w:rsidRPr="00595F4A">
        <w:t xml:space="preserve"> using Snowflake, DBT, ADF</w:t>
      </w:r>
      <w:r w:rsidR="004262B7">
        <w:t xml:space="preserve"> and </w:t>
      </w:r>
      <w:r w:rsidR="004262B7" w:rsidRPr="00595F4A">
        <w:t>Airflow</w:t>
      </w:r>
      <w:r w:rsidR="004262B7">
        <w:t xml:space="preserve"> </w:t>
      </w:r>
      <w:r w:rsidRPr="00595F4A">
        <w:t>for batch and streaming workloads.</w:t>
      </w:r>
    </w:p>
    <w:p w14:paraId="16F38CFB" w14:textId="7C55AD55" w:rsidR="00595F4A" w:rsidRPr="00595F4A" w:rsidRDefault="00595F4A" w:rsidP="005E5B42">
      <w:pPr>
        <w:pStyle w:val="ListParagraph"/>
        <w:numPr>
          <w:ilvl w:val="0"/>
          <w:numId w:val="12"/>
        </w:numPr>
        <w:autoSpaceDE w:val="0"/>
        <w:autoSpaceDN w:val="0"/>
        <w:adjustRightInd w:val="0"/>
        <w:spacing w:line="360" w:lineRule="auto"/>
        <w:contextualSpacing/>
      </w:pPr>
      <w:r w:rsidRPr="00595F4A">
        <w:t xml:space="preserve">Built scalable data solutions </w:t>
      </w:r>
      <w:r w:rsidR="004262B7" w:rsidRPr="00595F4A">
        <w:t xml:space="preserve">using </w:t>
      </w:r>
      <w:r w:rsidR="004262B7" w:rsidRPr="00595F4A">
        <w:rPr>
          <w:b/>
          <w:bCs/>
        </w:rPr>
        <w:t>Cloud</w:t>
      </w:r>
      <w:r w:rsidRPr="00595F4A">
        <w:rPr>
          <w:b/>
          <w:bCs/>
        </w:rPr>
        <w:t xml:space="preserve"> Storage, Snowflake, AWS S3</w:t>
      </w:r>
      <w:r w:rsidRPr="00595F4A">
        <w:t xml:space="preserve"> for structured and semi-structured data.</w:t>
      </w:r>
    </w:p>
    <w:p w14:paraId="18744863" w14:textId="75AC7933" w:rsidR="00595F4A" w:rsidRPr="00595F4A" w:rsidRDefault="00595F4A" w:rsidP="00595F4A">
      <w:pPr>
        <w:pStyle w:val="ListParagraph"/>
        <w:numPr>
          <w:ilvl w:val="0"/>
          <w:numId w:val="12"/>
        </w:numPr>
        <w:autoSpaceDE w:val="0"/>
        <w:autoSpaceDN w:val="0"/>
        <w:adjustRightInd w:val="0"/>
        <w:spacing w:line="360" w:lineRule="auto"/>
        <w:contextualSpacing/>
      </w:pPr>
      <w:r w:rsidRPr="00595F4A">
        <w:t xml:space="preserve">Implemented </w:t>
      </w:r>
      <w:r w:rsidRPr="00595F4A">
        <w:rPr>
          <w:b/>
          <w:bCs/>
        </w:rPr>
        <w:t>Snowflake features</w:t>
      </w:r>
      <w:r w:rsidRPr="00595F4A">
        <w:t xml:space="preserve"> such as </w:t>
      </w:r>
      <w:r w:rsidR="004262B7" w:rsidRPr="00595F4A">
        <w:t>Snow pipe</w:t>
      </w:r>
      <w:r w:rsidRPr="00595F4A">
        <w:t>, Time Travel, and Zero-Copy Cloning to build efficient and reliable data pipelines.</w:t>
      </w:r>
    </w:p>
    <w:p w14:paraId="621D97ED" w14:textId="77777777" w:rsidR="00595F4A" w:rsidRPr="00595F4A" w:rsidRDefault="00595F4A" w:rsidP="00595F4A">
      <w:pPr>
        <w:pStyle w:val="ListParagraph"/>
        <w:numPr>
          <w:ilvl w:val="0"/>
          <w:numId w:val="12"/>
        </w:numPr>
        <w:jc w:val="both"/>
      </w:pPr>
      <w:r w:rsidRPr="00595F4A">
        <w:t>Good exposure on Snowflake Insert, Update and Merge command.</w:t>
      </w:r>
    </w:p>
    <w:p w14:paraId="245A4201" w14:textId="77777777" w:rsidR="00595F4A" w:rsidRPr="00595F4A" w:rsidRDefault="00595F4A" w:rsidP="00595F4A">
      <w:pPr>
        <w:pStyle w:val="ListParagraph"/>
        <w:numPr>
          <w:ilvl w:val="0"/>
          <w:numId w:val="12"/>
        </w:numPr>
        <w:jc w:val="both"/>
      </w:pPr>
      <w:r w:rsidRPr="00595F4A">
        <w:t>Good knowledge on Snowflake Stages (User Stage, Table Stage, Named Stage, External Stage).</w:t>
      </w:r>
    </w:p>
    <w:p w14:paraId="602538A7" w14:textId="51437ACB" w:rsidR="00595F4A" w:rsidRPr="00595F4A" w:rsidRDefault="00595F4A" w:rsidP="00595F4A">
      <w:pPr>
        <w:pStyle w:val="ListParagraph"/>
        <w:numPr>
          <w:ilvl w:val="0"/>
          <w:numId w:val="12"/>
        </w:numPr>
        <w:jc w:val="both"/>
      </w:pPr>
      <w:r w:rsidRPr="00595F4A">
        <w:t>Good exposure on different types of snowflake tables and views.</w:t>
      </w:r>
    </w:p>
    <w:p w14:paraId="4009B137" w14:textId="77777777" w:rsidR="00595F4A" w:rsidRPr="00595F4A" w:rsidRDefault="00595F4A" w:rsidP="00595F4A">
      <w:pPr>
        <w:pStyle w:val="ListParagraph"/>
        <w:numPr>
          <w:ilvl w:val="0"/>
          <w:numId w:val="12"/>
        </w:numPr>
        <w:autoSpaceDE w:val="0"/>
        <w:autoSpaceDN w:val="0"/>
        <w:adjustRightInd w:val="0"/>
        <w:spacing w:line="360" w:lineRule="auto"/>
        <w:contextualSpacing/>
      </w:pPr>
      <w:r w:rsidRPr="00595F4A">
        <w:t xml:space="preserve">Designed and maintained </w:t>
      </w:r>
      <w:r w:rsidRPr="00595F4A">
        <w:rPr>
          <w:b/>
          <w:bCs/>
        </w:rPr>
        <w:t>DBT models, macros, and tests</w:t>
      </w:r>
      <w:r w:rsidRPr="00595F4A">
        <w:t xml:space="preserve"> to ensure modular, reusable, and high-quality data transformations.</w:t>
      </w:r>
    </w:p>
    <w:p w14:paraId="4EE06E1C" w14:textId="77777777" w:rsidR="00595F4A" w:rsidRPr="00595F4A" w:rsidRDefault="00595F4A" w:rsidP="00595F4A">
      <w:pPr>
        <w:pStyle w:val="ListParagraph"/>
        <w:numPr>
          <w:ilvl w:val="0"/>
          <w:numId w:val="12"/>
        </w:numPr>
        <w:autoSpaceDE w:val="0"/>
        <w:autoSpaceDN w:val="0"/>
        <w:adjustRightInd w:val="0"/>
        <w:spacing w:line="360" w:lineRule="auto"/>
        <w:contextualSpacing/>
      </w:pPr>
      <w:r w:rsidRPr="00595F4A">
        <w:t xml:space="preserve">Developed and managed </w:t>
      </w:r>
      <w:r w:rsidRPr="00595F4A">
        <w:rPr>
          <w:b/>
          <w:bCs/>
        </w:rPr>
        <w:t>Airflow DAGs</w:t>
      </w:r>
      <w:r w:rsidRPr="00595F4A">
        <w:t xml:space="preserve"> for workflow orchestration, including dependency management, scheduling, and failure handling.</w:t>
      </w:r>
    </w:p>
    <w:p w14:paraId="12ED0DED" w14:textId="77777777" w:rsidR="00595F4A" w:rsidRPr="00595F4A" w:rsidRDefault="00595F4A" w:rsidP="00595F4A">
      <w:pPr>
        <w:pStyle w:val="ListParagraph"/>
        <w:numPr>
          <w:ilvl w:val="0"/>
          <w:numId w:val="12"/>
        </w:numPr>
        <w:autoSpaceDE w:val="0"/>
        <w:autoSpaceDN w:val="0"/>
        <w:adjustRightInd w:val="0"/>
        <w:spacing w:line="360" w:lineRule="auto"/>
        <w:contextualSpacing/>
      </w:pPr>
      <w:r w:rsidRPr="00595F4A">
        <w:t xml:space="preserve">Strong hands-on experience in </w:t>
      </w:r>
      <w:r w:rsidRPr="00595F4A">
        <w:rPr>
          <w:b/>
          <w:bCs/>
        </w:rPr>
        <w:t>SQL</w:t>
      </w:r>
      <w:r w:rsidRPr="00595F4A">
        <w:t xml:space="preserve"> for writing complex queries, joins, window functions, and performance optimization across large-scale datasets.</w:t>
      </w:r>
    </w:p>
    <w:p w14:paraId="2B3C0A33" w14:textId="77777777" w:rsidR="00595F4A" w:rsidRPr="00595F4A" w:rsidRDefault="00595F4A" w:rsidP="00595F4A">
      <w:pPr>
        <w:pStyle w:val="ListParagraph"/>
        <w:numPr>
          <w:ilvl w:val="0"/>
          <w:numId w:val="12"/>
        </w:numPr>
        <w:autoSpaceDE w:val="0"/>
        <w:autoSpaceDN w:val="0"/>
        <w:adjustRightInd w:val="0"/>
        <w:spacing w:line="360" w:lineRule="auto"/>
        <w:contextualSpacing/>
      </w:pPr>
      <w:r w:rsidRPr="00595F4A">
        <w:t xml:space="preserve">Implemented </w:t>
      </w:r>
      <w:r w:rsidRPr="00595F4A">
        <w:rPr>
          <w:b/>
          <w:bCs/>
        </w:rPr>
        <w:t>data governance, CI/CD pipelines, and automation frameworks</w:t>
      </w:r>
      <w:r w:rsidRPr="00595F4A">
        <w:t>, improving reliability and deployment efficiency.</w:t>
      </w:r>
    </w:p>
    <w:p w14:paraId="39601CD8" w14:textId="77777777" w:rsidR="00595F4A" w:rsidRPr="00595F4A" w:rsidRDefault="00595F4A" w:rsidP="00595F4A">
      <w:pPr>
        <w:pStyle w:val="ListParagraph"/>
        <w:numPr>
          <w:ilvl w:val="0"/>
          <w:numId w:val="12"/>
        </w:numPr>
        <w:autoSpaceDE w:val="0"/>
        <w:autoSpaceDN w:val="0"/>
        <w:adjustRightInd w:val="0"/>
        <w:spacing w:line="360" w:lineRule="auto"/>
        <w:contextualSpacing/>
      </w:pPr>
      <w:r w:rsidRPr="00595F4A">
        <w:lastRenderedPageBreak/>
        <w:t>Designed and developed interactive dashboards using Microsoft Power BI, enabling data-driven decision-making for business stakeholders.</w:t>
      </w:r>
    </w:p>
    <w:p w14:paraId="373F6DE6" w14:textId="77777777" w:rsidR="00595F4A" w:rsidRPr="00595F4A" w:rsidRDefault="00595F4A" w:rsidP="00595F4A">
      <w:pPr>
        <w:pStyle w:val="ListParagraph"/>
        <w:numPr>
          <w:ilvl w:val="0"/>
          <w:numId w:val="12"/>
        </w:numPr>
        <w:autoSpaceDE w:val="0"/>
        <w:autoSpaceDN w:val="0"/>
        <w:adjustRightInd w:val="0"/>
        <w:spacing w:line="360" w:lineRule="auto"/>
        <w:contextualSpacing/>
      </w:pPr>
      <w:r w:rsidRPr="00595F4A">
        <w:rPr>
          <w:b/>
          <w:bCs/>
        </w:rPr>
        <w:t>Optimized</w:t>
      </w:r>
      <w:r w:rsidRPr="00595F4A">
        <w:t xml:space="preserve"> </w:t>
      </w:r>
      <w:r w:rsidRPr="00595F4A">
        <w:rPr>
          <w:b/>
          <w:bCs/>
        </w:rPr>
        <w:t>data pipelines</w:t>
      </w:r>
      <w:r w:rsidRPr="00595F4A">
        <w:t xml:space="preserve"> and </w:t>
      </w:r>
      <w:r w:rsidRPr="00595F4A">
        <w:rPr>
          <w:b/>
          <w:bCs/>
        </w:rPr>
        <w:t>query performance,</w:t>
      </w:r>
      <w:r w:rsidRPr="00595F4A">
        <w:t xml:space="preserve"> reducing processing time by ~20–30% across critical workloads.</w:t>
      </w:r>
    </w:p>
    <w:bookmarkEnd w:id="3"/>
    <w:p w14:paraId="099ECC6B" w14:textId="77777777" w:rsidR="00DD0D30" w:rsidRPr="00595F4A" w:rsidRDefault="00DD0D30" w:rsidP="00495BD3">
      <w:pPr>
        <w:pStyle w:val="Heading6"/>
        <w:jc w:val="left"/>
        <w:rPr>
          <w:rFonts w:ascii="Times New Roman" w:hAnsi="Times New Roman" w:cs="Times New Roman"/>
          <w:color w:val="002060"/>
          <w:sz w:val="28"/>
          <w:szCs w:val="28"/>
        </w:rPr>
      </w:pPr>
    </w:p>
    <w:p w14:paraId="77592FA3" w14:textId="61297794" w:rsidR="00FD30DB" w:rsidRPr="00595F4A" w:rsidRDefault="00A063FC" w:rsidP="00495BD3">
      <w:pPr>
        <w:pStyle w:val="Heading6"/>
        <w:jc w:val="left"/>
        <w:rPr>
          <w:rFonts w:ascii="Times New Roman" w:hAnsi="Times New Roman" w:cs="Times New Roman"/>
          <w:color w:val="002060"/>
          <w:sz w:val="28"/>
          <w:szCs w:val="28"/>
        </w:rPr>
      </w:pPr>
      <w:r w:rsidRPr="00595F4A">
        <w:rPr>
          <w:rFonts w:ascii="Times New Roman" w:hAnsi="Times New Roman" w:cs="Times New Roman"/>
          <w:color w:val="002060"/>
          <w:sz w:val="28"/>
          <w:szCs w:val="28"/>
        </w:rPr>
        <w:t>Academic profile:</w:t>
      </w:r>
    </w:p>
    <w:p w14:paraId="33856CDD" w14:textId="77777777" w:rsidR="00495BD3" w:rsidRPr="00595F4A" w:rsidRDefault="00495BD3" w:rsidP="00495BD3"/>
    <w:p w14:paraId="0CB66B97" w14:textId="4CD690EF" w:rsidR="00A53C46" w:rsidRPr="00595F4A" w:rsidRDefault="00A53C46" w:rsidP="00A911B7">
      <w:pPr>
        <w:pStyle w:val="ListParagraph"/>
        <w:numPr>
          <w:ilvl w:val="0"/>
          <w:numId w:val="15"/>
        </w:numPr>
        <w:jc w:val="both"/>
        <w:rPr>
          <w:color w:val="000000"/>
        </w:rPr>
      </w:pPr>
      <w:r w:rsidRPr="00595F4A">
        <w:rPr>
          <w:color w:val="000000"/>
        </w:rPr>
        <w:t>M</w:t>
      </w:r>
      <w:r w:rsidR="00A911B7" w:rsidRPr="00595F4A">
        <w:rPr>
          <w:color w:val="000000"/>
        </w:rPr>
        <w:t>BA</w:t>
      </w:r>
      <w:r w:rsidR="0044484F" w:rsidRPr="00595F4A">
        <w:rPr>
          <w:color w:val="000000"/>
        </w:rPr>
        <w:t xml:space="preserve"> Post Graduate </w:t>
      </w:r>
      <w:r w:rsidRPr="00595F4A">
        <w:rPr>
          <w:color w:val="000000"/>
        </w:rPr>
        <w:t xml:space="preserve">from </w:t>
      </w:r>
      <w:r w:rsidR="003D4009" w:rsidRPr="00595F4A">
        <w:rPr>
          <w:color w:val="000000"/>
        </w:rPr>
        <w:t>S</w:t>
      </w:r>
      <w:r w:rsidR="0044484F" w:rsidRPr="00595F4A">
        <w:rPr>
          <w:color w:val="000000"/>
        </w:rPr>
        <w:t xml:space="preserve">ri </w:t>
      </w:r>
      <w:proofErr w:type="spellStart"/>
      <w:r w:rsidR="0044484F" w:rsidRPr="00595F4A">
        <w:rPr>
          <w:color w:val="000000"/>
        </w:rPr>
        <w:t>Venkateswara</w:t>
      </w:r>
      <w:proofErr w:type="spellEnd"/>
      <w:r w:rsidR="0044484F" w:rsidRPr="00595F4A">
        <w:rPr>
          <w:color w:val="000000"/>
        </w:rPr>
        <w:t xml:space="preserve"> </w:t>
      </w:r>
      <w:r w:rsidR="003D4009" w:rsidRPr="00595F4A">
        <w:rPr>
          <w:color w:val="000000"/>
        </w:rPr>
        <w:t>University</w:t>
      </w:r>
      <w:r w:rsidR="0044484F" w:rsidRPr="00595F4A">
        <w:rPr>
          <w:color w:val="000000"/>
        </w:rPr>
        <w:t>.</w:t>
      </w:r>
    </w:p>
    <w:p w14:paraId="52862A2A" w14:textId="77777777" w:rsidR="00A377DA" w:rsidRPr="00595F4A" w:rsidRDefault="00A377DA" w:rsidP="00860876">
      <w:pPr>
        <w:pStyle w:val="Subtitle"/>
        <w:pBdr>
          <w:bottom w:val="none" w:sz="0" w:space="0" w:color="auto"/>
        </w:pBdr>
        <w:outlineLvl w:val="0"/>
        <w:rPr>
          <w:szCs w:val="24"/>
        </w:rPr>
      </w:pPr>
    </w:p>
    <w:p w14:paraId="767A4026" w14:textId="77777777" w:rsidR="00980629" w:rsidRPr="00595F4A" w:rsidRDefault="00980629" w:rsidP="00166FD5">
      <w:pPr>
        <w:pStyle w:val="Subtitle"/>
        <w:pBdr>
          <w:bottom w:val="none" w:sz="0" w:space="0" w:color="auto"/>
        </w:pBdr>
        <w:ind w:left="360"/>
        <w:outlineLvl w:val="0"/>
        <w:rPr>
          <w:b w:val="0"/>
          <w:szCs w:val="24"/>
        </w:rPr>
      </w:pPr>
    </w:p>
    <w:p w14:paraId="012A569A" w14:textId="77777777" w:rsidR="005432F0" w:rsidRPr="00595F4A" w:rsidRDefault="00980629" w:rsidP="00FC1079">
      <w:pPr>
        <w:pStyle w:val="Subtitle"/>
        <w:rPr>
          <w:color w:val="002060"/>
          <w:sz w:val="28"/>
          <w:szCs w:val="28"/>
        </w:rPr>
      </w:pPr>
      <w:r w:rsidRPr="00595F4A">
        <w:rPr>
          <w:color w:val="002060"/>
          <w:sz w:val="28"/>
          <w:szCs w:val="28"/>
        </w:rPr>
        <w:t>Professional Summary</w:t>
      </w:r>
      <w:r w:rsidR="005432F0" w:rsidRPr="00595F4A">
        <w:rPr>
          <w:color w:val="002060"/>
          <w:sz w:val="28"/>
          <w:szCs w:val="28"/>
        </w:rPr>
        <w:t>: -</w:t>
      </w:r>
    </w:p>
    <w:p w14:paraId="504901E6" w14:textId="77777777" w:rsidR="005432F0" w:rsidRPr="00595F4A" w:rsidRDefault="005432F0" w:rsidP="00166FD5">
      <w:pPr>
        <w:jc w:val="both"/>
        <w:rPr>
          <w:bCs/>
          <w:i/>
          <w:iCs/>
          <w:sz w:val="22"/>
          <w:szCs w:val="22"/>
          <w:u w:val="single"/>
        </w:rPr>
      </w:pPr>
    </w:p>
    <w:p w14:paraId="1BDAB7FD" w14:textId="01B25F35" w:rsidR="00D541C5" w:rsidRPr="00595F4A" w:rsidRDefault="00D541C5" w:rsidP="000D70D3">
      <w:pPr>
        <w:pStyle w:val="ListParagraph"/>
        <w:numPr>
          <w:ilvl w:val="0"/>
          <w:numId w:val="9"/>
        </w:numPr>
        <w:jc w:val="both"/>
        <w:rPr>
          <w:bCs/>
          <w:iCs/>
        </w:rPr>
      </w:pPr>
      <w:r w:rsidRPr="00595F4A">
        <w:t>Work</w:t>
      </w:r>
      <w:r w:rsidR="0044484F" w:rsidRPr="00595F4A">
        <w:t>ed</w:t>
      </w:r>
      <w:r w:rsidRPr="00595F4A">
        <w:t xml:space="preserve"> as</w:t>
      </w:r>
      <w:r w:rsidR="00A72DC4" w:rsidRPr="00595F4A">
        <w:t xml:space="preserve"> </w:t>
      </w:r>
      <w:r w:rsidR="003D4009" w:rsidRPr="00595F4A">
        <w:rPr>
          <w:b/>
          <w:bCs/>
        </w:rPr>
        <w:t xml:space="preserve">Team </w:t>
      </w:r>
      <w:r w:rsidR="002B2737" w:rsidRPr="00595F4A">
        <w:rPr>
          <w:b/>
          <w:bCs/>
        </w:rPr>
        <w:t>Lead</w:t>
      </w:r>
      <w:r w:rsidR="003D4009" w:rsidRPr="00595F4A">
        <w:rPr>
          <w:b/>
          <w:bCs/>
        </w:rPr>
        <w:t xml:space="preserve"> </w:t>
      </w:r>
      <w:r w:rsidRPr="00595F4A">
        <w:t>in</w:t>
      </w:r>
      <w:r w:rsidR="003D4009" w:rsidRPr="00595F4A">
        <w:rPr>
          <w:b/>
          <w:bCs/>
          <w:iCs/>
        </w:rPr>
        <w:t xml:space="preserve"> </w:t>
      </w:r>
      <w:proofErr w:type="spellStart"/>
      <w:r w:rsidR="003D4009" w:rsidRPr="00595F4A">
        <w:rPr>
          <w:b/>
          <w:bCs/>
          <w:iCs/>
        </w:rPr>
        <w:t>Quess</w:t>
      </w:r>
      <w:proofErr w:type="spellEnd"/>
      <w:r w:rsidR="003D4009" w:rsidRPr="00595F4A">
        <w:rPr>
          <w:b/>
          <w:bCs/>
          <w:iCs/>
        </w:rPr>
        <w:t xml:space="preserve"> Corp</w:t>
      </w:r>
      <w:r w:rsidR="00083AB5" w:rsidRPr="00595F4A">
        <w:rPr>
          <w:b/>
          <w:bCs/>
          <w:iCs/>
        </w:rPr>
        <w:t>, Bangalore</w:t>
      </w:r>
      <w:r w:rsidR="00FC74A0" w:rsidRPr="00595F4A">
        <w:rPr>
          <w:b/>
          <w:bCs/>
          <w:iCs/>
        </w:rPr>
        <w:t xml:space="preserve"> </w:t>
      </w:r>
      <w:r w:rsidR="002B2737" w:rsidRPr="00595F4A">
        <w:rPr>
          <w:bCs/>
          <w:iCs/>
        </w:rPr>
        <w:t>from</w:t>
      </w:r>
      <w:r w:rsidR="00A72DC4" w:rsidRPr="00595F4A">
        <w:rPr>
          <w:bCs/>
          <w:iCs/>
        </w:rPr>
        <w:t xml:space="preserve"> </w:t>
      </w:r>
      <w:r w:rsidR="00683083" w:rsidRPr="00595F4A">
        <w:rPr>
          <w:bCs/>
          <w:iCs/>
        </w:rPr>
        <w:t xml:space="preserve">Jan </w:t>
      </w:r>
      <w:r w:rsidR="003D4009" w:rsidRPr="00595F4A">
        <w:rPr>
          <w:bCs/>
          <w:iCs/>
        </w:rPr>
        <w:t>20</w:t>
      </w:r>
      <w:r w:rsidR="00683083" w:rsidRPr="00595F4A">
        <w:rPr>
          <w:bCs/>
          <w:iCs/>
        </w:rPr>
        <w:t>12</w:t>
      </w:r>
      <w:r w:rsidR="00C97FF6" w:rsidRPr="00595F4A">
        <w:rPr>
          <w:bCs/>
          <w:iCs/>
        </w:rPr>
        <w:t xml:space="preserve"> to </w:t>
      </w:r>
      <w:r w:rsidR="0044484F" w:rsidRPr="00595F4A">
        <w:rPr>
          <w:bCs/>
          <w:iCs/>
        </w:rPr>
        <w:t>April</w:t>
      </w:r>
      <w:r w:rsidR="00364AD6" w:rsidRPr="00595F4A">
        <w:rPr>
          <w:bCs/>
          <w:iCs/>
        </w:rPr>
        <w:t>, 2026</w:t>
      </w:r>
      <w:r w:rsidRPr="00595F4A">
        <w:rPr>
          <w:bCs/>
          <w:iCs/>
        </w:rPr>
        <w:t>.</w:t>
      </w:r>
    </w:p>
    <w:p w14:paraId="30D12546" w14:textId="6853D5A7" w:rsidR="005E4EF4" w:rsidRPr="00595F4A" w:rsidRDefault="005E4EF4" w:rsidP="00166FD5">
      <w:pPr>
        <w:jc w:val="both"/>
      </w:pPr>
    </w:p>
    <w:p w14:paraId="733868C4" w14:textId="3E66299F" w:rsidR="008270D5" w:rsidRPr="00595F4A" w:rsidRDefault="008270D5" w:rsidP="00166FD5">
      <w:pPr>
        <w:jc w:val="both"/>
        <w:rPr>
          <w:bCs/>
          <w:i/>
          <w:iCs/>
          <w:sz w:val="22"/>
          <w:szCs w:val="22"/>
        </w:rPr>
      </w:pPr>
    </w:p>
    <w:p w14:paraId="7057A16F" w14:textId="77777777" w:rsidR="00706D42" w:rsidRPr="00595F4A" w:rsidRDefault="00706D42" w:rsidP="00166FD5">
      <w:pPr>
        <w:jc w:val="both"/>
        <w:rPr>
          <w:bCs/>
          <w:i/>
          <w:iCs/>
          <w:sz w:val="22"/>
          <w:szCs w:val="22"/>
        </w:rPr>
      </w:pPr>
    </w:p>
    <w:p w14:paraId="628FC964" w14:textId="77777777" w:rsidR="001D618A" w:rsidRPr="001413F9" w:rsidRDefault="001D618A" w:rsidP="00166FD5">
      <w:pPr>
        <w:jc w:val="both"/>
        <w:rPr>
          <w:b/>
          <w:bCs/>
          <w:iCs/>
          <w:color w:val="002060"/>
          <w:sz w:val="26"/>
          <w:szCs w:val="26"/>
          <w:u w:val="single"/>
        </w:rPr>
      </w:pPr>
      <w:r w:rsidRPr="001413F9">
        <w:rPr>
          <w:b/>
          <w:bCs/>
          <w:iCs/>
          <w:color w:val="002060"/>
          <w:sz w:val="26"/>
          <w:szCs w:val="26"/>
          <w:u w:val="single"/>
        </w:rPr>
        <w:t>Skills</w:t>
      </w:r>
      <w:r w:rsidR="005432F0" w:rsidRPr="001413F9">
        <w:rPr>
          <w:b/>
          <w:bCs/>
          <w:iCs/>
          <w:color w:val="002060"/>
          <w:sz w:val="26"/>
          <w:szCs w:val="26"/>
          <w:u w:val="single"/>
        </w:rPr>
        <w:t xml:space="preserve">   </w:t>
      </w:r>
    </w:p>
    <w:p w14:paraId="412DEECC" w14:textId="77777777" w:rsidR="005432F0" w:rsidRPr="00595F4A" w:rsidRDefault="005432F0" w:rsidP="00166FD5">
      <w:pPr>
        <w:jc w:val="both"/>
        <w:rPr>
          <w:b/>
          <w:bCs/>
          <w:iCs/>
          <w:color w:val="002060"/>
          <w:u w:val="single"/>
        </w:rPr>
      </w:pPr>
      <w:r w:rsidRPr="00595F4A">
        <w:rPr>
          <w:b/>
          <w:bCs/>
          <w:iCs/>
          <w:color w:val="002060"/>
          <w:u w:val="single"/>
        </w:rPr>
        <w:t xml:space="preserve">               </w:t>
      </w:r>
    </w:p>
    <w:p w14:paraId="77907FD8" w14:textId="2FCFC9AC" w:rsidR="001413F9" w:rsidRPr="0007413A" w:rsidRDefault="001413F9" w:rsidP="001413F9">
      <w:pPr>
        <w:numPr>
          <w:ilvl w:val="0"/>
          <w:numId w:val="20"/>
        </w:numPr>
        <w:tabs>
          <w:tab w:val="left" w:pos="2160"/>
        </w:tabs>
        <w:autoSpaceDE w:val="0"/>
        <w:autoSpaceDN w:val="0"/>
        <w:adjustRightInd w:val="0"/>
        <w:spacing w:line="360" w:lineRule="auto"/>
      </w:pPr>
      <w:r w:rsidRPr="0007413A">
        <w:rPr>
          <w:b/>
          <w:bCs/>
        </w:rPr>
        <w:t>Cloud Data Warehousing:</w:t>
      </w:r>
      <w:r w:rsidRPr="0007413A">
        <w:t xml:space="preserve"> Snowflake</w:t>
      </w:r>
    </w:p>
    <w:p w14:paraId="7D857455" w14:textId="77777777" w:rsidR="001413F9" w:rsidRPr="004B0AE7" w:rsidRDefault="001413F9" w:rsidP="001413F9">
      <w:pPr>
        <w:numPr>
          <w:ilvl w:val="0"/>
          <w:numId w:val="20"/>
        </w:numPr>
        <w:tabs>
          <w:tab w:val="left" w:pos="2160"/>
        </w:tabs>
        <w:autoSpaceDE w:val="0"/>
        <w:autoSpaceDN w:val="0"/>
        <w:adjustRightInd w:val="0"/>
        <w:spacing w:line="360" w:lineRule="auto"/>
        <w:rPr>
          <w:b/>
          <w:bCs/>
        </w:rPr>
      </w:pPr>
      <w:r w:rsidRPr="0007413A">
        <w:rPr>
          <w:b/>
          <w:bCs/>
        </w:rPr>
        <w:t>Cloud Platforms</w:t>
      </w:r>
      <w:r>
        <w:rPr>
          <w:b/>
          <w:bCs/>
        </w:rPr>
        <w:t xml:space="preserve">: </w:t>
      </w:r>
      <w:r w:rsidRPr="007236A4">
        <w:t>AWS, Azure, GCP</w:t>
      </w:r>
    </w:p>
    <w:p w14:paraId="03CCCC41" w14:textId="2944E713" w:rsidR="001413F9" w:rsidRPr="00F936BA" w:rsidRDefault="001413F9" w:rsidP="001413F9">
      <w:pPr>
        <w:numPr>
          <w:ilvl w:val="0"/>
          <w:numId w:val="20"/>
        </w:numPr>
        <w:tabs>
          <w:tab w:val="left" w:pos="2160"/>
        </w:tabs>
        <w:autoSpaceDE w:val="0"/>
        <w:autoSpaceDN w:val="0"/>
        <w:adjustRightInd w:val="0"/>
        <w:spacing w:line="360" w:lineRule="auto"/>
        <w:rPr>
          <w:b/>
          <w:bCs/>
        </w:rPr>
      </w:pPr>
      <w:r w:rsidRPr="004B0AE7">
        <w:rPr>
          <w:b/>
          <w:bCs/>
        </w:rPr>
        <w:t xml:space="preserve">GCP Services: </w:t>
      </w:r>
      <w:r w:rsidRPr="00E92CFE">
        <w:t>Dataflow, Cloud Storage, Cloud Composer</w:t>
      </w:r>
    </w:p>
    <w:p w14:paraId="62C49854" w14:textId="77777777" w:rsidR="001413F9" w:rsidRPr="0007413A" w:rsidRDefault="001413F9" w:rsidP="001413F9">
      <w:pPr>
        <w:numPr>
          <w:ilvl w:val="0"/>
          <w:numId w:val="20"/>
        </w:numPr>
        <w:tabs>
          <w:tab w:val="left" w:pos="2160"/>
        </w:tabs>
        <w:autoSpaceDE w:val="0"/>
        <w:autoSpaceDN w:val="0"/>
        <w:adjustRightInd w:val="0"/>
        <w:spacing w:line="360" w:lineRule="auto"/>
      </w:pPr>
      <w:r w:rsidRPr="0007413A">
        <w:rPr>
          <w:b/>
          <w:bCs/>
        </w:rPr>
        <w:t>Storage:</w:t>
      </w:r>
      <w:r w:rsidRPr="0007413A">
        <w:t xml:space="preserve"> </w:t>
      </w:r>
      <w:r w:rsidRPr="007236A4">
        <w:t>AWS S3, Azure Blob Storage, GCP Cloud Storage</w:t>
      </w:r>
    </w:p>
    <w:p w14:paraId="2B14A9A1" w14:textId="0E0EABFB" w:rsidR="001413F9" w:rsidRPr="0007413A" w:rsidRDefault="001413F9" w:rsidP="001413F9">
      <w:pPr>
        <w:numPr>
          <w:ilvl w:val="0"/>
          <w:numId w:val="20"/>
        </w:numPr>
        <w:tabs>
          <w:tab w:val="left" w:pos="2160"/>
        </w:tabs>
        <w:autoSpaceDE w:val="0"/>
        <w:autoSpaceDN w:val="0"/>
        <w:adjustRightInd w:val="0"/>
        <w:spacing w:line="360" w:lineRule="auto"/>
      </w:pPr>
      <w:r w:rsidRPr="00B23789">
        <w:rPr>
          <w:b/>
          <w:bCs/>
        </w:rPr>
        <w:t>Data Processing &amp; Transformation</w:t>
      </w:r>
      <w:r w:rsidRPr="0007413A">
        <w:rPr>
          <w:b/>
          <w:bCs/>
        </w:rPr>
        <w:t>:</w:t>
      </w:r>
      <w:r w:rsidRPr="0007413A">
        <w:t xml:space="preserve"> </w:t>
      </w:r>
      <w:r w:rsidRPr="001E6EAD">
        <w:t>DBT, Python</w:t>
      </w:r>
      <w:r>
        <w:t>,</w:t>
      </w:r>
      <w:r w:rsidRPr="001413F9">
        <w:t xml:space="preserve"> </w:t>
      </w:r>
      <w:r w:rsidRPr="001E6EAD">
        <w:t xml:space="preserve">Databricks, </w:t>
      </w:r>
      <w:proofErr w:type="spellStart"/>
      <w:r w:rsidRPr="001E6EAD">
        <w:t>PySpark</w:t>
      </w:r>
      <w:proofErr w:type="spellEnd"/>
      <w:r w:rsidRPr="001E6EAD">
        <w:t>,</w:t>
      </w:r>
    </w:p>
    <w:p w14:paraId="52BC5A88" w14:textId="77777777" w:rsidR="001413F9" w:rsidRPr="0007413A" w:rsidRDefault="001413F9" w:rsidP="001413F9">
      <w:pPr>
        <w:numPr>
          <w:ilvl w:val="0"/>
          <w:numId w:val="20"/>
        </w:numPr>
        <w:tabs>
          <w:tab w:val="left" w:pos="2160"/>
        </w:tabs>
        <w:autoSpaceDE w:val="0"/>
        <w:autoSpaceDN w:val="0"/>
        <w:adjustRightInd w:val="0"/>
        <w:spacing w:line="360" w:lineRule="auto"/>
      </w:pPr>
      <w:r w:rsidRPr="0007413A">
        <w:rPr>
          <w:b/>
          <w:bCs/>
        </w:rPr>
        <w:t>ETL / ELT Tools:</w:t>
      </w:r>
      <w:r w:rsidRPr="0007413A">
        <w:t xml:space="preserve"> ADF</w:t>
      </w:r>
      <w:r>
        <w:t xml:space="preserve">, </w:t>
      </w:r>
      <w:r w:rsidRPr="0007413A">
        <w:t>DataStage</w:t>
      </w:r>
      <w:r>
        <w:t>.</w:t>
      </w:r>
    </w:p>
    <w:p w14:paraId="1EE9F377" w14:textId="2FDAC7DC" w:rsidR="001413F9" w:rsidRPr="0007413A" w:rsidRDefault="001413F9" w:rsidP="001413F9">
      <w:pPr>
        <w:numPr>
          <w:ilvl w:val="0"/>
          <w:numId w:val="20"/>
        </w:numPr>
        <w:tabs>
          <w:tab w:val="left" w:pos="2160"/>
        </w:tabs>
        <w:autoSpaceDE w:val="0"/>
        <w:autoSpaceDN w:val="0"/>
        <w:adjustRightInd w:val="0"/>
        <w:spacing w:line="360" w:lineRule="auto"/>
      </w:pPr>
      <w:r w:rsidRPr="0007413A">
        <w:rPr>
          <w:b/>
          <w:bCs/>
        </w:rPr>
        <w:t>Workflow Orchestration / Scheduling:</w:t>
      </w:r>
      <w:r w:rsidRPr="0007413A">
        <w:t xml:space="preserve"> Apache Airflow</w:t>
      </w:r>
    </w:p>
    <w:p w14:paraId="102DF0D4" w14:textId="77777777" w:rsidR="001413F9" w:rsidRPr="0007413A" w:rsidRDefault="001413F9" w:rsidP="001413F9">
      <w:pPr>
        <w:numPr>
          <w:ilvl w:val="0"/>
          <w:numId w:val="20"/>
        </w:numPr>
        <w:tabs>
          <w:tab w:val="left" w:pos="2160"/>
        </w:tabs>
        <w:autoSpaceDE w:val="0"/>
        <w:autoSpaceDN w:val="0"/>
        <w:adjustRightInd w:val="0"/>
        <w:spacing w:line="360" w:lineRule="auto"/>
      </w:pPr>
      <w:r w:rsidRPr="0007413A">
        <w:rPr>
          <w:b/>
          <w:bCs/>
        </w:rPr>
        <w:t>Databases:</w:t>
      </w:r>
      <w:r w:rsidRPr="0007413A">
        <w:t xml:space="preserve"> Oracle</w:t>
      </w:r>
      <w:r>
        <w:t>,</w:t>
      </w:r>
      <w:r w:rsidRPr="0007413A">
        <w:t xml:space="preserve"> DB2</w:t>
      </w:r>
    </w:p>
    <w:p w14:paraId="4D7CAB43" w14:textId="77321ABC" w:rsidR="001413F9" w:rsidRPr="0007413A" w:rsidRDefault="001413F9" w:rsidP="001413F9">
      <w:pPr>
        <w:numPr>
          <w:ilvl w:val="0"/>
          <w:numId w:val="20"/>
        </w:numPr>
        <w:tabs>
          <w:tab w:val="left" w:pos="2160"/>
        </w:tabs>
        <w:autoSpaceDE w:val="0"/>
        <w:autoSpaceDN w:val="0"/>
        <w:adjustRightInd w:val="0"/>
        <w:spacing w:line="360" w:lineRule="auto"/>
      </w:pPr>
      <w:r w:rsidRPr="0007413A">
        <w:rPr>
          <w:b/>
          <w:bCs/>
        </w:rPr>
        <w:t>Operating Systems:</w:t>
      </w:r>
      <w:r w:rsidRPr="0007413A">
        <w:t xml:space="preserve"> Windows</w:t>
      </w:r>
    </w:p>
    <w:p w14:paraId="42C316A9" w14:textId="77777777" w:rsidR="001413F9" w:rsidRPr="0007413A" w:rsidRDefault="001413F9" w:rsidP="001413F9">
      <w:pPr>
        <w:numPr>
          <w:ilvl w:val="0"/>
          <w:numId w:val="20"/>
        </w:numPr>
        <w:tabs>
          <w:tab w:val="left" w:pos="2160"/>
        </w:tabs>
        <w:autoSpaceDE w:val="0"/>
        <w:autoSpaceDN w:val="0"/>
        <w:adjustRightInd w:val="0"/>
        <w:spacing w:line="360" w:lineRule="auto"/>
      </w:pPr>
      <w:r w:rsidRPr="0007413A">
        <w:rPr>
          <w:b/>
          <w:bCs/>
        </w:rPr>
        <w:t>Version Control / CI-CD:</w:t>
      </w:r>
      <w:r w:rsidRPr="0007413A">
        <w:t xml:space="preserve"> Git, GitHub Actions</w:t>
      </w:r>
    </w:p>
    <w:p w14:paraId="51492BC2" w14:textId="77777777" w:rsidR="001413F9" w:rsidRPr="0007413A" w:rsidRDefault="001413F9" w:rsidP="001413F9">
      <w:pPr>
        <w:numPr>
          <w:ilvl w:val="0"/>
          <w:numId w:val="20"/>
        </w:numPr>
        <w:tabs>
          <w:tab w:val="left" w:pos="2160"/>
        </w:tabs>
        <w:autoSpaceDE w:val="0"/>
        <w:autoSpaceDN w:val="0"/>
        <w:adjustRightInd w:val="0"/>
        <w:spacing w:line="360" w:lineRule="auto"/>
      </w:pPr>
      <w:r w:rsidRPr="0007413A">
        <w:rPr>
          <w:b/>
          <w:bCs/>
        </w:rPr>
        <w:t>Reporting Tool:</w:t>
      </w:r>
      <w:r w:rsidRPr="0007413A">
        <w:t xml:space="preserve"> Power BI</w:t>
      </w:r>
    </w:p>
    <w:p w14:paraId="7CE03A5B" w14:textId="412BAE11" w:rsidR="001413F9" w:rsidRDefault="001413F9" w:rsidP="00166FD5">
      <w:pPr>
        <w:jc w:val="both"/>
        <w:rPr>
          <w:b/>
          <w:bCs/>
          <w:iCs/>
          <w:color w:val="002060"/>
          <w:sz w:val="28"/>
          <w:szCs w:val="28"/>
          <w:u w:val="single"/>
        </w:rPr>
      </w:pPr>
    </w:p>
    <w:p w14:paraId="43C1A981" w14:textId="77777777" w:rsidR="001413F9" w:rsidRPr="00595F4A" w:rsidRDefault="001413F9" w:rsidP="00166FD5">
      <w:pPr>
        <w:jc w:val="both"/>
        <w:rPr>
          <w:b/>
          <w:bCs/>
          <w:iCs/>
          <w:color w:val="002060"/>
          <w:sz w:val="28"/>
          <w:szCs w:val="28"/>
          <w:u w:val="single"/>
        </w:rPr>
      </w:pPr>
    </w:p>
    <w:p w14:paraId="0E78EE02" w14:textId="77777777" w:rsidR="001413F9" w:rsidRDefault="001413F9" w:rsidP="00166FD5">
      <w:pPr>
        <w:jc w:val="both"/>
        <w:rPr>
          <w:b/>
          <w:bCs/>
          <w:iCs/>
          <w:color w:val="002060"/>
          <w:u w:val="single"/>
        </w:rPr>
      </w:pPr>
    </w:p>
    <w:p w14:paraId="16FFF1D4" w14:textId="77777777" w:rsidR="001413F9" w:rsidRDefault="001413F9" w:rsidP="00166FD5">
      <w:pPr>
        <w:jc w:val="both"/>
        <w:rPr>
          <w:b/>
          <w:bCs/>
          <w:iCs/>
          <w:color w:val="002060"/>
          <w:u w:val="single"/>
        </w:rPr>
      </w:pPr>
    </w:p>
    <w:p w14:paraId="67D5DA7C" w14:textId="77777777" w:rsidR="001413F9" w:rsidRDefault="001413F9" w:rsidP="00166FD5">
      <w:pPr>
        <w:jc w:val="both"/>
        <w:rPr>
          <w:b/>
          <w:bCs/>
          <w:iCs/>
          <w:color w:val="002060"/>
          <w:u w:val="single"/>
        </w:rPr>
      </w:pPr>
    </w:p>
    <w:p w14:paraId="32E9C68C" w14:textId="77777777" w:rsidR="001413F9" w:rsidRDefault="001413F9" w:rsidP="00166FD5">
      <w:pPr>
        <w:jc w:val="both"/>
        <w:rPr>
          <w:b/>
          <w:bCs/>
          <w:iCs/>
          <w:color w:val="002060"/>
          <w:u w:val="single"/>
        </w:rPr>
      </w:pPr>
    </w:p>
    <w:p w14:paraId="762061B3" w14:textId="122BBC76" w:rsidR="001928E6" w:rsidRPr="00595F4A" w:rsidRDefault="001D618A" w:rsidP="00166FD5">
      <w:pPr>
        <w:jc w:val="both"/>
        <w:rPr>
          <w:b/>
          <w:bCs/>
          <w:iCs/>
          <w:color w:val="002060"/>
          <w:u w:val="single"/>
        </w:rPr>
      </w:pPr>
      <w:r w:rsidRPr="00595F4A">
        <w:rPr>
          <w:b/>
          <w:bCs/>
          <w:iCs/>
          <w:color w:val="002060"/>
          <w:u w:val="single"/>
        </w:rPr>
        <w:t>PROJECT</w:t>
      </w:r>
      <w:r w:rsidR="00F73D1E" w:rsidRPr="00595F4A">
        <w:rPr>
          <w:b/>
          <w:bCs/>
          <w:iCs/>
          <w:color w:val="002060"/>
          <w:u w:val="single"/>
        </w:rPr>
        <w:t>S</w:t>
      </w:r>
      <w:r w:rsidRPr="00595F4A">
        <w:rPr>
          <w:b/>
          <w:bCs/>
          <w:iCs/>
          <w:color w:val="002060"/>
          <w:u w:val="single"/>
        </w:rPr>
        <w:t xml:space="preserve"> INVOLVED</w:t>
      </w:r>
    </w:p>
    <w:p w14:paraId="5350FC99" w14:textId="77777777" w:rsidR="00BD6E4A" w:rsidRPr="00595F4A" w:rsidRDefault="00BD6E4A" w:rsidP="00166FD5">
      <w:pPr>
        <w:jc w:val="both"/>
        <w:rPr>
          <w:b/>
          <w:bCs/>
          <w:iCs/>
          <w:color w:val="002060"/>
          <w:sz w:val="28"/>
          <w:szCs w:val="28"/>
          <w:u w:val="single"/>
        </w:rPr>
      </w:pPr>
    </w:p>
    <w:p w14:paraId="64F75B10" w14:textId="77777777" w:rsidR="009A4696" w:rsidRPr="00595F4A" w:rsidRDefault="009A4696" w:rsidP="009A4696">
      <w:pPr>
        <w:pStyle w:val="Heading5"/>
        <w:rPr>
          <w:rFonts w:ascii="Times New Roman" w:hAnsi="Times New Roman" w:cs="Times New Roman"/>
          <w:b w:val="0"/>
          <w:bCs w:val="0"/>
          <w:sz w:val="24"/>
          <w:szCs w:val="24"/>
        </w:rPr>
      </w:pPr>
      <w:r w:rsidRPr="00595F4A">
        <w:rPr>
          <w:rFonts w:ascii="Times New Roman" w:hAnsi="Times New Roman" w:cs="Times New Roman"/>
          <w:sz w:val="24"/>
          <w:szCs w:val="24"/>
        </w:rPr>
        <w:lastRenderedPageBreak/>
        <w:t xml:space="preserve">PROJECT </w:t>
      </w:r>
      <w:r w:rsidR="0073790D" w:rsidRPr="00595F4A">
        <w:rPr>
          <w:rFonts w:ascii="Times New Roman" w:hAnsi="Times New Roman" w:cs="Times New Roman"/>
          <w:sz w:val="24"/>
          <w:szCs w:val="24"/>
        </w:rPr>
        <w:t>#1</w:t>
      </w:r>
    </w:p>
    <w:p w14:paraId="086C34AE" w14:textId="1D1B9C03" w:rsidR="00A2796F" w:rsidRPr="00595F4A" w:rsidRDefault="00A2796F" w:rsidP="00A911B7">
      <w:pPr>
        <w:ind w:right="-223"/>
        <w:rPr>
          <w:b/>
          <w:bCs/>
          <w:lang w:val="en-IN"/>
        </w:rPr>
      </w:pPr>
      <w:r w:rsidRPr="00595F4A">
        <w:rPr>
          <w:b/>
        </w:rPr>
        <w:t>Project</w:t>
      </w:r>
      <w:r w:rsidRPr="00595F4A">
        <w:rPr>
          <w:b/>
        </w:rPr>
        <w:tab/>
      </w:r>
      <w:r w:rsidRPr="00595F4A">
        <w:rPr>
          <w:b/>
        </w:rPr>
        <w:tab/>
        <w:t xml:space="preserve">: </w:t>
      </w:r>
      <w:r w:rsidR="00E85716" w:rsidRPr="00595F4A">
        <w:rPr>
          <w:b/>
          <w:bCs/>
          <w:lang w:val="en-IN"/>
        </w:rPr>
        <w:t>Medtronic</w:t>
      </w:r>
    </w:p>
    <w:p w14:paraId="3A2DB9BF" w14:textId="0A3C3962" w:rsidR="00A2796F" w:rsidRPr="00595F4A" w:rsidRDefault="00A2796F" w:rsidP="00A911B7">
      <w:pPr>
        <w:ind w:right="-223"/>
        <w:rPr>
          <w:b/>
          <w:bCs/>
          <w:lang w:val="en-IN"/>
        </w:rPr>
      </w:pPr>
      <w:r w:rsidRPr="00595F4A">
        <w:rPr>
          <w:b/>
        </w:rPr>
        <w:t>Client</w:t>
      </w:r>
      <w:r w:rsidRPr="00595F4A">
        <w:rPr>
          <w:b/>
        </w:rPr>
        <w:tab/>
      </w:r>
      <w:r w:rsidRPr="00595F4A">
        <w:rPr>
          <w:b/>
        </w:rPr>
        <w:tab/>
      </w:r>
      <w:r w:rsidRPr="00595F4A">
        <w:rPr>
          <w:b/>
        </w:rPr>
        <w:tab/>
        <w:t xml:space="preserve">: </w:t>
      </w:r>
      <w:r w:rsidR="00E85716" w:rsidRPr="00595F4A">
        <w:rPr>
          <w:b/>
          <w:bCs/>
          <w:lang w:val="en-IN"/>
        </w:rPr>
        <w:t>Medtronic</w:t>
      </w:r>
    </w:p>
    <w:p w14:paraId="073BB99E" w14:textId="7318E567" w:rsidR="00A2796F" w:rsidRPr="00595F4A" w:rsidRDefault="00A2796F" w:rsidP="00A2796F">
      <w:pPr>
        <w:ind w:right="-223"/>
        <w:jc w:val="both"/>
        <w:rPr>
          <w:b/>
        </w:rPr>
      </w:pPr>
      <w:r w:rsidRPr="00595F4A">
        <w:rPr>
          <w:b/>
        </w:rPr>
        <w:t>Role</w:t>
      </w:r>
      <w:r w:rsidRPr="00595F4A">
        <w:rPr>
          <w:b/>
        </w:rPr>
        <w:tab/>
      </w:r>
      <w:r w:rsidRPr="00595F4A">
        <w:rPr>
          <w:b/>
        </w:rPr>
        <w:tab/>
      </w:r>
      <w:r w:rsidRPr="00595F4A">
        <w:rPr>
          <w:b/>
        </w:rPr>
        <w:tab/>
        <w:t xml:space="preserve">: </w:t>
      </w:r>
      <w:r w:rsidR="00E85716" w:rsidRPr="00595F4A">
        <w:rPr>
          <w:b/>
        </w:rPr>
        <w:t>Sr. Developer</w:t>
      </w:r>
    </w:p>
    <w:p w14:paraId="194CA516" w14:textId="27328F93" w:rsidR="00A2796F" w:rsidRPr="00595F4A" w:rsidRDefault="00A2796F" w:rsidP="00A2796F">
      <w:pPr>
        <w:ind w:right="-223"/>
        <w:jc w:val="both"/>
        <w:rPr>
          <w:b/>
          <w:u w:val="single"/>
        </w:rPr>
      </w:pPr>
      <w:r w:rsidRPr="00595F4A">
        <w:rPr>
          <w:b/>
        </w:rPr>
        <w:t>Domain</w:t>
      </w:r>
      <w:r w:rsidRPr="00595F4A">
        <w:rPr>
          <w:b/>
        </w:rPr>
        <w:tab/>
      </w:r>
      <w:r w:rsidRPr="00595F4A">
        <w:rPr>
          <w:b/>
        </w:rPr>
        <w:tab/>
        <w:t xml:space="preserve">: </w:t>
      </w:r>
      <w:r w:rsidR="007023F6" w:rsidRPr="00595F4A">
        <w:rPr>
          <w:b/>
        </w:rPr>
        <w:t>Life Science</w:t>
      </w:r>
    </w:p>
    <w:p w14:paraId="2C6609CC" w14:textId="05431600" w:rsidR="00A2796F" w:rsidRPr="00595F4A" w:rsidRDefault="00A2796F" w:rsidP="00A2796F">
      <w:pPr>
        <w:contextualSpacing/>
        <w:rPr>
          <w:b/>
        </w:rPr>
      </w:pPr>
      <w:r w:rsidRPr="00595F4A">
        <w:rPr>
          <w:b/>
          <w:bCs/>
          <w:color w:val="000000"/>
          <w:sz w:val="22"/>
          <w:szCs w:val="22"/>
        </w:rPr>
        <w:t>Environment</w:t>
      </w:r>
      <w:r w:rsidRPr="00595F4A">
        <w:rPr>
          <w:b/>
          <w:bCs/>
          <w:color w:val="000000"/>
          <w:sz w:val="22"/>
          <w:szCs w:val="22"/>
        </w:rPr>
        <w:tab/>
      </w:r>
      <w:r w:rsidRPr="00595F4A">
        <w:rPr>
          <w:b/>
          <w:bCs/>
          <w:color w:val="000000"/>
          <w:sz w:val="22"/>
          <w:szCs w:val="22"/>
        </w:rPr>
        <w:tab/>
        <w:t xml:space="preserve">: </w:t>
      </w:r>
      <w:r w:rsidR="00F531FF" w:rsidRPr="00595F4A">
        <w:rPr>
          <w:b/>
        </w:rPr>
        <w:t xml:space="preserve">Snowflake, </w:t>
      </w:r>
      <w:r w:rsidRPr="00595F4A">
        <w:rPr>
          <w:b/>
        </w:rPr>
        <w:t>AWS</w:t>
      </w:r>
    </w:p>
    <w:p w14:paraId="791FB070" w14:textId="503C87C8" w:rsidR="00A53C46" w:rsidRPr="00595F4A" w:rsidRDefault="00A53C46" w:rsidP="00F531FF">
      <w:pPr>
        <w:contextualSpacing/>
        <w:jc w:val="both"/>
        <w:rPr>
          <w:b/>
          <w:bCs/>
          <w:color w:val="000000"/>
          <w:sz w:val="22"/>
          <w:szCs w:val="22"/>
        </w:rPr>
      </w:pPr>
      <w:r w:rsidRPr="00595F4A">
        <w:rPr>
          <w:b/>
        </w:rPr>
        <w:t>Duration</w:t>
      </w:r>
      <w:r w:rsidRPr="00595F4A">
        <w:rPr>
          <w:b/>
        </w:rPr>
        <w:tab/>
      </w:r>
      <w:r w:rsidRPr="00595F4A">
        <w:rPr>
          <w:b/>
        </w:rPr>
        <w:tab/>
        <w:t xml:space="preserve">: </w:t>
      </w:r>
      <w:r w:rsidR="007023F6" w:rsidRPr="00595F4A">
        <w:rPr>
          <w:b/>
        </w:rPr>
        <w:t>May</w:t>
      </w:r>
      <w:r w:rsidRPr="00595F4A">
        <w:rPr>
          <w:b/>
        </w:rPr>
        <w:t xml:space="preserve"> 202</w:t>
      </w:r>
      <w:r w:rsidR="007023F6" w:rsidRPr="00595F4A">
        <w:rPr>
          <w:b/>
        </w:rPr>
        <w:t>5</w:t>
      </w:r>
      <w:r w:rsidRPr="00595F4A">
        <w:rPr>
          <w:b/>
        </w:rPr>
        <w:t xml:space="preserve"> to </w:t>
      </w:r>
      <w:r w:rsidR="00C44664" w:rsidRPr="00595F4A">
        <w:rPr>
          <w:b/>
        </w:rPr>
        <w:t>April 2026</w:t>
      </w:r>
    </w:p>
    <w:p w14:paraId="6192918D" w14:textId="77777777" w:rsidR="00A2796F" w:rsidRPr="00595F4A" w:rsidRDefault="00A2796F" w:rsidP="00A2796F">
      <w:pPr>
        <w:ind w:right="-223"/>
        <w:jc w:val="both"/>
        <w:rPr>
          <w:b/>
          <w:u w:val="single"/>
        </w:rPr>
      </w:pPr>
    </w:p>
    <w:p w14:paraId="037DD551" w14:textId="77777777" w:rsidR="00595F4A" w:rsidRDefault="00595F4A" w:rsidP="00A2796F">
      <w:pPr>
        <w:ind w:right="-223"/>
        <w:jc w:val="both"/>
        <w:rPr>
          <w:b/>
          <w:u w:val="single"/>
        </w:rPr>
      </w:pPr>
    </w:p>
    <w:p w14:paraId="32C4220E" w14:textId="77777777" w:rsidR="00595F4A" w:rsidRDefault="00595F4A" w:rsidP="00A2796F">
      <w:pPr>
        <w:ind w:right="-223"/>
        <w:jc w:val="both"/>
        <w:rPr>
          <w:b/>
          <w:u w:val="single"/>
        </w:rPr>
      </w:pPr>
    </w:p>
    <w:p w14:paraId="2E0D787F" w14:textId="77777777" w:rsidR="00595F4A" w:rsidRDefault="00595F4A" w:rsidP="00A2796F">
      <w:pPr>
        <w:ind w:right="-223"/>
        <w:jc w:val="both"/>
        <w:rPr>
          <w:b/>
          <w:u w:val="single"/>
        </w:rPr>
      </w:pPr>
    </w:p>
    <w:p w14:paraId="50E599AF" w14:textId="77777777" w:rsidR="00595F4A" w:rsidRDefault="00595F4A" w:rsidP="00A2796F">
      <w:pPr>
        <w:ind w:right="-223"/>
        <w:jc w:val="both"/>
        <w:rPr>
          <w:b/>
          <w:u w:val="single"/>
        </w:rPr>
      </w:pPr>
    </w:p>
    <w:p w14:paraId="033EE6FE" w14:textId="77777777" w:rsidR="004262B7" w:rsidRDefault="004262B7" w:rsidP="00A2796F">
      <w:pPr>
        <w:ind w:right="-223"/>
        <w:jc w:val="both"/>
        <w:rPr>
          <w:b/>
          <w:u w:val="single"/>
        </w:rPr>
      </w:pPr>
    </w:p>
    <w:p w14:paraId="1E4C66F1" w14:textId="77777777" w:rsidR="004262B7" w:rsidRDefault="004262B7" w:rsidP="00A2796F">
      <w:pPr>
        <w:ind w:right="-223"/>
        <w:jc w:val="both"/>
        <w:rPr>
          <w:b/>
          <w:u w:val="single"/>
        </w:rPr>
      </w:pPr>
    </w:p>
    <w:p w14:paraId="06A6BAE2" w14:textId="77777777" w:rsidR="004262B7" w:rsidRDefault="004262B7" w:rsidP="00A2796F">
      <w:pPr>
        <w:ind w:right="-223"/>
        <w:jc w:val="both"/>
        <w:rPr>
          <w:b/>
          <w:u w:val="single"/>
        </w:rPr>
      </w:pPr>
    </w:p>
    <w:p w14:paraId="4EE6C223" w14:textId="7415E2B2" w:rsidR="00A2796F" w:rsidRPr="00595F4A" w:rsidRDefault="00A2796F" w:rsidP="00A2796F">
      <w:pPr>
        <w:ind w:right="-223"/>
        <w:jc w:val="both"/>
        <w:rPr>
          <w:b/>
          <w:u w:val="single"/>
        </w:rPr>
      </w:pPr>
      <w:r w:rsidRPr="00595F4A">
        <w:rPr>
          <w:b/>
          <w:u w:val="single"/>
        </w:rPr>
        <w:t>Description:</w:t>
      </w:r>
    </w:p>
    <w:p w14:paraId="05B2927C" w14:textId="77777777" w:rsidR="00A2796F" w:rsidRPr="00595F4A" w:rsidRDefault="00A2796F" w:rsidP="00A2796F">
      <w:pPr>
        <w:rPr>
          <w:bCs/>
          <w:sz w:val="21"/>
        </w:rPr>
      </w:pPr>
    </w:p>
    <w:p w14:paraId="6722E5F2" w14:textId="77777777" w:rsidR="00E85716" w:rsidRPr="00595F4A" w:rsidRDefault="00E85716" w:rsidP="00E85716">
      <w:pPr>
        <w:jc w:val="both"/>
      </w:pPr>
      <w:r w:rsidRPr="00595F4A">
        <w:t>Medtronic plc is an American-Irish medical device company. The company's operational and executive headquarters are in Minneapolis, Minnesota, and its legal headquarters are in Ireland due to its acquisition of Irish-based Covidien in 2015. While it primarily operates in the United States, it operates in more than 150 countries and employs over 90,000 people. It develops and manufactures healthcare technologies and therapies. It is one of the biggest medical tech companies in the world and is currently the largest medical device company in the world by revenue.</w:t>
      </w:r>
    </w:p>
    <w:p w14:paraId="5493801D" w14:textId="77777777" w:rsidR="007023F6" w:rsidRPr="00595F4A" w:rsidRDefault="007023F6" w:rsidP="007023F6">
      <w:pPr>
        <w:jc w:val="both"/>
        <w:rPr>
          <w:sz w:val="22"/>
          <w:szCs w:val="22"/>
          <w:lang w:val="en-GB"/>
        </w:rPr>
      </w:pPr>
    </w:p>
    <w:p w14:paraId="7FE3137C" w14:textId="3035D2A6" w:rsidR="009A4696" w:rsidRPr="00595F4A" w:rsidRDefault="009A4696" w:rsidP="00F531FF">
      <w:pPr>
        <w:widowControl w:val="0"/>
        <w:pBdr>
          <w:top w:val="nil"/>
          <w:left w:val="nil"/>
          <w:bottom w:val="nil"/>
          <w:right w:val="nil"/>
          <w:between w:val="nil"/>
        </w:pBdr>
        <w:spacing w:after="120"/>
        <w:ind w:left="2"/>
        <w:rPr>
          <w:b/>
          <w:bCs/>
          <w:color w:val="000000"/>
        </w:rPr>
      </w:pPr>
      <w:r w:rsidRPr="00595F4A">
        <w:rPr>
          <w:b/>
          <w:bCs/>
          <w:color w:val="000000"/>
        </w:rPr>
        <w:t xml:space="preserve">Roles &amp; Responsibilities:  </w:t>
      </w:r>
    </w:p>
    <w:p w14:paraId="0FB0DCE8" w14:textId="77777777" w:rsidR="00E85716" w:rsidRPr="00595F4A" w:rsidRDefault="00E85716" w:rsidP="00E85716">
      <w:pPr>
        <w:numPr>
          <w:ilvl w:val="0"/>
          <w:numId w:val="14"/>
        </w:numPr>
        <w:jc w:val="both"/>
      </w:pPr>
      <w:r w:rsidRPr="00595F4A">
        <w:t>Migrated Oracle and SQL Server DB Objects (Finance Related DB Objects) to Snowflake DB.</w:t>
      </w:r>
    </w:p>
    <w:p w14:paraId="0F176A5B" w14:textId="77777777" w:rsidR="00E85716" w:rsidRPr="00595F4A" w:rsidRDefault="00E85716" w:rsidP="00E85716">
      <w:pPr>
        <w:numPr>
          <w:ilvl w:val="0"/>
          <w:numId w:val="14"/>
        </w:numPr>
        <w:jc w:val="both"/>
      </w:pPr>
      <w:r w:rsidRPr="00595F4A">
        <w:t>Bulk loading from different stages using COPY command.</w:t>
      </w:r>
    </w:p>
    <w:p w14:paraId="1057CFC5" w14:textId="77777777" w:rsidR="00E85716" w:rsidRPr="00595F4A" w:rsidRDefault="00E85716" w:rsidP="00E85716">
      <w:pPr>
        <w:numPr>
          <w:ilvl w:val="0"/>
          <w:numId w:val="14"/>
        </w:numPr>
        <w:jc w:val="both"/>
      </w:pPr>
      <w:r w:rsidRPr="00595F4A">
        <w:t>Created data base objects like Snowflake tables, file formats, internal and external stages.</w:t>
      </w:r>
    </w:p>
    <w:p w14:paraId="13CA8093" w14:textId="77777777" w:rsidR="00E85716" w:rsidRPr="00595F4A" w:rsidRDefault="00E85716" w:rsidP="00E85716">
      <w:pPr>
        <w:numPr>
          <w:ilvl w:val="0"/>
          <w:numId w:val="14"/>
        </w:numPr>
        <w:jc w:val="both"/>
      </w:pPr>
      <w:r w:rsidRPr="00595F4A">
        <w:t>Attending daily standup calls with team to discuss about the requirements and progress.</w:t>
      </w:r>
    </w:p>
    <w:p w14:paraId="5AB3503B" w14:textId="77777777" w:rsidR="00E85716" w:rsidRPr="00595F4A" w:rsidRDefault="00E85716" w:rsidP="00E85716">
      <w:pPr>
        <w:numPr>
          <w:ilvl w:val="0"/>
          <w:numId w:val="14"/>
        </w:numPr>
        <w:jc w:val="both"/>
      </w:pPr>
      <w:r w:rsidRPr="00595F4A">
        <w:t>Involved in data analysis and handling ad-hoc requests by interacting with business analysts, clients and resolve the issues as part of production support.</w:t>
      </w:r>
    </w:p>
    <w:p w14:paraId="2C19D68E" w14:textId="77777777" w:rsidR="00E85716" w:rsidRPr="00595F4A" w:rsidRDefault="00E85716" w:rsidP="00E85716">
      <w:pPr>
        <w:numPr>
          <w:ilvl w:val="0"/>
          <w:numId w:val="14"/>
        </w:numPr>
        <w:jc w:val="both"/>
      </w:pPr>
      <w:r w:rsidRPr="00595F4A">
        <w:t>Worked on streams and tasks to identify Change Data Captures.</w:t>
      </w:r>
    </w:p>
    <w:p w14:paraId="7648C75F" w14:textId="77777777" w:rsidR="00E85716" w:rsidRPr="00595F4A" w:rsidRDefault="00E85716" w:rsidP="00E85716">
      <w:pPr>
        <w:numPr>
          <w:ilvl w:val="0"/>
          <w:numId w:val="14"/>
        </w:numPr>
        <w:jc w:val="both"/>
      </w:pPr>
      <w:r w:rsidRPr="00595F4A">
        <w:t>Worked on Complex queries as per Customer requirement.</w:t>
      </w:r>
    </w:p>
    <w:p w14:paraId="4478675B" w14:textId="5FA23C88" w:rsidR="00706D42" w:rsidRPr="00595F4A" w:rsidRDefault="00706D42" w:rsidP="007023F6">
      <w:pPr>
        <w:pStyle w:val="Heading5"/>
        <w:rPr>
          <w:rFonts w:ascii="Times New Roman" w:hAnsi="Times New Roman" w:cs="Times New Roman"/>
          <w:sz w:val="24"/>
          <w:szCs w:val="24"/>
        </w:rPr>
      </w:pPr>
    </w:p>
    <w:p w14:paraId="6DF905D2" w14:textId="77777777" w:rsidR="00706D42" w:rsidRPr="00595F4A" w:rsidRDefault="00706D42" w:rsidP="00706D42"/>
    <w:p w14:paraId="62D86811" w14:textId="77777777" w:rsidR="00706D42" w:rsidRPr="00595F4A" w:rsidRDefault="00706D42" w:rsidP="007023F6">
      <w:pPr>
        <w:pStyle w:val="Heading5"/>
        <w:rPr>
          <w:rFonts w:ascii="Times New Roman" w:hAnsi="Times New Roman" w:cs="Times New Roman"/>
          <w:sz w:val="24"/>
          <w:szCs w:val="24"/>
        </w:rPr>
      </w:pPr>
    </w:p>
    <w:p w14:paraId="1910CE4F" w14:textId="5A21EEF1" w:rsidR="007023F6" w:rsidRPr="00595F4A" w:rsidRDefault="007023F6" w:rsidP="007023F6">
      <w:pPr>
        <w:pStyle w:val="Heading5"/>
        <w:rPr>
          <w:rFonts w:ascii="Times New Roman" w:hAnsi="Times New Roman" w:cs="Times New Roman"/>
          <w:b w:val="0"/>
          <w:bCs w:val="0"/>
          <w:sz w:val="24"/>
          <w:szCs w:val="24"/>
        </w:rPr>
      </w:pPr>
      <w:r w:rsidRPr="00595F4A">
        <w:rPr>
          <w:rFonts w:ascii="Times New Roman" w:hAnsi="Times New Roman" w:cs="Times New Roman"/>
          <w:sz w:val="24"/>
          <w:szCs w:val="24"/>
        </w:rPr>
        <w:t>PROJECT #2</w:t>
      </w:r>
    </w:p>
    <w:p w14:paraId="34C77B60" w14:textId="67D9D740" w:rsidR="007023F6" w:rsidRPr="00595F4A" w:rsidRDefault="007023F6" w:rsidP="007023F6">
      <w:pPr>
        <w:ind w:right="-223"/>
        <w:rPr>
          <w:b/>
          <w:bCs/>
          <w:lang w:val="en-IN"/>
        </w:rPr>
      </w:pPr>
      <w:r w:rsidRPr="00595F4A">
        <w:rPr>
          <w:b/>
        </w:rPr>
        <w:t>Project</w:t>
      </w:r>
      <w:r w:rsidRPr="00595F4A">
        <w:rPr>
          <w:b/>
        </w:rPr>
        <w:tab/>
      </w:r>
      <w:r w:rsidRPr="00595F4A">
        <w:rPr>
          <w:b/>
        </w:rPr>
        <w:tab/>
        <w:t xml:space="preserve">: </w:t>
      </w:r>
      <w:r w:rsidR="003A4A25" w:rsidRPr="00595F4A">
        <w:rPr>
          <w:b/>
          <w:bCs/>
          <w:lang w:val="en-IN"/>
        </w:rPr>
        <w:t>Super Retail Group</w:t>
      </w:r>
    </w:p>
    <w:p w14:paraId="63D4E113" w14:textId="2EFB0037" w:rsidR="007023F6" w:rsidRPr="00595F4A" w:rsidRDefault="007023F6" w:rsidP="007023F6">
      <w:pPr>
        <w:ind w:right="-223"/>
        <w:rPr>
          <w:b/>
          <w:bCs/>
          <w:lang w:val="en-IN"/>
        </w:rPr>
      </w:pPr>
      <w:r w:rsidRPr="00595F4A">
        <w:rPr>
          <w:b/>
        </w:rPr>
        <w:t>Client</w:t>
      </w:r>
      <w:r w:rsidRPr="00595F4A">
        <w:rPr>
          <w:b/>
        </w:rPr>
        <w:tab/>
      </w:r>
      <w:r w:rsidRPr="00595F4A">
        <w:rPr>
          <w:b/>
        </w:rPr>
        <w:tab/>
      </w:r>
      <w:r w:rsidRPr="00595F4A">
        <w:rPr>
          <w:b/>
        </w:rPr>
        <w:tab/>
        <w:t xml:space="preserve">: </w:t>
      </w:r>
      <w:r w:rsidR="00A1054E" w:rsidRPr="00595F4A">
        <w:rPr>
          <w:b/>
          <w:bCs/>
          <w:lang w:val="en-IN"/>
        </w:rPr>
        <w:t>Super Retail Group</w:t>
      </w:r>
    </w:p>
    <w:p w14:paraId="78CB6F83" w14:textId="77777777" w:rsidR="007023F6" w:rsidRPr="00595F4A" w:rsidRDefault="007023F6" w:rsidP="007023F6">
      <w:pPr>
        <w:ind w:right="-223"/>
        <w:jc w:val="both"/>
        <w:rPr>
          <w:b/>
        </w:rPr>
      </w:pPr>
      <w:r w:rsidRPr="00595F4A">
        <w:rPr>
          <w:b/>
        </w:rPr>
        <w:t>Role</w:t>
      </w:r>
      <w:r w:rsidRPr="00595F4A">
        <w:rPr>
          <w:b/>
        </w:rPr>
        <w:tab/>
      </w:r>
      <w:r w:rsidRPr="00595F4A">
        <w:rPr>
          <w:b/>
        </w:rPr>
        <w:tab/>
      </w:r>
      <w:r w:rsidRPr="00595F4A">
        <w:rPr>
          <w:b/>
        </w:rPr>
        <w:tab/>
        <w:t>: Analyst</w:t>
      </w:r>
    </w:p>
    <w:p w14:paraId="2F81FE16" w14:textId="77777777" w:rsidR="007023F6" w:rsidRPr="00595F4A" w:rsidRDefault="007023F6" w:rsidP="007023F6">
      <w:pPr>
        <w:ind w:right="-223"/>
        <w:jc w:val="both"/>
        <w:rPr>
          <w:b/>
          <w:u w:val="single"/>
        </w:rPr>
      </w:pPr>
      <w:r w:rsidRPr="00595F4A">
        <w:rPr>
          <w:b/>
        </w:rPr>
        <w:t>Domain</w:t>
      </w:r>
      <w:r w:rsidRPr="00595F4A">
        <w:rPr>
          <w:b/>
        </w:rPr>
        <w:tab/>
      </w:r>
      <w:r w:rsidRPr="00595F4A">
        <w:rPr>
          <w:b/>
        </w:rPr>
        <w:tab/>
        <w:t>: Finance</w:t>
      </w:r>
    </w:p>
    <w:p w14:paraId="28FD5175" w14:textId="77777777" w:rsidR="007023F6" w:rsidRPr="00595F4A" w:rsidRDefault="007023F6" w:rsidP="007023F6">
      <w:pPr>
        <w:contextualSpacing/>
        <w:rPr>
          <w:b/>
        </w:rPr>
      </w:pPr>
      <w:r w:rsidRPr="00595F4A">
        <w:rPr>
          <w:b/>
          <w:bCs/>
          <w:color w:val="000000"/>
          <w:sz w:val="22"/>
          <w:szCs w:val="22"/>
        </w:rPr>
        <w:t>Environment</w:t>
      </w:r>
      <w:r w:rsidRPr="00595F4A">
        <w:rPr>
          <w:b/>
          <w:bCs/>
          <w:color w:val="000000"/>
          <w:sz w:val="22"/>
          <w:szCs w:val="22"/>
        </w:rPr>
        <w:tab/>
      </w:r>
      <w:r w:rsidRPr="00595F4A">
        <w:rPr>
          <w:b/>
          <w:bCs/>
          <w:color w:val="000000"/>
          <w:sz w:val="22"/>
          <w:szCs w:val="22"/>
        </w:rPr>
        <w:tab/>
        <w:t xml:space="preserve">: </w:t>
      </w:r>
      <w:r w:rsidRPr="00595F4A">
        <w:rPr>
          <w:b/>
        </w:rPr>
        <w:t>Snowflake, AWS</w:t>
      </w:r>
    </w:p>
    <w:p w14:paraId="192AC993" w14:textId="002E0330" w:rsidR="007023F6" w:rsidRPr="00595F4A" w:rsidRDefault="007023F6" w:rsidP="007023F6">
      <w:pPr>
        <w:contextualSpacing/>
        <w:jc w:val="both"/>
        <w:rPr>
          <w:b/>
          <w:bCs/>
          <w:color w:val="000000"/>
          <w:sz w:val="22"/>
          <w:szCs w:val="22"/>
        </w:rPr>
      </w:pPr>
      <w:r w:rsidRPr="00595F4A">
        <w:rPr>
          <w:b/>
        </w:rPr>
        <w:lastRenderedPageBreak/>
        <w:t>Duration</w:t>
      </w:r>
      <w:r w:rsidRPr="00595F4A">
        <w:rPr>
          <w:b/>
        </w:rPr>
        <w:tab/>
      </w:r>
      <w:r w:rsidRPr="00595F4A">
        <w:rPr>
          <w:b/>
        </w:rPr>
        <w:tab/>
        <w:t>: Jul 2023 to April 2025</w:t>
      </w:r>
    </w:p>
    <w:p w14:paraId="1983DE9A" w14:textId="77777777" w:rsidR="007023F6" w:rsidRPr="00595F4A" w:rsidRDefault="007023F6" w:rsidP="007023F6">
      <w:pPr>
        <w:ind w:right="-223"/>
        <w:jc w:val="both"/>
        <w:rPr>
          <w:b/>
          <w:u w:val="single"/>
        </w:rPr>
      </w:pPr>
    </w:p>
    <w:p w14:paraId="4DE78067" w14:textId="77777777" w:rsidR="003A4A25" w:rsidRPr="00595F4A" w:rsidRDefault="003A4A25" w:rsidP="003A4A25">
      <w:pPr>
        <w:pStyle w:val="paragraph"/>
        <w:spacing w:before="0" w:beforeAutospacing="0" w:after="0" w:afterAutospacing="0"/>
        <w:textAlignment w:val="baseline"/>
        <w:rPr>
          <w:rFonts w:eastAsia="PMingLiU"/>
          <w:b/>
          <w:lang w:eastAsia="en-US" w:bidi="ar-DZ"/>
        </w:rPr>
      </w:pPr>
      <w:r w:rsidRPr="00595F4A">
        <w:rPr>
          <w:rFonts w:eastAsia="PMingLiU"/>
          <w:b/>
          <w:lang w:eastAsia="en-US" w:bidi="ar-DZ"/>
        </w:rPr>
        <w:t>Description:</w:t>
      </w:r>
    </w:p>
    <w:p w14:paraId="4535BDDE" w14:textId="77777777" w:rsidR="003A4A25" w:rsidRPr="00595F4A" w:rsidRDefault="003A4A25" w:rsidP="003A4A25">
      <w:pPr>
        <w:jc w:val="both"/>
      </w:pPr>
      <w:r w:rsidRPr="00595F4A">
        <w:t xml:space="preserve">Super Retail Group is the owner of four iconic brands: Supercheap Auto, rebel, BCF and </w:t>
      </w:r>
      <w:proofErr w:type="spellStart"/>
      <w:r w:rsidRPr="00595F4A">
        <w:t>Macpac</w:t>
      </w:r>
      <w:proofErr w:type="spellEnd"/>
      <w:r w:rsidRPr="00595F4A">
        <w:t>, and is one of Australia and New Zealand's largest retailers. They provide customers and millions of highly engaged active loyalty club members with the option to experience their brands whenever and however they choose – whether that’s through network of 690 stores or via digital capabilities.</w:t>
      </w:r>
    </w:p>
    <w:p w14:paraId="39C1CE4E" w14:textId="77777777" w:rsidR="003A4A25" w:rsidRPr="00595F4A" w:rsidRDefault="003A4A25" w:rsidP="003A4A25">
      <w:pPr>
        <w:ind w:firstLine="720"/>
        <w:jc w:val="both"/>
      </w:pPr>
    </w:p>
    <w:p w14:paraId="5B146C50" w14:textId="77777777" w:rsidR="003A4A25" w:rsidRPr="00595F4A" w:rsidRDefault="003A4A25" w:rsidP="003A4A25">
      <w:pPr>
        <w:rPr>
          <w:b/>
          <w:bCs/>
          <w:color w:val="000000"/>
          <w:u w:val="single"/>
        </w:rPr>
      </w:pPr>
      <w:r w:rsidRPr="00595F4A">
        <w:rPr>
          <w:b/>
          <w:bCs/>
          <w:color w:val="000000"/>
          <w:u w:val="single"/>
        </w:rPr>
        <w:t xml:space="preserve">Roles and Responsibilities:  </w:t>
      </w:r>
    </w:p>
    <w:p w14:paraId="398C1B12" w14:textId="77777777" w:rsidR="003A4A25" w:rsidRPr="00595F4A" w:rsidRDefault="003A4A25" w:rsidP="003A4A25">
      <w:pPr>
        <w:pStyle w:val="ListParagraph"/>
        <w:numPr>
          <w:ilvl w:val="0"/>
          <w:numId w:val="18"/>
        </w:numPr>
        <w:contextualSpacing/>
        <w:jc w:val="both"/>
      </w:pPr>
      <w:r w:rsidRPr="00595F4A">
        <w:t>Bulk loading from external stage (AWS S3) to Snowflake using COPY command.</w:t>
      </w:r>
    </w:p>
    <w:p w14:paraId="4EF74B7E" w14:textId="77777777" w:rsidR="003A4A25" w:rsidRPr="00595F4A" w:rsidRDefault="003A4A25" w:rsidP="003A4A25">
      <w:pPr>
        <w:pStyle w:val="ListParagraph"/>
        <w:numPr>
          <w:ilvl w:val="0"/>
          <w:numId w:val="18"/>
        </w:numPr>
        <w:contextualSpacing/>
        <w:jc w:val="both"/>
      </w:pPr>
      <w:r w:rsidRPr="00595F4A">
        <w:t>Involved in data cleansing to maintain quality and better performance.</w:t>
      </w:r>
    </w:p>
    <w:p w14:paraId="00180555" w14:textId="77777777" w:rsidR="003A4A25" w:rsidRPr="00595F4A" w:rsidRDefault="003A4A25" w:rsidP="003A4A25">
      <w:pPr>
        <w:pStyle w:val="ListParagraph"/>
        <w:numPr>
          <w:ilvl w:val="0"/>
          <w:numId w:val="18"/>
        </w:numPr>
        <w:contextualSpacing/>
        <w:jc w:val="both"/>
      </w:pPr>
      <w:r w:rsidRPr="00595F4A">
        <w:t>Created data base objects like Snowflake tables, file formats, internal and external stages.</w:t>
      </w:r>
    </w:p>
    <w:p w14:paraId="34913837" w14:textId="77777777" w:rsidR="003A4A25" w:rsidRPr="00595F4A" w:rsidRDefault="003A4A25" w:rsidP="003A4A25">
      <w:pPr>
        <w:pStyle w:val="ListParagraph"/>
        <w:numPr>
          <w:ilvl w:val="0"/>
          <w:numId w:val="18"/>
        </w:numPr>
        <w:contextualSpacing/>
        <w:jc w:val="both"/>
      </w:pPr>
      <w:r w:rsidRPr="00595F4A">
        <w:t>Data loaded from various areas from internal stage and on local machine.</w:t>
      </w:r>
    </w:p>
    <w:p w14:paraId="42266183" w14:textId="77777777" w:rsidR="003A4A25" w:rsidRPr="00595F4A" w:rsidRDefault="003A4A25" w:rsidP="003A4A25">
      <w:pPr>
        <w:pStyle w:val="ListParagraph"/>
        <w:numPr>
          <w:ilvl w:val="0"/>
          <w:numId w:val="18"/>
        </w:numPr>
        <w:contextualSpacing/>
        <w:jc w:val="both"/>
      </w:pPr>
      <w:r w:rsidRPr="00595F4A">
        <w:t>Used import and export from internal stage (Snowflake) vs external stage (S3 Bucket).</w:t>
      </w:r>
    </w:p>
    <w:p w14:paraId="5577A34C" w14:textId="77777777" w:rsidR="003A4A25" w:rsidRPr="00595F4A" w:rsidRDefault="003A4A25" w:rsidP="003A4A25">
      <w:pPr>
        <w:pStyle w:val="ListParagraph"/>
        <w:numPr>
          <w:ilvl w:val="0"/>
          <w:numId w:val="18"/>
        </w:numPr>
        <w:contextualSpacing/>
        <w:jc w:val="both"/>
      </w:pPr>
      <w:r w:rsidRPr="00595F4A">
        <w:t>Used COPY, LIST, PUT commands for validating internal stage files.</w:t>
      </w:r>
    </w:p>
    <w:p w14:paraId="69C08A1A" w14:textId="77777777" w:rsidR="003A4A25" w:rsidRPr="00595F4A" w:rsidRDefault="003A4A25" w:rsidP="003A4A25">
      <w:pPr>
        <w:pStyle w:val="ListParagraph"/>
        <w:numPr>
          <w:ilvl w:val="0"/>
          <w:numId w:val="18"/>
        </w:numPr>
        <w:contextualSpacing/>
        <w:jc w:val="both"/>
      </w:pPr>
      <w:r w:rsidRPr="00595F4A">
        <w:t>We worked on loading CSV, JSON and XML files.</w:t>
      </w:r>
    </w:p>
    <w:p w14:paraId="1A7EEC14" w14:textId="77777777" w:rsidR="003A4A25" w:rsidRPr="00595F4A" w:rsidRDefault="003A4A25" w:rsidP="003A4A25">
      <w:pPr>
        <w:pStyle w:val="ListParagraph"/>
        <w:numPr>
          <w:ilvl w:val="0"/>
          <w:numId w:val="18"/>
        </w:numPr>
        <w:contextualSpacing/>
        <w:jc w:val="both"/>
      </w:pPr>
      <w:r w:rsidRPr="00595F4A">
        <w:t>We worked on unloading CSV and JSON files from snowflake to S3 Bucket.</w:t>
      </w:r>
    </w:p>
    <w:p w14:paraId="0C3B439A" w14:textId="3351739F" w:rsidR="009A4696" w:rsidRPr="00595F4A" w:rsidRDefault="009A4696" w:rsidP="00166FD5">
      <w:pPr>
        <w:jc w:val="both"/>
        <w:rPr>
          <w:b/>
          <w:bCs/>
          <w:iCs/>
          <w:color w:val="002060"/>
          <w:sz w:val="28"/>
          <w:szCs w:val="28"/>
          <w:u w:val="single"/>
        </w:rPr>
      </w:pPr>
    </w:p>
    <w:p w14:paraId="0CE590C5" w14:textId="77777777" w:rsidR="00CA7F85" w:rsidRDefault="00CA7F85" w:rsidP="002A502D">
      <w:pPr>
        <w:pStyle w:val="Heading5"/>
        <w:rPr>
          <w:rFonts w:ascii="Times New Roman" w:hAnsi="Times New Roman" w:cs="Times New Roman"/>
          <w:sz w:val="24"/>
          <w:szCs w:val="24"/>
        </w:rPr>
      </w:pPr>
    </w:p>
    <w:p w14:paraId="706CD6C1" w14:textId="77777777" w:rsidR="007C40CA" w:rsidRDefault="007C40CA" w:rsidP="002A502D">
      <w:pPr>
        <w:pStyle w:val="Heading5"/>
        <w:rPr>
          <w:rFonts w:ascii="Times New Roman" w:hAnsi="Times New Roman" w:cs="Times New Roman"/>
          <w:sz w:val="24"/>
          <w:szCs w:val="24"/>
        </w:rPr>
      </w:pPr>
    </w:p>
    <w:p w14:paraId="66845ABB" w14:textId="356EA2EB" w:rsidR="00AA49A8" w:rsidRPr="00595F4A" w:rsidRDefault="00AA49A8" w:rsidP="002A502D">
      <w:pPr>
        <w:pStyle w:val="Heading5"/>
        <w:rPr>
          <w:rFonts w:ascii="Times New Roman" w:hAnsi="Times New Roman" w:cs="Times New Roman"/>
          <w:sz w:val="24"/>
          <w:szCs w:val="24"/>
        </w:rPr>
      </w:pPr>
      <w:r w:rsidRPr="00595F4A">
        <w:rPr>
          <w:rFonts w:ascii="Times New Roman" w:hAnsi="Times New Roman" w:cs="Times New Roman"/>
          <w:sz w:val="24"/>
          <w:szCs w:val="24"/>
        </w:rPr>
        <w:t>P</w:t>
      </w:r>
      <w:r w:rsidR="002A502D" w:rsidRPr="00595F4A">
        <w:rPr>
          <w:rFonts w:ascii="Times New Roman" w:hAnsi="Times New Roman" w:cs="Times New Roman"/>
          <w:sz w:val="24"/>
          <w:szCs w:val="24"/>
        </w:rPr>
        <w:t>ROJECT#</w:t>
      </w:r>
      <w:r w:rsidR="007023F6" w:rsidRPr="00595F4A">
        <w:rPr>
          <w:rFonts w:ascii="Times New Roman" w:hAnsi="Times New Roman" w:cs="Times New Roman"/>
          <w:sz w:val="24"/>
          <w:szCs w:val="24"/>
        </w:rPr>
        <w:t>3</w:t>
      </w:r>
      <w:r w:rsidRPr="00595F4A">
        <w:rPr>
          <w:rFonts w:ascii="Times New Roman" w:hAnsi="Times New Roman" w:cs="Times New Roman"/>
          <w:sz w:val="24"/>
          <w:szCs w:val="24"/>
        </w:rPr>
        <w:t>:</w:t>
      </w:r>
    </w:p>
    <w:p w14:paraId="0169A351" w14:textId="42C0645B" w:rsidR="00A2796F" w:rsidRPr="00595F4A" w:rsidRDefault="00A2796F" w:rsidP="00A2796F">
      <w:pPr>
        <w:tabs>
          <w:tab w:val="left" w:pos="144"/>
        </w:tabs>
        <w:spacing w:line="276" w:lineRule="auto"/>
        <w:ind w:left="-216" w:right="245" w:firstLine="216"/>
        <w:rPr>
          <w:b/>
        </w:rPr>
      </w:pPr>
      <w:r w:rsidRPr="00595F4A">
        <w:rPr>
          <w:b/>
        </w:rPr>
        <w:t>Client</w:t>
      </w:r>
      <w:r w:rsidRPr="00595F4A">
        <w:rPr>
          <w:b/>
        </w:rPr>
        <w:tab/>
      </w:r>
      <w:r w:rsidRPr="00595F4A">
        <w:rPr>
          <w:b/>
        </w:rPr>
        <w:tab/>
      </w:r>
      <w:r w:rsidRPr="00595F4A">
        <w:rPr>
          <w:b/>
        </w:rPr>
        <w:tab/>
        <w:t xml:space="preserve">: </w:t>
      </w:r>
      <w:r w:rsidR="007D2D00" w:rsidRPr="00595F4A">
        <w:rPr>
          <w:b/>
        </w:rPr>
        <w:t>Pfizer</w:t>
      </w:r>
    </w:p>
    <w:p w14:paraId="4CAB0B21" w14:textId="190696FE" w:rsidR="00A2796F" w:rsidRPr="00595F4A" w:rsidRDefault="00A2796F" w:rsidP="00A2796F">
      <w:pPr>
        <w:tabs>
          <w:tab w:val="left" w:pos="144"/>
        </w:tabs>
        <w:spacing w:line="276" w:lineRule="auto"/>
        <w:ind w:left="-216" w:right="245" w:firstLine="216"/>
        <w:rPr>
          <w:b/>
        </w:rPr>
      </w:pPr>
      <w:r w:rsidRPr="00595F4A">
        <w:rPr>
          <w:b/>
        </w:rPr>
        <w:t>Role</w:t>
      </w:r>
      <w:r w:rsidRPr="00595F4A">
        <w:rPr>
          <w:b/>
        </w:rPr>
        <w:tab/>
      </w:r>
      <w:r w:rsidRPr="00595F4A">
        <w:rPr>
          <w:b/>
        </w:rPr>
        <w:tab/>
      </w:r>
      <w:r w:rsidRPr="00595F4A">
        <w:rPr>
          <w:b/>
        </w:rPr>
        <w:tab/>
        <w:t xml:space="preserve">: </w:t>
      </w:r>
      <w:r w:rsidR="00A911B7" w:rsidRPr="00595F4A">
        <w:rPr>
          <w:b/>
        </w:rPr>
        <w:t>Associate</w:t>
      </w:r>
    </w:p>
    <w:p w14:paraId="58D6CD60" w14:textId="7FA02AEE" w:rsidR="00A2796F" w:rsidRPr="00595F4A" w:rsidRDefault="00A2796F" w:rsidP="00A2796F">
      <w:pPr>
        <w:tabs>
          <w:tab w:val="left" w:pos="144"/>
        </w:tabs>
        <w:spacing w:line="276" w:lineRule="auto"/>
        <w:ind w:left="-216" w:right="245" w:firstLine="216"/>
        <w:rPr>
          <w:b/>
        </w:rPr>
      </w:pPr>
      <w:r w:rsidRPr="00595F4A">
        <w:rPr>
          <w:b/>
        </w:rPr>
        <w:t>Environment</w:t>
      </w:r>
      <w:r w:rsidRPr="00595F4A">
        <w:rPr>
          <w:b/>
        </w:rPr>
        <w:tab/>
      </w:r>
      <w:r w:rsidRPr="00595F4A">
        <w:rPr>
          <w:b/>
        </w:rPr>
        <w:tab/>
        <w:t>: Snowflake</w:t>
      </w:r>
      <w:r w:rsidR="002F558A" w:rsidRPr="00595F4A">
        <w:rPr>
          <w:b/>
        </w:rPr>
        <w:t>, DBT</w:t>
      </w:r>
    </w:p>
    <w:p w14:paraId="44300ABC" w14:textId="4A378F8A" w:rsidR="00F531FF" w:rsidRPr="00595F4A" w:rsidRDefault="00F531FF" w:rsidP="00A2796F">
      <w:pPr>
        <w:tabs>
          <w:tab w:val="left" w:pos="144"/>
        </w:tabs>
        <w:spacing w:line="276" w:lineRule="auto"/>
        <w:ind w:left="-216" w:right="245" w:firstLine="216"/>
        <w:rPr>
          <w:b/>
        </w:rPr>
      </w:pPr>
      <w:r w:rsidRPr="00595F4A">
        <w:rPr>
          <w:b/>
        </w:rPr>
        <w:t>Domain</w:t>
      </w:r>
      <w:r w:rsidRPr="00595F4A">
        <w:rPr>
          <w:b/>
        </w:rPr>
        <w:tab/>
      </w:r>
      <w:r w:rsidRPr="00595F4A">
        <w:rPr>
          <w:b/>
        </w:rPr>
        <w:tab/>
        <w:t xml:space="preserve">: </w:t>
      </w:r>
      <w:r w:rsidR="007D2D00" w:rsidRPr="00595F4A">
        <w:rPr>
          <w:b/>
        </w:rPr>
        <w:t>Pharma</w:t>
      </w:r>
    </w:p>
    <w:p w14:paraId="4391BFC1" w14:textId="0827544E" w:rsidR="00A2796F" w:rsidRPr="00595F4A" w:rsidRDefault="00A2796F" w:rsidP="00A2796F">
      <w:pPr>
        <w:tabs>
          <w:tab w:val="left" w:pos="144"/>
        </w:tabs>
        <w:spacing w:line="276" w:lineRule="auto"/>
        <w:ind w:left="-216" w:right="245" w:firstLine="216"/>
        <w:rPr>
          <w:b/>
        </w:rPr>
      </w:pPr>
      <w:r w:rsidRPr="00595F4A">
        <w:rPr>
          <w:b/>
        </w:rPr>
        <w:t>Duration</w:t>
      </w:r>
      <w:r w:rsidRPr="00595F4A">
        <w:rPr>
          <w:b/>
        </w:rPr>
        <w:tab/>
      </w:r>
      <w:r w:rsidRPr="00595F4A">
        <w:rPr>
          <w:b/>
        </w:rPr>
        <w:tab/>
        <w:t xml:space="preserve">: </w:t>
      </w:r>
      <w:r w:rsidR="00FE1281" w:rsidRPr="00595F4A">
        <w:rPr>
          <w:b/>
        </w:rPr>
        <w:t>Mar</w:t>
      </w:r>
      <w:r w:rsidRPr="00595F4A">
        <w:rPr>
          <w:b/>
        </w:rPr>
        <w:t xml:space="preserve"> 202</w:t>
      </w:r>
      <w:r w:rsidR="00CA7F85">
        <w:rPr>
          <w:b/>
        </w:rPr>
        <w:t>1</w:t>
      </w:r>
      <w:r w:rsidR="00A911B7" w:rsidRPr="00595F4A">
        <w:rPr>
          <w:b/>
        </w:rPr>
        <w:t xml:space="preserve"> </w:t>
      </w:r>
      <w:r w:rsidRPr="00595F4A">
        <w:rPr>
          <w:b/>
        </w:rPr>
        <w:t>to Jun 202</w:t>
      </w:r>
      <w:r w:rsidR="007023F6" w:rsidRPr="00595F4A">
        <w:rPr>
          <w:b/>
        </w:rPr>
        <w:t>3</w:t>
      </w:r>
      <w:r w:rsidRPr="00595F4A">
        <w:rPr>
          <w:b/>
        </w:rPr>
        <w:t xml:space="preserve"> </w:t>
      </w:r>
    </w:p>
    <w:p w14:paraId="3AA434C7" w14:textId="77777777" w:rsidR="0058065A" w:rsidRPr="00595F4A" w:rsidRDefault="0058065A" w:rsidP="00A2796F">
      <w:pPr>
        <w:tabs>
          <w:tab w:val="left" w:pos="144"/>
        </w:tabs>
        <w:spacing w:line="276" w:lineRule="auto"/>
        <w:ind w:left="-216" w:right="245" w:firstLine="216"/>
        <w:rPr>
          <w:b/>
        </w:rPr>
      </w:pPr>
    </w:p>
    <w:p w14:paraId="55C8C1E8" w14:textId="1E22DDD0" w:rsidR="00A2796F" w:rsidRPr="00595F4A" w:rsidRDefault="00A2796F" w:rsidP="00A2796F">
      <w:pPr>
        <w:tabs>
          <w:tab w:val="left" w:pos="144"/>
        </w:tabs>
        <w:spacing w:line="276" w:lineRule="auto"/>
        <w:ind w:left="-216" w:right="245" w:firstLine="216"/>
        <w:rPr>
          <w:b/>
        </w:rPr>
      </w:pPr>
      <w:r w:rsidRPr="00595F4A">
        <w:rPr>
          <w:b/>
        </w:rPr>
        <w:t xml:space="preserve">Description: </w:t>
      </w:r>
    </w:p>
    <w:p w14:paraId="3B14CD47" w14:textId="0751DA43" w:rsidR="00A911B7" w:rsidRPr="00595F4A" w:rsidRDefault="007D2D00" w:rsidP="00A2796F">
      <w:pPr>
        <w:ind w:right="245"/>
        <w:jc w:val="both"/>
      </w:pPr>
      <w:r w:rsidRPr="00595F4A">
        <w:t>Pfizer is a leading American multinational biopharmaceutical company known for discovering, developing, manufacturing, and marketing medicines and vaccines, including blockbuster drugs like Viagra and the COVID-19 vaccine (Comirnaty) with BioNTech, alongside popular consumer health products such as Advil and Chap</w:t>
      </w:r>
      <w:r w:rsidR="00D94DFC" w:rsidRPr="00595F4A">
        <w:t xml:space="preserve"> </w:t>
      </w:r>
      <w:r w:rsidRPr="00595F4A">
        <w:t>Stick. Founded in 1849, it operates globally, focusing on areas like oncology, immunology, rare diseases, and vaccines, aiming to improve global health through scientific innovation</w:t>
      </w:r>
    </w:p>
    <w:p w14:paraId="0D04D301" w14:textId="058DE563" w:rsidR="00F0307B" w:rsidRPr="00595F4A" w:rsidRDefault="00F0307B" w:rsidP="00A2796F">
      <w:pPr>
        <w:widowControl w:val="0"/>
        <w:pBdr>
          <w:top w:val="nil"/>
          <w:left w:val="nil"/>
          <w:bottom w:val="nil"/>
          <w:right w:val="nil"/>
          <w:between w:val="nil"/>
        </w:pBdr>
        <w:spacing w:after="120"/>
        <w:ind w:left="2"/>
        <w:rPr>
          <w:b/>
          <w:bCs/>
        </w:rPr>
      </w:pPr>
      <w:r w:rsidRPr="00595F4A">
        <w:rPr>
          <w:b/>
          <w:bCs/>
        </w:rPr>
        <w:t xml:space="preserve">Roles &amp; Responsibilities:  </w:t>
      </w:r>
    </w:p>
    <w:p w14:paraId="5FCCCE26" w14:textId="77777777" w:rsidR="00E85716" w:rsidRPr="00595F4A" w:rsidRDefault="00E85716" w:rsidP="00E85716">
      <w:pPr>
        <w:numPr>
          <w:ilvl w:val="0"/>
          <w:numId w:val="18"/>
        </w:numPr>
        <w:spacing w:line="276" w:lineRule="auto"/>
        <w:rPr>
          <w:lang w:val="en-GB"/>
        </w:rPr>
      </w:pPr>
      <w:r w:rsidRPr="00595F4A">
        <w:rPr>
          <w:lang w:val="en-GB"/>
        </w:rPr>
        <w:t>Involved in requirement gathering meeting effectively.</w:t>
      </w:r>
    </w:p>
    <w:p w14:paraId="4F0D62FE" w14:textId="77777777" w:rsidR="00E85716" w:rsidRPr="00595F4A" w:rsidRDefault="00E85716" w:rsidP="00E85716">
      <w:pPr>
        <w:numPr>
          <w:ilvl w:val="0"/>
          <w:numId w:val="18"/>
        </w:numPr>
        <w:spacing w:line="276" w:lineRule="auto"/>
        <w:rPr>
          <w:lang w:val="en-GB"/>
        </w:rPr>
      </w:pPr>
      <w:r w:rsidRPr="00595F4A">
        <w:rPr>
          <w:lang w:val="en-GB"/>
        </w:rPr>
        <w:t>Created data base objects like Snowflake tables as per client requirements.</w:t>
      </w:r>
    </w:p>
    <w:p w14:paraId="4F9B8649" w14:textId="77777777" w:rsidR="00E85716" w:rsidRPr="00595F4A" w:rsidRDefault="00E85716" w:rsidP="00E85716">
      <w:pPr>
        <w:numPr>
          <w:ilvl w:val="0"/>
          <w:numId w:val="18"/>
        </w:numPr>
        <w:spacing w:line="276" w:lineRule="auto"/>
        <w:rPr>
          <w:lang w:val="en-GB"/>
        </w:rPr>
      </w:pPr>
      <w:r w:rsidRPr="00595F4A">
        <w:rPr>
          <w:lang w:val="en-GB"/>
        </w:rPr>
        <w:t>Data loaded into the snowflake tables by using DBT Macro.</w:t>
      </w:r>
    </w:p>
    <w:p w14:paraId="1C7B7A76" w14:textId="77777777" w:rsidR="00E85716" w:rsidRPr="00595F4A" w:rsidRDefault="00E85716" w:rsidP="00E85716">
      <w:pPr>
        <w:numPr>
          <w:ilvl w:val="0"/>
          <w:numId w:val="18"/>
        </w:numPr>
        <w:spacing w:line="276" w:lineRule="auto"/>
        <w:rPr>
          <w:lang w:val="en-GB"/>
        </w:rPr>
      </w:pPr>
      <w:r w:rsidRPr="00595F4A">
        <w:rPr>
          <w:lang w:val="en-GB"/>
        </w:rPr>
        <w:lastRenderedPageBreak/>
        <w:t>Created DBT Models to created tables and load data into it by using incremental and insert overwrite.</w:t>
      </w:r>
    </w:p>
    <w:p w14:paraId="4815AF79" w14:textId="77777777" w:rsidR="00E85716" w:rsidRPr="00595F4A" w:rsidRDefault="00E85716" w:rsidP="00E85716">
      <w:pPr>
        <w:numPr>
          <w:ilvl w:val="0"/>
          <w:numId w:val="18"/>
        </w:numPr>
        <w:spacing w:line="276" w:lineRule="auto"/>
        <w:rPr>
          <w:lang w:val="en-GB"/>
        </w:rPr>
      </w:pPr>
      <w:r w:rsidRPr="00595F4A">
        <w:rPr>
          <w:lang w:val="en-GB"/>
        </w:rPr>
        <w:t>Created DAG in Airflow to orchestrate the DBT Jobs.</w:t>
      </w:r>
    </w:p>
    <w:p w14:paraId="02F98E0D" w14:textId="77777777" w:rsidR="00E85716" w:rsidRPr="00595F4A" w:rsidRDefault="00E85716" w:rsidP="00E85716">
      <w:pPr>
        <w:numPr>
          <w:ilvl w:val="0"/>
          <w:numId w:val="18"/>
        </w:numPr>
        <w:spacing w:line="276" w:lineRule="auto"/>
        <w:rPr>
          <w:lang w:val="en-GB"/>
        </w:rPr>
      </w:pPr>
      <w:r w:rsidRPr="00595F4A">
        <w:rPr>
          <w:lang w:val="en-GB"/>
        </w:rPr>
        <w:t>Involved and production deployments of Tables from Lower environments to Production.</w:t>
      </w:r>
    </w:p>
    <w:p w14:paraId="3ACB3B13" w14:textId="77777777" w:rsidR="00E85716" w:rsidRPr="00595F4A" w:rsidRDefault="00E85716" w:rsidP="00E85716">
      <w:pPr>
        <w:numPr>
          <w:ilvl w:val="0"/>
          <w:numId w:val="18"/>
        </w:numPr>
        <w:spacing w:line="276" w:lineRule="auto"/>
        <w:rPr>
          <w:lang w:val="en-GB"/>
        </w:rPr>
      </w:pPr>
      <w:r w:rsidRPr="00595F4A">
        <w:rPr>
          <w:lang w:val="en-GB"/>
        </w:rPr>
        <w:t>Taken lead to role to complete the project.</w:t>
      </w:r>
    </w:p>
    <w:p w14:paraId="21A62425" w14:textId="77777777" w:rsidR="00E85716" w:rsidRPr="00595F4A" w:rsidRDefault="00E85716" w:rsidP="00E85716">
      <w:pPr>
        <w:numPr>
          <w:ilvl w:val="0"/>
          <w:numId w:val="18"/>
        </w:numPr>
        <w:spacing w:line="276" w:lineRule="auto"/>
        <w:rPr>
          <w:lang w:val="en-GB"/>
        </w:rPr>
      </w:pPr>
      <w:r w:rsidRPr="00595F4A">
        <w:rPr>
          <w:lang w:val="en-GB"/>
        </w:rPr>
        <w:t>Actively worked on hyper care period to resolve client issues.</w:t>
      </w:r>
    </w:p>
    <w:p w14:paraId="7DC55A8E" w14:textId="77777777" w:rsidR="00E85716" w:rsidRPr="00595F4A" w:rsidRDefault="00E85716" w:rsidP="00E85716">
      <w:pPr>
        <w:numPr>
          <w:ilvl w:val="0"/>
          <w:numId w:val="18"/>
        </w:numPr>
        <w:spacing w:line="276" w:lineRule="auto"/>
        <w:rPr>
          <w:lang w:val="en-GB"/>
        </w:rPr>
      </w:pPr>
      <w:r w:rsidRPr="00595F4A">
        <w:rPr>
          <w:lang w:val="en-GB"/>
        </w:rPr>
        <w:t>Prepared Technical documentation and KT documents to submit project to support teams.</w:t>
      </w:r>
    </w:p>
    <w:p w14:paraId="597F1E3E" w14:textId="5A2B90E5" w:rsidR="000E4925" w:rsidRPr="00595F4A" w:rsidRDefault="000E4925" w:rsidP="00083AB5">
      <w:pPr>
        <w:spacing w:line="276" w:lineRule="auto"/>
      </w:pPr>
    </w:p>
    <w:p w14:paraId="337C5D73" w14:textId="77777777" w:rsidR="00CA7F85" w:rsidRDefault="00CA7F85" w:rsidP="00682CBE">
      <w:pPr>
        <w:pStyle w:val="Heading5"/>
        <w:rPr>
          <w:rFonts w:ascii="Times New Roman" w:eastAsia="Calibri" w:hAnsi="Times New Roman" w:cs="Times New Roman"/>
          <w:sz w:val="24"/>
          <w:szCs w:val="24"/>
        </w:rPr>
      </w:pPr>
    </w:p>
    <w:p w14:paraId="0BC62D5A" w14:textId="77777777" w:rsidR="00CA7F85" w:rsidRDefault="00CA7F85" w:rsidP="00682CBE">
      <w:pPr>
        <w:pStyle w:val="Heading5"/>
        <w:rPr>
          <w:rFonts w:ascii="Times New Roman" w:eastAsia="Calibri" w:hAnsi="Times New Roman" w:cs="Times New Roman"/>
          <w:sz w:val="24"/>
          <w:szCs w:val="24"/>
        </w:rPr>
      </w:pPr>
    </w:p>
    <w:p w14:paraId="76BFF7B5" w14:textId="77777777" w:rsidR="00CA7F85" w:rsidRDefault="00CA7F85" w:rsidP="00682CBE">
      <w:pPr>
        <w:pStyle w:val="Heading5"/>
        <w:rPr>
          <w:rFonts w:ascii="Times New Roman" w:eastAsia="Calibri" w:hAnsi="Times New Roman" w:cs="Times New Roman"/>
          <w:sz w:val="24"/>
          <w:szCs w:val="24"/>
        </w:rPr>
      </w:pPr>
    </w:p>
    <w:p w14:paraId="299E5B58" w14:textId="77777777" w:rsidR="00CA7F85" w:rsidRDefault="00CA7F85" w:rsidP="00682CBE">
      <w:pPr>
        <w:pStyle w:val="Heading5"/>
        <w:rPr>
          <w:rFonts w:ascii="Times New Roman" w:eastAsia="Calibri" w:hAnsi="Times New Roman" w:cs="Times New Roman"/>
          <w:sz w:val="24"/>
          <w:szCs w:val="24"/>
        </w:rPr>
      </w:pPr>
    </w:p>
    <w:p w14:paraId="481D612E" w14:textId="77777777" w:rsidR="00CA7F85" w:rsidRDefault="00CA7F85" w:rsidP="00682CBE">
      <w:pPr>
        <w:pStyle w:val="Heading5"/>
        <w:rPr>
          <w:rFonts w:ascii="Times New Roman" w:eastAsia="Calibri" w:hAnsi="Times New Roman" w:cs="Times New Roman"/>
          <w:sz w:val="24"/>
          <w:szCs w:val="24"/>
        </w:rPr>
      </w:pPr>
    </w:p>
    <w:p w14:paraId="60822021" w14:textId="3B22FBA9" w:rsidR="00682CBE" w:rsidRPr="00595F4A" w:rsidRDefault="00682CBE" w:rsidP="00682CBE">
      <w:pPr>
        <w:pStyle w:val="Heading5"/>
        <w:rPr>
          <w:rFonts w:ascii="Times New Roman" w:eastAsia="Calibri" w:hAnsi="Times New Roman" w:cs="Times New Roman"/>
          <w:sz w:val="24"/>
          <w:szCs w:val="24"/>
        </w:rPr>
      </w:pPr>
      <w:r w:rsidRPr="00595F4A">
        <w:rPr>
          <w:rFonts w:ascii="Times New Roman" w:eastAsia="Calibri" w:hAnsi="Times New Roman" w:cs="Times New Roman"/>
          <w:sz w:val="24"/>
          <w:szCs w:val="24"/>
        </w:rPr>
        <w:t>PROJECT#</w:t>
      </w:r>
      <w:r w:rsidR="007023F6" w:rsidRPr="00595F4A">
        <w:rPr>
          <w:rFonts w:ascii="Times New Roman" w:eastAsia="Calibri" w:hAnsi="Times New Roman" w:cs="Times New Roman"/>
          <w:sz w:val="24"/>
          <w:szCs w:val="24"/>
        </w:rPr>
        <w:t>4</w:t>
      </w:r>
      <w:r w:rsidRPr="00595F4A">
        <w:rPr>
          <w:rFonts w:ascii="Times New Roman" w:eastAsia="Calibri" w:hAnsi="Times New Roman" w:cs="Times New Roman"/>
          <w:sz w:val="24"/>
          <w:szCs w:val="24"/>
        </w:rPr>
        <w:t>:</w:t>
      </w:r>
    </w:p>
    <w:p w14:paraId="7B1775B7" w14:textId="77777777" w:rsidR="00682CBE" w:rsidRPr="00595F4A" w:rsidRDefault="00682CBE" w:rsidP="00682CBE">
      <w:pPr>
        <w:spacing w:line="276" w:lineRule="auto"/>
        <w:jc w:val="both"/>
        <w:rPr>
          <w:rFonts w:eastAsia="Calibri"/>
          <w:sz w:val="22"/>
          <w:szCs w:val="22"/>
        </w:rPr>
      </w:pPr>
    </w:p>
    <w:p w14:paraId="4E0BE49E" w14:textId="08CC7683" w:rsidR="00682CBE" w:rsidRPr="00595F4A" w:rsidRDefault="00682CBE" w:rsidP="00682CBE">
      <w:pPr>
        <w:spacing w:line="276" w:lineRule="auto"/>
        <w:rPr>
          <w:b/>
          <w:bCs/>
          <w:sz w:val="22"/>
          <w:szCs w:val="22"/>
        </w:rPr>
      </w:pPr>
      <w:r w:rsidRPr="00595F4A">
        <w:rPr>
          <w:b/>
          <w:bCs/>
          <w:sz w:val="22"/>
          <w:szCs w:val="22"/>
        </w:rPr>
        <w:t>Project</w:t>
      </w:r>
      <w:r w:rsidRPr="00595F4A">
        <w:rPr>
          <w:b/>
          <w:bCs/>
          <w:sz w:val="22"/>
          <w:szCs w:val="22"/>
        </w:rPr>
        <w:tab/>
      </w:r>
      <w:r w:rsidRPr="00595F4A">
        <w:rPr>
          <w:b/>
          <w:bCs/>
          <w:sz w:val="22"/>
          <w:szCs w:val="22"/>
        </w:rPr>
        <w:tab/>
      </w:r>
      <w:r w:rsidRPr="00595F4A">
        <w:rPr>
          <w:b/>
          <w:bCs/>
          <w:sz w:val="22"/>
          <w:szCs w:val="22"/>
        </w:rPr>
        <w:tab/>
      </w:r>
      <w:r w:rsidRPr="00595F4A">
        <w:rPr>
          <w:b/>
          <w:bCs/>
          <w:sz w:val="22"/>
          <w:szCs w:val="22"/>
        </w:rPr>
        <w:tab/>
        <w:t xml:space="preserve">:     </w:t>
      </w:r>
      <w:r w:rsidR="00683083" w:rsidRPr="00595F4A">
        <w:rPr>
          <w:b/>
          <w:bCs/>
          <w:sz w:val="22"/>
          <w:szCs w:val="22"/>
        </w:rPr>
        <w:t>Flex</w:t>
      </w:r>
    </w:p>
    <w:p w14:paraId="394E540C" w14:textId="491E03B1" w:rsidR="00682CBE" w:rsidRPr="00595F4A" w:rsidRDefault="00682CBE" w:rsidP="00682CBE">
      <w:pPr>
        <w:spacing w:line="276" w:lineRule="auto"/>
        <w:rPr>
          <w:b/>
          <w:bCs/>
          <w:sz w:val="22"/>
          <w:szCs w:val="22"/>
        </w:rPr>
      </w:pPr>
      <w:r w:rsidRPr="00595F4A">
        <w:rPr>
          <w:b/>
          <w:bCs/>
          <w:sz w:val="22"/>
          <w:szCs w:val="22"/>
        </w:rPr>
        <w:t>Client</w:t>
      </w:r>
      <w:r w:rsidRPr="00595F4A">
        <w:rPr>
          <w:b/>
          <w:bCs/>
          <w:sz w:val="22"/>
          <w:szCs w:val="22"/>
        </w:rPr>
        <w:tab/>
      </w:r>
      <w:r w:rsidRPr="00595F4A">
        <w:rPr>
          <w:b/>
          <w:bCs/>
          <w:sz w:val="22"/>
          <w:szCs w:val="22"/>
        </w:rPr>
        <w:tab/>
      </w:r>
      <w:r w:rsidRPr="00595F4A">
        <w:rPr>
          <w:b/>
          <w:bCs/>
          <w:sz w:val="22"/>
          <w:szCs w:val="22"/>
        </w:rPr>
        <w:tab/>
      </w:r>
      <w:r w:rsidRPr="00595F4A">
        <w:rPr>
          <w:b/>
          <w:bCs/>
          <w:sz w:val="22"/>
          <w:szCs w:val="22"/>
        </w:rPr>
        <w:tab/>
        <w:t xml:space="preserve">:     </w:t>
      </w:r>
      <w:r w:rsidR="00683083" w:rsidRPr="00595F4A">
        <w:rPr>
          <w:b/>
          <w:bCs/>
          <w:sz w:val="22"/>
          <w:szCs w:val="22"/>
        </w:rPr>
        <w:t>Flex</w:t>
      </w:r>
    </w:p>
    <w:p w14:paraId="0CFB1140" w14:textId="77777777" w:rsidR="00682CBE" w:rsidRPr="00595F4A" w:rsidRDefault="00682CBE" w:rsidP="00682CBE">
      <w:pPr>
        <w:spacing w:line="276" w:lineRule="auto"/>
        <w:rPr>
          <w:b/>
          <w:bCs/>
          <w:sz w:val="22"/>
          <w:szCs w:val="22"/>
        </w:rPr>
      </w:pPr>
      <w:r w:rsidRPr="00595F4A">
        <w:rPr>
          <w:b/>
          <w:bCs/>
          <w:sz w:val="22"/>
          <w:szCs w:val="22"/>
        </w:rPr>
        <w:t>Project Domain</w:t>
      </w:r>
      <w:r w:rsidRPr="00595F4A">
        <w:rPr>
          <w:b/>
          <w:bCs/>
          <w:sz w:val="22"/>
          <w:szCs w:val="22"/>
        </w:rPr>
        <w:tab/>
      </w:r>
      <w:r w:rsidRPr="00595F4A">
        <w:rPr>
          <w:b/>
          <w:bCs/>
          <w:sz w:val="22"/>
          <w:szCs w:val="22"/>
        </w:rPr>
        <w:tab/>
      </w:r>
      <w:r w:rsidRPr="00595F4A">
        <w:rPr>
          <w:b/>
          <w:bCs/>
          <w:sz w:val="22"/>
          <w:szCs w:val="22"/>
        </w:rPr>
        <w:tab/>
        <w:t>:     Manufacturing.</w:t>
      </w:r>
    </w:p>
    <w:p w14:paraId="7EA59853" w14:textId="77777777" w:rsidR="00682CBE" w:rsidRPr="00595F4A" w:rsidRDefault="00682CBE" w:rsidP="00682CBE">
      <w:pPr>
        <w:spacing w:line="276" w:lineRule="auto"/>
        <w:rPr>
          <w:b/>
          <w:bCs/>
          <w:sz w:val="22"/>
          <w:szCs w:val="22"/>
        </w:rPr>
      </w:pPr>
      <w:r w:rsidRPr="00595F4A">
        <w:rPr>
          <w:b/>
          <w:bCs/>
          <w:sz w:val="22"/>
          <w:szCs w:val="22"/>
        </w:rPr>
        <w:t>Role</w:t>
      </w:r>
      <w:r w:rsidRPr="00595F4A">
        <w:rPr>
          <w:b/>
          <w:bCs/>
          <w:sz w:val="22"/>
          <w:szCs w:val="22"/>
        </w:rPr>
        <w:tab/>
      </w:r>
      <w:r w:rsidRPr="00595F4A">
        <w:rPr>
          <w:b/>
          <w:bCs/>
          <w:sz w:val="22"/>
          <w:szCs w:val="22"/>
        </w:rPr>
        <w:tab/>
      </w:r>
      <w:r w:rsidRPr="00595F4A">
        <w:rPr>
          <w:b/>
          <w:bCs/>
          <w:sz w:val="22"/>
          <w:szCs w:val="22"/>
        </w:rPr>
        <w:tab/>
      </w:r>
      <w:r w:rsidRPr="00595F4A">
        <w:rPr>
          <w:b/>
          <w:bCs/>
          <w:sz w:val="22"/>
          <w:szCs w:val="22"/>
        </w:rPr>
        <w:tab/>
        <w:t>:     Associate Engineer.</w:t>
      </w:r>
    </w:p>
    <w:p w14:paraId="31D19314" w14:textId="472475B3" w:rsidR="00682CBE" w:rsidRPr="00595F4A" w:rsidRDefault="00682CBE" w:rsidP="00682CBE">
      <w:pPr>
        <w:spacing w:line="276" w:lineRule="auto"/>
        <w:rPr>
          <w:b/>
          <w:bCs/>
          <w:sz w:val="22"/>
          <w:szCs w:val="22"/>
        </w:rPr>
      </w:pPr>
      <w:r w:rsidRPr="00595F4A">
        <w:rPr>
          <w:b/>
          <w:bCs/>
          <w:sz w:val="22"/>
          <w:szCs w:val="22"/>
        </w:rPr>
        <w:t>Environment</w:t>
      </w:r>
      <w:r w:rsidRPr="00595F4A">
        <w:rPr>
          <w:b/>
          <w:bCs/>
          <w:sz w:val="22"/>
          <w:szCs w:val="22"/>
        </w:rPr>
        <w:tab/>
      </w:r>
      <w:r w:rsidRPr="00595F4A">
        <w:rPr>
          <w:b/>
          <w:bCs/>
          <w:sz w:val="22"/>
          <w:szCs w:val="22"/>
        </w:rPr>
        <w:tab/>
      </w:r>
      <w:r w:rsidRPr="00595F4A">
        <w:rPr>
          <w:b/>
          <w:bCs/>
          <w:sz w:val="22"/>
          <w:szCs w:val="22"/>
        </w:rPr>
        <w:tab/>
        <w:t>:     Oracle</w:t>
      </w:r>
    </w:p>
    <w:p w14:paraId="50042189" w14:textId="4B604609" w:rsidR="00682CBE" w:rsidRPr="00595F4A" w:rsidRDefault="00682CBE" w:rsidP="00682CBE">
      <w:pPr>
        <w:spacing w:line="276" w:lineRule="auto"/>
        <w:rPr>
          <w:b/>
          <w:bCs/>
          <w:sz w:val="22"/>
          <w:szCs w:val="22"/>
        </w:rPr>
      </w:pPr>
      <w:r w:rsidRPr="00595F4A">
        <w:rPr>
          <w:b/>
          <w:bCs/>
          <w:sz w:val="22"/>
          <w:szCs w:val="22"/>
        </w:rPr>
        <w:t xml:space="preserve">Duration </w:t>
      </w:r>
      <w:r w:rsidRPr="00595F4A">
        <w:rPr>
          <w:b/>
          <w:bCs/>
          <w:sz w:val="22"/>
          <w:szCs w:val="22"/>
        </w:rPr>
        <w:tab/>
      </w:r>
      <w:r w:rsidRPr="00595F4A">
        <w:rPr>
          <w:b/>
          <w:bCs/>
          <w:sz w:val="22"/>
          <w:szCs w:val="22"/>
        </w:rPr>
        <w:tab/>
      </w:r>
      <w:r w:rsidRPr="00595F4A">
        <w:rPr>
          <w:b/>
          <w:bCs/>
          <w:sz w:val="22"/>
          <w:szCs w:val="22"/>
        </w:rPr>
        <w:tab/>
        <w:t xml:space="preserve">:     </w:t>
      </w:r>
      <w:r w:rsidR="00D21184" w:rsidRPr="00595F4A">
        <w:rPr>
          <w:b/>
          <w:bCs/>
          <w:sz w:val="22"/>
          <w:szCs w:val="22"/>
        </w:rPr>
        <w:t>Apr</w:t>
      </w:r>
      <w:r w:rsidRPr="00595F4A">
        <w:rPr>
          <w:b/>
          <w:bCs/>
          <w:sz w:val="22"/>
          <w:szCs w:val="22"/>
        </w:rPr>
        <w:t xml:space="preserve"> 20</w:t>
      </w:r>
      <w:r w:rsidR="00D21184" w:rsidRPr="00595F4A">
        <w:rPr>
          <w:b/>
          <w:bCs/>
          <w:sz w:val="22"/>
          <w:szCs w:val="22"/>
        </w:rPr>
        <w:t>1</w:t>
      </w:r>
      <w:r w:rsidR="00AB16BB" w:rsidRPr="00595F4A">
        <w:rPr>
          <w:b/>
          <w:bCs/>
          <w:sz w:val="22"/>
          <w:szCs w:val="22"/>
        </w:rPr>
        <w:t>8</w:t>
      </w:r>
      <w:r w:rsidRPr="00595F4A">
        <w:rPr>
          <w:b/>
          <w:bCs/>
          <w:sz w:val="22"/>
          <w:szCs w:val="22"/>
        </w:rPr>
        <w:t xml:space="preserve"> to </w:t>
      </w:r>
      <w:r w:rsidR="00FE1281" w:rsidRPr="00595F4A">
        <w:rPr>
          <w:b/>
          <w:bCs/>
          <w:sz w:val="22"/>
          <w:szCs w:val="22"/>
        </w:rPr>
        <w:t>Feb</w:t>
      </w:r>
      <w:r w:rsidR="00D21184" w:rsidRPr="00595F4A">
        <w:rPr>
          <w:b/>
          <w:bCs/>
          <w:sz w:val="22"/>
          <w:szCs w:val="22"/>
        </w:rPr>
        <w:t xml:space="preserve"> 202</w:t>
      </w:r>
      <w:r w:rsidR="00CA7F85">
        <w:rPr>
          <w:b/>
          <w:bCs/>
          <w:sz w:val="22"/>
          <w:szCs w:val="22"/>
        </w:rPr>
        <w:t>1</w:t>
      </w:r>
    </w:p>
    <w:p w14:paraId="4987523F" w14:textId="77777777" w:rsidR="00682CBE" w:rsidRPr="00595F4A" w:rsidRDefault="00682CBE" w:rsidP="00682CBE">
      <w:pPr>
        <w:spacing w:line="360" w:lineRule="auto"/>
        <w:jc w:val="both"/>
        <w:rPr>
          <w:b/>
          <w:bCs/>
          <w:sz w:val="22"/>
          <w:szCs w:val="22"/>
          <w:u w:val="single"/>
        </w:rPr>
      </w:pPr>
    </w:p>
    <w:p w14:paraId="6E899015" w14:textId="77777777" w:rsidR="00DD0D30" w:rsidRPr="00595F4A" w:rsidRDefault="00DD0D30" w:rsidP="00682CBE">
      <w:pPr>
        <w:spacing w:line="360" w:lineRule="auto"/>
        <w:jc w:val="both"/>
        <w:rPr>
          <w:b/>
          <w:sz w:val="22"/>
          <w:szCs w:val="22"/>
          <w:u w:val="single"/>
        </w:rPr>
      </w:pPr>
    </w:p>
    <w:p w14:paraId="676B0DAE" w14:textId="1D4EAE83" w:rsidR="00682CBE" w:rsidRPr="00595F4A" w:rsidRDefault="00682CBE" w:rsidP="00682CBE">
      <w:pPr>
        <w:spacing w:line="360" w:lineRule="auto"/>
        <w:jc w:val="both"/>
        <w:rPr>
          <w:b/>
          <w:sz w:val="22"/>
          <w:szCs w:val="22"/>
          <w:u w:val="single"/>
        </w:rPr>
      </w:pPr>
      <w:r w:rsidRPr="00595F4A">
        <w:rPr>
          <w:b/>
          <w:sz w:val="22"/>
          <w:szCs w:val="22"/>
          <w:u w:val="single"/>
        </w:rPr>
        <w:t>Project Description:</w:t>
      </w:r>
    </w:p>
    <w:p w14:paraId="32204331" w14:textId="4CF4769D" w:rsidR="00682CBE" w:rsidRPr="00595F4A" w:rsidRDefault="00682CBE" w:rsidP="00683083">
      <w:pPr>
        <w:spacing w:line="276" w:lineRule="auto"/>
        <w:jc w:val="both"/>
      </w:pPr>
      <w:r w:rsidRPr="00595F4A">
        <w:t xml:space="preserve">        </w:t>
      </w:r>
      <w:r w:rsidR="00683083" w:rsidRPr="00595F4A">
        <w:t>Flex Ltd. (previously known as Flextronics International Ltd. or Flextronics) is a Singaporean–American multinational manufacturing company. It is the third largest global electronics manufacturing services (EMS), original design manufacturer (ODM) company by revenue, behind only Pegatron for what concerns original equipment manufacturers. Flex's U.S. corporate headquarters are located in Austin, Texas. The company has manufacturing operations in over 30 countries, totaling about 172,000 employees.</w:t>
      </w:r>
    </w:p>
    <w:p w14:paraId="59773FFF" w14:textId="77777777" w:rsidR="007023F6" w:rsidRPr="00595F4A" w:rsidRDefault="007023F6" w:rsidP="00683083">
      <w:pPr>
        <w:spacing w:line="276" w:lineRule="auto"/>
        <w:jc w:val="both"/>
      </w:pPr>
    </w:p>
    <w:p w14:paraId="50386546" w14:textId="77777777" w:rsidR="003D326D" w:rsidRPr="00595F4A" w:rsidRDefault="003D326D" w:rsidP="00682CBE">
      <w:pPr>
        <w:rPr>
          <w:rFonts w:eastAsia="Calibri"/>
          <w:b/>
          <w:sz w:val="22"/>
          <w:szCs w:val="22"/>
        </w:rPr>
      </w:pPr>
    </w:p>
    <w:p w14:paraId="663F6F1D" w14:textId="77777777" w:rsidR="003D326D" w:rsidRPr="00595F4A" w:rsidRDefault="003D326D" w:rsidP="00682CBE">
      <w:pPr>
        <w:rPr>
          <w:rFonts w:eastAsia="Calibri"/>
          <w:b/>
          <w:sz w:val="22"/>
          <w:szCs w:val="22"/>
        </w:rPr>
      </w:pPr>
    </w:p>
    <w:p w14:paraId="6BDDC1AA" w14:textId="77777777" w:rsidR="003D326D" w:rsidRPr="00595F4A" w:rsidRDefault="003D326D" w:rsidP="00682CBE">
      <w:pPr>
        <w:rPr>
          <w:rFonts w:eastAsia="Calibri"/>
          <w:b/>
          <w:sz w:val="22"/>
          <w:szCs w:val="22"/>
        </w:rPr>
      </w:pPr>
    </w:p>
    <w:p w14:paraId="14623CA3" w14:textId="77777777" w:rsidR="003D326D" w:rsidRPr="00595F4A" w:rsidRDefault="003D326D" w:rsidP="00682CBE">
      <w:pPr>
        <w:rPr>
          <w:rFonts w:eastAsia="Calibri"/>
          <w:b/>
          <w:sz w:val="22"/>
          <w:szCs w:val="22"/>
        </w:rPr>
      </w:pPr>
    </w:p>
    <w:p w14:paraId="1ABE802D" w14:textId="355B8DF8" w:rsidR="00682CBE" w:rsidRPr="00595F4A" w:rsidRDefault="00682CBE" w:rsidP="00682CBE">
      <w:pPr>
        <w:rPr>
          <w:rFonts w:eastAsia="Calibri"/>
          <w:sz w:val="22"/>
          <w:szCs w:val="22"/>
        </w:rPr>
      </w:pPr>
      <w:r w:rsidRPr="00595F4A">
        <w:rPr>
          <w:rFonts w:eastAsia="Calibri"/>
          <w:b/>
          <w:sz w:val="22"/>
          <w:szCs w:val="22"/>
        </w:rPr>
        <w:t>Key Responsibilities</w:t>
      </w:r>
      <w:r w:rsidRPr="00595F4A">
        <w:rPr>
          <w:rFonts w:eastAsia="Calibri"/>
          <w:sz w:val="22"/>
          <w:szCs w:val="22"/>
        </w:rPr>
        <w:t>:</w:t>
      </w:r>
    </w:p>
    <w:p w14:paraId="024C5AF8" w14:textId="77777777" w:rsidR="00C44664" w:rsidRPr="00595F4A" w:rsidRDefault="00C44664" w:rsidP="00C44664">
      <w:pPr>
        <w:numPr>
          <w:ilvl w:val="0"/>
          <w:numId w:val="18"/>
        </w:numPr>
        <w:spacing w:line="276" w:lineRule="auto"/>
        <w:rPr>
          <w:rFonts w:eastAsia="Calibri"/>
        </w:rPr>
      </w:pPr>
      <w:r w:rsidRPr="00595F4A">
        <w:rPr>
          <w:rFonts w:eastAsia="Calibri"/>
        </w:rPr>
        <w:t>Supporting production environment, resolving day to day issues and new enhancements.</w:t>
      </w:r>
    </w:p>
    <w:p w14:paraId="464A95F0" w14:textId="77777777" w:rsidR="00C44664" w:rsidRPr="00595F4A" w:rsidRDefault="00C44664" w:rsidP="00C44664">
      <w:pPr>
        <w:numPr>
          <w:ilvl w:val="0"/>
          <w:numId w:val="18"/>
        </w:numPr>
        <w:spacing w:line="276" w:lineRule="auto"/>
        <w:rPr>
          <w:rFonts w:eastAsia="Calibri"/>
        </w:rPr>
      </w:pPr>
      <w:r w:rsidRPr="00595F4A">
        <w:rPr>
          <w:rFonts w:eastAsia="Calibri"/>
        </w:rPr>
        <w:t>Modified Tables and Views query scripts based on user requirement.</w:t>
      </w:r>
    </w:p>
    <w:p w14:paraId="3666FAB9" w14:textId="77777777" w:rsidR="00C44664" w:rsidRPr="00595F4A" w:rsidRDefault="00C44664" w:rsidP="00C44664">
      <w:pPr>
        <w:numPr>
          <w:ilvl w:val="0"/>
          <w:numId w:val="18"/>
        </w:numPr>
        <w:spacing w:line="276" w:lineRule="auto"/>
        <w:rPr>
          <w:rFonts w:eastAsia="Calibri"/>
        </w:rPr>
      </w:pPr>
      <w:r w:rsidRPr="00595F4A">
        <w:rPr>
          <w:rFonts w:eastAsia="Calibri"/>
        </w:rPr>
        <w:lastRenderedPageBreak/>
        <w:t>Worked on high priority tickets and resolved issue on time.</w:t>
      </w:r>
    </w:p>
    <w:p w14:paraId="27AD5038" w14:textId="77777777" w:rsidR="00C44664" w:rsidRPr="00595F4A" w:rsidRDefault="00C44664" w:rsidP="00C44664">
      <w:pPr>
        <w:numPr>
          <w:ilvl w:val="0"/>
          <w:numId w:val="18"/>
        </w:numPr>
        <w:spacing w:line="276" w:lineRule="auto"/>
        <w:rPr>
          <w:rFonts w:eastAsia="Calibri"/>
        </w:rPr>
      </w:pPr>
      <w:r w:rsidRPr="00595F4A">
        <w:rPr>
          <w:rFonts w:eastAsia="Calibri"/>
        </w:rPr>
        <w:t>Attending Daily Status calls and providing status of the tickets.</w:t>
      </w:r>
    </w:p>
    <w:p w14:paraId="3EEB32FC" w14:textId="77777777" w:rsidR="00C44664" w:rsidRPr="00595F4A" w:rsidRDefault="00C44664" w:rsidP="00C44664">
      <w:pPr>
        <w:numPr>
          <w:ilvl w:val="0"/>
          <w:numId w:val="18"/>
        </w:numPr>
        <w:spacing w:line="276" w:lineRule="auto"/>
        <w:rPr>
          <w:rFonts w:eastAsia="Calibri"/>
        </w:rPr>
      </w:pPr>
      <w:r w:rsidRPr="00595F4A">
        <w:rPr>
          <w:rFonts w:eastAsia="Calibri"/>
        </w:rPr>
        <w:t xml:space="preserve">Resolved data load issue by find and changing the load scripts. </w:t>
      </w:r>
    </w:p>
    <w:p w14:paraId="4889274E" w14:textId="6203C864" w:rsidR="00682CBE" w:rsidRPr="00595F4A" w:rsidRDefault="00C44664" w:rsidP="00C44664">
      <w:pPr>
        <w:numPr>
          <w:ilvl w:val="0"/>
          <w:numId w:val="18"/>
        </w:numPr>
        <w:spacing w:line="276" w:lineRule="auto"/>
        <w:rPr>
          <w:rFonts w:eastAsia="Calibri"/>
        </w:rPr>
      </w:pPr>
      <w:r w:rsidRPr="00595F4A">
        <w:rPr>
          <w:rFonts w:eastAsia="Calibri"/>
        </w:rPr>
        <w:t>Act as a problem solver in a project.</w:t>
      </w:r>
    </w:p>
    <w:p w14:paraId="3408E287" w14:textId="39704A85" w:rsidR="00083AB5" w:rsidRPr="00595F4A" w:rsidRDefault="00083AB5">
      <w:pPr>
        <w:spacing w:line="276" w:lineRule="auto"/>
      </w:pPr>
    </w:p>
    <w:sectPr w:rsidR="00083AB5" w:rsidRPr="00595F4A" w:rsidSect="0060570A">
      <w:headerReference w:type="even" r:id="rId8"/>
      <w:headerReference w:type="default" r:id="rId9"/>
      <w:footerReference w:type="even" r:id="rId10"/>
      <w:footerReference w:type="default" r:id="rId11"/>
      <w:headerReference w:type="first" r:id="rId12"/>
      <w:footerReference w:type="first" r:id="rId13"/>
      <w:pgSz w:w="12240" w:h="15840" w:code="1"/>
      <w:pgMar w:top="1440" w:right="1872" w:bottom="1440" w:left="1800" w:header="720" w:footer="720" w:gutter="0"/>
      <w:pgBorders w:offsetFrom="page">
        <w:top w:val="double" w:sz="4" w:space="24" w:color="000080"/>
        <w:left w:val="double" w:sz="4" w:space="24" w:color="000080"/>
        <w:bottom w:val="double" w:sz="4" w:space="24" w:color="000080"/>
        <w:right w:val="double" w:sz="4" w:space="24" w:color="00008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CE110" w14:textId="77777777" w:rsidR="000261C6" w:rsidRDefault="000261C6">
      <w:r>
        <w:separator/>
      </w:r>
    </w:p>
  </w:endnote>
  <w:endnote w:type="continuationSeparator" w:id="0">
    <w:p w14:paraId="0465C1AF" w14:textId="77777777" w:rsidR="000261C6" w:rsidRDefault="00026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Ref">
    <w:altName w:val="Georgia"/>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71347" w14:textId="170FDD5D" w:rsidR="00354E16" w:rsidRDefault="00354E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808FA" w14:textId="7B917A5B" w:rsidR="00354E16" w:rsidRDefault="00354E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99790" w14:textId="56ABE644" w:rsidR="00354E16" w:rsidRDefault="00354E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FE023" w14:textId="77777777" w:rsidR="000261C6" w:rsidRDefault="000261C6">
      <w:r>
        <w:separator/>
      </w:r>
    </w:p>
  </w:footnote>
  <w:footnote w:type="continuationSeparator" w:id="0">
    <w:p w14:paraId="24BAC90E" w14:textId="77777777" w:rsidR="000261C6" w:rsidRDefault="000261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4BA48" w14:textId="77777777" w:rsidR="00354E16" w:rsidRDefault="00354E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78FA9" w14:textId="77777777" w:rsidR="00354E16" w:rsidRDefault="00354E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5D628" w14:textId="77777777" w:rsidR="00354E16" w:rsidRDefault="00354E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362"/>
        </w:tabs>
        <w:ind w:left="722" w:hanging="360"/>
      </w:pPr>
      <w:rPr>
        <w:rFonts w:ascii="Wingdings" w:hAnsi="Wingdings" w:cs="Wingdings"/>
        <w:sz w:val="20"/>
        <w:szCs w:val="20"/>
      </w:rPr>
    </w:lvl>
    <w:lvl w:ilvl="1">
      <w:start w:val="1"/>
      <w:numFmt w:val="bullet"/>
      <w:lvlText w:val="o"/>
      <w:lvlJc w:val="left"/>
      <w:pPr>
        <w:tabs>
          <w:tab w:val="num" w:pos="362"/>
        </w:tabs>
        <w:ind w:left="1442" w:hanging="360"/>
      </w:pPr>
      <w:rPr>
        <w:rFonts w:ascii="Courier New" w:hAnsi="Courier New" w:cs="Courier New"/>
        <w:sz w:val="20"/>
        <w:szCs w:val="20"/>
      </w:rPr>
    </w:lvl>
    <w:lvl w:ilvl="2">
      <w:start w:val="1"/>
      <w:numFmt w:val="bullet"/>
      <w:lvlText w:val=""/>
      <w:lvlJc w:val="left"/>
      <w:pPr>
        <w:tabs>
          <w:tab w:val="num" w:pos="362"/>
        </w:tabs>
        <w:ind w:left="2162" w:hanging="360"/>
      </w:pPr>
      <w:rPr>
        <w:rFonts w:ascii="Wingdings" w:hAnsi="Wingdings" w:cs="Wingdings"/>
        <w:sz w:val="20"/>
        <w:szCs w:val="20"/>
      </w:rPr>
    </w:lvl>
    <w:lvl w:ilvl="3">
      <w:start w:val="1"/>
      <w:numFmt w:val="bullet"/>
      <w:lvlText w:val=""/>
      <w:lvlJc w:val="left"/>
      <w:pPr>
        <w:tabs>
          <w:tab w:val="num" w:pos="362"/>
        </w:tabs>
        <w:ind w:left="2882" w:hanging="360"/>
      </w:pPr>
      <w:rPr>
        <w:rFonts w:ascii="Symbol" w:hAnsi="Symbol" w:cs="Symbol"/>
      </w:rPr>
    </w:lvl>
    <w:lvl w:ilvl="4">
      <w:start w:val="1"/>
      <w:numFmt w:val="bullet"/>
      <w:lvlText w:val="o"/>
      <w:lvlJc w:val="left"/>
      <w:pPr>
        <w:tabs>
          <w:tab w:val="num" w:pos="362"/>
        </w:tabs>
        <w:ind w:left="3602" w:hanging="360"/>
      </w:pPr>
      <w:rPr>
        <w:rFonts w:ascii="Courier New" w:hAnsi="Courier New" w:cs="Courier New"/>
        <w:sz w:val="20"/>
        <w:szCs w:val="20"/>
      </w:rPr>
    </w:lvl>
    <w:lvl w:ilvl="5">
      <w:start w:val="1"/>
      <w:numFmt w:val="bullet"/>
      <w:lvlText w:val=""/>
      <w:lvlJc w:val="left"/>
      <w:pPr>
        <w:tabs>
          <w:tab w:val="num" w:pos="362"/>
        </w:tabs>
        <w:ind w:left="4322" w:hanging="360"/>
      </w:pPr>
      <w:rPr>
        <w:rFonts w:ascii="Wingdings" w:hAnsi="Wingdings" w:cs="Wingdings"/>
        <w:sz w:val="20"/>
        <w:szCs w:val="20"/>
      </w:rPr>
    </w:lvl>
    <w:lvl w:ilvl="6">
      <w:start w:val="1"/>
      <w:numFmt w:val="bullet"/>
      <w:lvlText w:val=""/>
      <w:lvlJc w:val="left"/>
      <w:pPr>
        <w:tabs>
          <w:tab w:val="num" w:pos="362"/>
        </w:tabs>
        <w:ind w:left="5042" w:hanging="360"/>
      </w:pPr>
      <w:rPr>
        <w:rFonts w:ascii="Symbol" w:hAnsi="Symbol" w:cs="Symbol"/>
      </w:rPr>
    </w:lvl>
    <w:lvl w:ilvl="7">
      <w:start w:val="1"/>
      <w:numFmt w:val="bullet"/>
      <w:lvlText w:val="o"/>
      <w:lvlJc w:val="left"/>
      <w:pPr>
        <w:tabs>
          <w:tab w:val="num" w:pos="362"/>
        </w:tabs>
        <w:ind w:left="5762" w:hanging="360"/>
      </w:pPr>
      <w:rPr>
        <w:rFonts w:ascii="Courier New" w:hAnsi="Courier New" w:cs="Courier New"/>
        <w:sz w:val="20"/>
        <w:szCs w:val="20"/>
      </w:rPr>
    </w:lvl>
    <w:lvl w:ilvl="8">
      <w:start w:val="1"/>
      <w:numFmt w:val="bullet"/>
      <w:lvlText w:val=""/>
      <w:lvlJc w:val="left"/>
      <w:pPr>
        <w:tabs>
          <w:tab w:val="num" w:pos="362"/>
        </w:tabs>
        <w:ind w:left="6482" w:hanging="360"/>
      </w:pPr>
      <w:rPr>
        <w:rFonts w:ascii="Wingdings" w:hAnsi="Wingdings" w:cs="Wingdings"/>
        <w:sz w:val="20"/>
        <w:szCs w:val="20"/>
      </w:r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hanging="360"/>
      </w:pPr>
      <w:rPr>
        <w:rFonts w:ascii="Wingdings" w:hAnsi="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0000005"/>
    <w:multiLevelType w:val="hybridMultilevel"/>
    <w:tmpl w:val="9AB80F7C"/>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3" w15:restartNumberingAfterBreak="0">
    <w:nsid w:val="00000006"/>
    <w:multiLevelType w:val="multilevel"/>
    <w:tmpl w:val="00000006"/>
    <w:name w:val="WWNum15"/>
    <w:lvl w:ilvl="0">
      <w:start w:val="1"/>
      <w:numFmt w:val="bullet"/>
      <w:lvlText w:val=""/>
      <w:lvlJc w:val="left"/>
      <w:pPr>
        <w:tabs>
          <w:tab w:val="num" w:pos="0"/>
        </w:tabs>
        <w:ind w:left="720" w:hanging="360"/>
      </w:pPr>
      <w:rPr>
        <w:rFonts w:ascii="Wingdings" w:hAnsi="Wingdings"/>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4" w15:restartNumberingAfterBreak="0">
    <w:nsid w:val="036565A3"/>
    <w:multiLevelType w:val="hybridMultilevel"/>
    <w:tmpl w:val="B84CE03E"/>
    <w:lvl w:ilvl="0" w:tplc="95486D18">
      <w:numFmt w:val="bullet"/>
      <w:lvlText w:val="•"/>
      <w:lvlJc w:val="left"/>
      <w:pPr>
        <w:ind w:left="1080" w:hanging="72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273745"/>
    <w:multiLevelType w:val="multilevel"/>
    <w:tmpl w:val="E9446856"/>
    <w:lvl w:ilvl="0">
      <w:start w:val="1"/>
      <w:numFmt w:val="bullet"/>
      <w:lvlText w:val=""/>
      <w:lvlJc w:val="left"/>
      <w:pPr>
        <w:tabs>
          <w:tab w:val="num" w:pos="362"/>
        </w:tabs>
        <w:ind w:left="722" w:hanging="360"/>
      </w:pPr>
      <w:rPr>
        <w:rFonts w:ascii="Symbol" w:hAnsi="Symbol" w:hint="default"/>
        <w:sz w:val="20"/>
        <w:szCs w:val="20"/>
      </w:rPr>
    </w:lvl>
    <w:lvl w:ilvl="1">
      <w:start w:val="1"/>
      <w:numFmt w:val="bullet"/>
      <w:lvlText w:val="o"/>
      <w:lvlJc w:val="left"/>
      <w:pPr>
        <w:tabs>
          <w:tab w:val="num" w:pos="362"/>
        </w:tabs>
        <w:ind w:left="1442" w:hanging="360"/>
      </w:pPr>
      <w:rPr>
        <w:rFonts w:ascii="Courier New" w:hAnsi="Courier New" w:cs="Courier New"/>
        <w:sz w:val="20"/>
        <w:szCs w:val="20"/>
      </w:rPr>
    </w:lvl>
    <w:lvl w:ilvl="2">
      <w:start w:val="1"/>
      <w:numFmt w:val="bullet"/>
      <w:lvlText w:val=""/>
      <w:lvlJc w:val="left"/>
      <w:pPr>
        <w:tabs>
          <w:tab w:val="num" w:pos="362"/>
        </w:tabs>
        <w:ind w:left="2162" w:hanging="360"/>
      </w:pPr>
      <w:rPr>
        <w:rFonts w:ascii="Wingdings" w:hAnsi="Wingdings" w:cs="Wingdings"/>
        <w:sz w:val="20"/>
        <w:szCs w:val="20"/>
      </w:rPr>
    </w:lvl>
    <w:lvl w:ilvl="3">
      <w:start w:val="1"/>
      <w:numFmt w:val="bullet"/>
      <w:lvlText w:val=""/>
      <w:lvlJc w:val="left"/>
      <w:pPr>
        <w:tabs>
          <w:tab w:val="num" w:pos="362"/>
        </w:tabs>
        <w:ind w:left="2882" w:hanging="360"/>
      </w:pPr>
      <w:rPr>
        <w:rFonts w:ascii="Symbol" w:hAnsi="Symbol" w:cs="Symbol"/>
      </w:rPr>
    </w:lvl>
    <w:lvl w:ilvl="4">
      <w:start w:val="1"/>
      <w:numFmt w:val="bullet"/>
      <w:lvlText w:val="o"/>
      <w:lvlJc w:val="left"/>
      <w:pPr>
        <w:tabs>
          <w:tab w:val="num" w:pos="362"/>
        </w:tabs>
        <w:ind w:left="3602" w:hanging="360"/>
      </w:pPr>
      <w:rPr>
        <w:rFonts w:ascii="Courier New" w:hAnsi="Courier New" w:cs="Courier New"/>
        <w:sz w:val="20"/>
        <w:szCs w:val="20"/>
      </w:rPr>
    </w:lvl>
    <w:lvl w:ilvl="5">
      <w:start w:val="1"/>
      <w:numFmt w:val="bullet"/>
      <w:lvlText w:val=""/>
      <w:lvlJc w:val="left"/>
      <w:pPr>
        <w:tabs>
          <w:tab w:val="num" w:pos="362"/>
        </w:tabs>
        <w:ind w:left="4322" w:hanging="360"/>
      </w:pPr>
      <w:rPr>
        <w:rFonts w:ascii="Wingdings" w:hAnsi="Wingdings" w:cs="Wingdings"/>
        <w:sz w:val="20"/>
        <w:szCs w:val="20"/>
      </w:rPr>
    </w:lvl>
    <w:lvl w:ilvl="6">
      <w:start w:val="1"/>
      <w:numFmt w:val="bullet"/>
      <w:lvlText w:val=""/>
      <w:lvlJc w:val="left"/>
      <w:pPr>
        <w:tabs>
          <w:tab w:val="num" w:pos="362"/>
        </w:tabs>
        <w:ind w:left="5042" w:hanging="360"/>
      </w:pPr>
      <w:rPr>
        <w:rFonts w:ascii="Symbol" w:hAnsi="Symbol" w:cs="Symbol"/>
      </w:rPr>
    </w:lvl>
    <w:lvl w:ilvl="7">
      <w:start w:val="1"/>
      <w:numFmt w:val="bullet"/>
      <w:lvlText w:val="o"/>
      <w:lvlJc w:val="left"/>
      <w:pPr>
        <w:tabs>
          <w:tab w:val="num" w:pos="362"/>
        </w:tabs>
        <w:ind w:left="5762" w:hanging="360"/>
      </w:pPr>
      <w:rPr>
        <w:rFonts w:ascii="Courier New" w:hAnsi="Courier New" w:cs="Courier New"/>
        <w:sz w:val="20"/>
        <w:szCs w:val="20"/>
      </w:rPr>
    </w:lvl>
    <w:lvl w:ilvl="8">
      <w:start w:val="1"/>
      <w:numFmt w:val="bullet"/>
      <w:lvlText w:val=""/>
      <w:lvlJc w:val="left"/>
      <w:pPr>
        <w:tabs>
          <w:tab w:val="num" w:pos="362"/>
        </w:tabs>
        <w:ind w:left="6482" w:hanging="360"/>
      </w:pPr>
      <w:rPr>
        <w:rFonts w:ascii="Wingdings" w:hAnsi="Wingdings" w:cs="Wingdings"/>
        <w:sz w:val="20"/>
        <w:szCs w:val="20"/>
      </w:rPr>
    </w:lvl>
  </w:abstractNum>
  <w:abstractNum w:abstractNumId="6" w15:restartNumberingAfterBreak="0">
    <w:nsid w:val="0AE237E2"/>
    <w:multiLevelType w:val="hybridMultilevel"/>
    <w:tmpl w:val="3E50E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EB0FEF"/>
    <w:multiLevelType w:val="hybridMultilevel"/>
    <w:tmpl w:val="0A1AC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EE23C8"/>
    <w:multiLevelType w:val="multilevel"/>
    <w:tmpl w:val="D4066DD4"/>
    <w:lvl w:ilvl="0">
      <w:start w:val="1"/>
      <w:numFmt w:val="bullet"/>
      <w:lvlText w:val=""/>
      <w:lvlJc w:val="left"/>
      <w:pPr>
        <w:tabs>
          <w:tab w:val="num" w:pos="362"/>
        </w:tabs>
        <w:ind w:left="722" w:hanging="360"/>
      </w:pPr>
      <w:rPr>
        <w:rFonts w:ascii="Wingdings" w:hAnsi="Wingdings" w:hint="default"/>
        <w:sz w:val="20"/>
        <w:szCs w:val="20"/>
      </w:rPr>
    </w:lvl>
    <w:lvl w:ilvl="1">
      <w:start w:val="1"/>
      <w:numFmt w:val="bullet"/>
      <w:lvlText w:val="o"/>
      <w:lvlJc w:val="left"/>
      <w:pPr>
        <w:tabs>
          <w:tab w:val="num" w:pos="362"/>
        </w:tabs>
        <w:ind w:left="1442" w:hanging="360"/>
      </w:pPr>
      <w:rPr>
        <w:rFonts w:ascii="Courier New" w:hAnsi="Courier New" w:cs="Courier New"/>
        <w:sz w:val="20"/>
        <w:szCs w:val="20"/>
      </w:rPr>
    </w:lvl>
    <w:lvl w:ilvl="2">
      <w:start w:val="1"/>
      <w:numFmt w:val="bullet"/>
      <w:lvlText w:val=""/>
      <w:lvlJc w:val="left"/>
      <w:pPr>
        <w:tabs>
          <w:tab w:val="num" w:pos="362"/>
        </w:tabs>
        <w:ind w:left="2162" w:hanging="360"/>
      </w:pPr>
      <w:rPr>
        <w:rFonts w:ascii="Wingdings" w:hAnsi="Wingdings" w:cs="Wingdings"/>
        <w:sz w:val="20"/>
        <w:szCs w:val="20"/>
      </w:rPr>
    </w:lvl>
    <w:lvl w:ilvl="3">
      <w:start w:val="1"/>
      <w:numFmt w:val="bullet"/>
      <w:lvlText w:val=""/>
      <w:lvlJc w:val="left"/>
      <w:pPr>
        <w:tabs>
          <w:tab w:val="num" w:pos="362"/>
        </w:tabs>
        <w:ind w:left="2882" w:hanging="360"/>
      </w:pPr>
      <w:rPr>
        <w:rFonts w:ascii="Symbol" w:hAnsi="Symbol" w:cs="Symbol"/>
      </w:rPr>
    </w:lvl>
    <w:lvl w:ilvl="4">
      <w:start w:val="1"/>
      <w:numFmt w:val="bullet"/>
      <w:lvlText w:val="o"/>
      <w:lvlJc w:val="left"/>
      <w:pPr>
        <w:tabs>
          <w:tab w:val="num" w:pos="362"/>
        </w:tabs>
        <w:ind w:left="3602" w:hanging="360"/>
      </w:pPr>
      <w:rPr>
        <w:rFonts w:ascii="Courier New" w:hAnsi="Courier New" w:cs="Courier New"/>
        <w:sz w:val="20"/>
        <w:szCs w:val="20"/>
      </w:rPr>
    </w:lvl>
    <w:lvl w:ilvl="5">
      <w:start w:val="1"/>
      <w:numFmt w:val="bullet"/>
      <w:lvlText w:val=""/>
      <w:lvlJc w:val="left"/>
      <w:pPr>
        <w:tabs>
          <w:tab w:val="num" w:pos="362"/>
        </w:tabs>
        <w:ind w:left="4322" w:hanging="360"/>
      </w:pPr>
      <w:rPr>
        <w:rFonts w:ascii="Wingdings" w:hAnsi="Wingdings" w:cs="Wingdings"/>
        <w:sz w:val="20"/>
        <w:szCs w:val="20"/>
      </w:rPr>
    </w:lvl>
    <w:lvl w:ilvl="6">
      <w:start w:val="1"/>
      <w:numFmt w:val="bullet"/>
      <w:lvlText w:val=""/>
      <w:lvlJc w:val="left"/>
      <w:pPr>
        <w:tabs>
          <w:tab w:val="num" w:pos="362"/>
        </w:tabs>
        <w:ind w:left="5042" w:hanging="360"/>
      </w:pPr>
      <w:rPr>
        <w:rFonts w:ascii="Symbol" w:hAnsi="Symbol" w:cs="Symbol"/>
      </w:rPr>
    </w:lvl>
    <w:lvl w:ilvl="7">
      <w:start w:val="1"/>
      <w:numFmt w:val="bullet"/>
      <w:lvlText w:val="o"/>
      <w:lvlJc w:val="left"/>
      <w:pPr>
        <w:tabs>
          <w:tab w:val="num" w:pos="362"/>
        </w:tabs>
        <w:ind w:left="5762" w:hanging="360"/>
      </w:pPr>
      <w:rPr>
        <w:rFonts w:ascii="Courier New" w:hAnsi="Courier New" w:cs="Courier New"/>
        <w:sz w:val="20"/>
        <w:szCs w:val="20"/>
      </w:rPr>
    </w:lvl>
    <w:lvl w:ilvl="8">
      <w:start w:val="1"/>
      <w:numFmt w:val="bullet"/>
      <w:lvlText w:val=""/>
      <w:lvlJc w:val="left"/>
      <w:pPr>
        <w:tabs>
          <w:tab w:val="num" w:pos="362"/>
        </w:tabs>
        <w:ind w:left="6482" w:hanging="360"/>
      </w:pPr>
      <w:rPr>
        <w:rFonts w:ascii="Wingdings" w:hAnsi="Wingdings" w:cs="Wingdings"/>
        <w:sz w:val="20"/>
        <w:szCs w:val="20"/>
      </w:rPr>
    </w:lvl>
  </w:abstractNum>
  <w:abstractNum w:abstractNumId="9" w15:restartNumberingAfterBreak="0">
    <w:nsid w:val="1D4E6DEA"/>
    <w:multiLevelType w:val="multilevel"/>
    <w:tmpl w:val="1D4E6D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D71032A"/>
    <w:multiLevelType w:val="hybridMultilevel"/>
    <w:tmpl w:val="3482B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ED1FAE"/>
    <w:multiLevelType w:val="hybridMultilevel"/>
    <w:tmpl w:val="20D01CB6"/>
    <w:lvl w:ilvl="0" w:tplc="EE4097C6">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F571E2"/>
    <w:multiLevelType w:val="hybridMultilevel"/>
    <w:tmpl w:val="5EFC6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7759C5"/>
    <w:multiLevelType w:val="hybridMultilevel"/>
    <w:tmpl w:val="26FE5DFE"/>
    <w:lvl w:ilvl="0" w:tplc="40090001">
      <w:start w:val="1"/>
      <w:numFmt w:val="bullet"/>
      <w:lvlText w:val=""/>
      <w:lvlJc w:val="left"/>
      <w:pPr>
        <w:ind w:left="1082" w:hanging="360"/>
      </w:pPr>
      <w:rPr>
        <w:rFonts w:ascii="Symbol" w:hAnsi="Symbol" w:hint="default"/>
      </w:rPr>
    </w:lvl>
    <w:lvl w:ilvl="1" w:tplc="40090003" w:tentative="1">
      <w:start w:val="1"/>
      <w:numFmt w:val="bullet"/>
      <w:lvlText w:val="o"/>
      <w:lvlJc w:val="left"/>
      <w:pPr>
        <w:ind w:left="1802" w:hanging="360"/>
      </w:pPr>
      <w:rPr>
        <w:rFonts w:ascii="Courier New" w:hAnsi="Courier New" w:cs="Courier New" w:hint="default"/>
      </w:rPr>
    </w:lvl>
    <w:lvl w:ilvl="2" w:tplc="40090005" w:tentative="1">
      <w:start w:val="1"/>
      <w:numFmt w:val="bullet"/>
      <w:lvlText w:val=""/>
      <w:lvlJc w:val="left"/>
      <w:pPr>
        <w:ind w:left="2522" w:hanging="360"/>
      </w:pPr>
      <w:rPr>
        <w:rFonts w:ascii="Wingdings" w:hAnsi="Wingdings" w:hint="default"/>
      </w:rPr>
    </w:lvl>
    <w:lvl w:ilvl="3" w:tplc="40090001" w:tentative="1">
      <w:start w:val="1"/>
      <w:numFmt w:val="bullet"/>
      <w:lvlText w:val=""/>
      <w:lvlJc w:val="left"/>
      <w:pPr>
        <w:ind w:left="3242" w:hanging="360"/>
      </w:pPr>
      <w:rPr>
        <w:rFonts w:ascii="Symbol" w:hAnsi="Symbol" w:hint="default"/>
      </w:rPr>
    </w:lvl>
    <w:lvl w:ilvl="4" w:tplc="40090003" w:tentative="1">
      <w:start w:val="1"/>
      <w:numFmt w:val="bullet"/>
      <w:lvlText w:val="o"/>
      <w:lvlJc w:val="left"/>
      <w:pPr>
        <w:ind w:left="3962" w:hanging="360"/>
      </w:pPr>
      <w:rPr>
        <w:rFonts w:ascii="Courier New" w:hAnsi="Courier New" w:cs="Courier New" w:hint="default"/>
      </w:rPr>
    </w:lvl>
    <w:lvl w:ilvl="5" w:tplc="40090005" w:tentative="1">
      <w:start w:val="1"/>
      <w:numFmt w:val="bullet"/>
      <w:lvlText w:val=""/>
      <w:lvlJc w:val="left"/>
      <w:pPr>
        <w:ind w:left="4682" w:hanging="360"/>
      </w:pPr>
      <w:rPr>
        <w:rFonts w:ascii="Wingdings" w:hAnsi="Wingdings" w:hint="default"/>
      </w:rPr>
    </w:lvl>
    <w:lvl w:ilvl="6" w:tplc="40090001" w:tentative="1">
      <w:start w:val="1"/>
      <w:numFmt w:val="bullet"/>
      <w:lvlText w:val=""/>
      <w:lvlJc w:val="left"/>
      <w:pPr>
        <w:ind w:left="5402" w:hanging="360"/>
      </w:pPr>
      <w:rPr>
        <w:rFonts w:ascii="Symbol" w:hAnsi="Symbol" w:hint="default"/>
      </w:rPr>
    </w:lvl>
    <w:lvl w:ilvl="7" w:tplc="40090003" w:tentative="1">
      <w:start w:val="1"/>
      <w:numFmt w:val="bullet"/>
      <w:lvlText w:val="o"/>
      <w:lvlJc w:val="left"/>
      <w:pPr>
        <w:ind w:left="6122" w:hanging="360"/>
      </w:pPr>
      <w:rPr>
        <w:rFonts w:ascii="Courier New" w:hAnsi="Courier New" w:cs="Courier New" w:hint="default"/>
      </w:rPr>
    </w:lvl>
    <w:lvl w:ilvl="8" w:tplc="40090005" w:tentative="1">
      <w:start w:val="1"/>
      <w:numFmt w:val="bullet"/>
      <w:lvlText w:val=""/>
      <w:lvlJc w:val="left"/>
      <w:pPr>
        <w:ind w:left="6842" w:hanging="360"/>
      </w:pPr>
      <w:rPr>
        <w:rFonts w:ascii="Wingdings" w:hAnsi="Wingdings" w:hint="default"/>
      </w:rPr>
    </w:lvl>
  </w:abstractNum>
  <w:abstractNum w:abstractNumId="14" w15:restartNumberingAfterBreak="0">
    <w:nsid w:val="3A157261"/>
    <w:multiLevelType w:val="multilevel"/>
    <w:tmpl w:val="3A157261"/>
    <w:lvl w:ilvl="0">
      <w:start w:val="1"/>
      <w:numFmt w:val="bullet"/>
      <w:lvlText w:val=""/>
      <w:lvlJc w:val="left"/>
      <w:pPr>
        <w:ind w:left="1082" w:hanging="360"/>
      </w:pPr>
      <w:rPr>
        <w:rFonts w:ascii="Symbol" w:hAnsi="Symbol" w:hint="default"/>
      </w:rPr>
    </w:lvl>
    <w:lvl w:ilvl="1">
      <w:start w:val="1"/>
      <w:numFmt w:val="bullet"/>
      <w:lvlText w:val="o"/>
      <w:lvlJc w:val="left"/>
      <w:pPr>
        <w:ind w:left="1802" w:hanging="360"/>
      </w:pPr>
      <w:rPr>
        <w:rFonts w:ascii="Courier New" w:hAnsi="Courier New" w:cs="Courier New" w:hint="default"/>
      </w:rPr>
    </w:lvl>
    <w:lvl w:ilvl="2">
      <w:start w:val="1"/>
      <w:numFmt w:val="bullet"/>
      <w:lvlText w:val=""/>
      <w:lvlJc w:val="left"/>
      <w:pPr>
        <w:ind w:left="2522" w:hanging="360"/>
      </w:pPr>
      <w:rPr>
        <w:rFonts w:ascii="Wingdings" w:hAnsi="Wingdings" w:hint="default"/>
      </w:rPr>
    </w:lvl>
    <w:lvl w:ilvl="3">
      <w:start w:val="1"/>
      <w:numFmt w:val="bullet"/>
      <w:lvlText w:val=""/>
      <w:lvlJc w:val="left"/>
      <w:pPr>
        <w:ind w:left="3242" w:hanging="360"/>
      </w:pPr>
      <w:rPr>
        <w:rFonts w:ascii="Symbol" w:hAnsi="Symbol" w:hint="default"/>
      </w:rPr>
    </w:lvl>
    <w:lvl w:ilvl="4">
      <w:start w:val="1"/>
      <w:numFmt w:val="bullet"/>
      <w:lvlText w:val="o"/>
      <w:lvlJc w:val="left"/>
      <w:pPr>
        <w:ind w:left="3962" w:hanging="360"/>
      </w:pPr>
      <w:rPr>
        <w:rFonts w:ascii="Courier New" w:hAnsi="Courier New" w:cs="Courier New" w:hint="default"/>
      </w:rPr>
    </w:lvl>
    <w:lvl w:ilvl="5">
      <w:start w:val="1"/>
      <w:numFmt w:val="bullet"/>
      <w:lvlText w:val=""/>
      <w:lvlJc w:val="left"/>
      <w:pPr>
        <w:ind w:left="4682" w:hanging="360"/>
      </w:pPr>
      <w:rPr>
        <w:rFonts w:ascii="Wingdings" w:hAnsi="Wingdings" w:hint="default"/>
      </w:rPr>
    </w:lvl>
    <w:lvl w:ilvl="6">
      <w:start w:val="1"/>
      <w:numFmt w:val="bullet"/>
      <w:lvlText w:val=""/>
      <w:lvlJc w:val="left"/>
      <w:pPr>
        <w:ind w:left="5402" w:hanging="360"/>
      </w:pPr>
      <w:rPr>
        <w:rFonts w:ascii="Symbol" w:hAnsi="Symbol" w:hint="default"/>
      </w:rPr>
    </w:lvl>
    <w:lvl w:ilvl="7">
      <w:start w:val="1"/>
      <w:numFmt w:val="bullet"/>
      <w:lvlText w:val="o"/>
      <w:lvlJc w:val="left"/>
      <w:pPr>
        <w:ind w:left="6122" w:hanging="360"/>
      </w:pPr>
      <w:rPr>
        <w:rFonts w:ascii="Courier New" w:hAnsi="Courier New" w:cs="Courier New" w:hint="default"/>
      </w:rPr>
    </w:lvl>
    <w:lvl w:ilvl="8">
      <w:start w:val="1"/>
      <w:numFmt w:val="bullet"/>
      <w:lvlText w:val=""/>
      <w:lvlJc w:val="left"/>
      <w:pPr>
        <w:ind w:left="6842" w:hanging="360"/>
      </w:pPr>
      <w:rPr>
        <w:rFonts w:ascii="Wingdings" w:hAnsi="Wingdings" w:hint="default"/>
      </w:rPr>
    </w:lvl>
  </w:abstractNum>
  <w:abstractNum w:abstractNumId="15" w15:restartNumberingAfterBreak="0">
    <w:nsid w:val="3E894C82"/>
    <w:multiLevelType w:val="hybridMultilevel"/>
    <w:tmpl w:val="B25294C0"/>
    <w:lvl w:ilvl="0" w:tplc="84E488BE">
      <w:start w:val="1"/>
      <w:numFmt w:val="bullet"/>
      <w:pStyle w:val="Norm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4914439C"/>
    <w:multiLevelType w:val="multilevel"/>
    <w:tmpl w:val="EEB6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126F20"/>
    <w:multiLevelType w:val="singleLevel"/>
    <w:tmpl w:val="6060DB44"/>
    <w:lvl w:ilvl="0">
      <w:start w:val="1"/>
      <w:numFmt w:val="bullet"/>
      <w:pStyle w:val="Bullets"/>
      <w:lvlText w:val=""/>
      <w:lvlJc w:val="left"/>
      <w:pPr>
        <w:tabs>
          <w:tab w:val="num" w:pos="7"/>
        </w:tabs>
        <w:ind w:left="1987" w:hanging="360"/>
      </w:pPr>
      <w:rPr>
        <w:rFonts w:ascii="Wingdings" w:hAnsi="Wingdings" w:hint="default"/>
        <w:sz w:val="12"/>
      </w:rPr>
    </w:lvl>
  </w:abstractNum>
  <w:abstractNum w:abstractNumId="18" w15:restartNumberingAfterBreak="0">
    <w:nsid w:val="587B3C21"/>
    <w:multiLevelType w:val="hybridMultilevel"/>
    <w:tmpl w:val="6C36E95C"/>
    <w:lvl w:ilvl="0" w:tplc="EE4097C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AAF0C53"/>
    <w:multiLevelType w:val="hybridMultilevel"/>
    <w:tmpl w:val="F0408A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7D9B655F"/>
    <w:multiLevelType w:val="hybridMultilevel"/>
    <w:tmpl w:val="78DE6A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5"/>
  </w:num>
  <w:num w:numId="2">
    <w:abstractNumId w:val="17"/>
  </w:num>
  <w:num w:numId="3">
    <w:abstractNumId w:val="11"/>
  </w:num>
  <w:num w:numId="4">
    <w:abstractNumId w:val="1"/>
  </w:num>
  <w:num w:numId="5">
    <w:abstractNumId w:val="8"/>
  </w:num>
  <w:num w:numId="6">
    <w:abstractNumId w:val="18"/>
  </w:num>
  <w:num w:numId="7">
    <w:abstractNumId w:val="0"/>
  </w:num>
  <w:num w:numId="8">
    <w:abstractNumId w:val="12"/>
  </w:num>
  <w:num w:numId="9">
    <w:abstractNumId w:val="7"/>
  </w:num>
  <w:num w:numId="10">
    <w:abstractNumId w:val="6"/>
  </w:num>
  <w:num w:numId="11">
    <w:abstractNumId w:val="2"/>
  </w:num>
  <w:num w:numId="12">
    <w:abstractNumId w:val="20"/>
  </w:num>
  <w:num w:numId="13">
    <w:abstractNumId w:val="13"/>
  </w:num>
  <w:num w:numId="14">
    <w:abstractNumId w:val="5"/>
  </w:num>
  <w:num w:numId="15">
    <w:abstractNumId w:val="10"/>
  </w:num>
  <w:num w:numId="16">
    <w:abstractNumId w:val="19"/>
  </w:num>
  <w:num w:numId="17">
    <w:abstractNumId w:val="9"/>
  </w:num>
  <w:num w:numId="18">
    <w:abstractNumId w:val="14"/>
  </w:num>
  <w:num w:numId="19">
    <w:abstractNumId w:val="4"/>
  </w:num>
  <w:num w:numId="20">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F88"/>
    <w:rsid w:val="0000123E"/>
    <w:rsid w:val="000019C6"/>
    <w:rsid w:val="000124D5"/>
    <w:rsid w:val="00020E66"/>
    <w:rsid w:val="000236B4"/>
    <w:rsid w:val="000261C6"/>
    <w:rsid w:val="00031023"/>
    <w:rsid w:val="00037C16"/>
    <w:rsid w:val="000500A1"/>
    <w:rsid w:val="00055AB5"/>
    <w:rsid w:val="00064D61"/>
    <w:rsid w:val="00065CDA"/>
    <w:rsid w:val="000675C1"/>
    <w:rsid w:val="00070CC3"/>
    <w:rsid w:val="000748D7"/>
    <w:rsid w:val="00083AB5"/>
    <w:rsid w:val="00090054"/>
    <w:rsid w:val="000930BB"/>
    <w:rsid w:val="0009729D"/>
    <w:rsid w:val="000A286B"/>
    <w:rsid w:val="000B0786"/>
    <w:rsid w:val="000C015C"/>
    <w:rsid w:val="000C22C6"/>
    <w:rsid w:val="000D6121"/>
    <w:rsid w:val="000D70D3"/>
    <w:rsid w:val="000E31B7"/>
    <w:rsid w:val="000E4925"/>
    <w:rsid w:val="000F284F"/>
    <w:rsid w:val="000F5D87"/>
    <w:rsid w:val="000F6E0F"/>
    <w:rsid w:val="00110ECA"/>
    <w:rsid w:val="00113AA6"/>
    <w:rsid w:val="00116129"/>
    <w:rsid w:val="00116C3C"/>
    <w:rsid w:val="00117933"/>
    <w:rsid w:val="001179DC"/>
    <w:rsid w:val="001215F6"/>
    <w:rsid w:val="001217AE"/>
    <w:rsid w:val="00122442"/>
    <w:rsid w:val="001241DF"/>
    <w:rsid w:val="00124817"/>
    <w:rsid w:val="0012726F"/>
    <w:rsid w:val="00127BEC"/>
    <w:rsid w:val="00136B68"/>
    <w:rsid w:val="001413F9"/>
    <w:rsid w:val="0014502E"/>
    <w:rsid w:val="0014729E"/>
    <w:rsid w:val="00156113"/>
    <w:rsid w:val="00166FD5"/>
    <w:rsid w:val="00184EB5"/>
    <w:rsid w:val="0018582F"/>
    <w:rsid w:val="00191743"/>
    <w:rsid w:val="001928E6"/>
    <w:rsid w:val="001A6EDA"/>
    <w:rsid w:val="001B2E50"/>
    <w:rsid w:val="001D3426"/>
    <w:rsid w:val="001D618A"/>
    <w:rsid w:val="001E41BC"/>
    <w:rsid w:val="001F09D2"/>
    <w:rsid w:val="001F2AE2"/>
    <w:rsid w:val="001F755F"/>
    <w:rsid w:val="00201DA4"/>
    <w:rsid w:val="00206910"/>
    <w:rsid w:val="00212183"/>
    <w:rsid w:val="00212992"/>
    <w:rsid w:val="00222C91"/>
    <w:rsid w:val="00225898"/>
    <w:rsid w:val="002540FB"/>
    <w:rsid w:val="0025796F"/>
    <w:rsid w:val="002762DC"/>
    <w:rsid w:val="00283668"/>
    <w:rsid w:val="002A502D"/>
    <w:rsid w:val="002A7B75"/>
    <w:rsid w:val="002B2737"/>
    <w:rsid w:val="002B587E"/>
    <w:rsid w:val="002B7409"/>
    <w:rsid w:val="002C1FE8"/>
    <w:rsid w:val="002C3E1F"/>
    <w:rsid w:val="002C6A3D"/>
    <w:rsid w:val="002E7C3B"/>
    <w:rsid w:val="002F0553"/>
    <w:rsid w:val="002F21ED"/>
    <w:rsid w:val="002F558A"/>
    <w:rsid w:val="002F6DDC"/>
    <w:rsid w:val="003009F0"/>
    <w:rsid w:val="00315755"/>
    <w:rsid w:val="00326595"/>
    <w:rsid w:val="00334289"/>
    <w:rsid w:val="003376DB"/>
    <w:rsid w:val="00342E0B"/>
    <w:rsid w:val="00342F9F"/>
    <w:rsid w:val="00351E51"/>
    <w:rsid w:val="00354E16"/>
    <w:rsid w:val="003643B1"/>
    <w:rsid w:val="00364AD6"/>
    <w:rsid w:val="003663B5"/>
    <w:rsid w:val="003719E5"/>
    <w:rsid w:val="00376A0A"/>
    <w:rsid w:val="00392312"/>
    <w:rsid w:val="003A4A25"/>
    <w:rsid w:val="003B09DC"/>
    <w:rsid w:val="003B3468"/>
    <w:rsid w:val="003B3AED"/>
    <w:rsid w:val="003D326D"/>
    <w:rsid w:val="003D4009"/>
    <w:rsid w:val="003D44EC"/>
    <w:rsid w:val="003D46E5"/>
    <w:rsid w:val="003F0699"/>
    <w:rsid w:val="003F1750"/>
    <w:rsid w:val="003F1A72"/>
    <w:rsid w:val="00402B19"/>
    <w:rsid w:val="00420FE1"/>
    <w:rsid w:val="0042139C"/>
    <w:rsid w:val="004262B7"/>
    <w:rsid w:val="004417B8"/>
    <w:rsid w:val="0044484F"/>
    <w:rsid w:val="00450509"/>
    <w:rsid w:val="00450B8A"/>
    <w:rsid w:val="00456E43"/>
    <w:rsid w:val="004678CB"/>
    <w:rsid w:val="00472048"/>
    <w:rsid w:val="00476687"/>
    <w:rsid w:val="00493851"/>
    <w:rsid w:val="0049409C"/>
    <w:rsid w:val="00495BD3"/>
    <w:rsid w:val="00497172"/>
    <w:rsid w:val="00497E1A"/>
    <w:rsid w:val="004B72A9"/>
    <w:rsid w:val="004C2BBB"/>
    <w:rsid w:val="004D24AD"/>
    <w:rsid w:val="004D40FB"/>
    <w:rsid w:val="004E0B90"/>
    <w:rsid w:val="004E4B2D"/>
    <w:rsid w:val="004F6D18"/>
    <w:rsid w:val="005001DF"/>
    <w:rsid w:val="00502439"/>
    <w:rsid w:val="005032B2"/>
    <w:rsid w:val="005129BE"/>
    <w:rsid w:val="005432F0"/>
    <w:rsid w:val="00552C28"/>
    <w:rsid w:val="005569FF"/>
    <w:rsid w:val="005725B8"/>
    <w:rsid w:val="00573442"/>
    <w:rsid w:val="005745E9"/>
    <w:rsid w:val="005752E2"/>
    <w:rsid w:val="00576DE2"/>
    <w:rsid w:val="0058065A"/>
    <w:rsid w:val="00582BA3"/>
    <w:rsid w:val="00591C55"/>
    <w:rsid w:val="00595F4A"/>
    <w:rsid w:val="005A013B"/>
    <w:rsid w:val="005A1C93"/>
    <w:rsid w:val="005A2763"/>
    <w:rsid w:val="005B0D83"/>
    <w:rsid w:val="005B522F"/>
    <w:rsid w:val="005B5599"/>
    <w:rsid w:val="005C1B4D"/>
    <w:rsid w:val="005C550F"/>
    <w:rsid w:val="005C59A0"/>
    <w:rsid w:val="005E4EF4"/>
    <w:rsid w:val="005E5B42"/>
    <w:rsid w:val="005E70CC"/>
    <w:rsid w:val="005F4848"/>
    <w:rsid w:val="00601C1E"/>
    <w:rsid w:val="00603C32"/>
    <w:rsid w:val="0060570A"/>
    <w:rsid w:val="006122B2"/>
    <w:rsid w:val="006174A1"/>
    <w:rsid w:val="0062500E"/>
    <w:rsid w:val="0063511A"/>
    <w:rsid w:val="00645810"/>
    <w:rsid w:val="006460C6"/>
    <w:rsid w:val="00656466"/>
    <w:rsid w:val="00656545"/>
    <w:rsid w:val="00657537"/>
    <w:rsid w:val="00663C1C"/>
    <w:rsid w:val="006641DE"/>
    <w:rsid w:val="00664342"/>
    <w:rsid w:val="00664577"/>
    <w:rsid w:val="006648C9"/>
    <w:rsid w:val="00666C2F"/>
    <w:rsid w:val="00681BEC"/>
    <w:rsid w:val="00682CBE"/>
    <w:rsid w:val="00683083"/>
    <w:rsid w:val="00693848"/>
    <w:rsid w:val="006B2A96"/>
    <w:rsid w:val="006B4B86"/>
    <w:rsid w:val="006C0071"/>
    <w:rsid w:val="006C0290"/>
    <w:rsid w:val="006C273B"/>
    <w:rsid w:val="006C2BE9"/>
    <w:rsid w:val="006C2FE8"/>
    <w:rsid w:val="006C5AD6"/>
    <w:rsid w:val="006D2D81"/>
    <w:rsid w:val="006F1ED0"/>
    <w:rsid w:val="006F4123"/>
    <w:rsid w:val="006F6F1A"/>
    <w:rsid w:val="0070081F"/>
    <w:rsid w:val="00701219"/>
    <w:rsid w:val="007023F6"/>
    <w:rsid w:val="0070430F"/>
    <w:rsid w:val="00706D42"/>
    <w:rsid w:val="00707F9E"/>
    <w:rsid w:val="00715BB9"/>
    <w:rsid w:val="00731DB1"/>
    <w:rsid w:val="007374F8"/>
    <w:rsid w:val="0073790D"/>
    <w:rsid w:val="00742A9E"/>
    <w:rsid w:val="00752BF9"/>
    <w:rsid w:val="007534BD"/>
    <w:rsid w:val="00764B48"/>
    <w:rsid w:val="00775C6C"/>
    <w:rsid w:val="0078064B"/>
    <w:rsid w:val="00784109"/>
    <w:rsid w:val="00787B10"/>
    <w:rsid w:val="00787E61"/>
    <w:rsid w:val="007A0820"/>
    <w:rsid w:val="007A1B88"/>
    <w:rsid w:val="007A2188"/>
    <w:rsid w:val="007A7960"/>
    <w:rsid w:val="007B15F7"/>
    <w:rsid w:val="007B32D8"/>
    <w:rsid w:val="007C1D04"/>
    <w:rsid w:val="007C40CA"/>
    <w:rsid w:val="007D2D00"/>
    <w:rsid w:val="007D530A"/>
    <w:rsid w:val="007E35DC"/>
    <w:rsid w:val="007E4FE6"/>
    <w:rsid w:val="008068F3"/>
    <w:rsid w:val="00806E4A"/>
    <w:rsid w:val="0080742D"/>
    <w:rsid w:val="0081542B"/>
    <w:rsid w:val="00823307"/>
    <w:rsid w:val="008245EF"/>
    <w:rsid w:val="008270D5"/>
    <w:rsid w:val="00844564"/>
    <w:rsid w:val="00855467"/>
    <w:rsid w:val="00860876"/>
    <w:rsid w:val="008729A1"/>
    <w:rsid w:val="008822BC"/>
    <w:rsid w:val="00883411"/>
    <w:rsid w:val="00884AD2"/>
    <w:rsid w:val="00886544"/>
    <w:rsid w:val="0088762F"/>
    <w:rsid w:val="008900F5"/>
    <w:rsid w:val="00894AFB"/>
    <w:rsid w:val="008C3332"/>
    <w:rsid w:val="008E20AB"/>
    <w:rsid w:val="008F71DA"/>
    <w:rsid w:val="00901CEF"/>
    <w:rsid w:val="00903F88"/>
    <w:rsid w:val="00912E76"/>
    <w:rsid w:val="00917534"/>
    <w:rsid w:val="00923D57"/>
    <w:rsid w:val="00924305"/>
    <w:rsid w:val="00945FBE"/>
    <w:rsid w:val="009470CA"/>
    <w:rsid w:val="00951761"/>
    <w:rsid w:val="00954F38"/>
    <w:rsid w:val="00957EE5"/>
    <w:rsid w:val="00972877"/>
    <w:rsid w:val="00980629"/>
    <w:rsid w:val="009842EA"/>
    <w:rsid w:val="00994504"/>
    <w:rsid w:val="009A26AA"/>
    <w:rsid w:val="009A3CC2"/>
    <w:rsid w:val="009A4696"/>
    <w:rsid w:val="009C722B"/>
    <w:rsid w:val="009D03F9"/>
    <w:rsid w:val="009D1A27"/>
    <w:rsid w:val="00A04254"/>
    <w:rsid w:val="00A063FC"/>
    <w:rsid w:val="00A1054E"/>
    <w:rsid w:val="00A131BB"/>
    <w:rsid w:val="00A2796F"/>
    <w:rsid w:val="00A34606"/>
    <w:rsid w:val="00A353CB"/>
    <w:rsid w:val="00A377DA"/>
    <w:rsid w:val="00A518F4"/>
    <w:rsid w:val="00A53C46"/>
    <w:rsid w:val="00A6000C"/>
    <w:rsid w:val="00A72DC4"/>
    <w:rsid w:val="00A73D1F"/>
    <w:rsid w:val="00A777C7"/>
    <w:rsid w:val="00A86E05"/>
    <w:rsid w:val="00A911B7"/>
    <w:rsid w:val="00A94CEF"/>
    <w:rsid w:val="00AA212D"/>
    <w:rsid w:val="00AA49A8"/>
    <w:rsid w:val="00AA6B15"/>
    <w:rsid w:val="00AB16BB"/>
    <w:rsid w:val="00AB7172"/>
    <w:rsid w:val="00AC626C"/>
    <w:rsid w:val="00AD202D"/>
    <w:rsid w:val="00AD6359"/>
    <w:rsid w:val="00AE62DA"/>
    <w:rsid w:val="00AE7C23"/>
    <w:rsid w:val="00AE7FC0"/>
    <w:rsid w:val="00AF3073"/>
    <w:rsid w:val="00B15F02"/>
    <w:rsid w:val="00B206D2"/>
    <w:rsid w:val="00B37313"/>
    <w:rsid w:val="00B45590"/>
    <w:rsid w:val="00B47E97"/>
    <w:rsid w:val="00B57AD0"/>
    <w:rsid w:val="00B637EA"/>
    <w:rsid w:val="00B64AB7"/>
    <w:rsid w:val="00B67A96"/>
    <w:rsid w:val="00B7646E"/>
    <w:rsid w:val="00B815BB"/>
    <w:rsid w:val="00B847AF"/>
    <w:rsid w:val="00B87286"/>
    <w:rsid w:val="00B927AD"/>
    <w:rsid w:val="00B92D72"/>
    <w:rsid w:val="00BB68E6"/>
    <w:rsid w:val="00BC61CB"/>
    <w:rsid w:val="00BC7A81"/>
    <w:rsid w:val="00BD6E4A"/>
    <w:rsid w:val="00BE0D20"/>
    <w:rsid w:val="00C1406E"/>
    <w:rsid w:val="00C20560"/>
    <w:rsid w:val="00C22E27"/>
    <w:rsid w:val="00C25980"/>
    <w:rsid w:val="00C334F9"/>
    <w:rsid w:val="00C372AA"/>
    <w:rsid w:val="00C43BF7"/>
    <w:rsid w:val="00C44664"/>
    <w:rsid w:val="00C44EE6"/>
    <w:rsid w:val="00C47AC2"/>
    <w:rsid w:val="00C5709E"/>
    <w:rsid w:val="00C62457"/>
    <w:rsid w:val="00C72A92"/>
    <w:rsid w:val="00C76926"/>
    <w:rsid w:val="00C97FF6"/>
    <w:rsid w:val="00CA7F85"/>
    <w:rsid w:val="00CB1B76"/>
    <w:rsid w:val="00CB210B"/>
    <w:rsid w:val="00CB4841"/>
    <w:rsid w:val="00CB50B7"/>
    <w:rsid w:val="00CD739A"/>
    <w:rsid w:val="00CF08FA"/>
    <w:rsid w:val="00CF0FB7"/>
    <w:rsid w:val="00CF32A8"/>
    <w:rsid w:val="00D115E7"/>
    <w:rsid w:val="00D11F4D"/>
    <w:rsid w:val="00D21184"/>
    <w:rsid w:val="00D31866"/>
    <w:rsid w:val="00D364F7"/>
    <w:rsid w:val="00D541C5"/>
    <w:rsid w:val="00D5478E"/>
    <w:rsid w:val="00D62FF9"/>
    <w:rsid w:val="00D63957"/>
    <w:rsid w:val="00D672BA"/>
    <w:rsid w:val="00D67DE2"/>
    <w:rsid w:val="00D70BF9"/>
    <w:rsid w:val="00D73CBE"/>
    <w:rsid w:val="00D919EF"/>
    <w:rsid w:val="00D94724"/>
    <w:rsid w:val="00D94DFC"/>
    <w:rsid w:val="00DC78DC"/>
    <w:rsid w:val="00DD0D30"/>
    <w:rsid w:val="00DF078C"/>
    <w:rsid w:val="00DF3127"/>
    <w:rsid w:val="00E04232"/>
    <w:rsid w:val="00E17AF6"/>
    <w:rsid w:val="00E27584"/>
    <w:rsid w:val="00E30830"/>
    <w:rsid w:val="00E32698"/>
    <w:rsid w:val="00E36D53"/>
    <w:rsid w:val="00E409DD"/>
    <w:rsid w:val="00E50885"/>
    <w:rsid w:val="00E655E9"/>
    <w:rsid w:val="00E71B9B"/>
    <w:rsid w:val="00E7523B"/>
    <w:rsid w:val="00E76CD5"/>
    <w:rsid w:val="00E814FD"/>
    <w:rsid w:val="00E82473"/>
    <w:rsid w:val="00E83357"/>
    <w:rsid w:val="00E85716"/>
    <w:rsid w:val="00E87712"/>
    <w:rsid w:val="00E93D20"/>
    <w:rsid w:val="00E94715"/>
    <w:rsid w:val="00EA0378"/>
    <w:rsid w:val="00EA5AC8"/>
    <w:rsid w:val="00EC3206"/>
    <w:rsid w:val="00EE0728"/>
    <w:rsid w:val="00EE3A82"/>
    <w:rsid w:val="00EF2448"/>
    <w:rsid w:val="00F0307B"/>
    <w:rsid w:val="00F155DD"/>
    <w:rsid w:val="00F32216"/>
    <w:rsid w:val="00F34F73"/>
    <w:rsid w:val="00F3653A"/>
    <w:rsid w:val="00F36AE7"/>
    <w:rsid w:val="00F402F2"/>
    <w:rsid w:val="00F46538"/>
    <w:rsid w:val="00F531FF"/>
    <w:rsid w:val="00F73D1E"/>
    <w:rsid w:val="00F8053F"/>
    <w:rsid w:val="00F8545C"/>
    <w:rsid w:val="00F87FBF"/>
    <w:rsid w:val="00F91AF3"/>
    <w:rsid w:val="00FA05AC"/>
    <w:rsid w:val="00FA5CB1"/>
    <w:rsid w:val="00FB337E"/>
    <w:rsid w:val="00FB6D17"/>
    <w:rsid w:val="00FC1079"/>
    <w:rsid w:val="00FC5951"/>
    <w:rsid w:val="00FC596C"/>
    <w:rsid w:val="00FC74A0"/>
    <w:rsid w:val="00FD30DB"/>
    <w:rsid w:val="00FD7B02"/>
    <w:rsid w:val="00FE1281"/>
    <w:rsid w:val="00FE1974"/>
    <w:rsid w:val="00FE5F51"/>
    <w:rsid w:val="00FF178C"/>
    <w:rsid w:val="00FF3AF9"/>
    <w:rsid w:val="00FF65D4"/>
    <w:rsid w:val="00FF7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E0C6B9"/>
  <w15:chartTrackingRefBased/>
  <w15:docId w15:val="{02EBDA30-27D2-4B44-A1EA-98AB56D75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9"/>
    <w:qFormat/>
    <w:pPr>
      <w:keepNext/>
      <w:jc w:val="both"/>
      <w:outlineLvl w:val="0"/>
    </w:pPr>
    <w:rPr>
      <w:b/>
      <w:sz w:val="22"/>
      <w:szCs w:val="20"/>
      <w:lang w:val="x-none" w:eastAsia="x-none"/>
    </w:rPr>
  </w:style>
  <w:style w:type="paragraph" w:styleId="Heading2">
    <w:name w:val="heading 2"/>
    <w:basedOn w:val="Normal"/>
    <w:next w:val="Normal"/>
    <w:qFormat/>
    <w:pPr>
      <w:keepNext/>
      <w:outlineLvl w:val="1"/>
    </w:pPr>
    <w:rPr>
      <w:rFonts w:ascii="Trebuchet MS" w:hAnsi="Trebuchet MS"/>
      <w:b/>
      <w:sz w:val="22"/>
    </w:rPr>
  </w:style>
  <w:style w:type="paragraph" w:styleId="Heading5">
    <w:name w:val="heading 5"/>
    <w:basedOn w:val="Normal"/>
    <w:next w:val="Normal"/>
    <w:uiPriority w:val="9"/>
    <w:qFormat/>
    <w:pPr>
      <w:keepNext/>
      <w:jc w:val="both"/>
      <w:outlineLvl w:val="4"/>
    </w:pPr>
    <w:rPr>
      <w:rFonts w:ascii="Trebuchet MS" w:hAnsi="Trebuchet MS" w:cs="Arial"/>
      <w:b/>
      <w:bCs/>
      <w:color w:val="333399"/>
      <w:sz w:val="22"/>
      <w:szCs w:val="20"/>
      <w:u w:val="single"/>
    </w:rPr>
  </w:style>
  <w:style w:type="paragraph" w:styleId="Heading6">
    <w:name w:val="heading 6"/>
    <w:basedOn w:val="Normal"/>
    <w:next w:val="Normal"/>
    <w:qFormat/>
    <w:pPr>
      <w:keepNext/>
      <w:jc w:val="center"/>
      <w:outlineLvl w:val="5"/>
    </w:pPr>
    <w:rPr>
      <w:rFonts w:ascii="Trebuchet MS" w:hAnsi="Trebuchet MS" w:cs="Arial"/>
      <w:b/>
      <w:bCs/>
      <w:color w:val="333399"/>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qFormat/>
    <w:pPr>
      <w:pBdr>
        <w:bottom w:val="single" w:sz="12" w:space="1" w:color="auto"/>
      </w:pBdr>
      <w:jc w:val="both"/>
    </w:pPr>
    <w:rPr>
      <w:b/>
      <w:szCs w:val="20"/>
    </w:rPr>
  </w:style>
  <w:style w:type="paragraph" w:styleId="BodyText">
    <w:name w:val="Body Text"/>
    <w:basedOn w:val="Normal"/>
    <w:semiHidden/>
    <w:pPr>
      <w:jc w:val="both"/>
    </w:pPr>
    <w:rPr>
      <w:sz w:val="22"/>
      <w:szCs w:val="20"/>
    </w:rPr>
  </w:style>
  <w:style w:type="paragraph" w:styleId="Header">
    <w:name w:val="header"/>
    <w:basedOn w:val="Normal"/>
    <w:link w:val="HeaderChar"/>
    <w:uiPriority w:val="99"/>
    <w:pPr>
      <w:tabs>
        <w:tab w:val="center" w:pos="4320"/>
        <w:tab w:val="right" w:pos="8640"/>
      </w:tabs>
    </w:pPr>
    <w:rPr>
      <w:lang w:val="x-none" w:eastAsia="x-none"/>
    </w:rPr>
  </w:style>
  <w:style w:type="paragraph" w:styleId="Footer">
    <w:name w:val="footer"/>
    <w:basedOn w:val="Normal"/>
    <w:link w:val="FooterChar"/>
    <w:uiPriority w:val="99"/>
    <w:pPr>
      <w:tabs>
        <w:tab w:val="center" w:pos="4320"/>
        <w:tab w:val="right" w:pos="8640"/>
      </w:tabs>
    </w:pPr>
    <w:rPr>
      <w:lang w:val="x-none" w:eastAsia="x-none"/>
    </w:rPr>
  </w:style>
  <w:style w:type="paragraph" w:customStyle="1" w:styleId="NormalBullet">
    <w:name w:val="Normal Bullet"/>
    <w:basedOn w:val="Normal"/>
    <w:pPr>
      <w:numPr>
        <w:numId w:val="1"/>
      </w:numPr>
    </w:pPr>
  </w:style>
  <w:style w:type="paragraph" w:styleId="PlainText">
    <w:name w:val="Plain Text"/>
    <w:basedOn w:val="Normal"/>
    <w:link w:val="PlainTextChar"/>
    <w:uiPriority w:val="99"/>
    <w:rPr>
      <w:rFonts w:ascii="Courier New" w:hAnsi="Courier New"/>
      <w:sz w:val="20"/>
      <w:szCs w:val="20"/>
      <w:lang w:val="x-none" w:eastAsia="x-none"/>
    </w:rPr>
  </w:style>
  <w:style w:type="paragraph" w:customStyle="1" w:styleId="Char">
    <w:name w:val="Char"/>
    <w:basedOn w:val="Normal"/>
    <w:autoRedefine/>
    <w:semiHidden/>
    <w:pPr>
      <w:spacing w:after="120" w:line="260" w:lineRule="exact"/>
      <w:ind w:left="58"/>
    </w:pPr>
    <w:rPr>
      <w:rFonts w:ascii="Arial" w:hAnsi="Arial" w:cs="Arial"/>
      <w:sz w:val="18"/>
      <w:szCs w:val="20"/>
    </w:rPr>
  </w:style>
  <w:style w:type="character" w:styleId="Strong">
    <w:name w:val="Strong"/>
    <w:uiPriority w:val="22"/>
    <w:qFormat/>
    <w:rPr>
      <w:b/>
      <w:bCs/>
    </w:rPr>
  </w:style>
  <w:style w:type="paragraph" w:customStyle="1" w:styleId="Bullets">
    <w:name w:val="Bullets"/>
    <w:basedOn w:val="Normal"/>
    <w:pPr>
      <w:numPr>
        <w:numId w:val="2"/>
      </w:numPr>
      <w:spacing w:before="40" w:after="40"/>
      <w:jc w:val="both"/>
    </w:pPr>
    <w:rPr>
      <w:rFonts w:ascii="Georgia Ref" w:hAnsi="Georgia Ref"/>
      <w:sz w:val="19"/>
      <w:szCs w:val="20"/>
    </w:rPr>
  </w:style>
  <w:style w:type="paragraph" w:customStyle="1" w:styleId="Char2">
    <w:name w:val="Char2"/>
    <w:basedOn w:val="Normal"/>
    <w:pPr>
      <w:spacing w:before="60" w:after="160" w:line="240" w:lineRule="exact"/>
    </w:pPr>
    <w:rPr>
      <w:rFonts w:ascii="Verdana" w:hAnsi="Verdana"/>
      <w:color w:val="FF00FF"/>
      <w:sz w:val="20"/>
      <w:szCs w:val="20"/>
    </w:rPr>
  </w:style>
  <w:style w:type="paragraph" w:customStyle="1" w:styleId="Default">
    <w:name w:val="Default"/>
    <w:pPr>
      <w:widowControl w:val="0"/>
    </w:pPr>
    <w:rPr>
      <w:sz w:val="24"/>
    </w:rPr>
  </w:style>
  <w:style w:type="paragraph" w:customStyle="1" w:styleId="head2">
    <w:name w:val="head2"/>
    <w:basedOn w:val="Normal"/>
    <w:pPr>
      <w:keepNext/>
      <w:spacing w:before="240" w:after="120"/>
    </w:pPr>
    <w:rPr>
      <w:b/>
      <w:kern w:val="28"/>
      <w:sz w:val="28"/>
      <w:szCs w:val="20"/>
    </w:rPr>
  </w:style>
  <w:style w:type="character" w:customStyle="1" w:styleId="PlainTextChar">
    <w:name w:val="Plain Text Char"/>
    <w:link w:val="PlainText"/>
    <w:uiPriority w:val="99"/>
    <w:semiHidden/>
    <w:rsid w:val="00903F88"/>
    <w:rPr>
      <w:rFonts w:ascii="Courier New" w:hAnsi="Courier New" w:cs="Courier New"/>
    </w:rPr>
  </w:style>
  <w:style w:type="character" w:customStyle="1" w:styleId="Heading1Char">
    <w:name w:val="Heading 1 Char"/>
    <w:link w:val="Heading1"/>
    <w:uiPriority w:val="99"/>
    <w:rsid w:val="00903F88"/>
    <w:rPr>
      <w:b/>
      <w:sz w:val="22"/>
    </w:rPr>
  </w:style>
  <w:style w:type="paragraph" w:styleId="NormalWeb">
    <w:name w:val="Normal (Web)"/>
    <w:basedOn w:val="Normal"/>
    <w:unhideWhenUsed/>
    <w:rsid w:val="001928E6"/>
    <w:pPr>
      <w:spacing w:before="225" w:after="225"/>
    </w:pPr>
  </w:style>
  <w:style w:type="character" w:customStyle="1" w:styleId="HeaderChar">
    <w:name w:val="Header Char"/>
    <w:link w:val="Header"/>
    <w:uiPriority w:val="99"/>
    <w:rsid w:val="00CF08FA"/>
    <w:rPr>
      <w:sz w:val="24"/>
      <w:szCs w:val="24"/>
    </w:rPr>
  </w:style>
  <w:style w:type="paragraph" w:styleId="BalloonText">
    <w:name w:val="Balloon Text"/>
    <w:basedOn w:val="Normal"/>
    <w:link w:val="BalloonTextChar"/>
    <w:uiPriority w:val="99"/>
    <w:semiHidden/>
    <w:unhideWhenUsed/>
    <w:rsid w:val="00CF08FA"/>
    <w:rPr>
      <w:rFonts w:ascii="Tahoma" w:hAnsi="Tahoma"/>
      <w:sz w:val="16"/>
      <w:szCs w:val="16"/>
      <w:lang w:val="x-none" w:eastAsia="x-none"/>
    </w:rPr>
  </w:style>
  <w:style w:type="character" w:customStyle="1" w:styleId="BalloonTextChar">
    <w:name w:val="Balloon Text Char"/>
    <w:link w:val="BalloonText"/>
    <w:uiPriority w:val="99"/>
    <w:semiHidden/>
    <w:rsid w:val="00CF08FA"/>
    <w:rPr>
      <w:rFonts w:ascii="Tahoma" w:hAnsi="Tahoma" w:cs="Tahoma"/>
      <w:sz w:val="16"/>
      <w:szCs w:val="16"/>
    </w:rPr>
  </w:style>
  <w:style w:type="character" w:customStyle="1" w:styleId="FooterChar">
    <w:name w:val="Footer Char"/>
    <w:link w:val="Footer"/>
    <w:uiPriority w:val="99"/>
    <w:rsid w:val="00CF08FA"/>
    <w:rPr>
      <w:sz w:val="24"/>
      <w:szCs w:val="24"/>
    </w:rPr>
  </w:style>
  <w:style w:type="paragraph" w:styleId="ListParagraph">
    <w:name w:val="List Paragraph"/>
    <w:basedOn w:val="Normal"/>
    <w:link w:val="ListParagraphChar"/>
    <w:uiPriority w:val="99"/>
    <w:qFormat/>
    <w:rsid w:val="00476687"/>
    <w:pPr>
      <w:ind w:left="720"/>
    </w:pPr>
  </w:style>
  <w:style w:type="character" w:customStyle="1" w:styleId="CharAttribute2">
    <w:name w:val="CharAttribute2"/>
    <w:rsid w:val="00573442"/>
    <w:rPr>
      <w:rFonts w:ascii="Calibri" w:eastAsia="Calibri" w:hAnsi="Calibri"/>
    </w:rPr>
  </w:style>
  <w:style w:type="character" w:customStyle="1" w:styleId="NormalBold">
    <w:name w:val="Normal Bold"/>
    <w:uiPriority w:val="1"/>
    <w:qFormat/>
    <w:rsid w:val="00F0307B"/>
    <w:rPr>
      <w:b/>
    </w:rPr>
  </w:style>
  <w:style w:type="paragraph" w:customStyle="1" w:styleId="Subheading">
    <w:name w:val="*Subheading"/>
    <w:basedOn w:val="Normal"/>
    <w:next w:val="Normal"/>
    <w:uiPriority w:val="1"/>
    <w:rsid w:val="00666C2F"/>
    <w:pPr>
      <w:keepNext/>
      <w:spacing w:before="240" w:after="60" w:line="260" w:lineRule="exact"/>
    </w:pPr>
    <w:rPr>
      <w:rFonts w:ascii="Arial" w:eastAsia="PMingLiU" w:hAnsi="Arial"/>
      <w:b/>
      <w:sz w:val="20"/>
      <w:szCs w:val="20"/>
      <w:lang w:bidi="ar-DZ"/>
    </w:rPr>
  </w:style>
  <w:style w:type="character" w:styleId="Hyperlink">
    <w:name w:val="Hyperlink"/>
    <w:basedOn w:val="DefaultParagraphFont"/>
    <w:uiPriority w:val="99"/>
    <w:unhideWhenUsed/>
    <w:rsid w:val="00A911B7"/>
    <w:rPr>
      <w:color w:val="0563C1" w:themeColor="hyperlink"/>
      <w:u w:val="single"/>
    </w:rPr>
  </w:style>
  <w:style w:type="character" w:styleId="UnresolvedMention">
    <w:name w:val="Unresolved Mention"/>
    <w:basedOn w:val="DefaultParagraphFont"/>
    <w:uiPriority w:val="99"/>
    <w:semiHidden/>
    <w:unhideWhenUsed/>
    <w:rsid w:val="00A911B7"/>
    <w:rPr>
      <w:color w:val="605E5C"/>
      <w:shd w:val="clear" w:color="auto" w:fill="E1DFDD"/>
    </w:rPr>
  </w:style>
  <w:style w:type="character" w:customStyle="1" w:styleId="ListParagraphChar">
    <w:name w:val="List Paragraph Char"/>
    <w:link w:val="ListParagraph"/>
    <w:uiPriority w:val="34"/>
    <w:locked/>
    <w:rsid w:val="00886544"/>
    <w:rPr>
      <w:sz w:val="24"/>
      <w:szCs w:val="24"/>
    </w:rPr>
  </w:style>
  <w:style w:type="paragraph" w:customStyle="1" w:styleId="paragraph">
    <w:name w:val="paragraph"/>
    <w:basedOn w:val="Normal"/>
    <w:qFormat/>
    <w:rsid w:val="003A4A25"/>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99124">
      <w:bodyDiv w:val="1"/>
      <w:marLeft w:val="0"/>
      <w:marRight w:val="0"/>
      <w:marTop w:val="0"/>
      <w:marBottom w:val="0"/>
      <w:divBdr>
        <w:top w:val="none" w:sz="0" w:space="0" w:color="auto"/>
        <w:left w:val="none" w:sz="0" w:space="0" w:color="auto"/>
        <w:bottom w:val="none" w:sz="0" w:space="0" w:color="auto"/>
        <w:right w:val="none" w:sz="0" w:space="0" w:color="auto"/>
      </w:divBdr>
    </w:div>
    <w:div w:id="135923193">
      <w:bodyDiv w:val="1"/>
      <w:marLeft w:val="0"/>
      <w:marRight w:val="0"/>
      <w:marTop w:val="0"/>
      <w:marBottom w:val="0"/>
      <w:divBdr>
        <w:top w:val="none" w:sz="0" w:space="0" w:color="auto"/>
        <w:left w:val="none" w:sz="0" w:space="0" w:color="auto"/>
        <w:bottom w:val="none" w:sz="0" w:space="0" w:color="auto"/>
        <w:right w:val="none" w:sz="0" w:space="0" w:color="auto"/>
      </w:divBdr>
    </w:div>
    <w:div w:id="150679701">
      <w:bodyDiv w:val="1"/>
      <w:marLeft w:val="0"/>
      <w:marRight w:val="0"/>
      <w:marTop w:val="0"/>
      <w:marBottom w:val="0"/>
      <w:divBdr>
        <w:top w:val="none" w:sz="0" w:space="0" w:color="auto"/>
        <w:left w:val="none" w:sz="0" w:space="0" w:color="auto"/>
        <w:bottom w:val="none" w:sz="0" w:space="0" w:color="auto"/>
        <w:right w:val="none" w:sz="0" w:space="0" w:color="auto"/>
      </w:divBdr>
    </w:div>
    <w:div w:id="411925812">
      <w:bodyDiv w:val="1"/>
      <w:marLeft w:val="0"/>
      <w:marRight w:val="0"/>
      <w:marTop w:val="0"/>
      <w:marBottom w:val="0"/>
      <w:divBdr>
        <w:top w:val="none" w:sz="0" w:space="0" w:color="auto"/>
        <w:left w:val="none" w:sz="0" w:space="0" w:color="auto"/>
        <w:bottom w:val="none" w:sz="0" w:space="0" w:color="auto"/>
        <w:right w:val="none" w:sz="0" w:space="0" w:color="auto"/>
      </w:divBdr>
    </w:div>
    <w:div w:id="571156292">
      <w:bodyDiv w:val="1"/>
      <w:marLeft w:val="0"/>
      <w:marRight w:val="0"/>
      <w:marTop w:val="0"/>
      <w:marBottom w:val="0"/>
      <w:divBdr>
        <w:top w:val="none" w:sz="0" w:space="0" w:color="auto"/>
        <w:left w:val="none" w:sz="0" w:space="0" w:color="auto"/>
        <w:bottom w:val="none" w:sz="0" w:space="0" w:color="auto"/>
        <w:right w:val="none" w:sz="0" w:space="0" w:color="auto"/>
      </w:divBdr>
    </w:div>
    <w:div w:id="848179635">
      <w:bodyDiv w:val="1"/>
      <w:marLeft w:val="0"/>
      <w:marRight w:val="0"/>
      <w:marTop w:val="0"/>
      <w:marBottom w:val="0"/>
      <w:divBdr>
        <w:top w:val="none" w:sz="0" w:space="0" w:color="auto"/>
        <w:left w:val="none" w:sz="0" w:space="0" w:color="auto"/>
        <w:bottom w:val="none" w:sz="0" w:space="0" w:color="auto"/>
        <w:right w:val="none" w:sz="0" w:space="0" w:color="auto"/>
      </w:divBdr>
    </w:div>
    <w:div w:id="1071124969">
      <w:bodyDiv w:val="1"/>
      <w:marLeft w:val="0"/>
      <w:marRight w:val="0"/>
      <w:marTop w:val="0"/>
      <w:marBottom w:val="0"/>
      <w:divBdr>
        <w:top w:val="none" w:sz="0" w:space="0" w:color="auto"/>
        <w:left w:val="none" w:sz="0" w:space="0" w:color="auto"/>
        <w:bottom w:val="none" w:sz="0" w:space="0" w:color="auto"/>
        <w:right w:val="none" w:sz="0" w:space="0" w:color="auto"/>
      </w:divBdr>
    </w:div>
    <w:div w:id="1132750147">
      <w:bodyDiv w:val="1"/>
      <w:marLeft w:val="0"/>
      <w:marRight w:val="0"/>
      <w:marTop w:val="0"/>
      <w:marBottom w:val="0"/>
      <w:divBdr>
        <w:top w:val="none" w:sz="0" w:space="0" w:color="auto"/>
        <w:left w:val="none" w:sz="0" w:space="0" w:color="auto"/>
        <w:bottom w:val="none" w:sz="0" w:space="0" w:color="auto"/>
        <w:right w:val="none" w:sz="0" w:space="0" w:color="auto"/>
      </w:divBdr>
    </w:div>
    <w:div w:id="1410884589">
      <w:bodyDiv w:val="1"/>
      <w:marLeft w:val="0"/>
      <w:marRight w:val="0"/>
      <w:marTop w:val="0"/>
      <w:marBottom w:val="0"/>
      <w:divBdr>
        <w:top w:val="none" w:sz="0" w:space="0" w:color="auto"/>
        <w:left w:val="none" w:sz="0" w:space="0" w:color="auto"/>
        <w:bottom w:val="none" w:sz="0" w:space="0" w:color="auto"/>
        <w:right w:val="none" w:sz="0" w:space="0" w:color="auto"/>
      </w:divBdr>
    </w:div>
    <w:div w:id="1560437354">
      <w:bodyDiv w:val="1"/>
      <w:marLeft w:val="0"/>
      <w:marRight w:val="0"/>
      <w:marTop w:val="0"/>
      <w:marBottom w:val="0"/>
      <w:divBdr>
        <w:top w:val="none" w:sz="0" w:space="0" w:color="auto"/>
        <w:left w:val="none" w:sz="0" w:space="0" w:color="auto"/>
        <w:bottom w:val="none" w:sz="0" w:space="0" w:color="auto"/>
        <w:right w:val="none" w:sz="0" w:space="0" w:color="auto"/>
      </w:divBdr>
    </w:div>
    <w:div w:id="1613243841">
      <w:bodyDiv w:val="1"/>
      <w:marLeft w:val="0"/>
      <w:marRight w:val="0"/>
      <w:marTop w:val="0"/>
      <w:marBottom w:val="0"/>
      <w:divBdr>
        <w:top w:val="none" w:sz="0" w:space="0" w:color="auto"/>
        <w:left w:val="none" w:sz="0" w:space="0" w:color="auto"/>
        <w:bottom w:val="none" w:sz="0" w:space="0" w:color="auto"/>
        <w:right w:val="none" w:sz="0" w:space="0" w:color="auto"/>
      </w:divBdr>
    </w:div>
    <w:div w:id="1770814997">
      <w:bodyDiv w:val="1"/>
      <w:marLeft w:val="0"/>
      <w:marRight w:val="0"/>
      <w:marTop w:val="0"/>
      <w:marBottom w:val="0"/>
      <w:divBdr>
        <w:top w:val="none" w:sz="0" w:space="0" w:color="auto"/>
        <w:left w:val="none" w:sz="0" w:space="0" w:color="auto"/>
        <w:bottom w:val="none" w:sz="0" w:space="0" w:color="auto"/>
        <w:right w:val="none" w:sz="0" w:space="0" w:color="auto"/>
      </w:divBdr>
    </w:div>
    <w:div w:id="1947730237">
      <w:bodyDiv w:val="1"/>
      <w:marLeft w:val="0"/>
      <w:marRight w:val="0"/>
      <w:marTop w:val="0"/>
      <w:marBottom w:val="0"/>
      <w:divBdr>
        <w:top w:val="none" w:sz="0" w:space="0" w:color="auto"/>
        <w:left w:val="none" w:sz="0" w:space="0" w:color="auto"/>
        <w:bottom w:val="none" w:sz="0" w:space="0" w:color="auto"/>
        <w:right w:val="none" w:sz="0" w:space="0" w:color="auto"/>
      </w:divBdr>
    </w:div>
    <w:div w:id="1973316932">
      <w:bodyDiv w:val="1"/>
      <w:marLeft w:val="0"/>
      <w:marRight w:val="0"/>
      <w:marTop w:val="0"/>
      <w:marBottom w:val="0"/>
      <w:divBdr>
        <w:top w:val="none" w:sz="0" w:space="0" w:color="auto"/>
        <w:left w:val="none" w:sz="0" w:space="0" w:color="auto"/>
        <w:bottom w:val="none" w:sz="0" w:space="0" w:color="auto"/>
        <w:right w:val="none" w:sz="0" w:space="0" w:color="auto"/>
      </w:divBdr>
    </w:div>
    <w:div w:id="2030521598">
      <w:bodyDiv w:val="1"/>
      <w:marLeft w:val="0"/>
      <w:marRight w:val="0"/>
      <w:marTop w:val="0"/>
      <w:marBottom w:val="0"/>
      <w:divBdr>
        <w:top w:val="none" w:sz="0" w:space="0" w:color="auto"/>
        <w:left w:val="none" w:sz="0" w:space="0" w:color="auto"/>
        <w:bottom w:val="none" w:sz="0" w:space="0" w:color="auto"/>
        <w:right w:val="none" w:sz="0" w:space="0" w:color="auto"/>
      </w:divBdr>
    </w:div>
    <w:div w:id="2047439561">
      <w:bodyDiv w:val="1"/>
      <w:marLeft w:val="0"/>
      <w:marRight w:val="0"/>
      <w:marTop w:val="0"/>
      <w:marBottom w:val="0"/>
      <w:divBdr>
        <w:top w:val="none" w:sz="0" w:space="0" w:color="auto"/>
        <w:left w:val="none" w:sz="0" w:space="0" w:color="auto"/>
        <w:bottom w:val="none" w:sz="0" w:space="0" w:color="auto"/>
        <w:right w:val="none" w:sz="0" w:space="0" w:color="auto"/>
      </w:divBdr>
    </w:div>
    <w:div w:id="2064133539">
      <w:bodyDiv w:val="1"/>
      <w:marLeft w:val="0"/>
      <w:marRight w:val="0"/>
      <w:marTop w:val="0"/>
      <w:marBottom w:val="0"/>
      <w:divBdr>
        <w:top w:val="none" w:sz="0" w:space="0" w:color="auto"/>
        <w:left w:val="none" w:sz="0" w:space="0" w:color="auto"/>
        <w:bottom w:val="none" w:sz="0" w:space="0" w:color="auto"/>
        <w:right w:val="none" w:sz="0" w:space="0" w:color="auto"/>
      </w:divBdr>
    </w:div>
    <w:div w:id="2074159558">
      <w:bodyDiv w:val="1"/>
      <w:marLeft w:val="0"/>
      <w:marRight w:val="0"/>
      <w:marTop w:val="0"/>
      <w:marBottom w:val="0"/>
      <w:divBdr>
        <w:top w:val="none" w:sz="0" w:space="0" w:color="auto"/>
        <w:left w:val="none" w:sz="0" w:space="0" w:color="auto"/>
        <w:bottom w:val="none" w:sz="0" w:space="0" w:color="auto"/>
        <w:right w:val="none" w:sz="0" w:space="0" w:color="auto"/>
      </w:divBdr>
    </w:div>
    <w:div w:id="2078933678">
      <w:bodyDiv w:val="1"/>
      <w:marLeft w:val="0"/>
      <w:marRight w:val="0"/>
      <w:marTop w:val="0"/>
      <w:marBottom w:val="0"/>
      <w:divBdr>
        <w:top w:val="none" w:sz="0" w:space="0" w:color="auto"/>
        <w:left w:val="none" w:sz="0" w:space="0" w:color="auto"/>
        <w:bottom w:val="none" w:sz="0" w:space="0" w:color="auto"/>
        <w:right w:val="none" w:sz="0" w:space="0" w:color="auto"/>
      </w:divBdr>
    </w:div>
    <w:div w:id="2135904420">
      <w:bodyDiv w:val="1"/>
      <w:marLeft w:val="0"/>
      <w:marRight w:val="0"/>
      <w:marTop w:val="0"/>
      <w:marBottom w:val="0"/>
      <w:divBdr>
        <w:top w:val="none" w:sz="0" w:space="0" w:color="auto"/>
        <w:left w:val="none" w:sz="0" w:space="0" w:color="auto"/>
        <w:bottom w:val="none" w:sz="0" w:space="0" w:color="auto"/>
        <w:right w:val="none" w:sz="0" w:space="0" w:color="auto"/>
      </w:divBdr>
    </w:div>
    <w:div w:id="2146772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5335D-0D24-4AA6-AE0B-CEDC46742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2991</TotalTime>
  <Pages>6</Pages>
  <Words>1126</Words>
  <Characters>6422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lpstr>
    </vt:vector>
  </TitlesOfParts>
  <Company>iflex Solutions</Company>
  <LinksUpToDate>false</LinksUpToDate>
  <CharactersWithSpaces>7533</CharactersWithSpaces>
  <SharedDoc>false</SharedDoc>
  <HLinks>
    <vt:vector size="12" baseType="variant">
      <vt:variant>
        <vt:i4>3473523</vt:i4>
      </vt:variant>
      <vt:variant>
        <vt:i4>3</vt:i4>
      </vt:variant>
      <vt:variant>
        <vt:i4>0</vt:i4>
      </vt:variant>
      <vt:variant>
        <vt:i4>5</vt:i4>
      </vt:variant>
      <vt:variant>
        <vt:lpwstr>https://docs.snowflake.net/manuals/user-guide/data-unload.html</vt:lpwstr>
      </vt:variant>
      <vt:variant>
        <vt:lpwstr/>
      </vt:variant>
      <vt:variant>
        <vt:i4>4194333</vt:i4>
      </vt:variant>
      <vt:variant>
        <vt:i4>0</vt:i4>
      </vt:variant>
      <vt:variant>
        <vt:i4>0</vt:i4>
      </vt:variant>
      <vt:variant>
        <vt:i4>5</vt:i4>
      </vt:variant>
      <vt:variant>
        <vt:lpwstr>https://docs.snowflake.net/manuals/user-guide/data-load.html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aakashso</dc:creator>
  <cp:keywords/>
  <dc:description/>
  <cp:lastModifiedBy>Reddeppa Depani</cp:lastModifiedBy>
  <cp:revision>29</cp:revision>
  <cp:lastPrinted>2026-05-16T04:05:00Z</cp:lastPrinted>
  <dcterms:created xsi:type="dcterms:W3CDTF">2024-10-18T08:26:00Z</dcterms:created>
  <dcterms:modified xsi:type="dcterms:W3CDTF">2026-07-07T10:55:00Z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4c9966-fbee-4eea-85be-cefde75077eb_Enabled">
    <vt:lpwstr>true</vt:lpwstr>
  </property>
  <property fmtid="{D5CDD505-2E9C-101B-9397-08002B2CF9AE}" pid="3" name="MSIP_Label_bf4c9966-fbee-4eea-85be-cefde75077eb_SetDate">
    <vt:lpwstr>2022-03-15T16:16:21Z</vt:lpwstr>
  </property>
  <property fmtid="{D5CDD505-2E9C-101B-9397-08002B2CF9AE}" pid="4" name="MSIP_Label_bf4c9966-fbee-4eea-85be-cefde75077eb_Method">
    <vt:lpwstr>Privileged</vt:lpwstr>
  </property>
  <property fmtid="{D5CDD505-2E9C-101B-9397-08002B2CF9AE}" pid="5" name="MSIP_Label_bf4c9966-fbee-4eea-85be-cefde75077eb_Name">
    <vt:lpwstr>Public</vt:lpwstr>
  </property>
  <property fmtid="{D5CDD505-2E9C-101B-9397-08002B2CF9AE}" pid="6" name="MSIP_Label_bf4c9966-fbee-4eea-85be-cefde75077eb_SiteId">
    <vt:lpwstr>258ac4e4-146a-411e-9dc8-79a9e12fd6da</vt:lpwstr>
  </property>
  <property fmtid="{D5CDD505-2E9C-101B-9397-08002B2CF9AE}" pid="7" name="MSIP_Label_bf4c9966-fbee-4eea-85be-cefde75077eb_ActionId">
    <vt:lpwstr>68cc9a72-16b9-4bc1-84a5-cedb2ea9abbf</vt:lpwstr>
  </property>
  <property fmtid="{D5CDD505-2E9C-101B-9397-08002B2CF9AE}" pid="8" name="MSIP_Label_bf4c9966-fbee-4eea-85be-cefde75077eb_ContentBits">
    <vt:lpwstr>2</vt:lpwstr>
  </property>
  <property fmtid="{D5CDD505-2E9C-101B-9397-08002B2CF9AE}" pid="9" name="MSIP_Label_ea60d57e-af5b-4752-ac57-3e4f28ca11dc_Enabled">
    <vt:lpwstr>true</vt:lpwstr>
  </property>
  <property fmtid="{D5CDD505-2E9C-101B-9397-08002B2CF9AE}" pid="10" name="MSIP_Label_ea60d57e-af5b-4752-ac57-3e4f28ca11dc_SetDate">
    <vt:lpwstr>2023-03-02T13:11:24Z</vt:lpwstr>
  </property>
  <property fmtid="{D5CDD505-2E9C-101B-9397-08002B2CF9AE}" pid="11" name="MSIP_Label_ea60d57e-af5b-4752-ac57-3e4f28ca11dc_Method">
    <vt:lpwstr>Standard</vt:lpwstr>
  </property>
  <property fmtid="{D5CDD505-2E9C-101B-9397-08002B2CF9AE}" pid="12" name="MSIP_Label_ea60d57e-af5b-4752-ac57-3e4f28ca11dc_Name">
    <vt:lpwstr>ea60d57e-af5b-4752-ac57-3e4f28ca11dc</vt:lpwstr>
  </property>
  <property fmtid="{D5CDD505-2E9C-101B-9397-08002B2CF9AE}" pid="13" name="MSIP_Label_ea60d57e-af5b-4752-ac57-3e4f28ca11dc_SiteId">
    <vt:lpwstr>36da45f1-dd2c-4d1f-af13-5abe46b99921</vt:lpwstr>
  </property>
  <property fmtid="{D5CDD505-2E9C-101B-9397-08002B2CF9AE}" pid="14" name="MSIP_Label_ea60d57e-af5b-4752-ac57-3e4f28ca11dc_ActionId">
    <vt:lpwstr>bfd6dcfd-6761-48a6-9568-0fd05d9f0040</vt:lpwstr>
  </property>
  <property fmtid="{D5CDD505-2E9C-101B-9397-08002B2CF9AE}" pid="15" name="MSIP_Label_ea60d57e-af5b-4752-ac57-3e4f28ca11dc_ContentBits">
    <vt:lpwstr>0</vt:lpwstr>
  </property>
</Properties>
</file>