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FE1999" w:rsidRDefault="00DE46EB">
      <w:pPr>
        <w:pStyle w:val="divname"/>
        <w:spacing w:before="200"/>
        <w:rPr>
          <w:rFonts w:ascii="Century Gothic" w:eastAsia="Century Gothic" w:hAnsi="Century Gothic" w:cs="Century Gothic"/>
        </w:rPr>
      </w:pPr>
      <w:r>
        <w:rPr>
          <w:rStyle w:val="span"/>
          <w:rFonts w:ascii="Century Gothic" w:eastAsia="Century Gothic" w:hAnsi="Century Gothic" w:cs="Century Gothic"/>
          <w:sz w:val="58"/>
          <w:szCs w:val="58"/>
        </w:rPr>
        <w:t>A Shivaji</w:t>
      </w:r>
      <w:r w:rsidR="00D3519F">
        <w:rPr>
          <w:rStyle w:val="span"/>
          <w:rFonts w:ascii="Century Gothic" w:eastAsia="Century Gothic" w:hAnsi="Century Gothic" w:cs="Century Gothic"/>
          <w:sz w:val="58"/>
          <w:szCs w:val="58"/>
        </w:rPr>
        <w:t xml:space="preserve"> </w:t>
      </w:r>
    </w:p>
    <w:tbl>
      <w:tblPr>
        <w:tblStyle w:val="divdocumenttablecontactaspose"/>
        <w:tblW w:w="1042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0420"/>
      </w:tblGrid>
      <w:tr w:rsidR="00F3122B">
        <w:tc>
          <w:tcPr>
            <w:tcW w:w="0" w:type="auto"/>
            <w:shd w:val="clear" w:color="auto" w:fill="00000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FE1999" w:rsidRDefault="00DE46EB">
            <w:pPr>
              <w:pStyle w:val="divaddress"/>
              <w:shd w:val="clear" w:color="auto" w:fill="auto"/>
              <w:spacing w:before="12" w:after="112" w:line="424" w:lineRule="exact"/>
              <w:ind w:left="100" w:right="100"/>
              <w:rPr>
                <w:rFonts w:ascii="Century Gothic" w:eastAsia="Century Gothic" w:hAnsi="Century Gothic" w:cs="Century Gothic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+91 </w:t>
            </w:r>
            <w:r w:rsidR="00746766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9347495491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 xml:space="preserve">| </w:t>
            </w:r>
            <w:r w:rsidR="00746766"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shivajiajmeera96</w:t>
            </w:r>
            <w:r>
              <w:rPr>
                <w:rStyle w:val="span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  <w:t>@gmail.com</w:t>
            </w:r>
            <w:r>
              <w:rPr>
                <w:rFonts w:ascii="Century Gothic" w:eastAsia="Century Gothic" w:hAnsi="Century Gothic" w:cs="Century Gothic"/>
                <w:shd w:val="clear" w:color="auto" w:fill="auto"/>
              </w:rPr>
              <w:t xml:space="preserve"> </w:t>
            </w:r>
          </w:p>
        </w:tc>
      </w:tr>
    </w:tbl>
    <w:p w:rsidR="00FE1999" w:rsidRDefault="00DE46EB">
      <w:pPr>
        <w:pStyle w:val="divdocumentdivsectiontitle"/>
        <w:pBdr>
          <w:bottom w:val="single" w:sz="8" w:space="4" w:color="102A73"/>
        </w:pBdr>
        <w:spacing w:before="200" w:after="13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PROFESSIONAL SUMMARY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>Work</w:t>
      </w:r>
      <w:r w:rsidR="00017EA6">
        <w:rPr>
          <w:rStyle w:val="span"/>
          <w:rFonts w:ascii="Century Gothic" w:eastAsia="Century Gothic" w:hAnsi="Century Gothic" w:cs="Century Gothic"/>
          <w:sz w:val="22"/>
          <w:szCs w:val="22"/>
        </w:rPr>
        <w:t>ing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with </w:t>
      </w:r>
      <w:r w:rsidR="00746766">
        <w:rPr>
          <w:rStyle w:val="span"/>
          <w:rFonts w:ascii="Century Gothic" w:eastAsia="Century Gothic" w:hAnsi="Century Gothic" w:cs="Century Gothic"/>
          <w:sz w:val="22"/>
          <w:szCs w:val="22"/>
        </w:rPr>
        <w:t>PWC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as Senior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Azure 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Data Engineer having overall </w:t>
      </w:r>
      <w:r w:rsidR="00017EA6">
        <w:rPr>
          <w:rStyle w:val="span"/>
          <w:rFonts w:ascii="Century Gothic" w:eastAsia="Century Gothic" w:hAnsi="Century Gothic" w:cs="Century Gothic"/>
          <w:sz w:val="22"/>
          <w:szCs w:val="22"/>
        </w:rPr>
        <w:t>5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.3</w:t>
      </w:r>
      <w:r w:rsidR="00D3519F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years of experience in designing, implementing, and managing large-scale data pipelines on Azure platform.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Expertise in using Azure Data Factory for ETL processes, Azure Databricks for big data processing, and Azure Synapse Analytics for data warehousing and analysis.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>Strong proficiency in PySpark, SQL, Python, and Power BI for data transformations, automation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and reporting. I am skilled in data governance, security, and DevOps practices.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>Providing operations support on data projects for government or enterprise clients. Leading teams to remove technical blockers, ensure project alignment, and track deliverab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les in Agile or Waterfall methodologies.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>Maintaining metadata repositories to track data lineage, schema changes, and version control. Utilizing project management tools (e.g. Azure DevOps, Jira) for sprint planning, task allocation, and status reporting.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Designing and maintaining end-to-end data pipelines using Azure Data Factory, Azure Synapse Pipelines, and Data Lake Storage. Managing incremental and batch data ingestion from on-premises and cloud-based sources.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>Defining and implementing data models (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relational and dimensional) in Azure SQL Database and Synapse. Utilizing Azure Data Lake Storage and Delta Lake architectures to handle high-volume data sets efficiently.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>Building ETL/ELT workflows with PySpark, SQL, and Databricks. Transforming, cleaning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, and enriching data to provide certified datasets or curated layers for analytics.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Managing access and governance via Azure RBAC, security policies, and best practices for enterprise data solutions.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>Monitoring Azure cost optimization and resource usage,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generating periodic usage and cost reports.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>Developing and publishing interactive dashboards using Power BI or Azure Synapse for business insights. Creating infographics and documentation for clear communication of data lineage, project status, and opera</w:t>
      </w: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tional metrics. </w:t>
      </w:r>
    </w:p>
    <w:p w:rsidR="008512BC" w:rsidRPr="008512BC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Producing comprehensive documentation for all stages of data pipelines, ensuring accuracy and ease of handover. </w:t>
      </w:r>
    </w:p>
    <w:p w:rsidR="00FE1999" w:rsidRDefault="00DE46EB" w:rsidP="008512BC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8512BC">
        <w:rPr>
          <w:rStyle w:val="span"/>
          <w:rFonts w:ascii="Century Gothic" w:eastAsia="Century Gothic" w:hAnsi="Century Gothic" w:cs="Century Gothic"/>
          <w:sz w:val="22"/>
          <w:szCs w:val="22"/>
        </w:rPr>
        <w:t>Collaborating with cross-functional teams like data scientists, analysts to ensure smooth integration of data models.</w:t>
      </w:r>
    </w:p>
    <w:p w:rsidR="008512BC" w:rsidRDefault="008512BC" w:rsidP="008512BC">
      <w:pPr>
        <w:pStyle w:val="ulli"/>
        <w:spacing w:line="380" w:lineRule="atLeast"/>
        <w:rPr>
          <w:rStyle w:val="span"/>
          <w:rFonts w:ascii="Century Gothic" w:eastAsia="Century Gothic" w:hAnsi="Century Gothic" w:cs="Century Gothic"/>
          <w:sz w:val="22"/>
          <w:szCs w:val="22"/>
        </w:rPr>
      </w:pPr>
    </w:p>
    <w:p w:rsidR="008512BC" w:rsidRDefault="008512BC" w:rsidP="008512BC">
      <w:pPr>
        <w:pStyle w:val="ulli"/>
        <w:spacing w:line="380" w:lineRule="atLeast"/>
        <w:rPr>
          <w:rStyle w:val="span"/>
          <w:rFonts w:ascii="Century Gothic" w:eastAsia="Century Gothic" w:hAnsi="Century Gothic" w:cs="Century Gothic"/>
          <w:sz w:val="22"/>
          <w:szCs w:val="22"/>
        </w:rPr>
      </w:pPr>
    </w:p>
    <w:p w:rsidR="008512BC" w:rsidRDefault="008512BC" w:rsidP="008512BC">
      <w:pPr>
        <w:pStyle w:val="ulli"/>
        <w:spacing w:line="380" w:lineRule="atLeast"/>
        <w:rPr>
          <w:rStyle w:val="span"/>
          <w:rFonts w:ascii="Century Gothic" w:eastAsia="Century Gothic" w:hAnsi="Century Gothic" w:cs="Century Gothic"/>
          <w:sz w:val="22"/>
          <w:szCs w:val="22"/>
        </w:rPr>
      </w:pPr>
    </w:p>
    <w:p w:rsidR="008512BC" w:rsidRPr="008512BC" w:rsidRDefault="008512BC" w:rsidP="008512BC">
      <w:pPr>
        <w:pStyle w:val="ulli"/>
        <w:spacing w:line="380" w:lineRule="atLeast"/>
        <w:rPr>
          <w:rStyle w:val="span"/>
          <w:rFonts w:ascii="Century Gothic" w:eastAsia="Century Gothic" w:hAnsi="Century Gothic" w:cs="Century Gothic"/>
          <w:sz w:val="22"/>
          <w:szCs w:val="22"/>
        </w:rPr>
      </w:pPr>
    </w:p>
    <w:p w:rsidR="00FE1999" w:rsidRDefault="00DE46EB">
      <w:pPr>
        <w:pStyle w:val="divdocumentdivsectiontitle"/>
        <w:pBdr>
          <w:bottom w:val="single" w:sz="8" w:space="4" w:color="102A73"/>
        </w:pBdr>
        <w:spacing w:before="200" w:after="13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SKILLS</w:t>
      </w:r>
    </w:p>
    <w:tbl>
      <w:tblPr>
        <w:tblStyle w:val="documentinfo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063"/>
        <w:gridCol w:w="300"/>
        <w:gridCol w:w="5063"/>
      </w:tblGrid>
      <w:tr w:rsidR="00F3122B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1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Data Engineering Tools &amp; Frameworks: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FE1999"/>
        </w:tc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2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ETL Pipelines: Azure Data Factory (ADF), SSIS, PySpark, Databricks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F3122B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3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Data Transformation: PySpark, SQL, DataFrame APIs, UDFs (User Defined Functions)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FE1999"/>
        </w:tc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4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Data Orchestration: Azure Data Factory (ADF), Apache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Airflow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F3122B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5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Batch &amp; Streaming Data Processing: Azure Stream Analytics, Azure Event Hubs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FE1999"/>
        </w:tc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6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Azure Blob Storage, Azure Data Lake Storage Gen2 (for big data storage)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F3122B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7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Programming Languages: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FE1999"/>
        </w:tc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8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 xml:space="preserve">SQL (Advanced SQL queries, window functions, joins, subqueries, </w:t>
            </w: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indexing)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F3122B">
        <w:trPr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9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Python (Data manipulation, PySpark, scripting), Scala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300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FE1999"/>
        </w:tc>
        <w:tc>
          <w:tcPr>
            <w:tcW w:w="5063" w:type="dxa"/>
            <w:tcMar>
              <w:top w:w="0" w:type="dxa"/>
              <w:left w:w="0" w:type="dxa"/>
              <w:bottom w:w="10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10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Reporting &amp; Visualization: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  <w:tr w:rsidR="00F3122B">
        <w:trPr>
          <w:gridAfter w:val="2"/>
          <w:wAfter w:w="5363" w:type="dxa"/>
          <w:tblCellSpacing w:w="0" w:type="dxa"/>
        </w:trPr>
        <w:tc>
          <w:tcPr>
            <w:tcW w:w="506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FE1999" w:rsidRDefault="00DE46EB">
            <w:pPr>
              <w:pStyle w:val="divdocumentskliSeculli"/>
              <w:numPr>
                <w:ilvl w:val="0"/>
                <w:numId w:val="11"/>
              </w:numPr>
              <w:spacing w:line="380" w:lineRule="atLeast"/>
              <w:ind w:left="200" w:hanging="210"/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</w:pPr>
            <w:r>
              <w:rPr>
                <w:rStyle w:val="span"/>
                <w:rFonts w:ascii="Century Gothic" w:eastAsia="Century Gothic" w:hAnsi="Century Gothic" w:cs="Century Gothic"/>
                <w:sz w:val="22"/>
                <w:szCs w:val="22"/>
              </w:rPr>
              <w:t>Power BI (Data visualization, dashboards, and reporting), SQL Server Reporting Services (SSRS) for generating reports</w:t>
            </w:r>
          </w:p>
          <w:p w:rsidR="00FE1999" w:rsidRDefault="00FE1999">
            <w:pPr>
              <w:pStyle w:val="div"/>
              <w:spacing w:line="20" w:lineRule="exact"/>
              <w:rPr>
                <w:rStyle w:val="documentskliSecparagraph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</w:tr>
    </w:tbl>
    <w:p w:rsidR="00FE1999" w:rsidRDefault="00DE46EB">
      <w:pPr>
        <w:pStyle w:val="divdocumentdivsectiontitle"/>
        <w:pBdr>
          <w:bottom w:val="single" w:sz="8" w:space="4" w:color="102A73"/>
        </w:pBdr>
        <w:spacing w:before="200" w:after="13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WORK HISTORY</w:t>
      </w:r>
    </w:p>
    <w:p w:rsidR="00FE1999" w:rsidRDefault="00DE46EB">
      <w:pPr>
        <w:pStyle w:val="divdocumentsinglecolumn"/>
        <w:tabs>
          <w:tab w:val="right" w:pos="10406"/>
        </w:tabs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 xml:space="preserve">Senior Azure </w:t>
      </w: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Data Engineer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0</w:t>
      </w:r>
      <w:r w:rsidR="00017EA6">
        <w:rPr>
          <w:rStyle w:val="span"/>
          <w:rFonts w:ascii="Century Gothic" w:eastAsia="Century Gothic" w:hAnsi="Century Gothic" w:cs="Century Gothic"/>
          <w:sz w:val="22"/>
          <w:szCs w:val="22"/>
        </w:rPr>
        <w:t>4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/202</w:t>
      </w:r>
      <w:r w:rsidR="00017EA6">
        <w:rPr>
          <w:rStyle w:val="span"/>
          <w:rFonts w:ascii="Century Gothic" w:eastAsia="Century Gothic" w:hAnsi="Century Gothic" w:cs="Century Gothic"/>
          <w:sz w:val="22"/>
          <w:szCs w:val="22"/>
        </w:rPr>
        <w:t>3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</w:t>
      </w:r>
      <w:r w:rsidR="00017EA6">
        <w:rPr>
          <w:rStyle w:val="span"/>
          <w:rFonts w:ascii="Century Gothic" w:eastAsia="Century Gothic" w:hAnsi="Century Gothic" w:cs="Century Gothic"/>
          <w:sz w:val="22"/>
          <w:szCs w:val="22"/>
        </w:rPr>
        <w:t>Till Date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8512BC" w:rsidRDefault="00DE46EB">
      <w:pPr>
        <w:pStyle w:val="spanpaddedline"/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companyname"/>
          <w:rFonts w:ascii="Century Gothic" w:eastAsia="Century Gothic" w:hAnsi="Century Gothic" w:cs="Century Gothic"/>
          <w:sz w:val="22"/>
          <w:szCs w:val="22"/>
        </w:rPr>
        <w:t>PWC</w:t>
      </w:r>
    </w:p>
    <w:p w:rsidR="008512BC" w:rsidRDefault="00DE46EB">
      <w:pPr>
        <w:pStyle w:val="spanpaddedline"/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 xml:space="preserve">Client: </w:t>
      </w:r>
      <w:r w:rsidR="00017EA6">
        <w:rPr>
          <w:rFonts w:ascii="Century Gothic" w:eastAsia="Century Gothic" w:hAnsi="Century Gothic" w:cs="Century Gothic"/>
          <w:sz w:val="22"/>
          <w:szCs w:val="22"/>
        </w:rPr>
        <w:t>Cigna</w:t>
      </w:r>
    </w:p>
    <w:p w:rsidR="008512BC" w:rsidRDefault="008512BC">
      <w:pPr>
        <w:pStyle w:val="spanpaddedline"/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</w:p>
    <w:p w:rsidR="00FE1999" w:rsidRDefault="00DE46EB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Using Delta Live Tables (DLT), dependable ETL pipelines were constructed to facilitate automated data transformation with lineage tracking and quality checks. improved data reliability through incremental processing a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nd versioning using change data capture (CDC)</w:t>
      </w:r>
    </w:p>
    <w:p w:rsidR="00FE1999" w:rsidRDefault="00DE46EB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Developed and managed efficient ETL pipelines using </w:t>
      </w:r>
      <w:bookmarkStart w:id="0" w:name="_GoBack"/>
      <w:r>
        <w:rPr>
          <w:rStyle w:val="span"/>
          <w:rFonts w:ascii="Century Gothic" w:eastAsia="Century Gothic" w:hAnsi="Century Gothic" w:cs="Century Gothic"/>
          <w:sz w:val="22"/>
          <w:szCs w:val="22"/>
        </w:rPr>
        <w:t>Azure</w:t>
      </w:r>
      <w:bookmarkEnd w:id="0"/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Data Factory (ADF), Azure Databricks, and Python for transforming, cleaning, and loading data from various sources into the Azure Data Lake and Azure Sy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napse Analytics.</w:t>
      </w:r>
    </w:p>
    <w:p w:rsidR="00FE1999" w:rsidRDefault="00DE46EB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Created and put into use Unity Catalog for lineage tracking, access control, and centralized data governance across Databricks workspaces. supervised audit logs and role-based access control (RBAC) to protect data assets.</w:t>
      </w:r>
    </w:p>
    <w:p w:rsidR="00017EA6" w:rsidRDefault="00DE46EB" w:rsidP="00017EA6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Using Databricks 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Autoloader, streaming and batch ingestion pipelines were created, allowing for automatic file detection and schema evolution for structured and semi-structured data sources. Auto Loader with Delta Lake was used to optimize incremental data processing for s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calable performance</w:t>
      </w:r>
    </w:p>
    <w:p w:rsidR="00017EA6" w:rsidRPr="00017EA6" w:rsidRDefault="00DE46EB" w:rsidP="00017EA6">
      <w:pPr>
        <w:pStyle w:val="ulli"/>
        <w:numPr>
          <w:ilvl w:val="0"/>
          <w:numId w:val="12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 w:rsidRPr="00017EA6">
        <w:rPr>
          <w:rStyle w:val="span"/>
          <w:rFonts w:ascii="Century Gothic" w:eastAsia="Century Gothic" w:hAnsi="Century Gothic" w:cs="Century Gothic"/>
          <w:sz w:val="22"/>
          <w:szCs w:val="22"/>
        </w:rPr>
        <w:t>Led data processing efforts using Apache Spark in Azure Databricks, applying PySpark to perform transformations, aggregations, and data wrangling on large datasets, improving processing times by 30%.</w:t>
      </w:r>
    </w:p>
    <w:p w:rsidR="00FE1999" w:rsidRDefault="00DE46EB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lastRenderedPageBreak/>
        <w:t>Implemented real-time data ingestion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pipelines using Azure Stream Analytics and Azure Event Hubs for collecting and processing data from various IoT devices, sensors, and web logs, enabling near real-time insights for business decision-making.</w:t>
      </w:r>
    </w:p>
    <w:p w:rsidR="006E619B" w:rsidRDefault="006E619B" w:rsidP="006E619B">
      <w:pPr>
        <w:pStyle w:val="ulli"/>
        <w:spacing w:line="380" w:lineRule="atLeast"/>
        <w:ind w:left="460"/>
        <w:rPr>
          <w:rStyle w:val="span"/>
          <w:rFonts w:ascii="Century Gothic" w:eastAsia="Century Gothic" w:hAnsi="Century Gothic" w:cs="Century Gothic"/>
          <w:sz w:val="22"/>
          <w:szCs w:val="22"/>
        </w:rPr>
      </w:pPr>
    </w:p>
    <w:p w:rsidR="006E619B" w:rsidRDefault="006E619B" w:rsidP="006E619B">
      <w:pPr>
        <w:pStyle w:val="ulli"/>
        <w:spacing w:line="380" w:lineRule="atLeast"/>
        <w:rPr>
          <w:rStyle w:val="span"/>
          <w:rFonts w:ascii="Century Gothic" w:eastAsia="Century Gothic" w:hAnsi="Century Gothic" w:cs="Century Gothic"/>
          <w:sz w:val="22"/>
          <w:szCs w:val="22"/>
        </w:rPr>
      </w:pPr>
    </w:p>
    <w:p w:rsidR="006E619B" w:rsidRDefault="00DE46EB" w:rsidP="00746766">
      <w:pPr>
        <w:pStyle w:val="divdocumentsinglecolumn"/>
        <w:tabs>
          <w:tab w:val="right" w:pos="10406"/>
        </w:tabs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jobtitle"/>
          <w:rFonts w:ascii="Century Gothic" w:eastAsia="Century Gothic" w:hAnsi="Century Gothic" w:cs="Century Gothic"/>
          <w:sz w:val="22"/>
          <w:szCs w:val="22"/>
        </w:rPr>
        <w:t>Data Engineer</w:t>
      </w:r>
      <w:r>
        <w:rPr>
          <w:rStyle w:val="singlecolumnspanpaddedlinenth-child1"/>
          <w:rFonts w:ascii="Century Gothic" w:eastAsia="Century Gothic" w:hAnsi="Century Gothic" w:cs="Century Gothic"/>
          <w:sz w:val="22"/>
          <w:szCs w:val="22"/>
        </w:rPr>
        <w:t xml:space="preserve"> 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ab/>
        <w:t xml:space="preserve"> </w:t>
      </w:r>
      <w:r w:rsidR="00017EA6">
        <w:rPr>
          <w:rStyle w:val="span"/>
          <w:rFonts w:ascii="Century Gothic" w:eastAsia="Century Gothic" w:hAnsi="Century Gothic" w:cs="Century Gothic"/>
          <w:sz w:val="22"/>
          <w:szCs w:val="22"/>
        </w:rPr>
        <w:t>01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/20</w:t>
      </w:r>
      <w:r w:rsidR="00017EA6">
        <w:rPr>
          <w:rStyle w:val="span"/>
          <w:rFonts w:ascii="Century Gothic" w:eastAsia="Century Gothic" w:hAnsi="Century Gothic" w:cs="Century Gothic"/>
          <w:sz w:val="22"/>
          <w:szCs w:val="22"/>
        </w:rPr>
        <w:t>21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to </w:t>
      </w:r>
      <w:r w:rsidR="00017EA6">
        <w:rPr>
          <w:rStyle w:val="span"/>
          <w:rFonts w:ascii="Century Gothic" w:eastAsia="Century Gothic" w:hAnsi="Century Gothic" w:cs="Century Gothic"/>
          <w:sz w:val="22"/>
          <w:szCs w:val="22"/>
        </w:rPr>
        <w:t>March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202</w:t>
      </w:r>
      <w:r w:rsidR="00017EA6">
        <w:rPr>
          <w:rStyle w:val="span"/>
          <w:rFonts w:ascii="Century Gothic" w:eastAsia="Century Gothic" w:hAnsi="Century Gothic" w:cs="Century Gothic"/>
          <w:sz w:val="22"/>
          <w:szCs w:val="22"/>
        </w:rPr>
        <w:t>3</w:t>
      </w:r>
      <w:r>
        <w:rPr>
          <w:rStyle w:val="datesWrapper"/>
          <w:rFonts w:ascii="Century Gothic" w:eastAsia="Century Gothic" w:hAnsi="Century Gothic" w:cs="Century Gothic"/>
          <w:sz w:val="22"/>
          <w:szCs w:val="22"/>
        </w:rPr>
        <w:t xml:space="preserve"> </w:t>
      </w:r>
    </w:p>
    <w:p w:rsidR="006E619B" w:rsidRDefault="00DE46EB" w:rsidP="006E619B">
      <w:pPr>
        <w:pStyle w:val="spanpaddedline"/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eastAsia="Century Gothic" w:hAnsi="Century Gothic" w:cs="Century Gothic"/>
          <w:sz w:val="22"/>
          <w:szCs w:val="22"/>
        </w:rPr>
        <w:t>Client:</w:t>
      </w:r>
      <w:r>
        <w:rPr>
          <w:rFonts w:ascii="Century Gothic" w:eastAsia="Century Gothic" w:hAnsi="Century Gothic" w:cs="Century Gothic"/>
          <w:sz w:val="22"/>
          <w:szCs w:val="22"/>
        </w:rPr>
        <w:t xml:space="preserve"> Shell</w:t>
      </w:r>
    </w:p>
    <w:p w:rsidR="006E619B" w:rsidRDefault="006E619B" w:rsidP="006E619B">
      <w:pPr>
        <w:pStyle w:val="ulli"/>
        <w:spacing w:line="380" w:lineRule="atLeast"/>
        <w:rPr>
          <w:rStyle w:val="span"/>
          <w:rFonts w:ascii="Century Gothic" w:eastAsia="Century Gothic" w:hAnsi="Century Gothic" w:cs="Century Gothic"/>
          <w:sz w:val="22"/>
          <w:szCs w:val="22"/>
        </w:rPr>
      </w:pPr>
    </w:p>
    <w:p w:rsidR="00FE1999" w:rsidRDefault="00DE46EB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Automated the data integration process, reducing manual interventions by implementing scheduling and orchestration through ADF and Azure Logic Apps.</w:t>
      </w:r>
    </w:p>
    <w:p w:rsidR="00FE1999" w:rsidRDefault="00DE46EB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Managed large-scale data storage solutions in Azure Data Lake and Azure SQL Database, optimizing da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ta partitioning, indexing, and compression strategies for improved query performance.</w:t>
      </w:r>
    </w:p>
    <w:p w:rsidR="00FE1999" w:rsidRDefault="00DE46EB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Built and optimized data warehouse solutions on Azure Synapse Analytics, enabling faster querying and reporting.</w:t>
      </w:r>
    </w:p>
    <w:p w:rsidR="00FE1999" w:rsidRDefault="00DE46EB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Designed star schema model to support business intelligen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ce (BI) and data reporting requirements, ensuring optimized performance for complex queries.</w:t>
      </w:r>
    </w:p>
    <w:p w:rsidR="00FE1999" w:rsidRDefault="00DE46EB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Used Azure Data Factory Monitoring and Azure Databricks performance metrics to continuously monitor and optimize data pipeline performance, ensuring smooth and eff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icient execution.</w:t>
      </w:r>
    </w:p>
    <w:p w:rsidR="00FE1999" w:rsidRDefault="00DE46EB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Collaborated with data scientists, business analysts, and data architects to identify data requirements and deliver actionable insights, enabling data-driven decisions across the business.</w:t>
      </w:r>
    </w:p>
    <w:p w:rsidR="00FE1999" w:rsidRDefault="00DE46EB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Implemented data governance policies in streaming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 xml:space="preserve"> environments, including data quality validation checks, schema validation, and error handling to ensure that streaming data meets business standards.</w:t>
      </w:r>
    </w:p>
    <w:p w:rsidR="00FE1999" w:rsidRDefault="00DE46EB">
      <w:pPr>
        <w:pStyle w:val="ulli"/>
        <w:numPr>
          <w:ilvl w:val="0"/>
          <w:numId w:val="14"/>
        </w:numPr>
        <w:spacing w:line="380" w:lineRule="atLeast"/>
        <w:ind w:left="460" w:hanging="201"/>
        <w:rPr>
          <w:rStyle w:val="span"/>
          <w:rFonts w:ascii="Century Gothic" w:eastAsia="Century Gothic" w:hAnsi="Century Gothic" w:cs="Century Gothic"/>
          <w:sz w:val="22"/>
          <w:szCs w:val="22"/>
        </w:rPr>
      </w:pPr>
      <w:r>
        <w:rPr>
          <w:rStyle w:val="span"/>
          <w:rFonts w:ascii="Century Gothic" w:eastAsia="Century Gothic" w:hAnsi="Century Gothic" w:cs="Century Gothic"/>
          <w:sz w:val="22"/>
          <w:szCs w:val="22"/>
        </w:rPr>
        <w:t>Worked with Azure Data Lake Analytics to define data retention policies and ensure the consistent archivi</w:t>
      </w:r>
      <w:r>
        <w:rPr>
          <w:rStyle w:val="span"/>
          <w:rFonts w:ascii="Century Gothic" w:eastAsia="Century Gothic" w:hAnsi="Century Gothic" w:cs="Century Gothic"/>
          <w:sz w:val="22"/>
          <w:szCs w:val="22"/>
        </w:rPr>
        <w:t>ng and purging of real-time data streams based on retention rules.</w:t>
      </w:r>
    </w:p>
    <w:p w:rsidR="00FE1999" w:rsidRDefault="00DE46EB">
      <w:pPr>
        <w:pStyle w:val="divdocumentdivsectiontitle"/>
        <w:pBdr>
          <w:bottom w:val="single" w:sz="8" w:space="4" w:color="102A73"/>
        </w:pBdr>
        <w:spacing w:before="200" w:after="130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EDUCATION</w:t>
      </w:r>
    </w:p>
    <w:p w:rsidR="00FE1999" w:rsidRDefault="00DE46EB" w:rsidP="006E619B">
      <w:pPr>
        <w:pStyle w:val="divdocumentsinglecolumn"/>
        <w:tabs>
          <w:tab w:val="right" w:pos="10406"/>
        </w:tabs>
        <w:spacing w:line="380" w:lineRule="atLeast"/>
        <w:rPr>
          <w:rFonts w:ascii="Century Gothic" w:eastAsia="Century Gothic" w:hAnsi="Century Gothic" w:cs="Century Gothic"/>
          <w:sz w:val="22"/>
          <w:szCs w:val="22"/>
        </w:rPr>
      </w:pP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 xml:space="preserve">Completed </w:t>
      </w:r>
      <w:r w:rsidR="00017EA6">
        <w:rPr>
          <w:rStyle w:val="spandegree"/>
          <w:rFonts w:ascii="Century Gothic" w:eastAsia="Century Gothic" w:hAnsi="Century Gothic" w:cs="Century Gothic"/>
          <w:sz w:val="22"/>
          <w:szCs w:val="22"/>
        </w:rPr>
        <w:t xml:space="preserve">B.Tech </w:t>
      </w: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 xml:space="preserve">from </w:t>
      </w:r>
      <w:r w:rsidR="006E619B">
        <w:rPr>
          <w:rStyle w:val="spandegree"/>
          <w:rFonts w:ascii="Century Gothic" w:eastAsia="Century Gothic" w:hAnsi="Century Gothic" w:cs="Century Gothic"/>
          <w:sz w:val="22"/>
          <w:szCs w:val="22"/>
        </w:rPr>
        <w:t>JN</w:t>
      </w:r>
      <w:r>
        <w:rPr>
          <w:rStyle w:val="spandegree"/>
          <w:rFonts w:ascii="Century Gothic" w:eastAsia="Century Gothic" w:hAnsi="Century Gothic" w:cs="Century Gothic"/>
          <w:sz w:val="22"/>
          <w:szCs w:val="22"/>
        </w:rPr>
        <w:t>TUH</w:t>
      </w:r>
    </w:p>
    <w:p w:rsidR="00FE1999" w:rsidRDefault="00DE46EB">
      <w:pPr>
        <w:spacing w:line="14" w:lineRule="exact"/>
      </w:pPr>
      <w:r>
        <w:rPr>
          <w:color w:val="FFFFFF"/>
          <w:sz w:val="2"/>
        </w:rPr>
        <w:t>#HRJ#3c89f83d-1745-4b27-8e1d-93b004e8b555#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;mso-position-horizontal-relative:text;mso-position-vertical-relative:text">
            <v:imagedata r:id="rId6"/>
          </v:shape>
        </w:pict>
      </w:r>
    </w:p>
    <w:sectPr w:rsidR="00FE1999">
      <w:pgSz w:w="11906" w:h="16838"/>
      <w:pgMar w:top="500" w:right="740" w:bottom="50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A4A2327-1BC7-4C46-8A23-5BEB147AD323}"/>
    <w:embedBold r:id="rId2" w:fontKey="{8125822D-0E2E-4042-A1CB-422B802A33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6B7AA7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8AE54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C8015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AEC89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71A10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66CB4B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1AE4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C64C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CC69B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002AC3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48DD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62ED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BA10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48D5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82FB1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C66F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5EFC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45822F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8140E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814787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EF86B1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DA841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204295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1C9D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1ECE4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CE4AB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2F25D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87343C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EC0E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FEC27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E041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EACD0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5E099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E9E46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60881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D7E0D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 w:tplc="6010E0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823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70FA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D74AC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15E328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068141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C0FA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189B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2CC4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 w:tplc="8CD8E7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C30D0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362E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0A02A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FD60A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98B05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70F1F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62FF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B8613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 w:tplc="65CE02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1A656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9A58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970FC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5E50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994799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A4BE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4483E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5CE9B0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 w:tplc="E05E1C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3479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B14AB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8A059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80CDA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D50E4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3AA85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70CAA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2A2D7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 w:tplc="F35818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FC299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18B8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924F4F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FAB5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E9214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B8B1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8961E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B8257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 w:tplc="60C49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B16C56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707A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D8CDC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D256D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E863A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426E6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5A0EE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05643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 w:tplc="FFA03ED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6A9D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3D2A18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394BF7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89674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74A38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F96509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818A7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66DA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 w:tplc="EF4E3B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99245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98C7F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E7E32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F80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E9A8E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129A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52EB48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049C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0000000D"/>
    <w:lvl w:ilvl="0" w:tplc="9F5625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BF87D5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D0504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AC60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5A41C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0EA1F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460360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5251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10E80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0000000E"/>
    <w:lvl w:ilvl="0" w:tplc="5C3A9D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1169F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C7A489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12CDF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59657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8443C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C6686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242C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FB8ED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0000000F"/>
    <w:lvl w:ilvl="0" w:tplc="538211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8EFD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360E06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13CC07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19E08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B58C72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99465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04A25B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C4A8A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00000010"/>
    <w:lvl w:ilvl="0" w:tplc="EBE410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F627E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75A16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4A1B0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74DF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A30E1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262D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3E875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1FE53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00000011"/>
    <w:lvl w:ilvl="0" w:tplc="95A443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B4F3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4EDD9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427E7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7E8D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B4C819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35CB42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3001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66A02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displayBackgroundShape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999"/>
    <w:rsid w:val="00017EA6"/>
    <w:rsid w:val="006E619B"/>
    <w:rsid w:val="00746766"/>
    <w:rsid w:val="008512BC"/>
    <w:rsid w:val="00957BFF"/>
    <w:rsid w:val="009825C6"/>
    <w:rsid w:val="00C058B9"/>
    <w:rsid w:val="00D3519F"/>
    <w:rsid w:val="00DE46EB"/>
    <w:rsid w:val="00F07FFD"/>
    <w:rsid w:val="00F3122B"/>
    <w:rsid w:val="00F43C16"/>
    <w:rsid w:val="00FA48E3"/>
    <w:rsid w:val="00FE1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00" w:lineRule="atLeas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DefaultParagraphFont"/>
    <w:rPr>
      <w:color w:val="102A73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424" w:lineRule="atLeas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0"/>
      <w:szCs w:val="20"/>
      <w:bdr w:val="none" w:sz="0" w:space="0" w:color="auto"/>
      <w:shd w:val="clear" w:color="auto" w:fill="000000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heading">
    <w:name w:val="div_document_div_heading"/>
    <w:basedOn w:val="Normal"/>
    <w:pPr>
      <w:pBdr>
        <w:bottom w:val="none" w:sz="0" w:space="4" w:color="auto"/>
      </w:pBdr>
    </w:pPr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table" w:customStyle="1" w:styleId="documentinfoparatable">
    <w:name w:val="document_infopara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80" w:lineRule="atLeast"/>
    </w:pPr>
  </w:style>
  <w:style w:type="paragraph" w:customStyle="1" w:styleId="divdocumentsection">
    <w:name w:val="div_document_section"/>
    <w:basedOn w:val="Normal"/>
  </w:style>
  <w:style w:type="paragraph" w:customStyle="1" w:styleId="divdocumentdivparagraph">
    <w:name w:val="div_document_div_paragraph"/>
    <w:basedOn w:val="Normal"/>
  </w:style>
  <w:style w:type="paragraph" w:customStyle="1" w:styleId="divname">
    <w:name w:val="div_name"/>
    <w:basedOn w:val="div"/>
    <w:pPr>
      <w:spacing w:line="900" w:lineRule="atLeast"/>
    </w:pPr>
    <w:rPr>
      <w:b/>
      <w:bCs/>
      <w:caps/>
      <w:sz w:val="58"/>
      <w:szCs w:val="58"/>
    </w:rPr>
  </w:style>
  <w:style w:type="paragraph" w:customStyle="1" w:styleId="div">
    <w:name w:val="div"/>
    <w:basedOn w:val="Normal"/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namespanlName">
    <w:name w:val="div_document_div_name_span_lName"/>
    <w:basedOn w:val="DefaultParagraphFont"/>
    <w:rPr>
      <w:color w:val="102A73"/>
    </w:rPr>
  </w:style>
  <w:style w:type="paragraph" w:customStyle="1" w:styleId="divdocumentdivSECTIONCNTC">
    <w:name w:val="div_document_div_SECTION_CNTC"/>
    <w:basedOn w:val="Normal"/>
  </w:style>
  <w:style w:type="paragraph" w:customStyle="1" w:styleId="divaddress">
    <w:name w:val="div_address"/>
    <w:basedOn w:val="div"/>
    <w:pPr>
      <w:pBdr>
        <w:top w:val="none" w:sz="0" w:space="3" w:color="auto"/>
        <w:left w:val="none" w:sz="0" w:space="5" w:color="auto"/>
        <w:bottom w:val="none" w:sz="0" w:space="3" w:color="auto"/>
        <w:right w:val="none" w:sz="0" w:space="5" w:color="auto"/>
      </w:pBdr>
      <w:shd w:val="clear" w:color="auto" w:fill="000000"/>
      <w:spacing w:line="424" w:lineRule="atLeast"/>
    </w:pPr>
    <w:rPr>
      <w:b/>
      <w:bCs/>
      <w:color w:val="FFFFFF"/>
      <w:sz w:val="20"/>
      <w:szCs w:val="20"/>
      <w:shd w:val="clear" w:color="auto" w:fill="000000"/>
    </w:rPr>
  </w:style>
  <w:style w:type="character" w:customStyle="1" w:styleId="divaddressCharacter">
    <w:name w:val="div_address Character"/>
    <w:basedOn w:val="divCharacter"/>
    <w:rPr>
      <w:b/>
      <w:bCs/>
      <w:color w:val="FFFFFF"/>
      <w:sz w:val="20"/>
      <w:szCs w:val="20"/>
      <w:bdr w:val="none" w:sz="0" w:space="0" w:color="auto"/>
      <w:shd w:val="clear" w:color="auto" w:fill="000000"/>
      <w:vertAlign w:val="baseline"/>
    </w:rPr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zipsuffix">
    <w:name w:val="document_zipsuffix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table" w:customStyle="1" w:styleId="divdocumenttablecontactaspose">
    <w:name w:val="div_document_table_contact_aspos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ivdocumentdivheading">
    <w:name w:val="div_document_div_heading"/>
    <w:basedOn w:val="Normal"/>
    <w:pPr>
      <w:pBdr>
        <w:bottom w:val="none" w:sz="0" w:space="4" w:color="auto"/>
      </w:pBdr>
    </w:pPr>
  </w:style>
  <w:style w:type="paragraph" w:customStyle="1" w:styleId="divdocumentdivsectiontitle">
    <w:name w:val="div_document_div_sectiontitle"/>
    <w:basedOn w:val="Normal"/>
    <w:pPr>
      <w:spacing w:line="360" w:lineRule="atLeast"/>
    </w:pPr>
    <w:rPr>
      <w:sz w:val="28"/>
      <w:szCs w:val="28"/>
    </w:rPr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ocumentskliSecparagraph">
    <w:name w:val="document_skliSec_paragraph"/>
    <w:basedOn w:val="DefaultParagraphFont"/>
  </w:style>
  <w:style w:type="paragraph" w:customStyle="1" w:styleId="documentskliSecsinglecolumn">
    <w:name w:val="document_skliSec_singlecolumn"/>
    <w:basedOn w:val="Normal"/>
  </w:style>
  <w:style w:type="character" w:customStyle="1" w:styleId="documentskliSecfieldp">
    <w:name w:val="document_skliSec_field_p"/>
    <w:basedOn w:val="DefaultParagraphFont"/>
  </w:style>
  <w:style w:type="paragraph" w:customStyle="1" w:styleId="divdocumentskliSeculli">
    <w:name w:val="div_document_skliSec_ul_li"/>
    <w:basedOn w:val="Normal"/>
  </w:style>
  <w:style w:type="character" w:customStyle="1" w:styleId="divdocumentskliSeculliCharacter">
    <w:name w:val="div_document_skliSec_ul_li Character"/>
    <w:basedOn w:val="DefaultParagraphFont"/>
  </w:style>
  <w:style w:type="table" w:customStyle="1" w:styleId="documentinfoparatable">
    <w:name w:val="document_infoparatable"/>
    <w:basedOn w:val="Table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spanjobtitle">
    <w:name w:val="span_jobtitle"/>
    <w:basedOn w:val="span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character" w:customStyle="1" w:styleId="spancompanyname">
    <w:name w:val="span_companyname"/>
    <w:basedOn w:val="span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ulli">
    <w:name w:val="ul_li"/>
    <w:basedOn w:val="Normal"/>
  </w:style>
  <w:style w:type="character" w:customStyle="1" w:styleId="spandegree">
    <w:name w:val="span_degree"/>
    <w:basedOn w:val="span"/>
    <w:rPr>
      <w:b/>
      <w:bCs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82ec016815880c0d7d18f81f03465f07134f4b0419514c4847440321091b5b58120b140018435e5a08435601514841481f0f2b561358191b195115495d0c00584e4209430247460c590858184508105042445b0c0f054e4108120211474a411b02154e49405d58380c4f0343421b0015061953444f530e18705c4458440321091b5b58100a190010495f540f4356014a4857034b4a550f564c1a0c180212494a106&amp;docType=doc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899</Words>
  <Characters>5125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 Karthik</vt:lpstr>
    </vt:vector>
  </TitlesOfParts>
  <Company/>
  <LinksUpToDate>false</LinksUpToDate>
  <CharactersWithSpaces>6012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Karthik</dc:title>
  <dc:creator>jayapal</dc:creator>
  <cp:lastModifiedBy>User</cp:lastModifiedBy>
  <cp:revision>2</cp:revision>
  <dcterms:created xsi:type="dcterms:W3CDTF">2026-07-03T11:40:00Z</dcterms:created>
  <dcterms:modified xsi:type="dcterms:W3CDTF">2026-07-03T11:40:00Z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3c89f83d-1745-4b27-8e1d-93b004e8b555</vt:lpwstr>
  </property>
  <property fmtid="{D5CDD505-2E9C-101B-9397-08002B2CF9AE}" pid="3" name="x1ye=0">
    <vt:lpwstr>eIwAAB+LCAAAAAAABAAcm8d2q1gUBT+IATkNyTkHATNyzpmvb7+eeXnZsnQ5Z+8qIxGCyAkMjKEIiou0QJAQxKOiSP59CSMsh2+/HYKtryva8amgjPwIrE2xmqHcX1lN/Hv86BddHizqFXrNH8Ge13OWmbNuPJQzPsI+vYpLetNYJfw5nroQBnrweR24P16TGb9uEyHgMtE0RHz0MzG+ZC6/brcV7S0RdVaIRD8I+feC8phdwQGolvpAPGyq3xz</vt:lpwstr>
  </property>
  <property fmtid="{D5CDD505-2E9C-101B-9397-08002B2CF9AE}" pid="4" name="x1ye=1">
    <vt:lpwstr>mS7JbUCBzgWigNM82vMzC8ykZDab+zuu2ZiTcwnLQpcovloaDfYFEu5fMAwq6j2N2p4GMEzRkJ7nCmsPw2jsUkefiki0oQ2I/MON3W7AeSSGS8A2dX6Vi+5BIt4kZx8nlBjx33Glc/LbS8LAkBaC3eLUijPRyldqqZT8EsDitJBQgrz3NrV0hxhUjI98j95EvaHluGnNwTB7yPNawhWiMFzFx6UwNmcbm7dUoa4Neyq5eulZAqXvZb1MfCzG/gW</vt:lpwstr>
  </property>
  <property fmtid="{D5CDD505-2E9C-101B-9397-08002B2CF9AE}" pid="5" name="x1ye=10">
    <vt:lpwstr>CpudPIRQON78/Vakf4e4rd8XPkPGFdUbZWknJ1kjCCv4Vpr69MCqTECNmMiIDBUHLNbQIULfbVJXMmUVfkiWXESOPD1TcUPlE3I74jvZF2CMQT//IMPB/BWq2gYT0d3m/5Fz+WPNo53Q47rL+GQmtz+HcsQH2EyIaDaFRVo7xV5UwoWFaGezSer2GeQYyBDNgc7J2FPp+Pexo9PEA28c/Hg99WL1XUukkZHix7cY6XTx0IRq9JzsFQto6JdgPdn</vt:lpwstr>
  </property>
  <property fmtid="{D5CDD505-2E9C-101B-9397-08002B2CF9AE}" pid="6" name="x1ye=100">
    <vt:lpwstr>FXukimNRQMu35eTTQmK2goL2ddrTe+guWXQwKumwuyv+VRFqAXg9vYh2a2PX7ou5Qc1J43SNsD8eLan6MVj7r9BOIpb8+FeT9elcfMWOfZNg1t/ih7/T+ZcxEMo8c8wLyD4fv5rj7BxILlUqjlHqDi2Ktoa2wmxc0KfQYAwoNYWSDmECLvXam66EOZs0IlFTZC0BvEHmQbtSKQvR6kkGqzo/MzzkllSxU79smoYL2UmhCqG1tQi/coN9swGkzrG</vt:lpwstr>
  </property>
  <property fmtid="{D5CDD505-2E9C-101B-9397-08002B2CF9AE}" pid="7" name="x1ye=101">
    <vt:lpwstr>6j7It2C+m+uBXr35A8rPlSKByTkYv40xjlnfXwiURD0RZpxlJ53rV5dPI3xmjeHhNd8ECif5w/7YKJSsOy1YxD7h51j8c938iB299tanmhLZvB/oZpu+DJQA6vH2doCq/S5JMABJYwTCf+zzoyo8ABpWwBhL0M6JwAv9R/FVxQ2z+GrC77yZZygc3rl+3Pb49L3IZWQLJGO2UEFTJWsXovCLIVEmkSVkbJc6Aa2Cye6vK8qPqYcmd5aNJHW4l0k</vt:lpwstr>
  </property>
  <property fmtid="{D5CDD505-2E9C-101B-9397-08002B2CF9AE}" pid="8" name="x1ye=102">
    <vt:lpwstr>/YTuoVzRjU9KnC55CJPPIDgAM3OlAx4cKr/rtyIMCB6qNxtROou1ErdGnrf745PEriFo30uH2SuneBFxRJKfiZNuF2lS37n7aYj1ch+bUW4k9ZyVZz7B+7ys45MGewE3oxBZSyVKIHgge9OaMBEBh/WX6wNVR+x5OQLJ4U1JQJHE9pi01Z+VmRlIvsFN88GFCVj0JSI4eWu6+I+xHKzfmiApRp5nzNAirqSWJTbCgoEgKlYHd2pSZyzp2iyCUPW</vt:lpwstr>
  </property>
  <property fmtid="{D5CDD505-2E9C-101B-9397-08002B2CF9AE}" pid="9" name="x1ye=103">
    <vt:lpwstr>JEu5gp8AHIuZWBJ+DeyYxQLWJs9zLHGxdTyGUN6P0T5h/R0BmzRB74GQk/LxGuGtE/YV7JcSKX4id+107/aRCbqtbUJxl8/Cl8Z6UtCebimsMIt9U582u1lIYmTY74Rrvu3kXpKva6eTBrU/tqIi4U6w+HsThQMI4KT0L7XEV26CibD8vtKv5Rj5ClYfjZJs/Bonv2uOssOTD66GqnroWuJjuLU+1Jc1sRWIp8LPueM0TubIz6xi2lUAUu9wSla</vt:lpwstr>
  </property>
  <property fmtid="{D5CDD505-2E9C-101B-9397-08002B2CF9AE}" pid="10" name="x1ye=104">
    <vt:lpwstr>NDrJ8JtVP+d+ZVJ0fc9xC4aH28X6z1mwCoTidWb2uiyGYVwVCXBDBOz1qmCSashF5BoJGVcQaj2puAfg140eh9pMp8SV6jHsi+hwTCvf7kxzLRCHy1tPMjgrXdBmgDzBZFq8A2IfgQUk+jmNhLTmkuQSJGz1bQzHTYu1IGJfJ7WsON8bwVhCH5Y4dURo5OoSrToNiN3tCt52ch1N0IxUrlPJEGwJm8Nxxk5YC+pQbC72ay7qZtTFg11/nHJEY5B</vt:lpwstr>
  </property>
  <property fmtid="{D5CDD505-2E9C-101B-9397-08002B2CF9AE}" pid="11" name="x1ye=105">
    <vt:lpwstr>g0mKOlpu1p79nsLh3iPCr2bZWEv9Osvkqgf6gUUzoEokJb/x9qEWCvlaMEywb5p0Nepleb9ClWB58s6+IlJHa4QbIG8G37XBV3TvdVcnsSpEEGw09gpwP5X4ToH11o7iNMwRmtLQ2kEF+oGvNtMkRTGZlgeibzc8aedhQ5wyKcjX4ZNa6fxJLvNQnRB7VNTLgC47W+aQSZxYYNaecaumif0nyvDdIPl9r/DyLPIpoxVhnJ51QywSDbV3ZFZY+C5</vt:lpwstr>
  </property>
  <property fmtid="{D5CDD505-2E9C-101B-9397-08002B2CF9AE}" pid="12" name="x1ye=106">
    <vt:lpwstr>w/X77kxLpGcE5noXVvVt3MdPc7qHWXc2My8m/dvRf+8HeUa+bBlBTbmP5T6dvabvKc+GXVRUis1jLUPqYDPns+uk5aBvl6eraeEtcbFKkI1qf3dkPaI7/0dQ2CBIVSMAGrjWD4RWSrL19SDyCh/9jZCAAK9jEKI84myEJts2hyFvQSUtJ7dnlAtP5ad9r/bQeji1b7iuCw8zygt4B0Q08BpCM5kIB18pFbo0IOtrDsYmQvwQ1ajWUrK5APAZevz</vt:lpwstr>
  </property>
  <property fmtid="{D5CDD505-2E9C-101B-9397-08002B2CF9AE}" pid="13" name="x1ye=107">
    <vt:lpwstr>BNhNYxBlfcTm8IUTAL97M2rdbotmrA35obCFNQICRj0NyXDr6IaMZdkKp27lY8fZgJq+a/7SBzVDrafjs4nEbs1X7vtyR2A8LdMQqeM/L4gMFESNjIZw9uERYON8IoJ9Xf8q0AKrn9v0BKnXoqyp6iF9heVSm7/TfJh9KyOjtlrThqvQTA1ULt3bWcikwsDA7Z9sApOjh65PeVWlxMSkJUX5PuiFv7qD/bbmPSr0T8nLapfCKkS3UsixSHdz26T</vt:lpwstr>
  </property>
  <property fmtid="{D5CDD505-2E9C-101B-9397-08002B2CF9AE}" pid="14" name="x1ye=108">
    <vt:lpwstr>kSBq3LuMBicPo3RGt4aAaPNFRxZuBiabKrNnhsxBYvZMtw2vAgMlond+dTcav29/Cg3JfEP6A/wylv1sWdaAe/25cFGss6EPyZS7QYuMvsMddpgDXbtpd9qTWSNKNZ1O2ywtQrTt93NDC8lj86rtH5A0tEktISA2nYnibfB3xIBTBebuGOnfZ7FB7AZOiZE+joGrviOjtbj0mFzoze3q1r4porMRSMEbKpxHN8Oy+6u88RKXRspowIpo1x4Wunv</vt:lpwstr>
  </property>
  <property fmtid="{D5CDD505-2E9C-101B-9397-08002B2CF9AE}" pid="15" name="x1ye=109">
    <vt:lpwstr>xnFooUeLDZsM36vrja7XB+R/HEl4N5kHjWClPaK8MxnDO7YcGmOp1jdPY4NtbNheI9DwKUFlagcrNgW41WAdA44OiPqQlEBmSEInu7I+uD0ytYi7bivG91Z72w0Pb2i7AzwIWM07cx1NP+ma79pt5saM5J2rhPM3dH/0xEVdRMdHQpOImctQ7pu0HC8IOgmwUySTisGdBsphMSs2hSpAyHsRI6a2uGtWp4l+5m/ah44w8dO+zArcouuByUgY0rH</vt:lpwstr>
  </property>
  <property fmtid="{D5CDD505-2E9C-101B-9397-08002B2CF9AE}" pid="16" name="x1ye=11">
    <vt:lpwstr>bHYJ6aPy7QMBUjGkT2tybDRTNJaHWJWpQ+ExmkvA1HwezPC0ILs41nc5nXFN+f0iRqBeCK7lSzaSV5iXzCXqrWS208U1qqenVPRhUSgGEzuTey1+22SEjPlW7fkK7+PgjVyY9CWbGiEoyn8h8raoqr33zf6i6yZyM2vsTI4oHujJn/piBxK3+ja3/uqdBcYiX9SKDp6W99lRQy/VBLB3q4JrHPzffFpvsunk4SI0jWUNgqyOtiq9cI6dX0VHcfA</vt:lpwstr>
  </property>
  <property fmtid="{D5CDD505-2E9C-101B-9397-08002B2CF9AE}" pid="17" name="x1ye=110">
    <vt:lpwstr>9jopXCodK+PBuhLSMYtFufX84Mn2AiL/vVYOpgMWI/pEYFdm594XbOTqbAtQsscLbxn3yS6JOJHXYrrBsUqtVFvmUf6zFJx15VG3eZVr+rsVU+Wqr8ZEOihvlqHJhkfdQ+v8U9HbL7i5znJFU/Rnz4+CeIvO2renuTrmSVtouqkWpArmy014z/toXCk2+ueGQmdEgRZL3Z5LQsfWpz3aSMcVcA20+ldjwDO07d8vNUtIRCz+XP1tQQ4vBggarnU</vt:lpwstr>
  </property>
  <property fmtid="{D5CDD505-2E9C-101B-9397-08002B2CF9AE}" pid="18" name="x1ye=111">
    <vt:lpwstr>xEXWlmm9PsQE6mQbFyPoSziJenFUyJ/pUzPa+4+o4Wnbukw7s6SSWND6Dca+/YNXWu04dy3VENHLS2+zVb6tKdn+YXHgqZ+pq0AIQIVHoyIzrb0rBt65xdg2cLBjTx30yByP9r9pktROXyiDnjg6/z+HQ5YKRuFLvZN6fkbQzqbTkdzUIIteFwnq2liPbTYkIKTuvx8tTXw0Yi2heGUhxLKB+7I+0xu+PM9taiNGPiyRcKPCuADlIJvFi96j0S6</vt:lpwstr>
  </property>
  <property fmtid="{D5CDD505-2E9C-101B-9397-08002B2CF9AE}" pid="19" name="x1ye=112">
    <vt:lpwstr>fS7sKl2o9DQWGILnWcjkxogIP301qbJsuSpTMjmk63bxgY2Cu6kGwVoqJpsUCRtAcYipjKaDrDsKU4TZb31R3TVjLRw3irEETr0z5R1kreVV7K5FMufwWv7ZNWhTXuaunVQTm0pcgyYGeRmHSCL/QW9rbyRcqG3wZaEqGd5SNFt26Nj3K4gEbsD2wqU+H4MuS5g/n2dtRK9IVIVMn09TvfCaM0HBdEKBF9WYp+HHPcTwOsv6TXdfs69OlN0AZE/</vt:lpwstr>
  </property>
  <property fmtid="{D5CDD505-2E9C-101B-9397-08002B2CF9AE}" pid="20" name="x1ye=113">
    <vt:lpwstr>zs9047LTfkSBQCp7HfvRa2CooLnqlFbXfv97oX/R0xAzLkMHf0Oag6dPgaQN1S/73A0GhteSxeRgIiNeKW4uCVtSJ0UKnKNiJfOPcfad3ZZDtsFZ9AUoMlZI9zY0uknZVIH2PKQlK2q03gDWuUOP6ReGNhr8A9aoBuXudJZUu+CNafFJ4ccBqqVilpf+oVEQ7azJdxqjnF3DY/o/KBViSbuJYL5/Pr0R+soK2/579wMMV6rslR3yX5qotrhdRQY</vt:lpwstr>
  </property>
  <property fmtid="{D5CDD505-2E9C-101B-9397-08002B2CF9AE}" pid="21" name="x1ye=114">
    <vt:lpwstr>45DBtmD5PMPb0gv/+pm/BNnQNTEEAjokaMVj5eWuo3ein9pgAPqDImMa4eLipYFT2NS2GvPo6FO9thYIzk+4Ic8YFRkXLkAwGn7+GCHF2m91Vn1Uqq3Ffwch/K4Xl4NJsClFe0qDJ36lIlZ6VkPIqcfqthL6OE0sNPsMc2u4vM0X7gvYXfaK32r4yfGoz8cLs4tNRWfi30zT08+Axn9rmGN/r4fUMO711sl02lykU4ZZAMMKC8bqCRp1J0xqgL5</vt:lpwstr>
  </property>
  <property fmtid="{D5CDD505-2E9C-101B-9397-08002B2CF9AE}" pid="22" name="x1ye=115">
    <vt:lpwstr>tMvYTJddbFzmvwKd01bS8KXTGH0RmnMeLZADjp91+tqDqHT2Nw66QsAcWyonoen0jtpoio29J/9Bmt1LuHrWzE2GuUOOSrQz5fcM3OtK8As9StMVaHiC7s2/ZoRaeugSHk9j0U+Q7E/N6LZOvmbHB2G1fuOG/qCJ9NImPluu1UROYzXaUAjoc0/TOWk6HGANQ4b3zpBU5ig/TeWLo/xQg/aZraKzqpE3B5LpryiRPsOEsoe39Ohfz4j4DNqGHir</vt:lpwstr>
  </property>
  <property fmtid="{D5CDD505-2E9C-101B-9397-08002B2CF9AE}" pid="23" name="x1ye=116">
    <vt:lpwstr>sUQsFKeqCy/aehBF/4h7bWbcBJ6/qXND2dIJ4PopQ/MtTq2V8UsHSLUN/Qr+Im3kQLKM7zhkdWsZSdRnlWYzCBnmk+iUFepa0rezO3P2iGYQLGInzyHeU980K5RfseWzUNm8GruM5YRQKsVlM28EbAl2GutwdG6/iILG++YJrsFe+PXD9q8KWKNSdjImXPAsCQ8OX0I8kpeK47nsoxH3BX+i9eZWc/p4s3n/lk+06Z/AlFHW8NdVFTFVCLbKfNH</vt:lpwstr>
  </property>
  <property fmtid="{D5CDD505-2E9C-101B-9397-08002B2CF9AE}" pid="24" name="x1ye=117">
    <vt:lpwstr>B/47y+MSy54RDb3gYJCs3LxJ7ByfnG95lk3mJZgvOVpPgja7SuyR44pptDulLfyMnEC3Lo/yWpFLXEGmBWDkGfoSwVTdbkBQUZoqmAA6lqvB8u+11MuBbk9n69rtpwtBHIM5zMZGNorxLueqe5YZ9O0cvjsEibYUogmM0d9fgcBqB9K51oxTGK8Ye+fw0V/YFJ3k9LK7Qxf0lYUV6JTE53+cdd2wL9cDSvlDbDJwIfBO6GvxWnN/I8bE5kplMwF</vt:lpwstr>
  </property>
  <property fmtid="{D5CDD505-2E9C-101B-9397-08002B2CF9AE}" pid="25" name="x1ye=118">
    <vt:lpwstr>WYN87mZTIUlgxWJKeJ06y0EbSr/Jjyx4yaOuWtZ+AXXna0QoAQHTWRiwxkQ0bkrHBYJXhLXY0s8sbwwoctdWgxQT7srJ9jpB3EGzg1kxqALYTpjOuNl9L1uQzizlyxpK/cBMwxts7WZCfbol1ouCD5p5VwYNEnJDPrpODPk26lGEeNeuTz39JjiRKD6lEPpZ8T2YkpW5n6/mXtUxsiNJJSsO9Aq8bCU4aZeEGuoppcPvE4VgfcXJDdEQ0/RCZRb</vt:lpwstr>
  </property>
  <property fmtid="{D5CDD505-2E9C-101B-9397-08002B2CF9AE}" pid="26" name="x1ye=119">
    <vt:lpwstr>Q2xetJIM/X9AeDatwMI24CyOi4jvQJMZXVlP28I7RU94hT0R1lVz3tvdDY5maGOSetqjatpL7XPPM6ZWh64/4cAZhPoLLH0hed+pZEvc01kogBnRC4B1jVxrebKffvB73DDQJ2mbtuvdl2kU/PeIMJwHsdc1omdv6QwR8K0+msXqg1fCc/eXB/uIdQ8FBJ0Q0zIlLpk9YbWpFl8dnGLksGgzNuuJyzzZh75ZFySQ8C0y1/KxtuQtwp7KlzYRPPA</vt:lpwstr>
  </property>
  <property fmtid="{D5CDD505-2E9C-101B-9397-08002B2CF9AE}" pid="27" name="x1ye=12">
    <vt:lpwstr>sMhIMG7HWzvDBb+2nXYHoKDHkfsMl9hVuXLbYGBgyNnBsEqA0EFoszV5SKpVn0M9F8QtZMsdPDvuVixoVEpxiMTY1GDaZP+VEPzHwhnjojhYQSFI/v4GSMBxZITWUZGXJj3IOifiCdYLM/TnUTf/9rfSVXfXwF8jeARcwKVJoLBr17ewOKPANSMzyIPH0f2X2v5gdjWO6v5YquKAr38J8FX7bpEAJ9yol0xVUUQkdnpvlAXsdyfxweZ1orxz56I</vt:lpwstr>
  </property>
  <property fmtid="{D5CDD505-2E9C-101B-9397-08002B2CF9AE}" pid="28" name="x1ye=120">
    <vt:lpwstr>EEP2xBtftCxzWEJt6oGcPxK+6+XtFaWbqgwvTwt/TISF0YPpqz+Qno4IMHYsmEORFGopWhTclS2diY85dWOZKYfz4eTZDN4/qW0RHLzI3A+ptc7Bu6CIPu5lApk9DmaVQV06EaWfZJ1lasAoHJ86M1PdPj6KaHHi0P6tdixx8kadGAfEmRes9Q8DVXjBLoqGqpw1cpFtXtJOJIPakBa7vCq+BJIcog59PutitK2gckJJY/LNtlBEOc8jADXeJI9</vt:lpwstr>
  </property>
  <property fmtid="{D5CDD505-2E9C-101B-9397-08002B2CF9AE}" pid="29" name="x1ye=121">
    <vt:lpwstr>g2N+ppQDw1Q36xMV3PIrsky8J0G1a6f1958++8HOcU1kSpnlFPuQOfBBZV4gpFm54j8BGKlJ78snk8wkMuR4QT92nSNhiv2jY8WZX3oQj6/vD9oXp1vtVYkxR/0VIjy1a0aduNyfZ7PNo/ZdI3WkyzgB2u/BFzyqA0GIWA+vLdBLD+uY2BLOyAct8BSbmuBwUed04D4lDWGZG3WzfTY4yAjXbp+SxwZGoTqp6x8ElXz/dSlPbUWUhxcAG0HqzTh</vt:lpwstr>
  </property>
  <property fmtid="{D5CDD505-2E9C-101B-9397-08002B2CF9AE}" pid="30" name="x1ye=122">
    <vt:lpwstr>DcCrSKI6gR57Y7rrTUCo2OkW7Z0YCjBqcZ/fbIa74+gi8ByKp5OayPp4cni0I2lKcOxlMDxD64urACAmCU6ChgflEo1Lua5uL9dvQRNr6u52FqCfmxwOfCFdnxQsCKrwCGXl1r/wHkl2Sej+/f91nn57PKe9HedfzYtKB/1N64qXlOeCrEEv/wF/JMS37M1uXtbX1IV7PNTPG8HhP++zELEOKfM89LvENV6qLKTFGmf6Vo7EbZ0RxR9/pueD5Iw</vt:lpwstr>
  </property>
  <property fmtid="{D5CDD505-2E9C-101B-9397-08002B2CF9AE}" pid="31" name="x1ye=123">
    <vt:lpwstr>OGTOjjba3WGBifs1vFh8SZrH32oWD0ZKMoe7IM3U2EzzkhXc4CY4/r5ZFXCpu97DC+gR3a49wAvWK9HLZtfS6jN8+w5Kd1v45lsfU7urAPVDnvbIlmzY8NLuGTCldAgdIgzi1HCriW+WUWGKtzaUDE1flSqed0ycPDGF8spwEzhR1GW0wZFxnrKw2cdhkjaHO7QN9NPLHpW1g63nx4W6+Sn7EkSX5sQa0ut/Oq/ZMph2/59Onf9aPlPKdCb27cd</vt:lpwstr>
  </property>
  <property fmtid="{D5CDD505-2E9C-101B-9397-08002B2CF9AE}" pid="32" name="x1ye=124">
    <vt:lpwstr>dWYUVSJyX+aU8Jie+yigQa/TJX1ZNSuagriwgkQj9oNoEtStAcTCzIMcE82A5Hqi6bfrXPog4u/RspWl4loMeb9nCw34CBBqeF89+EO2KfbvMI+/ZVzkj7s4tLnhH4Gii2Za5Kut+DpRKAEhefDaIlOfyAwbFvVw5otOZMAzCQM3pGtPooy5RKp1S81ttO88lG5FTTh0m/lps2hI2Ea8J3cWt5jOhTDU3t6yH0frtNde7VYEAQVRb2ZoCL37dJf</vt:lpwstr>
  </property>
  <property fmtid="{D5CDD505-2E9C-101B-9397-08002B2CF9AE}" pid="33" name="x1ye=125">
    <vt:lpwstr>YzMhmjeY2mUS8I5R4UU8prdk2VSC9XrQH7PZSukTEvRSh+d8KJ7NOUXcCaDbpDfG0eS8pnrzzlAQ4mcOPs2xEAhAeKg+fW0AeA4Qz9EWy+9w8HRlEgEvnzF4toVIPxBEs3AHyS7UPCOWEVOshGl3a6xmtJ1dTpnFH2wIS7Vjtybvc3QLjxxdXlNOOhAH24ZgMxZj1DVu3jiUeaUVlPRgFDCzVHHGZCufAWR+DT5F22pt/qIy+LYPdVzoQwYtqSC</vt:lpwstr>
  </property>
  <property fmtid="{D5CDD505-2E9C-101B-9397-08002B2CF9AE}" pid="34" name="x1ye=126">
    <vt:lpwstr>tGtwNqnGcUM2B6ugsTS/JX/RpRG10PlJ5B4hNWCg0H9ZlpLsHA+oi9E7PvlVHUhEOj3U599XP7XN3JVr9lGgI3bvmf9YOKI6xq/re+EgOd+Q1Jz+FohXtT17AVkUPbGBhmvFaZCoTPSQwRjKT+QHQmDR5iRRlonFofSeU0/Wqnbadh0tRoYa88AaArc9kxwoRNGK/ykJTKenk4Top986O50tUFp+dnTangoCaa9CpfsS7ih2qybvuiumYeAPO8c</vt:lpwstr>
  </property>
  <property fmtid="{D5CDD505-2E9C-101B-9397-08002B2CF9AE}" pid="35" name="x1ye=127">
    <vt:lpwstr>oAfMVUfe4O8UjbA7kbd6BcGsPjLZJtpDnU5QdvznoeyT/dCQ7fifiX1Tf62kPAEwYx9pqYkbjRmcNanezA2pVeZ02A0TNuxPmgbZfSrV/SaATASKu6NOWtnfipagKAXtYvrb2ehNDPfIZNSqjj6Q0YgjaWOOMHps0R/ItMlugyCixcGWENXqvAyZbuhkFNEkKgcan1KIyv1/NQl0Lf6GaCMALmzhZKDULSaH94qnYeIfzzfmrGfACCSJdk/7NcT</vt:lpwstr>
  </property>
  <property fmtid="{D5CDD505-2E9C-101B-9397-08002B2CF9AE}" pid="36" name="x1ye=128">
    <vt:lpwstr>YTE1D1aWkQ4b04/pTUjkqTJW+Gt3N14HTosfqmD+ZAj6VbOBdfj97EEwAU/oeIg3wZRptymsLe39PY8fQqS/NcfbicitjTJh/WNjol3ToKYVqFk7hpkJEMz6BZd2MWSseKP5K2zxiMCxaao/6r5TiIkeDMMVvWF2EW0y8Nx9ErlBu8M+GHbG2o/1YZ1DObzh56OGeGx03gOi5ZYLOy9PamQenR+9JHejBn7H4PetD3ctyp9wFuDFzwM2AA3qUDw</vt:lpwstr>
  </property>
  <property fmtid="{D5CDD505-2E9C-101B-9397-08002B2CF9AE}" pid="37" name="x1ye=129">
    <vt:lpwstr>qEP7Di+vQcO632i9cAHsT2f0KPHWkVxEvG7Hpzc5T+ghyOvSljCot1jpd80lBGE6t+oRI7HSTJRDXeeYPdlPnZlRSNTQxlfX3a3PGT/EoQ6h1XP1ExPl60FUisMUpfO/ko3vTRn05kt15ZzcRKBEiNRkx0os15OasJOku5G8VAQWrdiUdEqxKtsioiRYTjUULDVpuk0mTGVX4ybPpzxtlgtAqXf2NilodgOFDvFZxtF8vXr98UjONXj7nZ8GESP</vt:lpwstr>
  </property>
  <property fmtid="{D5CDD505-2E9C-101B-9397-08002B2CF9AE}" pid="38" name="x1ye=13">
    <vt:lpwstr>54MvZG3FUq6H9ylqtP6v0KUnc6TJFCdqFaTBkPq5qoiC34sjNz4OwhDfuWKuoNAJ0X9n31i6hbMSPUtPfA+AGGEm9BbDtIpcD7a1Naa4I2GlZ9S/FuBhofxMgzuVcE0zUnKZpIdmFc0fDJyYpNuHlBcIWCHNZbsLPR62WMfNfss2FCkNvzQmv+qTFy55/A69r35SsP3A+JWwwXmvosBxNLyZDOWg44PNPe8KOZ0NKo9fx52RRVejmd+/BoIYZ18</vt:lpwstr>
  </property>
  <property fmtid="{D5CDD505-2E9C-101B-9397-08002B2CF9AE}" pid="39" name="x1ye=130">
    <vt:lpwstr>ymGsh3Cd0TpPIi+FB/n2Nogmnlzq/6sVxR1S6a+0WgvcKu5cjyyWJPLlY9/i100ZklPh65rGv0dWglGsK3L7wWGmtgl4/Ad9jRPQ0wH7Y5meV4jE0/CVp9hCaG3jjKb2V88sjzFa6i9xY40Nn1yBoNautRuqLAGMhdx+gqb2sJcJpccPcVQVpdG+tI4k+pnnFDuD+KFSUBJLyM3imAS8z42zIrvnokXms2KrujeyIv1rGAL/tBdxPA7wTrZd2Jv</vt:lpwstr>
  </property>
  <property fmtid="{D5CDD505-2E9C-101B-9397-08002B2CF9AE}" pid="40" name="x1ye=131">
    <vt:lpwstr>Qyfe67e6+IfHQQe+wPMvPABK27BOcYF/AudbFooysl4cXot2reU4/qbtbakHxOLK5YGXgHfUb98rlDaUg1fZJ0p48xsiLTKqH7ol9VmDPLbNAIOY15nMvB3Wz2iism5dVkla6EImlJQBkiPRdohlNSkyX91/s3SjkktzI4xfw8jIjvfSNR6+vlHXTy5BSBZEGHACp7PrMtnCznq51xzhWBeGqFrWYCam1Dxxsro+p0VGAHTprcbkBOXEpE0zQ2B</vt:lpwstr>
  </property>
  <property fmtid="{D5CDD505-2E9C-101B-9397-08002B2CF9AE}" pid="41" name="x1ye=132">
    <vt:lpwstr>p0FNR+plH+YwVMnRwp2lS8sOOz08jiNAERG3UM9YnvADYF1QeAP026EJWitLQgJGjO+VqoC4CZdgfN73XfYJb+FTbVJar2uG+e6Whho0u6nJoo/eDg15SKvvdLipFYQywf1bhWscKHifQLqUEd62rn3CtIsUlplt2on+Gp19Gc6bggbOI9FlNYxTsscQTkWmZp2grTyiUUrnazAV+c5f/BkX+4w7IeXg78VBSS2UkYWd+2qbzHfY0Ti+LGzfm7K</vt:lpwstr>
  </property>
  <property fmtid="{D5CDD505-2E9C-101B-9397-08002B2CF9AE}" pid="42" name="x1ye=133">
    <vt:lpwstr>iFT5xUZAfEJzXlyu3PpjPk0V4waX9rRZmjsWtNxwyc+HIe9VCkuCsbLbfvNaKFwsZ9QzJd+UqVVLdIcC2D6TNWr3ZzGgX+wcoh7l25pfPe0JvRXjNSCg1wDXJ5Fl1ftZgpYXjDGF0kPK+xUiov9BwmDNxPenH3BCB0tdRhKGNYxR1OvoSPSnKp9Rb0Am+GBPGKiRN+AirjRjWXY7O55ccyxieo6KGdJoqGnyud0r7eE9aDlb/q+AscmWHoSC6oA</vt:lpwstr>
  </property>
  <property fmtid="{D5CDD505-2E9C-101B-9397-08002B2CF9AE}" pid="43" name="x1ye=134">
    <vt:lpwstr>zCNPiDDjN2cJYOM+Pqf94GLNkq160jW7W615OgCzSbNp+q/Dc704Yum/QqXbw3ubUbGxsYU017DZgAAHi+keTrqBTrstL5zQxti651y4As9OVZE/rIjif2bHKMNBTuQ4YTdiKf2RDHx3/93O8zeYXPkq9tIzITdjq9E076r3mspNmhqUavTh8OZ3cChkRM3yBxAISbaB/mGAnieXdF7QYsPMc2vK1+vHEbXG6O3O433FSuPi/PRfAlr6YgPF+M7</vt:lpwstr>
  </property>
  <property fmtid="{D5CDD505-2E9C-101B-9397-08002B2CF9AE}" pid="44" name="x1ye=135">
    <vt:lpwstr>tC5s81ddqca8IaY/rKrRFRqxQOUMriq5T5zyVlzSp7eg/4QB10ySNxI6yV1yNgzVbkDhzedHz5gS6Gtglt0digU77Bj16myljx4QhU9+dXOXBCV61FhBNxY4xaiOERohHvbk3V7jguAaz96PKpsl20JFiPpyuDGlIXSox5Csx9aVuOnibvOW1p7VNhBpPaoR0mpYjFAHZkp7Hscu/MzyBjrw0Tdc8MPF4M5atzngRvU0humPJfnnnUiA6kYosPf</vt:lpwstr>
  </property>
  <property fmtid="{D5CDD505-2E9C-101B-9397-08002B2CF9AE}" pid="45" name="x1ye=136">
    <vt:lpwstr>LQvUStbHhSiSGsD87lIgaGb4IVLzv5/XtdKCkfeKC4CGfMtPuQDeA6Zo4twVZh+A23+QZsDLvUcUPb1Qcm6Z+5cMmBbdZ+s7rViSyr2ioUyKt8fOF1cr0cFCpWGM4eLJS77wWjhbClT92ibd5ZLiJz1wkuqQEpMCoF3V/ZVhC2jcwKv/e03oR9BeP1LQurY+FbXYlGP3sXoX5o4KxwHAtjlMdXLAhy98YRU2HRt05TKfbTSdvqmVCadrWnl61fi</vt:lpwstr>
  </property>
  <property fmtid="{D5CDD505-2E9C-101B-9397-08002B2CF9AE}" pid="46" name="x1ye=137">
    <vt:lpwstr>AFzIKcX6B26Y716cyy7KHQZrYVMlCmfHG3n5qduTm84OXNSP99TAjxLqwe2oXntADacQDusDIKXYEDPqTm1Py7zM/5Dm0fjThO6n8YEpQRJn9O1vpGktX9hk3x36dn169Cs2HRuHIQlIU8i7pNy16BZUoTdJf+w2Kiz8EJJinLKdQFwgOP3Xu+gpvKGvBqSPd02gUtd0tGu+5eXTwPhlEGK8JVJzcplPl8GRHOY0vB03y6eF6FewtQZr9BDQ3Kk</vt:lpwstr>
  </property>
  <property fmtid="{D5CDD505-2E9C-101B-9397-08002B2CF9AE}" pid="47" name="x1ye=138">
    <vt:lpwstr>ngxORF64mxBBIVFaqpH0WJoCfXkB5YoXagWWy8/LtVFgStdMN4vDTdsVnE9oewSXwgajDTbyVBYfP8iHP8DJqyK5ot5VWJODfyBVPGWxpy54MXo/6qeQZUKojXwFxAPuGg/D5JnsVW3rJYBOXbXcwy3o7yqGy+SwZDJ9SKZTumnTRElENYsAALdQp4h4jhwZh5B99yOnXiVQSMEjoWiAkk8BEQ7bPHGu9Ae9RwW1mleuxhua9RSuzp4a6s5lMKF</vt:lpwstr>
  </property>
  <property fmtid="{D5CDD505-2E9C-101B-9397-08002B2CF9AE}" pid="48" name="x1ye=139">
    <vt:lpwstr>LVOCUuLHsEyn4bf2GJvGxf8yaKJnzZadx/Wl4Qf4JTh2L/yb/WbP0bFlMsw91Kt7xO86Waw9IAi4j5KoeoLr1BKoC9E/usRYcpVRDogFw2v6xo/o99kF8gGRZqdrQ277kaZShY6M1SAjQN183cvTVk6uxqXFyL76lugmFlS2nXT+wBSQ7989tWDAWiFDdGxNV/SVmANLs8VMSLLUi1eH0XuWQYAugCpZHQgOuXd49xjv0hvr8V2k7F3Mm2JigF0</vt:lpwstr>
  </property>
  <property fmtid="{D5CDD505-2E9C-101B-9397-08002B2CF9AE}" pid="49" name="x1ye=14">
    <vt:lpwstr>OIDijoMhF5cXas0oJ1QV1sNnx0yTUFq6/pX7+siFS9BYDk61+XIB3raLhwjI+viLlurCsXpsOFalTI1lLKwKTKXT9VA4arAavVSk2AQupbXXiBzGEu/wvZjCPUqAytmVMQMV0CR4UorQ1tm66DTLCnAHfWMD/5P9IMmNVo36EhV3mMovPkpY2WHfEJT8XpKHjOOTAd3OLg1EOnSKtFYHe/HN4h3baICneuJ5XDaOIFRzvYn5ZqU/hhwLXK+DxYQ</vt:lpwstr>
  </property>
  <property fmtid="{D5CDD505-2E9C-101B-9397-08002B2CF9AE}" pid="50" name="x1ye=140">
    <vt:lpwstr>3frvlvaqAQZj7AT2ushDz4hc6qdPibX61q/3wz9oVMP2K0JeuuL2Yz2Ikr4ZAPV0Fv5KXH6sAw7nLK58X4GacHscuqFDBaGU8O/mVlyMCyAIMHDMeyda1Ln8pXCqXxBmSn6e3Qm8pwvS5u5jlc1TCDyMHctkFtgZKDCqFR/U7N9Q5MeDXS1eaaOPXnqW0NvpLWom31iXFR1MrK0Rjb+YIvmvMkgMShDrwr5Lf0NT+gO6u8xhfxRgOUFTyXGxm3K</vt:lpwstr>
  </property>
  <property fmtid="{D5CDD505-2E9C-101B-9397-08002B2CF9AE}" pid="51" name="x1ye=141">
    <vt:lpwstr>zD9kCKREA2tcp+kvQwsKbR4hEvQV3ODq8bVemTTa3Cv+d9sjJxrbdJko/oZvfhtX6YixFR5xDiZBG3zTwuws8G+nBFk4f1FZ70WSDva3oxHZ9H3Q4J5bZjAC9lGTfNMH3KiOflg06xWZ9mJrRnum1/glw3a6hGEIOTGyq2k1VmxXhoOvCxx/BsDGiN57hd5CbfhpM+6Z+6LwXJzD2sVCWg7qjIIbdC+pbVaI/9BUqZNJpE3R27f1utKl/1r28+Z</vt:lpwstr>
  </property>
  <property fmtid="{D5CDD505-2E9C-101B-9397-08002B2CF9AE}" pid="52" name="x1ye=142">
    <vt:lpwstr>IJl8bo1KxY8Cy2LyeL3ZVRDbED+G/c1QmyA8zGMJfu4jbist40yizQmQddXc6SgliQ0W2j9QCXzZay8Xo1s1FfMyUV6hDo3mpIziS7x0JpT099Jyir5UzP23EgZ7GmQnpArAIvoUnvCeMIHkUri24fSi///fsPr+W9SXiMAAA=</vt:lpwstr>
  </property>
  <property fmtid="{D5CDD505-2E9C-101B-9397-08002B2CF9AE}" pid="53" name="x1ye=15">
    <vt:lpwstr>NY41rVsVv997cIq5TFVL/famk/p/64qDlpzKPkqempBusQC3qJ8Zo+ezb8/vA2IrQM0a6nlPw3d482j3FljNrg1oCVPmL5kRhSjiwX21KLHtmAZbEwWAJgpk1H39EUuoJxzEe5Ptfxne25XKOxthJ8duwemX5AC489woctz1Eui/mjx7cwcnhU8BMvcuYZfseHOAUW5HxqRr8+aFMhSVnjrdd/p71k4HQ19yVluZ5lLKJGQefqdy5ClYNksHSYB</vt:lpwstr>
  </property>
  <property fmtid="{D5CDD505-2E9C-101B-9397-08002B2CF9AE}" pid="54" name="x1ye=16">
    <vt:lpwstr>8iwGoOE2fzvrUUVLeYZeeRUj/a1zGohJ7aMrslqlmHe0SdSHg1xuWoKXAr8+y5PbD8KjAY/1XbLjhAeI9Q0tUhXDfVCY1s7Pl4zgHzgoY8vDWxj+YY5MKFfJw1LmXSgpVx6rmQQifW6Fu5IEoKKs2WABeqPya1bpr9UuW6xY3yndarsnM4E92WYIhlRiY/tcLnlguoRFJeeLqwLHQIxJGJvwkzqNv6oqXz+/5g6WjgydBEpPEYEsaX7+WwFIvJB</vt:lpwstr>
  </property>
  <property fmtid="{D5CDD505-2E9C-101B-9397-08002B2CF9AE}" pid="55" name="x1ye=17">
    <vt:lpwstr>erDJMvJ571qpdSsab/HYXKQ/zj4vsLeeEWHnMggOBmiKe6c/kHU9cyHk89F/OYBOZT/67L6FVs0ZmgqtH7fg6jSzd+xc04XsrLT/T6YP5Jch7Uc1nHCvNEBMfmHb0DyiiWcbJ7kDdgvvD1K1+RQe5J3doylCgTx0h8vsbg3g8BtO9xSr6GQBwy1bXXgFP1Y5sRDRK3yLlMly8U9WjJDzoyMDLQm3x26iFLtIDsfic/CODNWmXLEL6K07tobK2nL</vt:lpwstr>
  </property>
  <property fmtid="{D5CDD505-2E9C-101B-9397-08002B2CF9AE}" pid="56" name="x1ye=18">
    <vt:lpwstr>+oO0M+rwvK+q/X1jqptsAKXSCEhcz1tvj8OXCvH273MvivSm9jNoT2iGpE5pJDAfQNbTl6upfxx1ckYUV93EgmHPTvB0Pm+TUXllGojuwvMsKkp5jobJmZc8FTGKz0wCIA22Xw4pnq2MQpLp0Rol4Q7MQNgt6eVXGmOmVOekgk8Cr0nQcfRe63lMZw6CXaqsuE+4Ns9ztmYlG8s6iPX8LvJ9BE8ZRSPx8AhiSb2/b767l9ut66fB9vXOX6vRCaB</vt:lpwstr>
  </property>
  <property fmtid="{D5CDD505-2E9C-101B-9397-08002B2CF9AE}" pid="57" name="x1ye=19">
    <vt:lpwstr>yLeurmg2fd9MD9GyFEHRfrV8f/6aKtZRVI2tX8UGIfXdqo3/Uc6Am5C7JjDeoUl6xurUguqy8yZppvlv7UP2e5bAVd/nbeXrvLUuv1hXAifVNuaN8Pk9r1mMTwmlzcbykfryzYbUpLMMmu400vHK2ZBbhrChWnU/p6HjT9wZ8MV8bsFo3YYqPmdVrOhgS+UDw6xrI8X/aeZuA/ugGv9/mqI+634Muxmhtx1A2t2eM3yJKw5tMT6Bb0U9RZseGHe</vt:lpwstr>
  </property>
  <property fmtid="{D5CDD505-2E9C-101B-9397-08002B2CF9AE}" pid="58" name="x1ye=2">
    <vt:lpwstr>OioLgu7UqApvXTpKA1zpinirnJWru27NjpktGcHdueqPMXO/D0+vSV+FkQpnID5rWSNiYNMXJSaK0nQ75nJ9BORZk3MHMuHk4UeFgdQqLeYp33XTVlaV2q/btDlfPLOV4huG9zm+mo2i6H+LzR8gl6kfHuWJ3pIj/8IcBjI70O5x2R0RLcYchZ6fbWVZOU8b18zna0vOHHOTHswgbirsl62E933Opn4HJNtK4ECIf0IseQlVjwWDWbkIjONel8d</vt:lpwstr>
  </property>
  <property fmtid="{D5CDD505-2E9C-101B-9397-08002B2CF9AE}" pid="59" name="x1ye=20">
    <vt:lpwstr>VDRZTpvXPi3NyJ6no9CWdFfkeLs/ibp4inkM0+Qh6djMGvf4ZTf89LBueVan7u3qe+olQ49kkv+uCMzGUJGj4e9Pji9CI/EvmRUqLc8QuHYr08ryZMosJOTljN4nPrTY+QA+EnP4wc0OM7jzM7Li9ESdwsDMrTl5BLLk+vkt1791JTjPLoebOHQ3ElTuotTY3xVMTpIjRDEgWQn3ZeRpcMhbncNPYdeEWjWRQg0/9Wg64Z6JtvCZ+W7Nwgd5iYZ</vt:lpwstr>
  </property>
  <property fmtid="{D5CDD505-2E9C-101B-9397-08002B2CF9AE}" pid="60" name="x1ye=21">
    <vt:lpwstr>TxstcrD3cyr4uwBZwMRU+z5J4z6NJ+ZXGmQz5o0b6LTsWF/qn9U1vXM78MK1QPeWC8VRbi4NWiuFF5qU7zfbVNM90+dkP+wHXn13Gwlvxam+yK0ffy4IzwDuutfBSZKqqbC0eCQc26Jz5xlwFhOdJqFWVqSFDoOUactfbgGuWUvpckVmdYrpqf5Q4b/sdyi2/YzZNqtBqwYc/tzDlfMIYlcuv3m99+EgsBTCSNO7DADpUENOyjPodXjaRyE2UYO</vt:lpwstr>
  </property>
  <property fmtid="{D5CDD505-2E9C-101B-9397-08002B2CF9AE}" pid="61" name="x1ye=22">
    <vt:lpwstr>h1tZAtZJFSJEQUkCR7C3MjoNqOl+USbRhiCF3n5wQBP2egB2hw3tljmDr3+tZG7mYrx5wQfs1SlccAF3t/F/FxFkt71Sw2oncL/QQnKIOa5O34sJ3WFKSxeSW+B55PqAm9r2+at60e+feqRxcxuz13VbkbL0XrmAp8UFqTsHwmiW9wU5dsP2WCNEDSWszZon66N5ogUUGd/EOutMMvZWsBgAiCuBl6V86Xwj8fikHbVD/9GhcAJqi/si4Lpt266</vt:lpwstr>
  </property>
  <property fmtid="{D5CDD505-2E9C-101B-9397-08002B2CF9AE}" pid="62" name="x1ye=23">
    <vt:lpwstr>aZhNMkuinFs8zi5PHIGks0eZ7LQKT8UL5NoG3Wsxn3L1XqNaWDOlDWa8sDeoHViUaohEzJs946sU1f6FNpe96t5fFe6P7LjECdlQKgmfnIMu1f3/Eht8XtiGObh2PuzHIaWsFY02iMp67avCRkh6mqI848Sw50gaQ6m+5NopsyNJzbfnbTPg0tEQhaCZ8wG1fML5/mhBG01L1qN6aAevWmiNfJDcUEf0mEIsN/bgcAUMqf0i+JR2Dk3ibUvoDhp</vt:lpwstr>
  </property>
  <property fmtid="{D5CDD505-2E9C-101B-9397-08002B2CF9AE}" pid="63" name="x1ye=24">
    <vt:lpwstr>5CE+h3c5IUzx5w4Xe+RiPgdy3iQhdtfjwknuncqN62/z1zW2/cEsCr8KTj3LetrZKNUjGcIjI3en2cyyMgzyzJiCXPKbuaYdv5wznIUYUpol99H6oazthuKpDSxExA+sX74q//waG0iZxaGqu9/n2g3OCxvqUgZc9njPSp5pgpNnvxfvKMl1NfvziiJ/FY99hsn7AQCvusxsmDZO5ICVfdIRIQMH3stPyQuQyoqdkKEIpGb8UX9kbiYfWJK++F7</vt:lpwstr>
  </property>
  <property fmtid="{D5CDD505-2E9C-101B-9397-08002B2CF9AE}" pid="64" name="x1ye=25">
    <vt:lpwstr>yjw3YGS5/z/XO6jBiZmTarAse+TxNNJHyUzWEfX5dR3LN2pMbJZ1ND8cgWyRvRfYXAW6QrPoREUIAO4DLV1k1Hl6SdOpMsZNa8dTBBH4zqT/KX+g8VSUsgE7dbKa24y7kqnHQ/MPw3y7IgOlDD/6nwblt0VCax2ecqdMXhuRfySLlNoawx4mX/464DRh/fMf3pcJznlbEPgByOxny8Rhfa/XHIIcFRj5j2GAzc2JNcx7zxdPQGws/+s9fsfyz3I</vt:lpwstr>
  </property>
  <property fmtid="{D5CDD505-2E9C-101B-9397-08002B2CF9AE}" pid="65" name="x1ye=26">
    <vt:lpwstr>aBKrOTraM5ivdXFh8+L0MQsLcYP9w60f3PiehtE9aRACRGewqE4E7K8qE/USbQAZocXRXEvC89cPCGUGNZ/Vk9HCxdMrtO7KFS9ouU3Hpq+hRBIRXvgAvq5YMOri6fjOqJXHIHq1BTsG6KJmqvLv3/XywZHrjqYmCjSs+0t8K2jWOW6wFIG/ROqjML+zcr4BLG81FKeyGBm8XIiTFhrYOPb1HjvflKDyLa9IM/CIqC26dXkfC3MY5extfP2x/Sd</vt:lpwstr>
  </property>
  <property fmtid="{D5CDD505-2E9C-101B-9397-08002B2CF9AE}" pid="66" name="x1ye=27">
    <vt:lpwstr>nphVjbh0+usuwLI59ETmLbffokkhNNbtvD7yK7X4k7Y9cg1Ho1O2BCqZfcAeIe5YLgaA2geeBmZuqd0Y7yJEsH09QVGLJHibZFHXS4Nh+FU9BWOeyQp393YcxBBWg/9z3AvFCsv9uFlLG67EM3ixl42o96QyrW5p2nAl9bv2dznHw3F3m/W3m5Gl/xvqxr7VP6U0WQwrCNN1Spp1AJTF2FDhzAJNqPK0UA8nkEJsVQXJyy0YuGXiylkBMQChPjG</vt:lpwstr>
  </property>
  <property fmtid="{D5CDD505-2E9C-101B-9397-08002B2CF9AE}" pid="67" name="x1ye=28">
    <vt:lpwstr>pxDiH1id7l0vAPMxOc52qjt7X/ti981DztmJ0fHTTbCgit0NJkGvcTlhZLV9k/iq/9Z+GvC3flDheR3rF5RGdsqD7nVIoSCVelrIkrOVgnLbkewaIR1oMyvrTw83v2AXOhS0BXYDd/AF/rNFLZ0wCP9zJ0vErsx5EN75MKoiX6HsiyiucdHknNkgBw2F9SuRGT4oCAzoBKPq5DWve1U/Zr5/LABfmnAriBh7wtao+k1yS5Ejf9p0e4ZwWBcwUpI</vt:lpwstr>
  </property>
  <property fmtid="{D5CDD505-2E9C-101B-9397-08002B2CF9AE}" pid="68" name="x1ye=29">
    <vt:lpwstr>3TlyPPlPFPd0d6Oo6LhrF5kJoH3DXMx72PYZF77r0bC5RCnGXNxr9uLKGwz+nq/Pxp3nBCexjth4AdKOZMjj2Mg8XHoBKpC3EwSwPedkQftD2X68K+R5dlFDiwq5Xi4ckgPoNpLld4GvcgarpWtIMazKhM/gbzlVIVoOUHq6DkrDkf3lAIM6d0rateEGcOlWiCWMPxfQ8d0csFZg3d4Wol7hLc67bq2mhszAAa+qLVFOBq4oA7XsXVzaZlq0H4t</vt:lpwstr>
  </property>
  <property fmtid="{D5CDD505-2E9C-101B-9397-08002B2CF9AE}" pid="69" name="x1ye=3">
    <vt:lpwstr>Hf8h7/Ced9q3jVT3R/UY5fLiEnpJXvoi+nTj4xbqAw9p4CuRPClLjl4j1HSnrvSjb+4Dy7yoLjtTcBavkXyzjvVl0SfVRsjNTqONF9gEzk/b3xt+XMHEX2zAoVumihtm+JYm1Ks5NNhY076DzOPXqkmO8+wegNJdtTjkzwxXlYFfY1dtdE38t2CWP3F10MKwtgm7mftJDqJL00OnWwAQ96j0532xIzSsQ2hmXgbEziBuzc6+GnhgvU8AINAsJxg</vt:lpwstr>
  </property>
  <property fmtid="{D5CDD505-2E9C-101B-9397-08002B2CF9AE}" pid="70" name="x1ye=30">
    <vt:lpwstr>QqMlYJvM/e40ylWqEvTk/zB05R6hAzuzfM2rKKK3eu3qZQ6sREE0SkumwF+JjSC8zetfIk7GH0F+a75Xa1vANwZC8vlWxIvgX6qrr1JYOvmEBygcd/4sb9ZcaHoy9iMZW3STw+xhDm0PyycFYDHzSUHYi7a9W4Uqd/9cH30GI0SnPZ5LOSEa0CA/EbZOzz9ABkQ68chYBOD/zeKRKHiOzA9RNjqgsrwQnaiWMHIS51RnlySSMxEnpnTZwJS9RXo</vt:lpwstr>
  </property>
  <property fmtid="{D5CDD505-2E9C-101B-9397-08002B2CF9AE}" pid="71" name="x1ye=31">
    <vt:lpwstr>SWEbfOgfCiSF2QelM8IYyN6/G2fidHVq5yl42pcwSiOjH34VaCwzdsBouJRqD6OkUSWgO0eH+FatV0i6PDbFeHBpqlmymIXh0oR9PJYGRXcOwwFjJNzYmR7HmqFsByXe4+5ylzKl4Chuf0N3MbpeEEwvgfqrs642GvDCDKpz5QHonOHIQaAQzsSA+pCaNmJiFrMgiyA/op8TIv6G/CI4Oa161EDF6T7eEN+Ttj9fr1ja/SbPcWq2e2Bj8dIfOlO</vt:lpwstr>
  </property>
  <property fmtid="{D5CDD505-2E9C-101B-9397-08002B2CF9AE}" pid="72" name="x1ye=32">
    <vt:lpwstr>0rXh5vRZVuNPefWu5KOju2y1GCxbMOTvR0GfmWwWpRYUCTyVy+CihiCBrA5CKhib3E/oaNTElsV6Nt2cRN5xoNbz+i3ILLhToB0BUZ1aSMF9eGbvrLPlUSB0ToVHdKUT+9a59ln2O07VN2FTmlwpyZM2m33v99G1ldyUOHyLAgotBZGtZ9z9cH2knd3hZ53cH2l7Fcu9oT+pmk2xZhdAXQygdNZGt9iGWOhEwdZGwqiDv5Qk9r7f+ccFu9I9W4L</vt:lpwstr>
  </property>
  <property fmtid="{D5CDD505-2E9C-101B-9397-08002B2CF9AE}" pid="73" name="x1ye=33">
    <vt:lpwstr>9A3JbzKzM6U92J6FxEmO6zjifVfvsz5qKoaLFAUHrbKAvkm8cMIFAMfzIojwqj9z6dX9BTcAqy8QuP5Hfv8CBft8usZqmUbFhcKgXc7Uy0hyp8xJ/HWG95a1JX/5mV9Zfyj1FRxrFj/t2P4Z6t+VF19L2urC0SfUPbhQdP7t5rMK8kAvkmJGdQEpdDrRVHjUVziRQ93Ghb1gKRfKXLtIMhukWkwr6zX19rDgGeqUYv/TrzHDhfaThRxREO9WhSf</vt:lpwstr>
  </property>
  <property fmtid="{D5CDD505-2E9C-101B-9397-08002B2CF9AE}" pid="74" name="x1ye=34">
    <vt:lpwstr>BmyX416R3pzJIhLmkjBri8Y31AlCN9/lStw+m0GtNlHoqU3z6f9MHssQaddw0pv8Wu4bH3ZMd95VQpkIAVY3tn95CcJ7+SLOZZCHBrmX3onmkjDoCL9nMKVnB9Hn3tWmEZZrIQahfCwJFyXFrdc01SDscgkHb4WdRGYZMToWwi/PwxPIxFIYeMOKPJnrz2XB7Q/wvvXKYhgR962TSUqrpAsCqn2YbdbWYkzSoA6LIljHoQ2QIX5mMlTDK/yY1cS</vt:lpwstr>
  </property>
  <property fmtid="{D5CDD505-2E9C-101B-9397-08002B2CF9AE}" pid="75" name="x1ye=35">
    <vt:lpwstr>BEBJNzcH8QOI1GcjjSYpBtLXfznAkpuArivnYYmWPTiaN9ksD1mfWoJSU8WRJO3OxAJxBFs/ViEEux5R9S598EHs3ewrEyXDFNNhGwNh5jCmfZjhgPXuTetN6vjy/D7YXMG6VWf4qlru7mb4ODut1OwN1gswX7zPHQEe/0NflHGOtawekNxHVXfW7KBZTAmeXBU5dk/pAlr/GLVer8JvmG4A7X1S5yw/fPN1/an/XG1nD4PWPbEoyTd6uInnz5n</vt:lpwstr>
  </property>
  <property fmtid="{D5CDD505-2E9C-101B-9397-08002B2CF9AE}" pid="76" name="x1ye=36">
    <vt:lpwstr>JQmbtapsQ08NdyI4/22TV/OCWGuI1gjYC15Rwd6xqFRjoPXnTMv7vxtfDW7pr/kraF1seasjjn2ewFqQ7MFlDeH0wBivLDqIiK1Q4EibEusK2MutLRg5qyTwksFv2JhvBFnKT0zY36BHhuZYzCMk5W3dcKuAL7GVKvyo6411GuqPw4qRjR8S6z/qoiTHHCXbcXnV2NGQdzkOVahQujv+848p12N2WR0Yx5+oHZjroP54Vcyxp/EyFYLwB8K1UIG</vt:lpwstr>
  </property>
  <property fmtid="{D5CDD505-2E9C-101B-9397-08002B2CF9AE}" pid="77" name="x1ye=37">
    <vt:lpwstr>yE29D9+MdE277pD+m+8ZvxAEaTQKjPymxrQdvGpeHzYPgd2ZF9uSU7CPEPxN+E4puKngzjxJ+xbckZtOO8usR9PB7zzpCL/nODlV6W97tkZKB3JT63Bm/t+zvxz4o5SZXHn64zs5yLjaUiMCB3X0zQvV/IowIQLllLnOvWUzSyv7+wEh37yPECpmrkGKATpCxVi4KWiH2QK/oPA0agMkfm8AKg2ih51fxT9mlzZb1hvwFYthgGxMU3wA6nMJ2f2</vt:lpwstr>
  </property>
  <property fmtid="{D5CDD505-2E9C-101B-9397-08002B2CF9AE}" pid="78" name="x1ye=38">
    <vt:lpwstr>byGh4YYn8GG5drvOL6cdWw/5LPZW1o+NTtlySaFHFFr5lYWOnltwc4xOuzo1a/hfizzoqiFwymF14h9GlvBoLLVA+3qT3vEmLASCR33+yyQvsPjQ2xj/Med+JcJJeTlTi4fSFl2qJJrSPeig1TRdcEn/Hrqz5XMcFYDRj6AkzHvnnTd3+7Y3xuMzxM6WtEJw0yIIWO4qwx4XgMqx/jPeP+ib1oDgcsCG5TeglbqatfXzGv90PTRGqiXI7/3fb80</vt:lpwstr>
  </property>
  <property fmtid="{D5CDD505-2E9C-101B-9397-08002B2CF9AE}" pid="79" name="x1ye=39">
    <vt:lpwstr>x5S+sPOc65vg6qmZuwoAorgixtMyrTwK6Xl2lxp5PUKoXOI6YkufuGnv3bIwt+f8MwmHY7gJDQF1GMgW/29ZMIhb695mzA8unCqeWOSoiz4BX/o5H7ifK5O345I2DO/LDJCp1vZ2OfLosID36CYzq5+g0IbIyMYXXoNeCL0GSvYbaYmgPzkROcntpHqWCLwQnmdviLlYQMLdWdqq00KmXBje50bt9u9U/J3HKqUCYxyWqgA0W2kXNuS3PEl1qrR</vt:lpwstr>
  </property>
  <property fmtid="{D5CDD505-2E9C-101B-9397-08002B2CF9AE}" pid="80" name="x1ye=4">
    <vt:lpwstr>m6l2zcsgTqtebD2PSqD+1JY2wJsqrFN4BLCvZZRoThTqn/mAg1P0Yt11x6Nco/RByJfiOCCrjg+FBD5SAggdyERvC5f5Ox/j6UkDKcmNTyCM1BrauH88RAAQ2pQzU4mo4QVm7axIO8zCTNMmspWN7kq/CzBoyB+W6fVYW4WpT7ecVF3N0sJCQpQeCkhpTNWlr5xT75H0r0Cnrf36TBxriJXINDhHJLp/wGb7gmPDNs8vkVk5Z7c0H6G6aDAkgyP</vt:lpwstr>
  </property>
  <property fmtid="{D5CDD505-2E9C-101B-9397-08002B2CF9AE}" pid="81" name="x1ye=40">
    <vt:lpwstr>/V2jRrte/10j+g/XdKS1LubPc4vUb0ewCicTEwZeKxJxVkxpfjDdv8iwgNHvrxD/gHIShot0Du4zgSWfn5455qxPwsPWGvMkCOO5yXCr1U2ohju8JIu+DTOgScU4kiqQ/1quryGnhZbaGHDmAnVwXCJIok9h6iKzt21i7BycCU1P8g05Y7jGW4i639s1bLGEQDm9LUuK5sPJhfqU/MER97bffmyX82Kk4eqvm5X5JRZRr8Rp/Ws059RzNQ/jvGg</vt:lpwstr>
  </property>
  <property fmtid="{D5CDD505-2E9C-101B-9397-08002B2CF9AE}" pid="82" name="x1ye=41">
    <vt:lpwstr>fccuUHYmeOqB1fl8Xj/pdXe3ONz22XyEdxGU9r+p1XCpCLsTfblsSb6toUroHWc3b0AWh42mbDK2O+88yWKAPyshBzSd9sxj/WNPBNDp4ZkDkusDgiKczfz990VQgrwh82io7rNHOBB8K+4GAI8J1h8EMM19+LKE+dITUO8nkBeAXFVRvJGDsIgsGLAIuR+71ErENMxzbXWtvkt0ufb+dXl8tqJrWD7YJQA6Xv4ISedA9hvRZ2RTB2d+wncV9GX</vt:lpwstr>
  </property>
  <property fmtid="{D5CDD505-2E9C-101B-9397-08002B2CF9AE}" pid="83" name="x1ye=42">
    <vt:lpwstr>ti7Rvse4Y1ncBvfHjkT44xetVf3Pp3VNpfM0o6xvX3v/hyuIUfFF0WaTZ1ISpGL3v4rRtwLbkxsUEqAlWc7bYuaAhqvqmrKYLQOw8eHaY0qDewEDtnq1lMVH8kLGgqBSELnSp2yLwrFu+W8C7Mus4o6PFO6MQddKr8PHtu+akuCfE7i7AnmP1caf+rkZZXYui76LBJ4dMsW5rRYezs2VYFewHhR9g7vuKduliwH+zOgr+ObDMuRzmlU/2VSnDQj</vt:lpwstr>
  </property>
  <property fmtid="{D5CDD505-2E9C-101B-9397-08002B2CF9AE}" pid="84" name="x1ye=43">
    <vt:lpwstr>iBruRldJczyJ63yyoYZ8N19hUeuIooP96frUk83svtNf/Yr8hmFdlDMmcGLomZj5t1zz6c51FAKQ4FrgCuArg//pxu9wrT+o2aoGp8DzzFeVkbp8mkcgf2wMvjD4bptOTb9vXzysZySzvtfRB0jlBhOGgm6126fdAwPPDojBs3ns0rzpGBH8ep1+tg283Xj/Kd8DLe/QAZeog9gov4tTBlu2OqgAr21/eF7DensWsZqRXtnBI5a9aaZq9KRlQSE</vt:lpwstr>
  </property>
  <property fmtid="{D5CDD505-2E9C-101B-9397-08002B2CF9AE}" pid="85" name="x1ye=44">
    <vt:lpwstr>XFl9lSOylp8B77wCaVVErFEfd//8loUFCy3jGIfAxC6HcEjtlHHCLKfsXM7gdG0G78eqIjGSpHu3r3AefueQZG0g5n8H/FOZztxLvvSoRoNpqo3PpSbEe+vdU9P9P/Im0KlGwBqemlzvPUrMWMhO4FHKGSc3JDJ370HNZorJzelvmjF1iaKw23LlR3nxioLTBnnQ1mmhQJs1oNztLLftOj/e0s9GkHmkP3Ayz2SUPHZCALsupKKsbpBXS6NFDs3</vt:lpwstr>
  </property>
  <property fmtid="{D5CDD505-2E9C-101B-9397-08002B2CF9AE}" pid="86" name="x1ye=45">
    <vt:lpwstr>xdGQfEaq7VRms3M9gXb9fw3xe3lipMiPYyu7m1UQjL/PepEN/LdwGzN5U6Q+WklILvwTi6x32Kiz5GdaFMsewnprE/Xb5TQWm54PvGjayHw5M+9s7rXadMRfRDsnpGBPk7dxBCG8wk6oqRZoglwKfI0xwb1ggPFBnxvkRK1N/Nn00ycAx1Yu+f2vdRvUc5eD/d3e93QTEEyEk4wbeWMjiZPPigCpBLTvc7luNtzTH9MKZuQRNUmCfNBp9stbtGG</vt:lpwstr>
  </property>
  <property fmtid="{D5CDD505-2E9C-101B-9397-08002B2CF9AE}" pid="87" name="x1ye=46">
    <vt:lpwstr>qo5O8SZm/B8B1/ygDK3QOMKgvGse45sBBF+6EoAIxQzNL4wRoegPc0IEC2WYNiSwljJzSBhMkUs8diOSg1hnNetoyP6kTguyjWvLFJx4mu4Z8eVSzD4Ap+/L0KOBPTyf+rzvZv6jgAGjq5o0Z6WsFgYup4MNR+2P8CHMsbnP0zIyvQ6uIvNYL8V7RjL0/xpF1/ZqZto1NPLVKx5/a65fMhRMslKtJW3lKI3u/jTj9hsvgF7JxbefGvj5+sjEfsA</vt:lpwstr>
  </property>
  <property fmtid="{D5CDD505-2E9C-101B-9397-08002B2CF9AE}" pid="88" name="x1ye=47">
    <vt:lpwstr>k27Pjte9aY6McDt/ol5CuV5Pgj8Lg1XnmTxKHHeYKQF2Pfgb5TUztf+iPBupp6l9p+QNH4sM6wNQl7wHDs1nObY8IQuexhw1Q+SJIzzKIOhx/Lsj3Ohaz801ml6Po/7gSdIZaEnRJ6WbIx6dlUVMNzawLsedo3buv2fY2bhypHuUO5dIw86rO1mDrAp5YHcAsTB+8cCm85ACBlLijGccQCoX37YOaIuylcAP9GfKiK105htlQkFkBTdTe+cKbcT</vt:lpwstr>
  </property>
  <property fmtid="{D5CDD505-2E9C-101B-9397-08002B2CF9AE}" pid="89" name="x1ye=48">
    <vt:lpwstr>OLrKxj+7KV5T7gMTfNl+1O8Y/H2A5JcrDjCGCP/68Tsfx1k8llkWRhvjyM5FyzZIXfdXpOjT80kqijdKfbJ/jbJcc6/sfwtTh0lPPU4zZQ++DfSfaw9ogkHf9LNItomKny506NfmjqFVjYjvrtE3o1RQcK3mqfw+hG4Lq23TgM6ZDOWdjyIS5tKShF/Db1XacKBNdLhT1yMpPIN2f8ulJPVKLPdJ2X/UTr5x6aC7erW3mdIH+3n6YL+f7v56dmj</vt:lpwstr>
  </property>
  <property fmtid="{D5CDD505-2E9C-101B-9397-08002B2CF9AE}" pid="90" name="x1ye=49">
    <vt:lpwstr>lRl+oPybn3T0REgOebbJQOBHZX8+93M1zfuNa8YDQprEI5Tcbe7UAfKh2F1utkF7HI29LQeZjEqTNqQL7V4YmWzMhT+Ndlmn8SgNL95noXDSMxzCPN0VhKZNTiKhG0p5fMUhK9FWhY+1CaGdMS4NwTRrfoBQs0kSneoGD5zGm/sdBhuhD5cX9IcaPIF55luF/d1332hu/q1rgQr12c6CKe6ycq2uMUYFFOORZoxBYe434m4sM0DvjG8E1JdllU+</vt:lpwstr>
  </property>
  <property fmtid="{D5CDD505-2E9C-101B-9397-08002B2CF9AE}" pid="91" name="x1ye=5">
    <vt:lpwstr>hfKt/D5Q49B1kEHxUhXDLt3agB1RWBarY7LTu0nx+FMpajmiQtMtDvdJ9MjJwrlgMPixS300++psIOuXWlroamiWrvP7j4zBJcMYFJ7cakFrL5eYAdW7TG3aa9vTvxWMCwnFd7Dqja4/QOwSiOWKbRAVf3KiWXMwE+tgMptUsR9CLgBFGtA4HS4ejZCsPV9zVpbh8u3n3SIDfvVzKN/xuZFsBcag7H4HIEf/BFYbAODTbywTJ0zy6yXPYjE4NV2</vt:lpwstr>
  </property>
  <property fmtid="{D5CDD505-2E9C-101B-9397-08002B2CF9AE}" pid="92" name="x1ye=50">
    <vt:lpwstr>hHoju5VWnAiB8flQphmytCx6WUYKI7GnriBR3cEPr26DHwd0HRlkr9IZQj8/P42V9EFwC3FfnLBwjk82TDRo4Ncudd40IMjKFkXlm8TQV7nusHhJ95DMKJYwqXhp3xxd2fRtrGS8SR6+4i8tWA9ue2Ak8ucC3EAmlENvk3SQqUNvziyVqh8R/0N/+GTL3XKEBBZP1ElztHjKr5TAPwfpleCanV0KbTWgUkuX5fqqCoU5kyxevvJfgDTYH8/VTXp</vt:lpwstr>
  </property>
  <property fmtid="{D5CDD505-2E9C-101B-9397-08002B2CF9AE}" pid="93" name="x1ye=51">
    <vt:lpwstr>t/A+wKGjzofrMFSryJaCGVLNEuttllXjKYi7ie9QaFSeP/AJ3nakhMDItQEZFhDzvUbIhUUNt+N+Zu24+RONY9gt3KlMXwXfxzmYbIDzbv67y7hv6HElf1wdPlI4sPsJ1/qbe6Pd/s37EBFbaM9HpJI7EMggmtX/A4/6MI/VYGIWvnF2V8UJiLFDrgpp1yZDtm5J9gW/Hvfkrfhf9CMbEubotKjKbZ8YuwabAgDGj//SaCW3cvI4rKAieHoua01</vt:lpwstr>
  </property>
  <property fmtid="{D5CDD505-2E9C-101B-9397-08002B2CF9AE}" pid="94" name="x1ye=52">
    <vt:lpwstr>3NDKaMh0TijN4xclCVAkZ8NjWz5AYS0yiQJip8mSlOLPO6oqIKRvejBSq80QpaWVylF78N7cHasuIO0u1GN/muBAQcMGAVA0xFVUb4uDoL6KVayDpfUQCOFzbDAppBQfjJcXhrjSPFw+PXbycHoojVVMH1z0Bdijjh9OOFFXJxFqe6wg7WeWx1v2XGZeXW7UKlcRdAnT5sNi/nvsfK6nOOs6rToXXlQXLNAFDP097uPSxxlHb14dHiN2sKcEt/f</vt:lpwstr>
  </property>
  <property fmtid="{D5CDD505-2E9C-101B-9397-08002B2CF9AE}" pid="95" name="x1ye=53">
    <vt:lpwstr>nnKaX62zTBsYcvNrUuHIH+fkTOc4TFuTwGdpkdpiEjsITNw1pM9hsbY8OHQZrZzccDfv+gTAIYKRzFv3v77VnWDY/fl3DNqaoxQh8Ek22jb1zeX9BuvTFKxMBFKySiIj14Y2WSwn1BMcuL6avVSirGagcxw7qcCsPdAPycwomJdcdEJYiS4OKe9m09PKQ3C3kvinfQuC3+NtH7p+6W5RntHYAsVHv7y6RYqko4sos0eboIdcHqTWjeaplTr7uMe</vt:lpwstr>
  </property>
  <property fmtid="{D5CDD505-2E9C-101B-9397-08002B2CF9AE}" pid="96" name="x1ye=54">
    <vt:lpwstr>cpUjsBA4JhcHISQi2TuPaWyvKYRipSCNkskQQti6iC4Ru2O7OkelEMzZRTXV0Cv7TlRxiuP1eX8wJGAwDvMwQX6iVKBIhY7vvxJwT9oZAc8EAfJ0eZ33ULsjjFDxMY/VHvw8OiDvEVeYuvpUORxvLpeCeePfVpaN08A7tsHdWg1RRCFPzTyKJGOW4acBoDfilqSucm67ORgji/qs4F1f0fiT1vNV4tkQgQsUuWRNgWlUsCFcBUW/8likwI4TkRW</vt:lpwstr>
  </property>
  <property fmtid="{D5CDD505-2E9C-101B-9397-08002B2CF9AE}" pid="97" name="x1ye=55">
    <vt:lpwstr>B6PRHSsuIzXAJrTLBApbeXgl9PqCKgjquh8f21IrwOw14TwrT8mSXXHMMqH1dE/GmM0mry448PFpLM7bSSgQrpUhGks49Vp+ch4MUuN7ymgJZAGQCokrdNOh6EFcGw1av75FN/gu0zLdQPTvXT1GwrjnDvm8efMCnwxUyO9f1iQkP5h8n35+cSPQFFiM90vrr8V0xYdVmF0Tot7cJCEONI55Dwgjnmvfzk5/zuNHoSjKL0gB4h44QbjJOoewl23</vt:lpwstr>
  </property>
  <property fmtid="{D5CDD505-2E9C-101B-9397-08002B2CF9AE}" pid="98" name="x1ye=56">
    <vt:lpwstr>yYOgoK+SsuM8JjzjJdDEs/+NgcIJeAhzPP4GfwHTjDZb9zZdWVGRttewk7Mn9Z4tnM1Fg2ACq8qUg7nBYSpP4T9me2I1JrmTdn6YzLxHhihcoKdWD48f1t8oBCT3M0JaxNOIbEDfsit/c2mIRxFyvHwEFGeEVBSHKWG0qmhMza9DsLITA1xvgA8/OW384y2bNvLk4covn0S55tJ7om2MJ4Bmtx69bCl812qHVTvMyXWX3dc7Eidxl1AV4xOfC3s</vt:lpwstr>
  </property>
  <property fmtid="{D5CDD505-2E9C-101B-9397-08002B2CF9AE}" pid="99" name="x1ye=57">
    <vt:lpwstr>VoSWvar3ILj4ecoZwL5UMQ/aHCWrikXvP2d6QjRqarmFaNo2We+8/aMYC7pipXePRaEtuRIpfccmOVr2ofCBAzsE2gnxQ3qJ9L7oYLPaYigl7ZGepcBKjLz45I/Y87k8Y1ZwK1QK2RrDnI+hA2co9jxSBz6HvXJdIHiatSGkvvzrXLhS1HLLFg3egpxMXjCtdmZQa/Tnp/vqT1HReGKJVa54akbJe+NWlVzWkmneXN1Nv2qjrATDwZQ46/vHfWH</vt:lpwstr>
  </property>
  <property fmtid="{D5CDD505-2E9C-101B-9397-08002B2CF9AE}" pid="100" name="x1ye=58">
    <vt:lpwstr>TrYGMZEKLXPbijK3OHokI+EmDNkDXc260uiXWFXFqF8fvGeSgsu2eqY1PzF2dEbnzOYOP+wvLl+YgMC+TEXOJ9yd9Ad6WdJt4sU5LTBV71uu2cHlM4tpHfU9PeacFzHeOFoL+iR16yxMfDXFZ8ni6+Pf/d+BAad5fSbE26Li/W1pjpvxyy64jmtYhUTvCPCVWjWvLzlmXVyP2fsUTuo6M2BzF8JXJI9L1ifuh90k1dJHCCpkIrxk+Z38OAURgHs</vt:lpwstr>
  </property>
  <property fmtid="{D5CDD505-2E9C-101B-9397-08002B2CF9AE}" pid="101" name="x1ye=59">
    <vt:lpwstr>uJJzeKit+rBMNgpDnAWK0w7T4r1Sj3XLLFcEvk7A9fbzZGKsJGkUPlwTn7tAJmIZ4392rph4mw+UGfGYP6lJXXqFTJH1xrbCxSyhyy2fQnayEX+8i0pPvsnfhXRCnKlGQgr9ih6mSojc+QjmFjZyshRpn8Ph/rrLFexU8cHp7i9i+caLjVem3t0SrplYGgBHWgUSMMzFQbjCr6loqSWDBfAi6rjySPKnHfraUThofxYkShGlBXJsNof9x35P3vw</vt:lpwstr>
  </property>
  <property fmtid="{D5CDD505-2E9C-101B-9397-08002B2CF9AE}" pid="102" name="x1ye=6">
    <vt:lpwstr>UXh+nLIekdjtPI3u34M7MbN+HfB4YWWKG57nd69KT6NFQMt5roTxtTqyRy6nmbFY7iu6ie2Xo24IJgWo5fYLF9FrXz4tpurlqKc7DGVhoyyNEOxU2QDMKme8irxSHxT9mLL0vH4/xawq0Eax9AfSvgyqXgVHkiT7SbEKZ48R3vtSyRkKW5UkbDlUHyNDhMVHoE8COex/aUJYCm3kolp0bh7covi2JG8MxGGX58GmTa38FEtvmDnsLYGLqOHzu9a</vt:lpwstr>
  </property>
  <property fmtid="{D5CDD505-2E9C-101B-9397-08002B2CF9AE}" pid="103" name="x1ye=60">
    <vt:lpwstr>ajWjq9DnUffgteURGGkqrvCTus2xWAW2nmll8Tv5rXL7O9kTG0Zu9TEm8GSzvgaq6e3vLzFw1jRoH6azvdfopRZPVPy71C/CqeQsdDQj0INAAEzz5Grd3SEufFh5Ztdl3WTLDZkKI0RUQu4OJfvTq0LL/RU0yFXs7hWD0svc/D04NxWrMgwURsjYFQZ/QL7SpUVw20cmvw2ylLMTut8L9uJ1PKNitjYLBHlv9ltQ0H8K+scVwwHzCfy0a1cCDCn</vt:lpwstr>
  </property>
  <property fmtid="{D5CDD505-2E9C-101B-9397-08002B2CF9AE}" pid="104" name="x1ye=61">
    <vt:lpwstr>egCeWqD4Jm017nf7Tv6z0MI4wgTD3QPWoqJ9SxEJMwIdgSp3BudYUdL41CerVUzT7o0W8Ct12j/rstuUWhIWGl0i7CRG5YTZQUBT5BcxrA4GWNLn3mBcXQLKTvnhpXxqkQ9qYj243Gp32ZqMKqxl7OlGSUidQvTnh0Qg92jj8pK3Z58tDFSAxiYE0fQciy54V3JV3wgu9nV9Hzu1qAbt2hJvEVjYGAQN5BMVJTwphNkHLuK+QL8uhPAYFn4xkwT</vt:lpwstr>
  </property>
  <property fmtid="{D5CDD505-2E9C-101B-9397-08002B2CF9AE}" pid="105" name="x1ye=62">
    <vt:lpwstr>ogy5jysOhc+XiRwT2Y2Vzg1cTfw6a/8oU387sec0s+GV6uBkgry8247S6u+E9C94WVy6OcK5+twp59oU5Sxb9i5IHRsnoG+TBgx3sc/LX8Z4IjNac+vHyx41oi90e8XbXmjcutzZau8RTYLQf7N2tGmlAvc2XqXiDF6t+Uoc03xJO+ln/V/H0hyHGmTKsPs81GFp5QZVd08+/zgbgFr4in/WVtNZI5gmRheh1AGWwqr95ry4bnVWQs7JupuuO04</vt:lpwstr>
  </property>
  <property fmtid="{D5CDD505-2E9C-101B-9397-08002B2CF9AE}" pid="106" name="x1ye=63">
    <vt:lpwstr>jal750/ezAotzSpxA3QidxNCem1n1jRKLTILWMSyonG1UN4d1Z0l8Sz9REmYqTiPr8FG22wq2rvvzXprbSxlf2vBrkV2EseGXJ+NetwnjRRj9oMXgKwwvvf23R2LdYq9jdpmvpnSpIi5EndW5IxLXTRCbxU/Z3u7250jn9cJaUkFosSCq9KkxPXMGIOVwA6Z76K2dD38o+kfoYcYyE4PXr/o/vOHO+7s60MHWTZCMA/ojC+rCk7TPwNiedAGJJR</vt:lpwstr>
  </property>
  <property fmtid="{D5CDD505-2E9C-101B-9397-08002B2CF9AE}" pid="107" name="x1ye=64">
    <vt:lpwstr>BD+ujwc6gxzXWV4VLZQBHEo1xcHRPwoaE22MtpCpt9qoysTmTYpzEgVIdkXfPohw6zm8rxlYaceErA/KcT0dRiU1J3hL2osxTxTllyDE5hLsk2rlh/TFboWqIOEZQiE0pA8OlnAyvjD7/Ff+dUtjAexMFus9ht1Kqn5o55jBVhPJUuKuCpWlzdSjtucvo5G/PkSTbGZQjLLdboYVD18WycmPv535K4vcJwCc17I5bLSnKVLTeAw16f3BYivI+uP</vt:lpwstr>
  </property>
  <property fmtid="{D5CDD505-2E9C-101B-9397-08002B2CF9AE}" pid="108" name="x1ye=65">
    <vt:lpwstr>p1vr+pPg+Y123vEBnJeKoO5ygW4iz0tr2nXHwjEsd/+qRyptQvikUA9yrdWFs4VLj36e5EIoMMayz3kNabGqYy7aUlvqCYylmuPwOblmSxv0PWn1oBSCN2HX78Kq52pMYryMTKliKiCdK18NISSIFXIkv8oqbjixRUghprwXLDAemNQTmE0Wv5RBu5AKyrywJ3oHiua7u39sd2plTbX7ZVFkAo/kioguwF3ODajuZYu7hwmgSAyz8m4ygd2rWtI</vt:lpwstr>
  </property>
  <property fmtid="{D5CDD505-2E9C-101B-9397-08002B2CF9AE}" pid="109" name="x1ye=66">
    <vt:lpwstr>Th7W7whW0QGPy+aZTn9+3e1OXtHJrxa7C7OlXWoQUVDGbNL0SxW3d1QpISlyhH9oCUG/fvEM1yrFww5TCRkdhrExed6v3OrfjRjkQwvD+OSVcAyPs1N1VDYHbm9zFO+aLB+DQA4Z+vxwf2sTR6dIpSwc1ab3jHMBhU1e699hXL3aQL1n+46P3qWiL+4+gsFl2FwSD8QCxwW9Li7rbD3a3w9Jdzt7T0nCR/ZuZrk0AwyMwhLQQeIaaYgauM92YoO</vt:lpwstr>
  </property>
  <property fmtid="{D5CDD505-2E9C-101B-9397-08002B2CF9AE}" pid="110" name="x1ye=67">
    <vt:lpwstr>OHmc/+3JbRw3XIldX2T22tBJYJoqez8XSTfwxkqkRGJtCSK9e/odA6uH5rI++fMivQefK4+PkCx96JJY0zLlHG9N1hqrEvmmcfH8M8PRALz5zag2q3o3P7OjKce+NVcHC3pv/nlasasA6myQK7391EDx7xf79xJ98v3nh0TQtnPQrRfn33wvkmG5jlri7/Flh1X3kUjS3wrhg8BL/uP//jWMwH0jAE0cK1ZZW6pUpk4dqcA9jx9IzXFuAVw5VvD</vt:lpwstr>
  </property>
  <property fmtid="{D5CDD505-2E9C-101B-9397-08002B2CF9AE}" pid="111" name="x1ye=68">
    <vt:lpwstr>2260uJb9+xGF118Pal0eyXVpYUojSucoklaKFtptfGDvMvp2kbhvzbZ82gnJ7tT2r83B8Rvourz/9lvOtJ0vq/nv50y6heU+W21qnPKrGVjlt7tfBAB+PUnLhk+07Bf+CNWQ0lcE7lWVzW/StJdFXRryhi3JvLTbdXr0HRA7CFGyY+irCCelmLfLWE09m3ik9XQcp8VhIK6haD4A47rN8P18FDuiOhxDNGxzNqQ+dyzNge9GHJv80bNodbKTcy2</vt:lpwstr>
  </property>
  <property fmtid="{D5CDD505-2E9C-101B-9397-08002B2CF9AE}" pid="112" name="x1ye=69">
    <vt:lpwstr>JLD3p5lwXAdpTnBF8eckDpzwHAf0tVFh8R7BDAHNMv+zS38YzarEBVj4/ysgY6PVwySsCqdtl5GaKFe1UGZi1Kj23l9rYGrhSsDKiACLfQpQIkzqHNVVhjbmx7KKjOFrQZdZsv1GTpyvYpu3ZSZUXtEFdr660ZID8V+LpQEhjYFQ2nhpXJ28Dhg0XoVT52xwTVf2p07c7rAn0VHf39FzGMOVnfY/7u8qyjZ2U+60oAlcO9Abwd+JkHtrz9mFjFP</vt:lpwstr>
  </property>
  <property fmtid="{D5CDD505-2E9C-101B-9397-08002B2CF9AE}" pid="113" name="x1ye=7">
    <vt:lpwstr>tsj87OvW+7iP4Z067St46mgDzR4PpqLkKmkvQYCLMqDwV/5+y7cJPq8FRLfPtXIrdC+1gBSMX8OGsnfK5G/YwYvh8SWCId/M38lWFfU1UWwwqsHCrRMCDH0PtAScCJh5yYxiu/Rpun/jUBi7B6xa9VB3yzr9nb9Ck7oWrmMPs01vZTe/6hm7svCE3BnAxa9/BRVLb2Np9uzFLGTTLvqqMdgEVeKmd4AV9XwA3Cqi9rz68Zek8ZkZlePKX8oV3s3</vt:lpwstr>
  </property>
  <property fmtid="{D5CDD505-2E9C-101B-9397-08002B2CF9AE}" pid="114" name="x1ye=70">
    <vt:lpwstr>bcSfCt3RTgdeRDM4Qx/S0TLucJ//zKOGcrUkB19KRSdpTxLvnUZCw1H1lfbhlVeQ45g+6DjQWi65+MQhySqW/ht4uYMrhjG+f2kpV6WgCxmr386H2umPFX9x7gUjBeWzjSyA6qXucZb1MTRfvZ/hpPgwvHRUysmyfS7jussSKREs53pBDncXCvveK52eo3zo9bXOeH47KoLjJA5ZfpbrmcTVqv6fphd8Vv620RZuSdaskpNpd110IPt8rHl99S6</vt:lpwstr>
  </property>
  <property fmtid="{D5CDD505-2E9C-101B-9397-08002B2CF9AE}" pid="115" name="x1ye=71">
    <vt:lpwstr>yTnqYjvJKOLy9h3VCiYAiYUhHc/+zo7sjKjLnUN2uAwvYWmhBu/RmmzoiGBnRuSsaEDfMUnb14PQ1njaUwVLZmxNFuoGRFA70+BY8k9TPzjPOL8a+8qUD5Q54L0Lhgg25MhhJFQ/0UbGN0zNrV8VJv97pubpAmHM4vNyMf3Fhdw2uQpE4jbAb6n5DyOHx7YqGsaVr037VpeW/0NhT005LrmCLBJKBybrXhx+g6OPZrJ7hCHEoshas9bJYOcK/XG</vt:lpwstr>
  </property>
  <property fmtid="{D5CDD505-2E9C-101B-9397-08002B2CF9AE}" pid="116" name="x1ye=72">
    <vt:lpwstr>gdFmyd/CUF2lnLDND2Q+PH81T9h2mzo2dZtX8INZuIM4HZr5jgHyATDi+8k+cK8dreqdz+wWfOpkrxMCUWj1ddX1LHZZ0pig+Ciu7sU41ZkLiDI8BOkNAiVdoYjA0YuKHlSBo45APOYOhcHc3YNAQ4/H+zp5JEdrCRgfgUaJxIc6a08dggrnQXcKsD12O4th+N9PFPwZf2MmqSMJt9kNyj+keSfySig7SjsAzxUr9DRrsMUgm2pfshKFEVl5Fhn</vt:lpwstr>
  </property>
  <property fmtid="{D5CDD505-2E9C-101B-9397-08002B2CF9AE}" pid="117" name="x1ye=73">
    <vt:lpwstr>QWh/fDEE/nhXKlGyDSLtqYjfHccax8359v5BBCCrWJ7WfdZdnKNwcsYR1rygHtZL2gcIqQ0/pUzxsWFJr2CIjKi3oRSEiI6A2fPAVYKnontB79hEkCI2gX4OZSGoq5+vCRdvz9x0MxS6563FyV5M2+hne6rOCd3T09TM3d0nxEFWyTtGzRGGCYATf8CRI+XlY7CItWcUN+JZsnJJ2LYR9gOAVt5CZh2+N7ZXMJrM1XcC9bZFSa7OjoopiJ45KPe</vt:lpwstr>
  </property>
  <property fmtid="{D5CDD505-2E9C-101B-9397-08002B2CF9AE}" pid="118" name="x1ye=74">
    <vt:lpwstr>kxVvryhvR90oHRuPnzWzm5/HErJ3K0CLr2azyl8hN9v9ZEDzj5SvqMLU/15YT613lLuJfKsDYv/O3Vp//koyBHW6OmUzFmEcRxaGapkEd/9rh/pacEwkluChvRrYGgRr3IEY3Kvoid2sTuxpLDX21XL406MV5koKgYkFnxdzDHRGqQGGfMBjUBzfHDvkfpTCkVFKk8XK5rzgq0eb6w2sXwkwsDhncdtwVXp+cf158wYpieg5F4jvSqCqwr7ALmm</vt:lpwstr>
  </property>
  <property fmtid="{D5CDD505-2E9C-101B-9397-08002B2CF9AE}" pid="119" name="x1ye=75">
    <vt:lpwstr>btXza87CirKESK6s6QD456WzyjmfkVZkuDSC0kSPBV2rV2FGqRvTdIMg6yVmWkPBeptPtI1NnS2VcAea/9jiL39SEAQyJm0BnwuYvIYpMBD7X3wiQccqeIRHY1N7Ig34jm0VoX9RfEBdl4RD9VYtK/N/kppPeHsfqogeN4kEuRSMaLVutnOMKd4gAkJ0LCDnoThynbT5PM8sdySglw8PfIP95Wx01m5C/q9/Pkziu+iMqleqAvstuXEgnxA4aAC</vt:lpwstr>
  </property>
  <property fmtid="{D5CDD505-2E9C-101B-9397-08002B2CF9AE}" pid="120" name="x1ye=76">
    <vt:lpwstr>w4XNv/GNK5Wxq+Qv+EPNuqlmp0k/QyB+FvS5aePrAzacVgrBtNmHEz2usJvu2V5qI5UvUv8OZ3oKeCzLouwpb8kQA/RCUcxmmO4blN3sUyzs8iesigroROG5oximuv2V0XKA0B9ox2xdh0ke/CJPRe50zH7jUSqAwE4fWhWmuJnxuc5df7eh/u2iRy2knsNX85zwC4gmXWSGXdYizzDegfZG6QD8xkKYg7wpncRgiypyEiO4UbQCGY2dYvqyK9B</vt:lpwstr>
  </property>
  <property fmtid="{D5CDD505-2E9C-101B-9397-08002B2CF9AE}" pid="121" name="x1ye=77">
    <vt:lpwstr>xuXUSlnDOw+FyfqK1DjPBtoQOlqRg9xJzcysL0HDPzQdGHZJ3Qenxtl58YzTMot+G4z5eXWTVxdKuv2UoZ9VhOkXc9FkbFvwNv1sOR/vMS6hKjmOwyfxMwL3PD/20Wov37GH+ARVGsyc4MM1ofQRcYRYCppQPjevU1L6Q6/hnWa2MSusiYYctWXYkVhA7u62PXhkOYVrSjnkxR2hMy4P2BWZmkCKvyyRgdpHED/ocerx00hQvYec9tLk0gFJwDe</vt:lpwstr>
  </property>
  <property fmtid="{D5CDD505-2E9C-101B-9397-08002B2CF9AE}" pid="122" name="x1ye=78">
    <vt:lpwstr>1SdcyjbPQ7zW+QfHWtr4RdW+CuSeovTb7/6zLqBxF/bGzOIRCFsJtCVKxyrrhPEFXk9ciryDfjRQwXd5zV4QcLcJUYF3BA22Chv0EqPmpjaHcIYm7B5corSn9TY4tXUMrcIRz3SefkIj8CCb1V0Q9ECd1DToHNgn7EZH+eSlU22PfkH1LMkBw7Yc59as4LzgcSNv9Lo+UCGo1dSmYuMLZOHArPCh1MHIYKQb4praym6WPsY2k5FyZjGwJhyJROa</vt:lpwstr>
  </property>
  <property fmtid="{D5CDD505-2E9C-101B-9397-08002B2CF9AE}" pid="123" name="x1ye=79">
    <vt:lpwstr>+s0B1MIHFGXUES/BURZi9BoPnigJwL+iyRkPzk2fISlbt4Pn8/vNVIO9bhTUqYnx0NXcPOf6vJKvyobMeRjXAQ8Se0RyYFsLbvt6OQq6Uf7yu9jryKsIUu+NvrsN2GlYVJjpNTiOAso9FWnHvJXiKUB/Qki25L6Cti6orxm/HB1wDC6lcwY7F79622d8MxtwbGSKwNA7Azawsz6CxlvDBuoC380HiZIJ2zqDG+HbOXwdCkwthCBOUbU25Zsrfll</vt:lpwstr>
  </property>
  <property fmtid="{D5CDD505-2E9C-101B-9397-08002B2CF9AE}" pid="124" name="x1ye=8">
    <vt:lpwstr>Hl+MUW7Md/XOVcJzwsGr6cjmlNfdSU3n/DQQYuRUmEp2MKW+iSD7ckujENJ47fxe42+z7nK68se26KDPIu4qyVP28als9YPXDnK1MhDvLBrCcJDsM1wBLP5sdBV3+A+x0KO4AQEg50WY5CUXRt/R4vzI9LNlgdoZa2z2p0IUlscwdIyy6l4MIotJAoD+O1y8AUCULLruBes8lXWxYCJO0asI2qosQX7U0lrLgCGpDUVYz/3u5da4/ojbbKMwZNO</vt:lpwstr>
  </property>
  <property fmtid="{D5CDD505-2E9C-101B-9397-08002B2CF9AE}" pid="125" name="x1ye=80">
    <vt:lpwstr>ceVMuUkhe81wsLxmtL8DHM4ZaJtCs+taVAv0BHUl5qL7+3Yq9wmmumwGUiaAGu1F9cD/dAKSmBWL6Uh49orEsETo7lvkgTmQ5ICgYyFmGIHWfKHRLy0OFfp1yxWSRJ3tGEoPP42ybbOOIvA3WbXqBGrDXCmwvP92wxjOWdkr9gaBHTlZhyRGhfe+3m5Sl8zAYekD9C3kLKyUuRv2Qp02ka8+6NxjHDFtxTKxfyvAcaF3YXuMt9BZqEtfPtE6w/G</vt:lpwstr>
  </property>
  <property fmtid="{D5CDD505-2E9C-101B-9397-08002B2CF9AE}" pid="126" name="x1ye=81">
    <vt:lpwstr>PHj/Q2Hst9PMgbmWILRxNDJBfbVgcGbrsQF33Ck0b3Pb8x7SPknRpdgsc7EwR8gRH2Fp7UVqC0fOM0M0s3UcawM5IcaPey0rHvh61aPFgromXrNCw9ptUOkTlKsiqXVoeaZghRNYOfFUzvsj60DBiHZpdUZqfgyZYYlY4A0769rknH0Cgo7M3jLo71qE9We9xsALghCr/4rjdc/PdKzT6hP56odIoE7MGVltQq16Io/Q2JLpDvJazgyVP1g5IDY</vt:lpwstr>
  </property>
  <property fmtid="{D5CDD505-2E9C-101B-9397-08002B2CF9AE}" pid="127" name="x1ye=82">
    <vt:lpwstr>9ZlLLZpl9x2ASUhqUxQFYyHnmUPEY2qnhEVdaSjUUhHo9qJeyTOHFlw4wa68SSIKtErXXENdq4SuKsRrL4zlSp2CqU13/f8fw7uMefdGdvJxkrJvzL3iHa/oTpTRVaiQ5NtEefvZjYQTUPfDa0hw8/gF/6PDJuDkWgW0txSJqMSEQP6hifTfixmWLmeZeBn1q8Cw2rqSDQ4eb395P4WcIsZrsMdWM3PcePU83HW9y0h4JuPLuEwnqjre8gLVDBr</vt:lpwstr>
  </property>
  <property fmtid="{D5CDD505-2E9C-101B-9397-08002B2CF9AE}" pid="128" name="x1ye=83">
    <vt:lpwstr>H6/VYNYeWY9DuqlwEfYlN+mnKIKq8+3Hm+jntV53c2Q6iswWI7KApo3pmljKZhJQs0akw9X3p4F+ybA022+H6TD4rBx1G8bcXa0l+1d3j6s5mTcwtpigBmNi2cp2BaVf7vs9060ofYYkfCroeNgC9WBxoLcDGL0D1ty6LBkxcO0IKhZp4vPaJRPpnG7Q/847DE/UpaNSBOy4lRxu+XyiAw/39ce4hnn4l8eNRcAf1rXiMHCk1MNVQd+lwEEj63X</vt:lpwstr>
  </property>
  <property fmtid="{D5CDD505-2E9C-101B-9397-08002B2CF9AE}" pid="129" name="x1ye=84">
    <vt:lpwstr>LrFjH0zuA78WnBga2lph1IdG/UbMo2k6BQa/Wh7YYxGAIQcDxe8VxesmOu8i/WD/EZskY+jAl1Ub0tZ7RfigwfW5jxIEYBBbi5oytf02LQobnyN7q1SjBmrmICwMxZNh6+foNU84i6FrWkTcHlMuqPM3Vpxz5iTSda7P1T7MBhdkAxp0eT25Gt6lOPPOK2Z/qfwDZ0sYvE12uOvSmrCucW/9lfZvidgjxqbidc9o9jzZhl9/YUCTIZXqN3enhSg</vt:lpwstr>
  </property>
  <property fmtid="{D5CDD505-2E9C-101B-9397-08002B2CF9AE}" pid="130" name="x1ye=85">
    <vt:lpwstr>2i0G9I3t5X+n2XJ8sUmu3Ec1XaGIUjOIpfktded9CZk6HQHddbVWJvCXsTexK6X9XpBx8xMfkioe/h31GEytbo+T2H28KyHPaI6zKmF49ZRawftTIFOVZLTUBazSjoRbLH5USjntBVm99lmMlji/x16mPJKNfIJOiEvPbSVxyzxRh39hwpR/qttILCdccpoc1Tlu2Lmu4ATMNywzVQr+64J0fhnrQ4vsFtnBeECGOt/brOA8AXgow58Fuw+zoEc</vt:lpwstr>
  </property>
  <property fmtid="{D5CDD505-2E9C-101B-9397-08002B2CF9AE}" pid="131" name="x1ye=86">
    <vt:lpwstr>pKMfJiHwrM4WPRtRFUQDe79kDyth7b1DXq5r3KQt0Jp+Icily1xJP9JCoMWoVnCbdoUgFhVhUnVcRihYamC4zbrNFLQwWVlCrf6dtMD1+dRkotEfQQ472PpPPB/Gjgigfl6uKsf7I0nrnu0iSEtTf4i2SYycNaYKlxUfVu5siACyEhmAHTO2MecP5bGLEll8fRPEauak/b9WeFC3qhHCtugo6UMXZjmvqy5EaX85D/Rj6MIfNHlzY9D4cs4LcXV</vt:lpwstr>
  </property>
  <property fmtid="{D5CDD505-2E9C-101B-9397-08002B2CF9AE}" pid="132" name="x1ye=87">
    <vt:lpwstr>A50pjaLiNHhyzq4lEol4xlMKCq7/lMikkYq6qvrJ1cABQYvToDZE3rAt+l/UesAUJEVAcJzJ8kgAERY4wbOJ43/MNo3hN1IriM/1xWC3YO7pnOHCrwzd+kPzr/oNwzGCQuCL7zUn0oCFzy0LRGZzh9f8hb8AGy/HICu8h18UNAk+w5rBXqYlb5tG2RfYe+WNAKE4RiXTML9JEQVHP1ARoyM+delii7Ejf5mUesuvcDif+/n54tAuDLUZ9IjGFtc</vt:lpwstr>
  </property>
  <property fmtid="{D5CDD505-2E9C-101B-9397-08002B2CF9AE}" pid="133" name="x1ye=88">
    <vt:lpwstr>D37iotiSJPKfT0CicacNPAqJ9dfipbS/whgMDvnnrPzsQXBjUbA9mXbrBekIt4tFEDscqvKQyIF2B0gHFsH+ySdKCRHMsfL9SDCW/wbhd3PiofehV1GdZ2GQOh4Bwz5VZTc2cqZxquY4Kl0qYHGluFmlaJpoY4MekyADczBoc1eCt9fxFhKuh7VoXJq2bU/HyQS7FqEnSDmxAjMXUElCdGU+q40J1Ch/8W4Q/1aR1svwtViEdH0vIwSfWpGEJjJ</vt:lpwstr>
  </property>
  <property fmtid="{D5CDD505-2E9C-101B-9397-08002B2CF9AE}" pid="134" name="x1ye=89">
    <vt:lpwstr>XyWB/Ang1d1bZV74fYp+OX+6wWbpDx1ee6/gcpE/7wODI3w+d0ygYlz0s5hMGg+cMbnA0gzrB4QT9C7HgwBm52FEuwkB+2D7qTHljZQcC2im8skAvjNAKuQwwD9vxZmSc15SwmZ1aE099uri9xt3egIh5DtDXLm4lBWWHShwiCpgL4YLd+GKb1tROlCJC2OTo7eQthHgLvXbz1uw9ujaAYH4SQ0rQvT/MBDI9RuB/DFxY6Rjlnicxww93oko9bW</vt:lpwstr>
  </property>
  <property fmtid="{D5CDD505-2E9C-101B-9397-08002B2CF9AE}" pid="135" name="x1ye=9">
    <vt:lpwstr>QDCwVGbbu76mAwwYc11b4UuMqRcQV6/BsBfspwEMCgTEjEHjbxzxI0QRXhVsLYQmGHtMhatNcfG8m0MLNB2R2PZ+3rW8FsVD89SqjHK9PoTDB+NlZ8faazq+9Q85aISXnI65CjXVAnJ12mlv7LJOTQLS+K6KxsiCX8+Lflk4Njgd6VcOr8BN45FLea7AOcq/LrnVlLoMNCzB296YV4tOPOsHRuM/qFAHgv1+LK0nt6SF6VwaZLSZOxsC6ojjOaI</vt:lpwstr>
  </property>
  <property fmtid="{D5CDD505-2E9C-101B-9397-08002B2CF9AE}" pid="136" name="x1ye=90">
    <vt:lpwstr>1UeTs3ZV5hSfVM8zb1i+EWd9exwfra43bDuXT89BW5UKKg9ovPfL+pN57WSeu7z6OL/9OapzG37vuD8VhXKg+CMj7OpVNa4M/nsbKQV+I8VA9U6FM1XObHprZP/XOYqryG8TD9PS2i4ysGQq6/fCsVrnF/BYZ24S+xeHPSNW4fjCQlJuaHtIbZyojLQsguuH88cfppd2X7VEW9j39FZNpO2DjKZyn3ZuYZixg5oqvSc9i32B0jZni+Mf+JFNx8w</vt:lpwstr>
  </property>
  <property fmtid="{D5CDD505-2E9C-101B-9397-08002B2CF9AE}" pid="137" name="x1ye=91">
    <vt:lpwstr>5s4iIHLnJ0+a8U004C6+HiYnyAOqz+VhX8aE2A5qWVnb5O7P5vkzOUghQzoPey4gjgvfg9NOJcaNIAlHv1c1Z3PE6hcisKiMEm133x+Pngbhp81dkiTONondKZlNI/szLLC/625i1Tr7Uxicjf2kbw3z8vy/cllegh8HX0h5acLdWAx2Rey69Quj+qchaBGMz3i45J9K8kMxRGGf6SwwYpDa3gqt7PERs9nJFxbkD/4bPX7j1PPbt9Eb9pGRWiM</vt:lpwstr>
  </property>
  <property fmtid="{D5CDD505-2E9C-101B-9397-08002B2CF9AE}" pid="138" name="x1ye=92">
    <vt:lpwstr>3ttISeN/qb6bU05xOc/Y85nRpwS1MGzae1HOAHwjJOvVAhrB8UlbmPc1UNd4JTnA40CDOQ1FgcjVm/FXSvqr5wdCXr5Rcj0T7sspmKh9Ifao+6pe8RIKZz5wn7k8lNkII+VSkMYwNuKc5blu8fGXJJ1FHJFCjftrAW0hwrRs7vhp7SOTOn0qb+E6cm5GP8IOHGMG9gfxKsa49VID3cVASW5QwimtumUgXOC5uhI8FhSlxG+36ujiG08FSFI3lWg</vt:lpwstr>
  </property>
  <property fmtid="{D5CDD505-2E9C-101B-9397-08002B2CF9AE}" pid="139" name="x1ye=93">
    <vt:lpwstr>ZS2zJVFz3ufzoYUC2NzuBtt8qa9P/PDPaz7GXK0z48jxFNKU7XTW947eSfafb/0KpaSafHlg8cQPrhOM6JD9cj9kwPMeJY2HI+naoibVJdxkLb+S3HY2hs4YjStXQRE/42sCOia7lqp24+ztxXTzUL/G/s6PYvooYaDKId8zODk3AZUSbGClyopJLVqhLjRgvBvQnTIUmA8X7A+6qnhUha4l6kGc8fc16hLrmeHohKFe6CLAiuWWbI1om1/Ev9A</vt:lpwstr>
  </property>
  <property fmtid="{D5CDD505-2E9C-101B-9397-08002B2CF9AE}" pid="140" name="x1ye=94">
    <vt:lpwstr>a1u5B+SoJ5c1KnTbuL5AUINzxBSY/7mowoHImxE9hemhbd16L1Cd/szoGFvk27brpjsq4urDxDxAw2kEA/B5QP/rQDBAzbFuqzVfKtDfXqO8P8ytN31cQcw3J1WnrPzbH89xU6ZY3tsDe6E65bfss+V8ALpotmqb8oFqtsV64NMTaHFii3aJf6ERnjLwzxXUoSBpc9LwEqNqqF7Nbl7N0p8mTHeKbfEQR1n7ga3Bc/uXhfCRE1Uyzei6uXE5C29</vt:lpwstr>
  </property>
  <property fmtid="{D5CDD505-2E9C-101B-9397-08002B2CF9AE}" pid="141" name="x1ye=95">
    <vt:lpwstr>FtYlRfdt/Urr8Zp49uu5cYahsaqrovFiQjw3LE96RrLlCAG5LIT1SDTT9dU8Yup9cpay5xkBQRFvP7xzSz5HK0fNr3CCpA/wmtYQg0OrMnuYuZau9I1UzFz4WUUTDXDzoA+CYfwdLc8nuLGQPszxUHekFu2PusBABXjGhHkpZoEoBGa72RZpDhDIrDjRQLzecwxmZKfQcVFbDpAI0Q1eqoesxOiEwGei3Vk6EcehanRuIXbB818jKGyH+0wBexa</vt:lpwstr>
  </property>
  <property fmtid="{D5CDD505-2E9C-101B-9397-08002B2CF9AE}" pid="142" name="x1ye=96">
    <vt:lpwstr>gTYm7lyRL+lpNfBiZ8UmimsjWJ4IS8y0llZ9khTQzrSc4ezHacAGvVgZLKjm1a6y+aPHe6k6xQ+2BmwZDdXrX9FsoqdBPmeaKiXg8emYKSz+M14SEJeZfzCrq0kgPbZTZeS5axlvvl9+Awyaaa8Nl2zkSBV5ifePLIeA8tEdunsjGcYIUPuWeKTIbJRyXGyFq9AF5DZbJs6iPmC5LfVAjPPbv6CW3ENmfKEFiLoQQDy6rr4s9ckwm0WjLsqhr32</vt:lpwstr>
  </property>
  <property fmtid="{D5CDD505-2E9C-101B-9397-08002B2CF9AE}" pid="143" name="x1ye=97">
    <vt:lpwstr>belcfiQ2bLSy6IJ1zZldZsZu2iV+xppr3ioFP2De2seZlo6/iJ+ZkfkVtDn4PfVKfOBvMjev7VioQ49CzOycMEtbYr0iBieckfPdk5GQJP+ertvCpQ/qYeSt5XkBpHL8FTJFqE/vtnLH9syBTb+JO5yQLWIMc4L0EJJ19Z1vrd4McJIE9RyEE2hQrd9b04CtY6A6eSzcLFwBFrNZ4eqDLngWukzzKo39hZjXt+vQp/SD3RtZttDaA4Ourmav58M</vt:lpwstr>
  </property>
  <property fmtid="{D5CDD505-2E9C-101B-9397-08002B2CF9AE}" pid="144" name="x1ye=98">
    <vt:lpwstr>AEIhxnkzy2O35LhDUE2rgMmYa6I6vgsknGnfIvb1Vn1jqwNP2Xu08z0W6RalPoRtWR5HaV/YiEyy2gFwHuobWyD7FpqS0Iuv7ubfsa0q+i56PmivJbXDgjFd9hY8GQvJmxF75KUpdfwyGbYXvAhF/HnS0sjh3y4Jme0UwtNy6vMhNT8xg9Sw+jn3Vp8Hf4UM8x1QXSUiARJkHkdAHA2EVk5u5MRBjud1IpAuKg2iLwA/x1LU1a5b+jKBvpFGN/O</vt:lpwstr>
  </property>
  <property fmtid="{D5CDD505-2E9C-101B-9397-08002B2CF9AE}" pid="145" name="x1ye=99">
    <vt:lpwstr>6X8rNhwDPi0g5ielfMI2wgkDCy+et5+GOLjI1tFtTusojcej4SM1dRpzvhJ8IfczDiCR4i9BQeTFd9UV3b6Wrm45TptJrzFst9AdUowLij6di5LU9CtAnwsI7hoOO/qk0akTl16FwYgESVvdbQPenipvvxsr3D6f4f3V2lKGRC7j1r46ZFIjuJLhr3d2Vi6+juKizddy5a+feqUiQb3ZGijFPhRF2F0TdFCoBtpts8gc6yQAcxDPFw5qdM3sPEi</vt:lpwstr>
  </property>
</Properties>
</file>