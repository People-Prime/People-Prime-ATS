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EFBB" w14:textId="77777777" w:rsidR="000A51A0" w:rsidRDefault="001F0C8E">
      <w:pPr>
        <w:spacing w:before="60" w:line="260" w:lineRule="exact"/>
        <w:ind w:left="4542" w:right="4775"/>
        <w:jc w:val="center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R</w:t>
      </w:r>
      <w:r>
        <w:rPr>
          <w:b/>
          <w:spacing w:val="-1"/>
          <w:position w:val="-1"/>
          <w:sz w:val="24"/>
          <w:szCs w:val="24"/>
          <w:u w:val="thick" w:color="000000"/>
        </w:rPr>
        <w:t>E</w:t>
      </w:r>
      <w:r>
        <w:rPr>
          <w:b/>
          <w:position w:val="-1"/>
          <w:sz w:val="24"/>
          <w:szCs w:val="24"/>
          <w:u w:val="thick" w:color="000000"/>
        </w:rPr>
        <w:t>S</w:t>
      </w:r>
      <w:r>
        <w:rPr>
          <w:b/>
          <w:spacing w:val="-1"/>
          <w:position w:val="-1"/>
          <w:sz w:val="24"/>
          <w:szCs w:val="24"/>
          <w:u w:val="thick" w:color="000000"/>
        </w:rPr>
        <w:t>U</w:t>
      </w:r>
      <w:r>
        <w:rPr>
          <w:b/>
          <w:spacing w:val="1"/>
          <w:position w:val="-1"/>
          <w:sz w:val="24"/>
          <w:szCs w:val="24"/>
          <w:u w:val="thick" w:color="000000"/>
        </w:rPr>
        <w:t>M</w:t>
      </w:r>
      <w:r>
        <w:rPr>
          <w:b/>
          <w:position w:val="-1"/>
          <w:sz w:val="24"/>
          <w:szCs w:val="24"/>
          <w:u w:val="thick" w:color="000000"/>
        </w:rPr>
        <w:t>E</w:t>
      </w:r>
    </w:p>
    <w:p w14:paraId="78CCDA2F" w14:textId="77777777" w:rsidR="000A51A0" w:rsidRDefault="000A51A0">
      <w:pPr>
        <w:spacing w:before="1" w:line="240" w:lineRule="exact"/>
        <w:rPr>
          <w:sz w:val="24"/>
          <w:szCs w:val="24"/>
        </w:rPr>
      </w:pPr>
    </w:p>
    <w:p w14:paraId="65DB23A6" w14:textId="36C446EA" w:rsidR="000A51A0" w:rsidRDefault="001F0C8E">
      <w:pPr>
        <w:spacing w:before="29"/>
        <w:ind w:left="241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M</w:t>
      </w:r>
      <w:r w:rsidR="00B85396">
        <w:rPr>
          <w:b/>
          <w:sz w:val="24"/>
          <w:szCs w:val="24"/>
          <w:u w:val="thick" w:color="000000"/>
        </w:rPr>
        <w:t xml:space="preserve"> </w:t>
      </w:r>
      <w:r>
        <w:rPr>
          <w:b/>
          <w:spacing w:val="1"/>
          <w:sz w:val="24"/>
          <w:szCs w:val="24"/>
          <w:u w:val="thick" w:color="000000"/>
        </w:rPr>
        <w:t>R</w:t>
      </w:r>
      <w:r>
        <w:rPr>
          <w:b/>
          <w:sz w:val="24"/>
          <w:szCs w:val="24"/>
          <w:u w:val="thick" w:color="000000"/>
        </w:rPr>
        <w:t>AS</w:t>
      </w:r>
      <w:r>
        <w:rPr>
          <w:b/>
          <w:spacing w:val="1"/>
          <w:sz w:val="24"/>
          <w:szCs w:val="24"/>
          <w:u w:val="thick" w:color="000000"/>
        </w:rPr>
        <w:t>H</w:t>
      </w:r>
      <w:r>
        <w:rPr>
          <w:b/>
          <w:sz w:val="24"/>
          <w:szCs w:val="24"/>
          <w:u w:val="thick" w:color="000000"/>
        </w:rPr>
        <w:t>MITHA</w:t>
      </w:r>
    </w:p>
    <w:p w14:paraId="22F38AC5" w14:textId="1F2AD194" w:rsidR="000A51A0" w:rsidRDefault="001F0C8E">
      <w:pPr>
        <w:spacing w:line="260" w:lineRule="exact"/>
        <w:ind w:left="241"/>
        <w:rPr>
          <w:sz w:val="24"/>
          <w:szCs w:val="24"/>
        </w:rPr>
      </w:pPr>
      <w:r>
        <w:rPr>
          <w:sz w:val="24"/>
          <w:szCs w:val="24"/>
        </w:rPr>
        <w:t>H no-4-34/</w:t>
      </w:r>
      <w:r>
        <w:rPr>
          <w:spacing w:val="-1"/>
          <w:sz w:val="24"/>
          <w:szCs w:val="24"/>
        </w:rPr>
        <w:t>3</w:t>
      </w:r>
      <w:r>
        <w:rPr>
          <w:sz w:val="24"/>
          <w:szCs w:val="24"/>
        </w:rPr>
        <w:t>/88, Ra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hand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proofErr w:type="gramStart"/>
      <w:r>
        <w:rPr>
          <w:sz w:val="24"/>
          <w:szCs w:val="24"/>
        </w:rPr>
        <w:t>Mis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ion,   </w:t>
      </w:r>
      <w:proofErr w:type="gramEnd"/>
      <w:r>
        <w:rPr>
          <w:sz w:val="24"/>
          <w:szCs w:val="24"/>
        </w:rPr>
        <w:t xml:space="preserve">         </w:t>
      </w:r>
      <w:r>
        <w:rPr>
          <w:spacing w:val="34"/>
          <w:sz w:val="24"/>
          <w:szCs w:val="24"/>
        </w:rPr>
        <w:t xml:space="preserve"> </w:t>
      </w:r>
      <w:r>
        <w:rPr>
          <w:b/>
          <w:sz w:val="24"/>
          <w:szCs w:val="24"/>
        </w:rPr>
        <w:t>Emai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 xml:space="preserve">:  </w:t>
      </w:r>
      <w:r>
        <w:rPr>
          <w:color w:val="0000FF"/>
          <w:spacing w:val="-56"/>
          <w:sz w:val="24"/>
          <w:szCs w:val="24"/>
        </w:rPr>
        <w:t xml:space="preserve"> </w:t>
      </w:r>
      <w:hyperlink r:id="rId5" w:history="1">
        <w:r w:rsidR="00B85396" w:rsidRPr="00946A37">
          <w:rPr>
            <w:rStyle w:val="Hyperlink"/>
            <w:sz w:val="24"/>
            <w:szCs w:val="24"/>
          </w:rPr>
          <w:t>rashmithamadhavaram14@</w:t>
        </w:r>
        <w:r w:rsidR="00B85396" w:rsidRPr="00946A37">
          <w:rPr>
            <w:rStyle w:val="Hyperlink"/>
            <w:spacing w:val="1"/>
            <w:sz w:val="24"/>
            <w:szCs w:val="24"/>
          </w:rPr>
          <w:t>g</w:t>
        </w:r>
        <w:r w:rsidR="00B85396" w:rsidRPr="00946A37">
          <w:rPr>
            <w:rStyle w:val="Hyperlink"/>
            <w:spacing w:val="-2"/>
            <w:sz w:val="24"/>
            <w:szCs w:val="24"/>
          </w:rPr>
          <w:t>m</w:t>
        </w:r>
        <w:r w:rsidR="00B85396" w:rsidRPr="00946A37">
          <w:rPr>
            <w:rStyle w:val="Hyperlink"/>
            <w:sz w:val="24"/>
            <w:szCs w:val="24"/>
          </w:rPr>
          <w:t>ai</w:t>
        </w:r>
        <w:r w:rsidR="00B85396" w:rsidRPr="00946A37">
          <w:rPr>
            <w:rStyle w:val="Hyperlink"/>
            <w:spacing w:val="1"/>
            <w:sz w:val="24"/>
            <w:szCs w:val="24"/>
          </w:rPr>
          <w:t>l</w:t>
        </w:r>
        <w:r w:rsidR="00B85396" w:rsidRPr="00946A37">
          <w:rPr>
            <w:rStyle w:val="Hyperlink"/>
            <w:sz w:val="24"/>
            <w:szCs w:val="24"/>
          </w:rPr>
          <w:t>.</w:t>
        </w:r>
        <w:r w:rsidR="00B85396" w:rsidRPr="00946A37">
          <w:rPr>
            <w:rStyle w:val="Hyperlink"/>
            <w:spacing w:val="2"/>
            <w:sz w:val="24"/>
            <w:szCs w:val="24"/>
          </w:rPr>
          <w:t>c</w:t>
        </w:r>
        <w:r w:rsidR="00B85396" w:rsidRPr="00946A37">
          <w:rPr>
            <w:rStyle w:val="Hyperlink"/>
            <w:spacing w:val="1"/>
            <w:sz w:val="24"/>
            <w:szCs w:val="24"/>
          </w:rPr>
          <w:t>om</w:t>
        </w:r>
      </w:hyperlink>
    </w:p>
    <w:p w14:paraId="741F7DE2" w14:textId="77777777" w:rsidR="000A51A0" w:rsidRDefault="001F0C8E">
      <w:pPr>
        <w:spacing w:line="260" w:lineRule="exact"/>
        <w:ind w:left="241"/>
        <w:rPr>
          <w:sz w:val="24"/>
          <w:szCs w:val="24"/>
        </w:rPr>
      </w:pPr>
      <w:proofErr w:type="spellStart"/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u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kunta</w:t>
      </w:r>
      <w:proofErr w:type="spellEnd"/>
      <w:r>
        <w:rPr>
          <w:sz w:val="24"/>
          <w:szCs w:val="24"/>
        </w:rPr>
        <w:t>, Hyde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aba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 xml:space="preserve">500078.                          </w:t>
      </w:r>
      <w:r>
        <w:rPr>
          <w:spacing w:val="32"/>
          <w:sz w:val="24"/>
          <w:szCs w:val="24"/>
        </w:rPr>
        <w:t xml:space="preserve"> </w:t>
      </w:r>
      <w:r>
        <w:rPr>
          <w:b/>
          <w:sz w:val="24"/>
          <w:szCs w:val="24"/>
        </w:rPr>
        <w:t>Pho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e:</w:t>
      </w:r>
      <w:r>
        <w:rPr>
          <w:b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+9</w:t>
      </w:r>
      <w:r>
        <w:rPr>
          <w:spacing w:val="-1"/>
          <w:sz w:val="24"/>
          <w:szCs w:val="24"/>
        </w:rPr>
        <w:t>1</w:t>
      </w:r>
      <w:r>
        <w:rPr>
          <w:sz w:val="24"/>
          <w:szCs w:val="24"/>
        </w:rPr>
        <w:t>9515207618</w:t>
      </w:r>
    </w:p>
    <w:p w14:paraId="772D2A87" w14:textId="77777777" w:rsidR="000A51A0" w:rsidRDefault="000A51A0">
      <w:pPr>
        <w:spacing w:before="10" w:line="100" w:lineRule="exact"/>
        <w:rPr>
          <w:sz w:val="10"/>
          <w:szCs w:val="10"/>
        </w:rPr>
      </w:pPr>
    </w:p>
    <w:p w14:paraId="1AC57EBF" w14:textId="089091B1" w:rsidR="000A51A0" w:rsidRDefault="00B85396">
      <w:pPr>
        <w:spacing w:line="200" w:lineRule="exact"/>
      </w:pPr>
      <w:r>
        <w:t xml:space="preserve">     </w:t>
      </w:r>
      <w:hyperlink r:id="rId6" w:history="1">
        <w:r w:rsidRPr="00B85396">
          <w:rPr>
            <w:rStyle w:val="Hyperlink"/>
            <w:b/>
            <w:bCs/>
          </w:rPr>
          <w:t>linkedin.com/in/rashmitha-madhavaram-1a1b93275</w:t>
        </w:r>
      </w:hyperlink>
    </w:p>
    <w:p w14:paraId="259C290D" w14:textId="77777777" w:rsidR="000A51A0" w:rsidRDefault="001F0C8E">
      <w:pPr>
        <w:spacing w:line="260" w:lineRule="exact"/>
        <w:ind w:left="241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Career</w:t>
      </w:r>
      <w:r>
        <w:rPr>
          <w:b/>
          <w:spacing w:val="-3"/>
          <w:position w:val="-1"/>
          <w:sz w:val="24"/>
          <w:szCs w:val="24"/>
          <w:u w:val="thick" w:color="000000"/>
        </w:rPr>
        <w:t xml:space="preserve"> </w:t>
      </w:r>
      <w:proofErr w:type="gramStart"/>
      <w:r>
        <w:rPr>
          <w:b/>
          <w:position w:val="-1"/>
          <w:sz w:val="24"/>
          <w:szCs w:val="24"/>
          <w:u w:val="thick" w:color="000000"/>
        </w:rPr>
        <w:t>Object</w:t>
      </w:r>
      <w:r>
        <w:rPr>
          <w:b/>
          <w:spacing w:val="1"/>
          <w:position w:val="-1"/>
          <w:sz w:val="24"/>
          <w:szCs w:val="24"/>
          <w:u w:val="thick" w:color="000000"/>
        </w:rPr>
        <w:t>i</w:t>
      </w:r>
      <w:r>
        <w:rPr>
          <w:b/>
          <w:spacing w:val="-1"/>
          <w:position w:val="-1"/>
          <w:sz w:val="24"/>
          <w:szCs w:val="24"/>
          <w:u w:val="thick" w:color="000000"/>
        </w:rPr>
        <w:t>v</w:t>
      </w:r>
      <w:r>
        <w:rPr>
          <w:b/>
          <w:position w:val="-1"/>
          <w:sz w:val="24"/>
          <w:szCs w:val="24"/>
          <w:u w:val="thick" w:color="000000"/>
        </w:rPr>
        <w:t>e</w:t>
      </w:r>
      <w:r>
        <w:rPr>
          <w:b/>
          <w:spacing w:val="1"/>
          <w:position w:val="-1"/>
          <w:sz w:val="24"/>
          <w:szCs w:val="24"/>
          <w:u w:val="thick" w:color="000000"/>
        </w:rPr>
        <w:t>:</w:t>
      </w:r>
      <w:r>
        <w:rPr>
          <w:b/>
          <w:position w:val="-1"/>
          <w:sz w:val="24"/>
          <w:szCs w:val="24"/>
          <w:u w:val="thick" w:color="000000"/>
        </w:rPr>
        <w:t>-</w:t>
      </w:r>
      <w:proofErr w:type="gramEnd"/>
    </w:p>
    <w:p w14:paraId="72DF8C05" w14:textId="77777777" w:rsidR="000A51A0" w:rsidRDefault="000A51A0">
      <w:pPr>
        <w:spacing w:before="16" w:line="220" w:lineRule="exact"/>
        <w:rPr>
          <w:sz w:val="22"/>
          <w:szCs w:val="22"/>
        </w:rPr>
      </w:pPr>
    </w:p>
    <w:p w14:paraId="050B93C8" w14:textId="77777777" w:rsidR="000A51A0" w:rsidRDefault="001F0C8E">
      <w:pPr>
        <w:spacing w:before="29"/>
        <w:ind w:left="241" w:right="72" w:firstLine="782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m</w:t>
      </w:r>
      <w:r>
        <w:rPr>
          <w:spacing w:val="-1"/>
          <w:sz w:val="24"/>
          <w:szCs w:val="24"/>
        </w:rPr>
        <w:t>pa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knowledge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co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pany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gro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th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progress,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widens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nization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secu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 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cha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lenging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positio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can ef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ec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ely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contrib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y te</w:t>
      </w:r>
      <w:r>
        <w:rPr>
          <w:spacing w:val="1"/>
          <w:sz w:val="24"/>
          <w:szCs w:val="24"/>
        </w:rPr>
        <w:t>ch</w:t>
      </w:r>
      <w:r>
        <w:rPr>
          <w:sz w:val="24"/>
          <w:szCs w:val="24"/>
        </w:rPr>
        <w:t>nic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ills to the org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nization.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knowledge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sha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ed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iched,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succ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ful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>o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ple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oje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ts and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loo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ing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ard 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work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cha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nging ass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n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ents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that prov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career g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owth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ath.</w:t>
      </w:r>
    </w:p>
    <w:p w14:paraId="28310BCA" w14:textId="77777777" w:rsidR="000A51A0" w:rsidRDefault="000A51A0">
      <w:pPr>
        <w:spacing w:before="11" w:line="240" w:lineRule="exact"/>
        <w:rPr>
          <w:sz w:val="24"/>
          <w:szCs w:val="24"/>
        </w:rPr>
      </w:pPr>
    </w:p>
    <w:p w14:paraId="7C9E1DB2" w14:textId="77777777" w:rsidR="000A51A0" w:rsidRDefault="001F0C8E">
      <w:pPr>
        <w:spacing w:before="29" w:line="260" w:lineRule="exact"/>
        <w:ind w:left="241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Academ</w:t>
      </w:r>
      <w:r>
        <w:rPr>
          <w:b/>
          <w:spacing w:val="1"/>
          <w:position w:val="-1"/>
          <w:sz w:val="24"/>
          <w:szCs w:val="24"/>
          <w:u w:val="thick" w:color="000000"/>
        </w:rPr>
        <w:t>i</w:t>
      </w:r>
      <w:r>
        <w:rPr>
          <w:b/>
          <w:position w:val="-1"/>
          <w:sz w:val="24"/>
          <w:szCs w:val="24"/>
          <w:u w:val="thick" w:color="000000"/>
        </w:rPr>
        <w:t>c</w:t>
      </w:r>
      <w:r>
        <w:rPr>
          <w:b/>
          <w:spacing w:val="-4"/>
          <w:position w:val="-1"/>
          <w:sz w:val="24"/>
          <w:szCs w:val="24"/>
          <w:u w:val="thick" w:color="000000"/>
        </w:rPr>
        <w:t xml:space="preserve"> </w:t>
      </w:r>
      <w:r>
        <w:rPr>
          <w:b/>
          <w:spacing w:val="-1"/>
          <w:position w:val="-1"/>
          <w:sz w:val="24"/>
          <w:szCs w:val="24"/>
          <w:u w:val="thick" w:color="000000"/>
        </w:rPr>
        <w:t>P</w:t>
      </w:r>
      <w:r>
        <w:rPr>
          <w:b/>
          <w:position w:val="-1"/>
          <w:sz w:val="24"/>
          <w:szCs w:val="24"/>
          <w:u w:val="thick" w:color="000000"/>
        </w:rPr>
        <w:t>ro</w:t>
      </w:r>
      <w:r>
        <w:rPr>
          <w:b/>
          <w:spacing w:val="1"/>
          <w:position w:val="-1"/>
          <w:sz w:val="24"/>
          <w:szCs w:val="24"/>
          <w:u w:val="thick" w:color="000000"/>
        </w:rPr>
        <w:t>f</w:t>
      </w:r>
      <w:r>
        <w:rPr>
          <w:b/>
          <w:position w:val="-1"/>
          <w:sz w:val="24"/>
          <w:szCs w:val="24"/>
          <w:u w:val="thick" w:color="000000"/>
        </w:rPr>
        <w:t>ile:</w:t>
      </w:r>
    </w:p>
    <w:p w14:paraId="58E62348" w14:textId="77777777" w:rsidR="000A51A0" w:rsidRDefault="000A51A0">
      <w:pPr>
        <w:spacing w:line="200" w:lineRule="exact"/>
      </w:pPr>
    </w:p>
    <w:p w14:paraId="0FE47779" w14:textId="77777777" w:rsidR="000A51A0" w:rsidRDefault="000A51A0">
      <w:pPr>
        <w:spacing w:before="3" w:line="280" w:lineRule="exact"/>
        <w:rPr>
          <w:sz w:val="28"/>
          <w:szCs w:val="28"/>
        </w:rPr>
      </w:pPr>
    </w:p>
    <w:p w14:paraId="4AC8092A" w14:textId="77777777" w:rsidR="000A51A0" w:rsidRDefault="001F0C8E">
      <w:pPr>
        <w:spacing w:before="17"/>
        <w:ind w:left="6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BTech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JNT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H,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Hyd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ad,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th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67%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>20.</w:t>
      </w:r>
    </w:p>
    <w:p w14:paraId="7714708A" w14:textId="77777777" w:rsidR="000A51A0" w:rsidRDefault="000A51A0">
      <w:pPr>
        <w:spacing w:line="180" w:lineRule="exact"/>
        <w:rPr>
          <w:sz w:val="19"/>
          <w:szCs w:val="19"/>
        </w:rPr>
      </w:pPr>
    </w:p>
    <w:p w14:paraId="662E47A1" w14:textId="77777777" w:rsidR="000A51A0" w:rsidRDefault="001F0C8E">
      <w:pPr>
        <w:ind w:left="6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er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edi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er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edi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Board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>
        <w:rPr>
          <w:spacing w:val="-1"/>
          <w:sz w:val="24"/>
          <w:szCs w:val="24"/>
        </w:rPr>
        <w:t>0</w:t>
      </w:r>
      <w:r>
        <w:rPr>
          <w:sz w:val="24"/>
          <w:szCs w:val="24"/>
        </w:rPr>
        <w:t xml:space="preserve">%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2016</w:t>
      </w:r>
    </w:p>
    <w:p w14:paraId="187EE21A" w14:textId="77777777" w:rsidR="000A51A0" w:rsidRDefault="000A51A0">
      <w:pPr>
        <w:spacing w:before="11" w:line="200" w:lineRule="exact"/>
      </w:pPr>
    </w:p>
    <w:p w14:paraId="56B4C786" w14:textId="77777777" w:rsidR="000A51A0" w:rsidRDefault="001F0C8E">
      <w:pPr>
        <w:ind w:left="6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SSC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Vagdevi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al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Scho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l,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Hyderab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80 %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2014.</w:t>
      </w:r>
    </w:p>
    <w:p w14:paraId="705755D7" w14:textId="77777777" w:rsidR="000A51A0" w:rsidRDefault="000A51A0">
      <w:pPr>
        <w:spacing w:before="6" w:line="140" w:lineRule="exact"/>
        <w:rPr>
          <w:sz w:val="14"/>
          <w:szCs w:val="14"/>
        </w:rPr>
      </w:pPr>
    </w:p>
    <w:p w14:paraId="6185041A" w14:textId="77777777" w:rsidR="000A51A0" w:rsidRDefault="000A51A0">
      <w:pPr>
        <w:spacing w:line="200" w:lineRule="exact"/>
      </w:pPr>
    </w:p>
    <w:p w14:paraId="46FB41F8" w14:textId="77777777" w:rsidR="000A51A0" w:rsidRDefault="000A51A0">
      <w:pPr>
        <w:spacing w:line="200" w:lineRule="exact"/>
      </w:pPr>
    </w:p>
    <w:p w14:paraId="301EAFD8" w14:textId="77777777" w:rsidR="000A51A0" w:rsidRDefault="001F0C8E">
      <w:pPr>
        <w:spacing w:line="260" w:lineRule="exact"/>
        <w:ind w:left="241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Technical</w:t>
      </w:r>
      <w:r>
        <w:rPr>
          <w:b/>
          <w:spacing w:val="-5"/>
          <w:position w:val="-1"/>
          <w:sz w:val="24"/>
          <w:szCs w:val="24"/>
          <w:u w:val="thick" w:color="000000"/>
        </w:rPr>
        <w:t xml:space="preserve"> </w:t>
      </w:r>
      <w:r>
        <w:rPr>
          <w:b/>
          <w:spacing w:val="-1"/>
          <w:position w:val="-1"/>
          <w:sz w:val="24"/>
          <w:szCs w:val="24"/>
          <w:u w:val="thick" w:color="000000"/>
        </w:rPr>
        <w:t>S</w:t>
      </w:r>
      <w:r>
        <w:rPr>
          <w:b/>
          <w:spacing w:val="1"/>
          <w:position w:val="-1"/>
          <w:sz w:val="24"/>
          <w:szCs w:val="24"/>
          <w:u w:val="thick" w:color="000000"/>
        </w:rPr>
        <w:t>k</w:t>
      </w:r>
      <w:r>
        <w:rPr>
          <w:b/>
          <w:position w:val="-1"/>
          <w:sz w:val="24"/>
          <w:szCs w:val="24"/>
          <w:u w:val="thick" w:color="000000"/>
        </w:rPr>
        <w:t>ill</w:t>
      </w:r>
      <w:r>
        <w:rPr>
          <w:b/>
          <w:spacing w:val="-1"/>
          <w:position w:val="-1"/>
          <w:sz w:val="24"/>
          <w:szCs w:val="24"/>
          <w:u w:val="thick" w:color="000000"/>
        </w:rPr>
        <w:t>s</w:t>
      </w:r>
      <w:r>
        <w:rPr>
          <w:b/>
          <w:position w:val="-1"/>
          <w:sz w:val="24"/>
          <w:szCs w:val="24"/>
          <w:u w:val="thick" w:color="000000"/>
        </w:rPr>
        <w:t>:</w:t>
      </w:r>
    </w:p>
    <w:p w14:paraId="244CC8C3" w14:textId="77777777" w:rsidR="000A51A0" w:rsidRDefault="000A51A0">
      <w:pPr>
        <w:spacing w:before="6" w:line="240" w:lineRule="exact"/>
        <w:rPr>
          <w:sz w:val="24"/>
          <w:szCs w:val="24"/>
        </w:rPr>
      </w:pPr>
    </w:p>
    <w:p w14:paraId="30BEABC5" w14:textId="77777777" w:rsidR="000A51A0" w:rsidRDefault="001F0C8E">
      <w:pPr>
        <w:spacing w:before="17"/>
        <w:ind w:left="6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Program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"/>
          <w:sz w:val="24"/>
          <w:szCs w:val="24"/>
        </w:rPr>
        <w:t xml:space="preserve"> </w:t>
      </w:r>
      <w:r w:rsidR="00861737">
        <w:rPr>
          <w:sz w:val="24"/>
          <w:szCs w:val="24"/>
        </w:rPr>
        <w:t>langu</w:t>
      </w:r>
      <w:r w:rsidR="00861737">
        <w:rPr>
          <w:spacing w:val="1"/>
          <w:sz w:val="24"/>
          <w:szCs w:val="24"/>
        </w:rPr>
        <w:t>a</w:t>
      </w:r>
      <w:r w:rsidR="00861737">
        <w:rPr>
          <w:sz w:val="24"/>
          <w:szCs w:val="24"/>
        </w:rPr>
        <w:t>ges</w:t>
      </w:r>
      <w:r w:rsidR="00861737">
        <w:rPr>
          <w:spacing w:val="55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C.</w:t>
      </w:r>
    </w:p>
    <w:p w14:paraId="1DD0709F" w14:textId="77777777" w:rsidR="000A51A0" w:rsidRDefault="001F0C8E">
      <w:pPr>
        <w:spacing w:before="4"/>
        <w:ind w:left="6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Packages                        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MS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fice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pacing w:val="-2"/>
          <w:sz w:val="24"/>
          <w:szCs w:val="24"/>
        </w:rPr>
        <w:t>W</w:t>
      </w:r>
      <w:r>
        <w:rPr>
          <w:sz w:val="24"/>
          <w:szCs w:val="24"/>
        </w:rPr>
        <w:t>ord,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Point)</w:t>
      </w:r>
    </w:p>
    <w:p w14:paraId="607D453F" w14:textId="77777777" w:rsidR="000A51A0" w:rsidRDefault="001F0C8E">
      <w:pPr>
        <w:spacing w:before="18"/>
        <w:ind w:left="6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Opera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Syste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s           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5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</w:t>
      </w:r>
      <w:r>
        <w:rPr>
          <w:sz w:val="24"/>
          <w:szCs w:val="24"/>
        </w:rPr>
        <w:t>indows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10.</w:t>
      </w:r>
    </w:p>
    <w:p w14:paraId="40D678A6" w14:textId="77777777" w:rsidR="000A51A0" w:rsidRDefault="001F0C8E">
      <w:pPr>
        <w:spacing w:before="20"/>
        <w:ind w:left="600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twa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Tool                 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Drake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twa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(Tax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ool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7EDF4E52" w14:textId="77777777" w:rsidR="000A51A0" w:rsidRDefault="000A51A0">
      <w:pPr>
        <w:spacing w:line="200" w:lineRule="exact"/>
      </w:pPr>
    </w:p>
    <w:p w14:paraId="57CC8DB5" w14:textId="77777777" w:rsidR="000A51A0" w:rsidRDefault="000A51A0">
      <w:pPr>
        <w:spacing w:before="9" w:line="240" w:lineRule="exact"/>
        <w:rPr>
          <w:sz w:val="24"/>
          <w:szCs w:val="24"/>
        </w:rPr>
      </w:pPr>
    </w:p>
    <w:p w14:paraId="5D654493" w14:textId="77777777" w:rsidR="000A51A0" w:rsidRDefault="001F0C8E">
      <w:pPr>
        <w:spacing w:line="260" w:lineRule="exact"/>
        <w:ind w:left="226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Prof</w:t>
      </w:r>
      <w:r>
        <w:rPr>
          <w:b/>
          <w:spacing w:val="1"/>
          <w:position w:val="-1"/>
          <w:sz w:val="24"/>
          <w:szCs w:val="24"/>
          <w:u w:val="thick" w:color="000000"/>
        </w:rPr>
        <w:t>e</w:t>
      </w:r>
      <w:r>
        <w:rPr>
          <w:b/>
          <w:position w:val="-1"/>
          <w:sz w:val="24"/>
          <w:szCs w:val="24"/>
          <w:u w:val="thick" w:color="000000"/>
        </w:rPr>
        <w:t>ss</w:t>
      </w:r>
      <w:r>
        <w:rPr>
          <w:b/>
          <w:spacing w:val="1"/>
          <w:position w:val="-1"/>
          <w:sz w:val="24"/>
          <w:szCs w:val="24"/>
          <w:u w:val="thick" w:color="000000"/>
        </w:rPr>
        <w:t>i</w:t>
      </w:r>
      <w:r>
        <w:rPr>
          <w:b/>
          <w:position w:val="-1"/>
          <w:sz w:val="24"/>
          <w:szCs w:val="24"/>
          <w:u w:val="thick" w:color="000000"/>
        </w:rPr>
        <w:t>on</w:t>
      </w:r>
      <w:r>
        <w:rPr>
          <w:b/>
          <w:spacing w:val="-1"/>
          <w:position w:val="-1"/>
          <w:sz w:val="24"/>
          <w:szCs w:val="24"/>
          <w:u w:val="thick" w:color="000000"/>
        </w:rPr>
        <w:t>a</w:t>
      </w:r>
      <w:r>
        <w:rPr>
          <w:b/>
          <w:position w:val="-1"/>
          <w:sz w:val="24"/>
          <w:szCs w:val="24"/>
          <w:u w:val="thick" w:color="000000"/>
        </w:rPr>
        <w:t>l</w:t>
      </w:r>
      <w:r>
        <w:rPr>
          <w:b/>
          <w:spacing w:val="-8"/>
          <w:position w:val="-1"/>
          <w:sz w:val="24"/>
          <w:szCs w:val="24"/>
          <w:u w:val="thick" w:color="000000"/>
        </w:rPr>
        <w:t xml:space="preserve"> </w:t>
      </w:r>
      <w:r>
        <w:rPr>
          <w:b/>
          <w:position w:val="-1"/>
          <w:sz w:val="24"/>
          <w:szCs w:val="24"/>
          <w:u w:val="thick" w:color="000000"/>
        </w:rPr>
        <w:t>Ex</w:t>
      </w:r>
      <w:r>
        <w:rPr>
          <w:b/>
          <w:spacing w:val="-1"/>
          <w:position w:val="-1"/>
          <w:sz w:val="24"/>
          <w:szCs w:val="24"/>
          <w:u w:val="thick" w:color="000000"/>
        </w:rPr>
        <w:t>p</w:t>
      </w:r>
      <w:r>
        <w:rPr>
          <w:b/>
          <w:position w:val="-1"/>
          <w:sz w:val="24"/>
          <w:szCs w:val="24"/>
          <w:u w:val="thick" w:color="000000"/>
        </w:rPr>
        <w:t>er</w:t>
      </w:r>
      <w:r>
        <w:rPr>
          <w:b/>
          <w:spacing w:val="1"/>
          <w:position w:val="-1"/>
          <w:sz w:val="24"/>
          <w:szCs w:val="24"/>
          <w:u w:val="thick" w:color="000000"/>
        </w:rPr>
        <w:t>i</w:t>
      </w:r>
      <w:r>
        <w:rPr>
          <w:b/>
          <w:position w:val="-1"/>
          <w:sz w:val="24"/>
          <w:szCs w:val="24"/>
          <w:u w:val="thick" w:color="000000"/>
        </w:rPr>
        <w:t>ences:</w:t>
      </w:r>
    </w:p>
    <w:p w14:paraId="1104A3DB" w14:textId="77777777" w:rsidR="000A51A0" w:rsidRDefault="000A51A0">
      <w:pPr>
        <w:spacing w:before="2" w:line="220" w:lineRule="exact"/>
        <w:rPr>
          <w:sz w:val="22"/>
          <w:szCs w:val="22"/>
        </w:rPr>
      </w:pPr>
    </w:p>
    <w:p w14:paraId="7A0EC3F9" w14:textId="77777777" w:rsidR="000A51A0" w:rsidRDefault="001F0C8E">
      <w:pPr>
        <w:spacing w:before="29"/>
        <w:ind w:left="226"/>
        <w:rPr>
          <w:sz w:val="24"/>
          <w:szCs w:val="24"/>
        </w:rPr>
      </w:pPr>
      <w:r>
        <w:rPr>
          <w:sz w:val="24"/>
          <w:szCs w:val="24"/>
        </w:rPr>
        <w:t>1, Quadrant Techno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ogies Pvt Ltd co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pan</w:t>
      </w:r>
      <w:r>
        <w:rPr>
          <w:spacing w:val="1"/>
          <w:sz w:val="24"/>
          <w:szCs w:val="24"/>
        </w:rPr>
        <w:t>y</w:t>
      </w:r>
      <w:r>
        <w:rPr>
          <w:sz w:val="24"/>
          <w:szCs w:val="24"/>
        </w:rPr>
        <w:t>-I worked as part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job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5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onths</w:t>
      </w:r>
    </w:p>
    <w:p w14:paraId="2381293C" w14:textId="77777777" w:rsidR="000A51A0" w:rsidRDefault="001F0C8E">
      <w:pPr>
        <w:spacing w:line="260" w:lineRule="exact"/>
        <w:ind w:left="246"/>
        <w:rPr>
          <w:sz w:val="24"/>
          <w:szCs w:val="24"/>
        </w:rPr>
      </w:pPr>
      <w:r>
        <w:rPr>
          <w:sz w:val="24"/>
          <w:szCs w:val="24"/>
        </w:rPr>
        <w:t>2,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Associ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Analyst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(c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oud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ect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:</w:t>
      </w:r>
      <w:r>
        <w:rPr>
          <w:spacing w:val="4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Global</w:t>
      </w:r>
      <w:r>
        <w:rPr>
          <w:spacing w:val="-6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Logic</w:t>
      </w:r>
      <w:r>
        <w:rPr>
          <w:spacing w:val="-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A</w:t>
      </w:r>
      <w:r>
        <w:rPr>
          <w:spacing w:val="-9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Hita</w:t>
      </w:r>
      <w:r>
        <w:rPr>
          <w:spacing w:val="1"/>
          <w:position w:val="1"/>
          <w:sz w:val="24"/>
          <w:szCs w:val="24"/>
        </w:rPr>
        <w:t>c</w:t>
      </w:r>
      <w:r>
        <w:rPr>
          <w:position w:val="1"/>
          <w:sz w:val="24"/>
          <w:szCs w:val="24"/>
        </w:rPr>
        <w:t>hi</w:t>
      </w:r>
      <w:r>
        <w:rPr>
          <w:spacing w:val="-10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Group</w:t>
      </w:r>
      <w:r>
        <w:rPr>
          <w:spacing w:val="-2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Co</w:t>
      </w:r>
      <w:r>
        <w:rPr>
          <w:spacing w:val="-1"/>
          <w:position w:val="1"/>
          <w:sz w:val="24"/>
          <w:szCs w:val="24"/>
        </w:rPr>
        <w:t>m</w:t>
      </w:r>
      <w:r>
        <w:rPr>
          <w:position w:val="1"/>
          <w:sz w:val="24"/>
          <w:szCs w:val="24"/>
        </w:rPr>
        <w:t>pany</w:t>
      </w:r>
      <w:r>
        <w:rPr>
          <w:spacing w:val="-5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t>(Cl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Google)</w:t>
      </w:r>
    </w:p>
    <w:p w14:paraId="2D17AD5A" w14:textId="77777777" w:rsidR="000A51A0" w:rsidRDefault="001F0C8E">
      <w:pPr>
        <w:spacing w:line="240" w:lineRule="exact"/>
        <w:ind w:left="486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year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9 months 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pe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ience</w:t>
      </w:r>
    </w:p>
    <w:p w14:paraId="00622546" w14:textId="77777777" w:rsidR="000A51A0" w:rsidRDefault="000A51A0">
      <w:pPr>
        <w:spacing w:before="6" w:line="180" w:lineRule="exact"/>
        <w:rPr>
          <w:sz w:val="19"/>
          <w:szCs w:val="19"/>
        </w:rPr>
      </w:pPr>
    </w:p>
    <w:p w14:paraId="503C9E29" w14:textId="77777777" w:rsidR="000A51A0" w:rsidRDefault="001F0C8E">
      <w:pPr>
        <w:spacing w:before="17"/>
        <w:ind w:left="606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sz w:val="24"/>
          <w:szCs w:val="24"/>
        </w:rPr>
        <w:t xml:space="preserve"> </w:t>
      </w:r>
      <w:r w:rsidR="00861737">
        <w:rPr>
          <w:sz w:val="24"/>
          <w:szCs w:val="24"/>
        </w:rPr>
        <w:t>w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have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label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ti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ies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1040,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w2,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invo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ces for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s.</w:t>
      </w:r>
    </w:p>
    <w:p w14:paraId="408C596C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4"/>
          <w:szCs w:val="24"/>
        </w:rPr>
        <w:t>•</w:t>
      </w:r>
      <w:r>
        <w:rPr>
          <w:rFonts w:ascii="Verdana" w:eastAsia="Verdana" w:hAnsi="Verdana" w:cs="Verdana"/>
          <w:spacing w:val="-2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Invo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ved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unde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st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d</w:t>
      </w:r>
      <w:r>
        <w:rPr>
          <w:position w:val="-1"/>
          <w:sz w:val="24"/>
          <w:szCs w:val="24"/>
        </w:rPr>
        <w:t>i</w:t>
      </w:r>
      <w:r>
        <w:rPr>
          <w:spacing w:val="-1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the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Crowd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User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In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rface</w:t>
      </w:r>
    </w:p>
    <w:p w14:paraId="634F53E2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Unders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anding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the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ar</w:t>
      </w:r>
      <w:r>
        <w:rPr>
          <w:spacing w:val="2"/>
          <w:position w:val="-1"/>
          <w:sz w:val="24"/>
          <w:szCs w:val="24"/>
        </w:rPr>
        <w:t>k</w:t>
      </w:r>
      <w:r>
        <w:rPr>
          <w:position w:val="-1"/>
          <w:sz w:val="24"/>
          <w:szCs w:val="24"/>
        </w:rPr>
        <w:t>et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require</w:t>
      </w:r>
      <w:r>
        <w:rPr>
          <w:spacing w:val="-2"/>
          <w:position w:val="-1"/>
          <w:sz w:val="24"/>
          <w:szCs w:val="24"/>
        </w:rPr>
        <w:t>m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nt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speci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ica</w:t>
      </w:r>
      <w:r>
        <w:rPr>
          <w:spacing w:val="-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ions.</w:t>
      </w:r>
    </w:p>
    <w:p w14:paraId="7551E229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ork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in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dif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er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ket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.</w:t>
      </w:r>
    </w:p>
    <w:p w14:paraId="615E2FA9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Unders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anding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the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entity</w:t>
      </w:r>
      <w:r>
        <w:rPr>
          <w:spacing w:val="-1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q</w:t>
      </w:r>
      <w:r>
        <w:rPr>
          <w:position w:val="-1"/>
          <w:sz w:val="24"/>
          <w:szCs w:val="24"/>
        </w:rPr>
        <w:t>ui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ent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spec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ficati</w:t>
      </w:r>
      <w:r>
        <w:rPr>
          <w:spacing w:val="-1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ns.</w:t>
      </w:r>
    </w:p>
    <w:p w14:paraId="75574E78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W</w:t>
      </w:r>
      <w:r>
        <w:rPr>
          <w:position w:val="-1"/>
          <w:sz w:val="24"/>
          <w:szCs w:val="24"/>
        </w:rPr>
        <w:t>ork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d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on</w:t>
      </w:r>
      <w:r>
        <w:rPr>
          <w:spacing w:val="-6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dif</w:t>
      </w:r>
      <w:r>
        <w:rPr>
          <w:spacing w:val="-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er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nt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entities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in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the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ro</w:t>
      </w:r>
      <w:r>
        <w:rPr>
          <w:spacing w:val="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ess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of</w:t>
      </w:r>
      <w:r>
        <w:rPr>
          <w:spacing w:val="-10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Mach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ne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Le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rning.</w:t>
      </w:r>
    </w:p>
    <w:p w14:paraId="316A36E6" w14:textId="77777777" w:rsidR="000A51A0" w:rsidRDefault="001F0C8E">
      <w:pPr>
        <w:spacing w:before="6"/>
        <w:ind w:left="606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pacing w:val="-37"/>
          <w:sz w:val="24"/>
          <w:szCs w:val="24"/>
        </w:rPr>
        <w:t xml:space="preserve"> </w:t>
      </w:r>
      <w:r>
        <w:rPr>
          <w:sz w:val="24"/>
          <w:szCs w:val="24"/>
        </w:rPr>
        <w:t>Ensure prod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ct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ets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day-t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ay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along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ex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ec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ed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ccu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cy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any</w:t>
      </w:r>
    </w:p>
    <w:p w14:paraId="52C8DF35" w14:textId="77777777" w:rsidR="000A51A0" w:rsidRDefault="001F0C8E">
      <w:pPr>
        <w:spacing w:before="11"/>
        <w:ind w:left="783"/>
        <w:rPr>
          <w:sz w:val="24"/>
          <w:szCs w:val="24"/>
        </w:rPr>
      </w:pPr>
      <w:r>
        <w:rPr>
          <w:sz w:val="24"/>
          <w:szCs w:val="24"/>
        </w:rPr>
        <w:t>Given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</w:p>
    <w:p w14:paraId="7F27E34B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Coordin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 with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be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ensu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ing achiev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ent 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bje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tives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d goal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3847BBCB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Proa</w:t>
      </w:r>
      <w:r>
        <w:rPr>
          <w:spacing w:val="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tive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re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ponsib</w:t>
      </w:r>
      <w:r>
        <w:rPr>
          <w:spacing w:val="-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app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ch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work</w:t>
      </w:r>
      <w:r>
        <w:rPr>
          <w:spacing w:val="-8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with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in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tia</w:t>
      </w:r>
      <w:r>
        <w:rPr>
          <w:spacing w:val="-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ive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</w:t>
      </w:r>
      <w:r>
        <w:rPr>
          <w:spacing w:val="-1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d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prob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-solv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capability.</w:t>
      </w:r>
    </w:p>
    <w:p w14:paraId="32FC24DA" w14:textId="77777777" w:rsidR="000A51A0" w:rsidRDefault="001F0C8E">
      <w:pPr>
        <w:spacing w:line="280" w:lineRule="exact"/>
        <w:ind w:left="606"/>
        <w:rPr>
          <w:sz w:val="24"/>
          <w:szCs w:val="24"/>
        </w:rPr>
      </w:pPr>
      <w:r>
        <w:rPr>
          <w:rFonts w:ascii="Verdana" w:eastAsia="Verdana" w:hAnsi="Verdana" w:cs="Verdana"/>
          <w:position w:val="-1"/>
          <w:sz w:val="24"/>
          <w:szCs w:val="24"/>
        </w:rPr>
        <w:t>•</w:t>
      </w:r>
      <w:r>
        <w:rPr>
          <w:rFonts w:ascii="Verdana" w:eastAsia="Verdana" w:hAnsi="Verdana" w:cs="Verdana"/>
          <w:spacing w:val="-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Good</w:t>
      </w:r>
      <w:r>
        <w:rPr>
          <w:spacing w:val="-5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unde</w:t>
      </w:r>
      <w:r>
        <w:rPr>
          <w:spacing w:val="1"/>
          <w:position w:val="-1"/>
          <w:sz w:val="24"/>
          <w:szCs w:val="24"/>
        </w:rPr>
        <w:t>r</w:t>
      </w:r>
      <w:r>
        <w:rPr>
          <w:spacing w:val="-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tand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ng of</w:t>
      </w:r>
      <w:r>
        <w:rPr>
          <w:spacing w:val="-9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c</w:t>
      </w:r>
      <w:r>
        <w:rPr>
          <w:spacing w:val="1"/>
          <w:position w:val="-1"/>
          <w:sz w:val="24"/>
          <w:szCs w:val="24"/>
        </w:rPr>
        <w:t>o</w:t>
      </w:r>
      <w:r>
        <w:rPr>
          <w:spacing w:val="-2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pany</w:t>
      </w:r>
      <w:r>
        <w:rPr>
          <w:spacing w:val="-4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polici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  <w:r>
        <w:rPr>
          <w:spacing w:val="-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and pr</w:t>
      </w:r>
      <w:r>
        <w:rPr>
          <w:spacing w:val="-1"/>
          <w:position w:val="-1"/>
          <w:sz w:val="24"/>
          <w:szCs w:val="24"/>
        </w:rPr>
        <w:t>o</w:t>
      </w:r>
      <w:r>
        <w:rPr>
          <w:position w:val="-1"/>
          <w:sz w:val="24"/>
          <w:szCs w:val="24"/>
        </w:rPr>
        <w:t>cedu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es.</w:t>
      </w:r>
    </w:p>
    <w:p w14:paraId="0E1E8B53" w14:textId="77777777" w:rsidR="000A51A0" w:rsidRDefault="000A51A0">
      <w:pPr>
        <w:spacing w:before="4" w:line="260" w:lineRule="exact"/>
        <w:rPr>
          <w:sz w:val="26"/>
          <w:szCs w:val="26"/>
        </w:rPr>
      </w:pPr>
    </w:p>
    <w:p w14:paraId="44D3B79C" w14:textId="77777777" w:rsidR="000A51A0" w:rsidRDefault="001F0C8E">
      <w:pPr>
        <w:ind w:left="120"/>
        <w:rPr>
          <w:sz w:val="24"/>
          <w:szCs w:val="24"/>
        </w:rPr>
      </w:pPr>
      <w:r>
        <w:rPr>
          <w:sz w:val="24"/>
          <w:szCs w:val="24"/>
        </w:rPr>
        <w:t>3, Tax Analyst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(US Indiv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dual): Ce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tum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tax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olu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ions Pv</w:t>
      </w:r>
      <w:r>
        <w:rPr>
          <w:spacing w:val="1"/>
          <w:sz w:val="24"/>
          <w:szCs w:val="24"/>
        </w:rPr>
        <w:t>t</w:t>
      </w:r>
      <w:r w:rsidR="00861737"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td</w:t>
      </w:r>
    </w:p>
    <w:p w14:paraId="0937A7F4" w14:textId="77777777" w:rsidR="000A51A0" w:rsidRDefault="001F0C8E">
      <w:pPr>
        <w:spacing w:before="9"/>
        <w:ind w:left="120"/>
        <w:rPr>
          <w:sz w:val="24"/>
          <w:szCs w:val="24"/>
        </w:rPr>
      </w:pPr>
      <w:r>
        <w:rPr>
          <w:sz w:val="24"/>
          <w:szCs w:val="24"/>
        </w:rPr>
        <w:t>1 year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pe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ienc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3732EBAC" w14:textId="77777777" w:rsidR="000A51A0" w:rsidRDefault="000A51A0">
      <w:pPr>
        <w:spacing w:before="4" w:line="100" w:lineRule="exact"/>
        <w:rPr>
          <w:sz w:val="10"/>
          <w:szCs w:val="10"/>
        </w:rPr>
      </w:pPr>
    </w:p>
    <w:p w14:paraId="3787E985" w14:textId="77777777" w:rsidR="000A51A0" w:rsidRDefault="000A51A0">
      <w:pPr>
        <w:spacing w:line="200" w:lineRule="exact"/>
      </w:pPr>
    </w:p>
    <w:p w14:paraId="74166A75" w14:textId="77777777" w:rsidR="000A51A0" w:rsidRDefault="001F0C8E">
      <w:pPr>
        <w:ind w:left="595"/>
        <w:rPr>
          <w:sz w:val="24"/>
          <w:szCs w:val="24"/>
        </w:rPr>
      </w:pPr>
      <w:r>
        <w:rPr>
          <w:rFonts w:ascii="Verdana" w:eastAsia="Verdana" w:hAnsi="Verdana" w:cs="Verdana"/>
          <w:position w:val="-2"/>
          <w:sz w:val="24"/>
          <w:szCs w:val="24"/>
        </w:rPr>
        <w:t xml:space="preserve">•  </w:t>
      </w:r>
      <w:r>
        <w:rPr>
          <w:rFonts w:ascii="Verdana" w:eastAsia="Verdana" w:hAnsi="Verdana" w:cs="Verdana"/>
          <w:spacing w:val="6"/>
          <w:position w:val="-2"/>
          <w:sz w:val="24"/>
          <w:szCs w:val="24"/>
        </w:rPr>
        <w:t xml:space="preserve"> </w:t>
      </w:r>
      <w:r>
        <w:rPr>
          <w:sz w:val="24"/>
          <w:szCs w:val="24"/>
        </w:rPr>
        <w:t>Prep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re fed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ate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Local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tax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individuals</w:t>
      </w:r>
    </w:p>
    <w:p w14:paraId="1AFEEDDD" w14:textId="77777777" w:rsidR="000A51A0" w:rsidRDefault="000A51A0">
      <w:pPr>
        <w:spacing w:line="260" w:lineRule="exact"/>
        <w:rPr>
          <w:sz w:val="26"/>
          <w:szCs w:val="26"/>
        </w:rPr>
      </w:pPr>
    </w:p>
    <w:p w14:paraId="40F7E55E" w14:textId="77777777" w:rsidR="000A51A0" w:rsidRDefault="001F0C8E">
      <w:pPr>
        <w:tabs>
          <w:tab w:val="left" w:pos="960"/>
        </w:tabs>
        <w:spacing w:line="240" w:lineRule="exact"/>
        <w:ind w:left="961" w:right="1284" w:hanging="360"/>
        <w:rPr>
          <w:sz w:val="24"/>
          <w:szCs w:val="24"/>
        </w:rPr>
        <w:sectPr w:rsidR="000A51A0">
          <w:pgSz w:w="11920" w:h="16840"/>
          <w:pgMar w:top="1320" w:right="920" w:bottom="0" w:left="580" w:header="720" w:footer="720" w:gutter="0"/>
          <w:cols w:space="720"/>
        </w:sectPr>
      </w:pPr>
      <w:r>
        <w:rPr>
          <w:rFonts w:ascii="Verdana" w:eastAsia="Verdana" w:hAnsi="Verdana" w:cs="Verdana"/>
          <w:position w:val="-2"/>
          <w:sz w:val="24"/>
          <w:szCs w:val="24"/>
        </w:rPr>
        <w:t>•</w:t>
      </w:r>
      <w:r>
        <w:rPr>
          <w:rFonts w:ascii="Verdana" w:eastAsia="Verdana" w:hAnsi="Verdana" w:cs="Verdana"/>
          <w:position w:val="-2"/>
          <w:sz w:val="24"/>
          <w:szCs w:val="24"/>
        </w:rPr>
        <w:tab/>
      </w:r>
      <w:r>
        <w:rPr>
          <w:sz w:val="24"/>
          <w:szCs w:val="24"/>
        </w:rPr>
        <w:t>Build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New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Existing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Clie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rel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tionship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onstra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knowle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ge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Clie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t ind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al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prepare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al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Corr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nce</w:t>
      </w:r>
    </w:p>
    <w:p w14:paraId="012715D4" w14:textId="77777777" w:rsidR="000A51A0" w:rsidRDefault="001F0C8E">
      <w:pPr>
        <w:spacing w:before="64" w:line="280" w:lineRule="exact"/>
        <w:ind w:left="580"/>
        <w:rPr>
          <w:sz w:val="24"/>
          <w:szCs w:val="24"/>
        </w:rPr>
      </w:pPr>
      <w:r>
        <w:rPr>
          <w:rFonts w:ascii="Verdana" w:eastAsia="Verdana" w:hAnsi="Verdana" w:cs="Verdana"/>
          <w:position w:val="-2"/>
          <w:sz w:val="24"/>
          <w:szCs w:val="24"/>
        </w:rPr>
        <w:lastRenderedPageBreak/>
        <w:t xml:space="preserve">•  </w:t>
      </w:r>
      <w:r>
        <w:rPr>
          <w:rFonts w:ascii="Verdana" w:eastAsia="Verdana" w:hAnsi="Verdana" w:cs="Verdana"/>
          <w:spacing w:val="5"/>
          <w:position w:val="-2"/>
          <w:sz w:val="24"/>
          <w:szCs w:val="24"/>
        </w:rPr>
        <w:t xml:space="preserve"> </w:t>
      </w:r>
      <w:r>
        <w:rPr>
          <w:sz w:val="24"/>
          <w:szCs w:val="24"/>
        </w:rPr>
        <w:t>Assis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 fede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te,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loc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tax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audit exa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ina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ions.</w:t>
      </w:r>
    </w:p>
    <w:p w14:paraId="537D0EDA" w14:textId="77777777" w:rsidR="000A51A0" w:rsidRDefault="000A51A0">
      <w:pPr>
        <w:spacing w:before="9" w:line="200" w:lineRule="exact"/>
      </w:pPr>
    </w:p>
    <w:p w14:paraId="7FAF9ACF" w14:textId="77777777" w:rsidR="000A51A0" w:rsidRDefault="001F0C8E">
      <w:pPr>
        <w:tabs>
          <w:tab w:val="left" w:pos="940"/>
        </w:tabs>
        <w:spacing w:before="40" w:line="260" w:lineRule="exact"/>
        <w:ind w:left="941" w:right="599" w:hanging="360"/>
        <w:rPr>
          <w:sz w:val="24"/>
          <w:szCs w:val="24"/>
        </w:rPr>
      </w:pPr>
      <w:r>
        <w:rPr>
          <w:rFonts w:ascii="Verdana" w:eastAsia="Verdana" w:hAnsi="Verdana" w:cs="Verdana"/>
          <w:position w:val="-2"/>
          <w:sz w:val="24"/>
          <w:szCs w:val="24"/>
        </w:rPr>
        <w:t>•</w:t>
      </w:r>
      <w:r>
        <w:rPr>
          <w:rFonts w:ascii="Verdana" w:eastAsia="Verdana" w:hAnsi="Verdana" w:cs="Verdana"/>
          <w:position w:val="-2"/>
          <w:sz w:val="24"/>
          <w:szCs w:val="24"/>
        </w:rPr>
        <w:tab/>
      </w:r>
      <w:r>
        <w:rPr>
          <w:sz w:val="24"/>
          <w:szCs w:val="24"/>
        </w:rPr>
        <w:t>Checked data Input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Verified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tals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on f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Prep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red by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othe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 detect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ors in arith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et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re</w:t>
      </w:r>
    </w:p>
    <w:p w14:paraId="0ED2E5CC" w14:textId="77777777" w:rsidR="00861737" w:rsidRPr="00861737" w:rsidRDefault="00861737">
      <w:pPr>
        <w:tabs>
          <w:tab w:val="left" w:pos="940"/>
        </w:tabs>
        <w:spacing w:before="40" w:line="260" w:lineRule="exact"/>
        <w:ind w:left="941" w:right="599" w:hanging="360"/>
        <w:rPr>
          <w:sz w:val="24"/>
          <w:szCs w:val="24"/>
        </w:rPr>
      </w:pPr>
    </w:p>
    <w:p w14:paraId="4BC67A7B" w14:textId="77777777" w:rsidR="000A51A0" w:rsidRPr="00861737" w:rsidRDefault="00861737">
      <w:pPr>
        <w:spacing w:before="4" w:line="260" w:lineRule="exact"/>
        <w:rPr>
          <w:sz w:val="24"/>
          <w:szCs w:val="24"/>
        </w:rPr>
      </w:pPr>
      <w:r w:rsidRPr="00861737">
        <w:rPr>
          <w:sz w:val="24"/>
          <w:szCs w:val="24"/>
        </w:rPr>
        <w:t xml:space="preserve">4, Us Tax Analyst (Us Individual): </w:t>
      </w:r>
      <w:proofErr w:type="spellStart"/>
      <w:r w:rsidRPr="00861737">
        <w:rPr>
          <w:sz w:val="24"/>
          <w:szCs w:val="24"/>
        </w:rPr>
        <w:t>Speridian</w:t>
      </w:r>
      <w:proofErr w:type="spellEnd"/>
      <w:r w:rsidRPr="00861737">
        <w:rPr>
          <w:sz w:val="24"/>
          <w:szCs w:val="24"/>
        </w:rPr>
        <w:t xml:space="preserve"> Technologies Pvt Ltd</w:t>
      </w:r>
    </w:p>
    <w:p w14:paraId="1855A371" w14:textId="77777777" w:rsidR="00861737" w:rsidRDefault="00861737" w:rsidP="006666A9">
      <w:pPr>
        <w:pStyle w:val="ListParagraph"/>
        <w:numPr>
          <w:ilvl w:val="0"/>
          <w:numId w:val="5"/>
        </w:numPr>
        <w:spacing w:before="4" w:line="260" w:lineRule="exact"/>
        <w:rPr>
          <w:sz w:val="26"/>
          <w:szCs w:val="26"/>
        </w:rPr>
      </w:pPr>
      <w:r w:rsidRPr="00861737">
        <w:rPr>
          <w:sz w:val="24"/>
          <w:szCs w:val="24"/>
        </w:rPr>
        <w:t>Months experience</w:t>
      </w:r>
      <w:r w:rsidRPr="00861737">
        <w:rPr>
          <w:sz w:val="26"/>
          <w:szCs w:val="26"/>
        </w:rPr>
        <w:t>.</w:t>
      </w:r>
    </w:p>
    <w:p w14:paraId="286BE8F7" w14:textId="77777777" w:rsidR="005F04B7" w:rsidRDefault="005F04B7" w:rsidP="005F04B7">
      <w:pPr>
        <w:spacing w:before="4" w:line="260" w:lineRule="exact"/>
        <w:ind w:left="360"/>
        <w:rPr>
          <w:sz w:val="26"/>
          <w:szCs w:val="26"/>
        </w:rPr>
      </w:pPr>
    </w:p>
    <w:p w14:paraId="4ED50713" w14:textId="77777777" w:rsidR="005F04B7" w:rsidRDefault="005F04B7" w:rsidP="005F04B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5F04B7">
        <w:rPr>
          <w:sz w:val="24"/>
          <w:szCs w:val="24"/>
        </w:rPr>
        <w:t xml:space="preserve">Acted as an </w:t>
      </w:r>
      <w:r w:rsidRPr="005F04B7">
        <w:rPr>
          <w:b/>
          <w:bCs/>
          <w:sz w:val="24"/>
          <w:szCs w:val="24"/>
        </w:rPr>
        <w:t>Expert Help Agent</w:t>
      </w:r>
      <w:r w:rsidRPr="005F04B7">
        <w:rPr>
          <w:sz w:val="24"/>
          <w:szCs w:val="24"/>
        </w:rPr>
        <w:t xml:space="preserve"> handling U.S. individual tax return queries for </w:t>
      </w:r>
      <w:r>
        <w:rPr>
          <w:sz w:val="24"/>
          <w:szCs w:val="24"/>
        </w:rPr>
        <w:t>clients</w:t>
      </w:r>
    </w:p>
    <w:p w14:paraId="5D7D3858" w14:textId="77777777" w:rsidR="005F04B7" w:rsidRPr="005F04B7" w:rsidRDefault="005F04B7" w:rsidP="005F04B7">
      <w:pPr>
        <w:pStyle w:val="ListParagraph"/>
        <w:spacing w:before="100" w:beforeAutospacing="1" w:after="100" w:afterAutospacing="1"/>
        <w:rPr>
          <w:sz w:val="24"/>
          <w:szCs w:val="24"/>
        </w:rPr>
      </w:pPr>
    </w:p>
    <w:p w14:paraId="27E77D02" w14:textId="77777777" w:rsidR="005F04B7" w:rsidRDefault="005F04B7" w:rsidP="005F04B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5F04B7">
        <w:rPr>
          <w:sz w:val="24"/>
          <w:szCs w:val="24"/>
        </w:rPr>
        <w:t xml:space="preserve">Provided real-time support via the </w:t>
      </w:r>
      <w:r w:rsidRPr="005F04B7">
        <w:rPr>
          <w:rStyle w:val="Strong"/>
          <w:rFonts w:eastAsiaTheme="majorEastAsia"/>
          <w:sz w:val="24"/>
          <w:szCs w:val="24"/>
        </w:rPr>
        <w:t>Nice Chat application</w:t>
      </w:r>
      <w:r w:rsidRPr="005F04B7">
        <w:rPr>
          <w:sz w:val="24"/>
          <w:szCs w:val="24"/>
        </w:rPr>
        <w:t xml:space="preserve"> integrated with </w:t>
      </w:r>
      <w:r w:rsidRPr="005F04B7">
        <w:rPr>
          <w:rStyle w:val="Strong"/>
          <w:rFonts w:eastAsiaTheme="majorEastAsia"/>
          <w:sz w:val="24"/>
          <w:szCs w:val="24"/>
        </w:rPr>
        <w:t>Salesforce</w:t>
      </w:r>
      <w:r w:rsidRPr="005F04B7">
        <w:rPr>
          <w:sz w:val="24"/>
          <w:szCs w:val="24"/>
        </w:rPr>
        <w:t>, resolving tax-related concerns efficiently and professionally.</w:t>
      </w:r>
    </w:p>
    <w:p w14:paraId="76B384EC" w14:textId="77777777" w:rsidR="005F04B7" w:rsidRPr="005F04B7" w:rsidRDefault="005F04B7" w:rsidP="005F04B7">
      <w:pPr>
        <w:pStyle w:val="ListParagraph"/>
        <w:rPr>
          <w:sz w:val="24"/>
          <w:szCs w:val="24"/>
        </w:rPr>
      </w:pPr>
    </w:p>
    <w:p w14:paraId="5FFF51B6" w14:textId="77777777" w:rsidR="005F04B7" w:rsidRPr="005F04B7" w:rsidRDefault="005F04B7" w:rsidP="005F04B7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5F04B7">
        <w:rPr>
          <w:sz w:val="24"/>
          <w:szCs w:val="24"/>
        </w:rPr>
        <w:t>Ensured a smooth customer experience by accurately addressing tax return questions and adhering to U.S. tax compliance standards</w:t>
      </w:r>
      <w:r>
        <w:rPr>
          <w:sz w:val="24"/>
          <w:szCs w:val="24"/>
        </w:rPr>
        <w:t>.</w:t>
      </w:r>
    </w:p>
    <w:p w14:paraId="60EE963F" w14:textId="77777777" w:rsidR="005F04B7" w:rsidRPr="005F04B7" w:rsidRDefault="005F04B7" w:rsidP="005F04B7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14:paraId="3C06D4A4" w14:textId="77777777" w:rsidR="005F04B7" w:rsidRPr="005F04B7" w:rsidRDefault="005F04B7" w:rsidP="005F04B7">
      <w:pPr>
        <w:spacing w:before="4" w:line="260" w:lineRule="exact"/>
        <w:rPr>
          <w:sz w:val="26"/>
          <w:szCs w:val="26"/>
        </w:rPr>
      </w:pPr>
    </w:p>
    <w:p w14:paraId="6D1864AD" w14:textId="77777777" w:rsidR="000A51A0" w:rsidRPr="005F04B7" w:rsidRDefault="006666A9" w:rsidP="005F04B7">
      <w:pPr>
        <w:spacing w:before="4" w:line="260" w:lineRule="exact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</w:t>
      </w:r>
      <w:r w:rsidR="005F04B7">
        <w:rPr>
          <w:sz w:val="26"/>
          <w:szCs w:val="26"/>
        </w:rPr>
        <w:t xml:space="preserve">             </w:t>
      </w:r>
      <w:r w:rsidR="001F0C8E">
        <w:rPr>
          <w:b/>
          <w:position w:val="-1"/>
          <w:sz w:val="24"/>
          <w:szCs w:val="24"/>
          <w:u w:val="thick" w:color="000000"/>
        </w:rPr>
        <w:t>Personal</w:t>
      </w:r>
      <w:r w:rsidR="001F0C8E">
        <w:rPr>
          <w:b/>
          <w:spacing w:val="-8"/>
          <w:position w:val="-1"/>
          <w:sz w:val="24"/>
          <w:szCs w:val="24"/>
          <w:u w:val="thick" w:color="000000"/>
        </w:rPr>
        <w:t xml:space="preserve"> </w:t>
      </w:r>
      <w:r w:rsidR="001F0C8E">
        <w:rPr>
          <w:b/>
          <w:position w:val="-1"/>
          <w:sz w:val="24"/>
          <w:szCs w:val="24"/>
          <w:u w:val="thick" w:color="000000"/>
        </w:rPr>
        <w:t>Prof</w:t>
      </w:r>
      <w:r w:rsidR="001F0C8E">
        <w:rPr>
          <w:b/>
          <w:spacing w:val="1"/>
          <w:position w:val="-1"/>
          <w:sz w:val="24"/>
          <w:szCs w:val="24"/>
          <w:u w:val="thick" w:color="000000"/>
        </w:rPr>
        <w:t>i</w:t>
      </w:r>
      <w:r w:rsidR="001F0C8E">
        <w:rPr>
          <w:b/>
          <w:position w:val="-1"/>
          <w:sz w:val="24"/>
          <w:szCs w:val="24"/>
          <w:u w:val="thick" w:color="000000"/>
        </w:rPr>
        <w:t>le:</w:t>
      </w:r>
    </w:p>
    <w:p w14:paraId="5BDB3D87" w14:textId="77777777" w:rsidR="000A51A0" w:rsidRDefault="000A51A0">
      <w:pPr>
        <w:spacing w:before="8" w:line="140" w:lineRule="exact"/>
        <w:rPr>
          <w:sz w:val="14"/>
          <w:szCs w:val="14"/>
        </w:rPr>
      </w:pPr>
    </w:p>
    <w:p w14:paraId="04D4477A" w14:textId="77777777" w:rsidR="000A51A0" w:rsidRDefault="000A51A0">
      <w:pPr>
        <w:spacing w:line="200" w:lineRule="exact"/>
      </w:pPr>
    </w:p>
    <w:p w14:paraId="5EC6C838" w14:textId="20585CB8" w:rsidR="000A51A0" w:rsidRDefault="001F0C8E">
      <w:pPr>
        <w:spacing w:before="29"/>
        <w:ind w:left="1200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         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     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Ras</w:t>
      </w:r>
      <w:r>
        <w:rPr>
          <w:spacing w:val="1"/>
          <w:sz w:val="24"/>
          <w:szCs w:val="24"/>
        </w:rPr>
        <w:t>h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ha</w:t>
      </w:r>
    </w:p>
    <w:p w14:paraId="0AFBEF54" w14:textId="78E9BB28" w:rsidR="000A51A0" w:rsidRDefault="001F0C8E">
      <w:pPr>
        <w:ind w:left="1200"/>
        <w:rPr>
          <w:sz w:val="24"/>
          <w:szCs w:val="24"/>
        </w:rPr>
      </w:pPr>
      <w:r>
        <w:rPr>
          <w:sz w:val="24"/>
          <w:szCs w:val="24"/>
        </w:rPr>
        <w:t>Fathe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’s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na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e          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 xml:space="preserve">:      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MBhupathi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Rao</w:t>
      </w:r>
    </w:p>
    <w:p w14:paraId="7E191AF7" w14:textId="77777777" w:rsidR="005F04B7" w:rsidRDefault="00A1163B">
      <w:pPr>
        <w:ind w:left="1200"/>
        <w:rPr>
          <w:sz w:val="24"/>
          <w:szCs w:val="24"/>
        </w:rPr>
      </w:pPr>
      <w:r>
        <w:rPr>
          <w:sz w:val="24"/>
          <w:szCs w:val="24"/>
        </w:rPr>
        <w:t>Husband</w:t>
      </w:r>
      <w:r w:rsidR="005F04B7">
        <w:rPr>
          <w:sz w:val="24"/>
          <w:szCs w:val="24"/>
        </w:rPr>
        <w:t xml:space="preserve"> name           ;           Kotla Vinod Kumar</w:t>
      </w:r>
    </w:p>
    <w:p w14:paraId="242C7170" w14:textId="77777777" w:rsidR="000A51A0" w:rsidRDefault="001F0C8E">
      <w:pPr>
        <w:spacing w:before="90"/>
        <w:ind w:left="1193"/>
        <w:rPr>
          <w:sz w:val="24"/>
          <w:szCs w:val="24"/>
        </w:rPr>
      </w:pPr>
      <w:r>
        <w:rPr>
          <w:sz w:val="24"/>
          <w:szCs w:val="24"/>
        </w:rPr>
        <w:t>D.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 xml:space="preserve">.B                          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 xml:space="preserve">:     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14-02-1997</w:t>
      </w:r>
    </w:p>
    <w:p w14:paraId="5808AB54" w14:textId="77777777" w:rsidR="000A51A0" w:rsidRDefault="001F0C8E">
      <w:pPr>
        <w:spacing w:line="260" w:lineRule="exact"/>
        <w:ind w:left="1200"/>
        <w:rPr>
          <w:sz w:val="24"/>
          <w:szCs w:val="24"/>
        </w:rPr>
      </w:pPr>
      <w:r>
        <w:rPr>
          <w:sz w:val="24"/>
          <w:szCs w:val="24"/>
        </w:rPr>
        <w:t>Ma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ital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tatus            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:          Marr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ed</w:t>
      </w:r>
    </w:p>
    <w:p w14:paraId="5FA1A6F5" w14:textId="77777777" w:rsidR="000A51A0" w:rsidRDefault="001F0C8E">
      <w:pPr>
        <w:ind w:left="1200"/>
        <w:rPr>
          <w:sz w:val="24"/>
          <w:szCs w:val="24"/>
        </w:rPr>
      </w:pPr>
      <w:r>
        <w:rPr>
          <w:sz w:val="24"/>
          <w:szCs w:val="24"/>
        </w:rPr>
        <w:t>Nation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lity               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 xml:space="preserve">:       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Ind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an.</w:t>
      </w:r>
    </w:p>
    <w:p w14:paraId="578EDEFE" w14:textId="77777777" w:rsidR="000A51A0" w:rsidRDefault="001F0C8E">
      <w:pPr>
        <w:spacing w:line="260" w:lineRule="exact"/>
        <w:ind w:left="1205"/>
        <w:rPr>
          <w:sz w:val="24"/>
          <w:szCs w:val="24"/>
        </w:rPr>
      </w:pPr>
      <w:r>
        <w:rPr>
          <w:sz w:val="24"/>
          <w:szCs w:val="24"/>
        </w:rPr>
        <w:t>Languages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Kno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 xml:space="preserve">n    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:       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Engl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sh,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di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Telugu</w:t>
      </w:r>
    </w:p>
    <w:p w14:paraId="1F0D95E2" w14:textId="77777777" w:rsidR="000A51A0" w:rsidRDefault="000A51A0">
      <w:pPr>
        <w:spacing w:before="3" w:line="140" w:lineRule="exact"/>
        <w:rPr>
          <w:sz w:val="15"/>
          <w:szCs w:val="15"/>
        </w:rPr>
      </w:pPr>
    </w:p>
    <w:p w14:paraId="673BD03F" w14:textId="77777777" w:rsidR="000A51A0" w:rsidRDefault="000A51A0">
      <w:pPr>
        <w:spacing w:line="200" w:lineRule="exact"/>
      </w:pPr>
    </w:p>
    <w:p w14:paraId="7CB0F639" w14:textId="77777777" w:rsidR="000A51A0" w:rsidRDefault="001F0C8E">
      <w:pPr>
        <w:ind w:left="101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Proj</w:t>
      </w:r>
      <w:r>
        <w:rPr>
          <w:b/>
          <w:spacing w:val="1"/>
          <w:sz w:val="24"/>
          <w:szCs w:val="24"/>
          <w:u w:val="thick" w:color="000000"/>
        </w:rPr>
        <w:t>e</w:t>
      </w:r>
      <w:r>
        <w:rPr>
          <w:b/>
          <w:sz w:val="24"/>
          <w:szCs w:val="24"/>
          <w:u w:val="thick" w:color="000000"/>
        </w:rPr>
        <w:t>cts:</w:t>
      </w:r>
    </w:p>
    <w:p w14:paraId="2BE2D3C8" w14:textId="77777777" w:rsidR="000A51A0" w:rsidRDefault="000A51A0">
      <w:pPr>
        <w:spacing w:before="8" w:line="100" w:lineRule="exact"/>
        <w:rPr>
          <w:sz w:val="11"/>
          <w:szCs w:val="11"/>
        </w:rPr>
      </w:pPr>
    </w:p>
    <w:p w14:paraId="37E368DD" w14:textId="77777777" w:rsidR="000A51A0" w:rsidRDefault="001F0C8E">
      <w:pPr>
        <w:ind w:left="211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ent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Area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Power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ficient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Co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ponents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unit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P</w:t>
      </w:r>
    </w:p>
    <w:p w14:paraId="2A3AAB85" w14:textId="77777777" w:rsidR="000A51A0" w:rsidRDefault="000A51A0">
      <w:pPr>
        <w:spacing w:before="9" w:line="100" w:lineRule="exact"/>
        <w:rPr>
          <w:sz w:val="11"/>
          <w:szCs w:val="11"/>
        </w:rPr>
      </w:pPr>
    </w:p>
    <w:p w14:paraId="27D2E0DD" w14:textId="77777777" w:rsidR="000A51A0" w:rsidRDefault="001F0C8E">
      <w:pPr>
        <w:ind w:left="480"/>
        <w:rPr>
          <w:sz w:val="24"/>
          <w:szCs w:val="24"/>
        </w:rPr>
      </w:pPr>
      <w:r>
        <w:rPr>
          <w:sz w:val="24"/>
          <w:szCs w:val="24"/>
        </w:rPr>
        <w:t>pro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essors.</w:t>
      </w:r>
    </w:p>
    <w:p w14:paraId="60094611" w14:textId="77777777" w:rsidR="000A51A0" w:rsidRDefault="000A51A0">
      <w:pPr>
        <w:spacing w:before="4" w:line="100" w:lineRule="exact"/>
        <w:rPr>
          <w:sz w:val="11"/>
          <w:szCs w:val="11"/>
        </w:rPr>
      </w:pPr>
    </w:p>
    <w:p w14:paraId="5ED1D476" w14:textId="77777777" w:rsidR="000A51A0" w:rsidRDefault="001F0C8E">
      <w:pPr>
        <w:ind w:left="196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IOT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Garbage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Syste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.</w:t>
      </w:r>
    </w:p>
    <w:p w14:paraId="32D0AE5A" w14:textId="77777777" w:rsidR="000A51A0" w:rsidRDefault="000A51A0">
      <w:pPr>
        <w:spacing w:line="200" w:lineRule="exact"/>
      </w:pPr>
    </w:p>
    <w:p w14:paraId="0ABD735D" w14:textId="77777777" w:rsidR="000A51A0" w:rsidRDefault="000A51A0">
      <w:pPr>
        <w:spacing w:before="18" w:line="200" w:lineRule="exact"/>
      </w:pPr>
    </w:p>
    <w:p w14:paraId="20FF60E6" w14:textId="77777777" w:rsidR="000A51A0" w:rsidRDefault="001F0C8E">
      <w:pPr>
        <w:spacing w:line="260" w:lineRule="exact"/>
        <w:ind w:left="101" w:right="64"/>
        <w:rPr>
          <w:sz w:val="24"/>
          <w:szCs w:val="24"/>
        </w:rPr>
      </w:pPr>
      <w:r>
        <w:rPr>
          <w:sz w:val="24"/>
          <w:szCs w:val="24"/>
        </w:rPr>
        <w:t>I 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ar by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cl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abov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oned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inf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at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rect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up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m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knowledge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 b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 re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ponsi</w:t>
      </w:r>
      <w:r>
        <w:rPr>
          <w:spacing w:val="-1"/>
          <w:sz w:val="24"/>
          <w:szCs w:val="24"/>
        </w:rPr>
        <w:t>b</w:t>
      </w:r>
      <w:r>
        <w:rPr>
          <w:sz w:val="24"/>
          <w:szCs w:val="24"/>
        </w:rPr>
        <w:t>ility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correc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ess of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abov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>ent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oned parti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la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s.</w:t>
      </w:r>
    </w:p>
    <w:p w14:paraId="00350E2E" w14:textId="77777777" w:rsidR="000A51A0" w:rsidRDefault="000A51A0">
      <w:pPr>
        <w:spacing w:before="4" w:line="160" w:lineRule="exact"/>
        <w:rPr>
          <w:sz w:val="17"/>
          <w:szCs w:val="17"/>
        </w:rPr>
      </w:pPr>
    </w:p>
    <w:p w14:paraId="0E6DBE26" w14:textId="77777777" w:rsidR="000A51A0" w:rsidRDefault="000A51A0">
      <w:pPr>
        <w:spacing w:line="200" w:lineRule="exact"/>
      </w:pPr>
    </w:p>
    <w:p w14:paraId="23247D91" w14:textId="77777777" w:rsidR="000A51A0" w:rsidRDefault="000A51A0">
      <w:pPr>
        <w:spacing w:line="200" w:lineRule="exact"/>
      </w:pPr>
    </w:p>
    <w:p w14:paraId="49F1E9A4" w14:textId="77777777" w:rsidR="000A51A0" w:rsidRDefault="000A51A0">
      <w:pPr>
        <w:spacing w:line="200" w:lineRule="exact"/>
      </w:pPr>
    </w:p>
    <w:p w14:paraId="609D0CF2" w14:textId="77777777" w:rsidR="000A51A0" w:rsidRDefault="001F0C8E">
      <w:pPr>
        <w:ind w:left="480"/>
        <w:rPr>
          <w:sz w:val="24"/>
          <w:szCs w:val="24"/>
        </w:rPr>
      </w:pPr>
      <w:r>
        <w:rPr>
          <w:sz w:val="24"/>
          <w:szCs w:val="24"/>
        </w:rPr>
        <w:t>Plac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: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Hyd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ad.</w:t>
      </w:r>
    </w:p>
    <w:p w14:paraId="04068DFD" w14:textId="73265358" w:rsidR="000A51A0" w:rsidRDefault="001F0C8E">
      <w:pPr>
        <w:spacing w:line="260" w:lineRule="exact"/>
        <w:ind w:left="480"/>
        <w:rPr>
          <w:sz w:val="24"/>
          <w:szCs w:val="24"/>
        </w:rPr>
      </w:pPr>
      <w:r>
        <w:rPr>
          <w:sz w:val="24"/>
          <w:szCs w:val="24"/>
        </w:rPr>
        <w:t xml:space="preserve">Date:                                                                                  </w:t>
      </w:r>
      <w:proofErr w:type="gramStart"/>
      <w:r>
        <w:rPr>
          <w:sz w:val="24"/>
          <w:szCs w:val="24"/>
        </w:rPr>
        <w:t xml:space="preserve">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(M</w:t>
      </w:r>
      <w:r w:rsidR="00B85396">
        <w:rPr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RASHMIT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</w:t>
      </w:r>
    </w:p>
    <w:sectPr w:rsidR="000A51A0">
      <w:pgSz w:w="11920" w:h="16840"/>
      <w:pgMar w:top="1520" w:right="15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00C2"/>
    <w:multiLevelType w:val="hybridMultilevel"/>
    <w:tmpl w:val="776E4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F2BB9"/>
    <w:multiLevelType w:val="hybridMultilevel"/>
    <w:tmpl w:val="1778A9F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30804846"/>
    <w:multiLevelType w:val="multilevel"/>
    <w:tmpl w:val="EA1E0B1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1A95FA4"/>
    <w:multiLevelType w:val="hybridMultilevel"/>
    <w:tmpl w:val="C4823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7B5889"/>
    <w:multiLevelType w:val="hybridMultilevel"/>
    <w:tmpl w:val="4E8E01FE"/>
    <w:lvl w:ilvl="0" w:tplc="CDE8B39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B7782"/>
    <w:multiLevelType w:val="hybridMultilevel"/>
    <w:tmpl w:val="EF9AA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B01B4"/>
    <w:multiLevelType w:val="hybridMultilevel"/>
    <w:tmpl w:val="2F72945E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7" w15:restartNumberingAfterBreak="0">
    <w:nsid w:val="4D0864BE"/>
    <w:multiLevelType w:val="hybridMultilevel"/>
    <w:tmpl w:val="173E0F5A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8" w15:restartNumberingAfterBreak="0">
    <w:nsid w:val="642E740B"/>
    <w:multiLevelType w:val="hybridMultilevel"/>
    <w:tmpl w:val="25EE9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A54EDC"/>
    <w:multiLevelType w:val="hybridMultilevel"/>
    <w:tmpl w:val="10D8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864B1"/>
    <w:multiLevelType w:val="hybridMultilevel"/>
    <w:tmpl w:val="314E0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117C7E"/>
    <w:multiLevelType w:val="hybridMultilevel"/>
    <w:tmpl w:val="80C0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309567">
    <w:abstractNumId w:val="2"/>
  </w:num>
  <w:num w:numId="2" w16cid:durableId="1857038898">
    <w:abstractNumId w:val="7"/>
  </w:num>
  <w:num w:numId="3" w16cid:durableId="384838647">
    <w:abstractNumId w:val="6"/>
  </w:num>
  <w:num w:numId="4" w16cid:durableId="1723556490">
    <w:abstractNumId w:val="3"/>
  </w:num>
  <w:num w:numId="5" w16cid:durableId="645479328">
    <w:abstractNumId w:val="4"/>
  </w:num>
  <w:num w:numId="6" w16cid:durableId="1185677343">
    <w:abstractNumId w:val="11"/>
  </w:num>
  <w:num w:numId="7" w16cid:durableId="496458991">
    <w:abstractNumId w:val="1"/>
  </w:num>
  <w:num w:numId="8" w16cid:durableId="699089321">
    <w:abstractNumId w:val="5"/>
  </w:num>
  <w:num w:numId="9" w16cid:durableId="905729071">
    <w:abstractNumId w:val="8"/>
  </w:num>
  <w:num w:numId="10" w16cid:durableId="1211578680">
    <w:abstractNumId w:val="10"/>
  </w:num>
  <w:num w:numId="11" w16cid:durableId="684484111">
    <w:abstractNumId w:val="9"/>
  </w:num>
  <w:num w:numId="12" w16cid:durableId="18317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A0"/>
    <w:rsid w:val="000A51A0"/>
    <w:rsid w:val="001F0C8E"/>
    <w:rsid w:val="005F04B7"/>
    <w:rsid w:val="006666A9"/>
    <w:rsid w:val="00861737"/>
    <w:rsid w:val="00A1163B"/>
    <w:rsid w:val="00A8749E"/>
    <w:rsid w:val="00B8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81E5"/>
  <w15:docId w15:val="{72759E75-7130-47B3-9A43-416433FC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6173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04B7"/>
    <w:rPr>
      <w:b/>
      <w:bCs/>
    </w:rPr>
  </w:style>
  <w:style w:type="character" w:styleId="Hyperlink">
    <w:name w:val="Hyperlink"/>
    <w:basedOn w:val="DefaultParagraphFont"/>
    <w:uiPriority w:val="99"/>
    <w:unhideWhenUsed/>
    <w:rsid w:val="00B853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shmitha-madhavaram-1a1b93275/" TargetMode="External"/><Relationship Id="rId5" Type="http://schemas.openxmlformats.org/officeDocument/2006/relationships/hyperlink" Target="mailto:rashmithamadhavaram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Subrahmanyam Vegi</cp:lastModifiedBy>
  <cp:revision>3</cp:revision>
  <dcterms:created xsi:type="dcterms:W3CDTF">2025-04-24T17:52:00Z</dcterms:created>
  <dcterms:modified xsi:type="dcterms:W3CDTF">2026-07-08T04:51:00Z</dcterms:modified>
</cp:coreProperties>
</file>