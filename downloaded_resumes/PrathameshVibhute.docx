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23E08" w:rsidRPr="00AB1E66" w:rsidP="00CD508B" w14:paraId="143C0443" w14:textId="73BD707A">
      <w:pPr>
        <w:spacing w:before="40" w:after="40" w:line="240" w:lineRule="auto"/>
        <w:rPr>
          <w:rFonts w:ascii="Calibri" w:hAnsi="Calibri" w:cs="Calibri Light"/>
          <w:b/>
          <w:bCs/>
          <w:noProof/>
          <w:color w:val="auto"/>
          <w:sz w:val="32"/>
          <w:szCs w:val="20"/>
        </w:rPr>
      </w:pPr>
      <w:bookmarkStart w:id="0" w:name="_Hlk166618809"/>
      <w:r>
        <w:rPr>
          <w:rFonts w:ascii="Calibri" w:hAnsi="Calibri" w:cs="Calibri Light"/>
          <w:b/>
          <w:bCs/>
          <w:noProof/>
          <w:color w:val="auto"/>
          <w:sz w:val="32"/>
          <w:szCs w:val="20"/>
        </w:rPr>
        <w:drawing>
          <wp:inline distT="0" distB="0" distL="0" distR="0">
            <wp:extent cx="981075" cy="981075"/>
            <wp:effectExtent l="0" t="0" r="9525" b="9525"/>
            <wp:docPr id="1284701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1353" name="Picture 1284701230"/>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81075" cy="981075"/>
                    </a:xfrm>
                    <a:prstGeom prst="rect">
                      <a:avLst/>
                    </a:prstGeom>
                  </pic:spPr>
                </pic:pic>
              </a:graphicData>
            </a:graphic>
          </wp:inline>
        </w:drawing>
      </w:r>
      <w:r>
        <w:rPr>
          <w:rFonts w:ascii="Calibri" w:hAnsi="Calibri" w:cs="Calibri Light"/>
          <w:b/>
          <w:bCs/>
          <w:noProof/>
          <w:color w:val="auto"/>
          <w:sz w:val="32"/>
          <w:szCs w:val="20"/>
        </w:rPr>
        <w:t xml:space="preserve">                         </w:t>
      </w:r>
      <w:r w:rsidRPr="00AB1E66" w:rsidR="00614143">
        <w:rPr>
          <w:rFonts w:ascii="Calibri" w:hAnsi="Calibri" w:cs="Calibri Light"/>
          <w:b/>
          <w:bCs/>
          <w:noProof/>
          <w:color w:val="auto"/>
          <w:sz w:val="32"/>
          <w:szCs w:val="20"/>
        </w:rPr>
        <w:t>Prathamesh Vibhute</w:t>
      </w:r>
    </w:p>
    <w:p w:rsidR="009147CA" w:rsidP="00AB1E66" w14:paraId="5D7C30C4" w14:textId="54FA596F">
      <w:pPr>
        <w:spacing w:before="40" w:after="40" w:line="240" w:lineRule="auto"/>
        <w:jc w:val="center"/>
        <w:rPr>
          <w:rFonts w:ascii="Calibri" w:hAnsi="Calibri" w:cs="Calibri Light"/>
          <w:b/>
          <w:bCs/>
          <w:color w:val="auto"/>
          <w:sz w:val="24"/>
          <w:szCs w:val="20"/>
        </w:rPr>
      </w:pPr>
      <w:r w:rsidRPr="00AB1E66">
        <w:rPr>
          <w:rFonts w:ascii="Calibri" w:hAnsi="Calibri" w:cs="Calibri Light"/>
          <w:b/>
          <w:bCs/>
          <w:color w:val="auto"/>
          <w:sz w:val="24"/>
          <w:szCs w:val="20"/>
        </w:rPr>
        <w:t>Generative AI</w:t>
      </w:r>
      <w:r w:rsidRPr="00AB1E66" w:rsidR="00BE3042">
        <w:rPr>
          <w:rFonts w:ascii="Calibri" w:hAnsi="Calibri" w:cs="Calibri Light"/>
          <w:b/>
          <w:bCs/>
          <w:color w:val="auto"/>
          <w:sz w:val="24"/>
          <w:szCs w:val="20"/>
        </w:rPr>
        <w:t xml:space="preserve"> </w:t>
      </w:r>
      <w:r w:rsidR="00CD508B">
        <w:rPr>
          <w:rFonts w:ascii="Calibri" w:hAnsi="Calibri" w:cs="Calibri Light"/>
          <w:b/>
          <w:bCs/>
          <w:color w:val="auto"/>
          <w:sz w:val="24"/>
          <w:szCs w:val="20"/>
        </w:rPr>
        <w:t>Engineer</w:t>
      </w:r>
    </w:p>
    <w:p w:rsidR="0086534D" w:rsidP="00AB1E66" w14:paraId="34760915" w14:textId="77777777">
      <w:pPr>
        <w:spacing w:before="40" w:after="40" w:line="240" w:lineRule="auto"/>
        <w:jc w:val="center"/>
        <w:rPr>
          <w:rFonts w:ascii="Calibri" w:hAnsi="Calibri" w:cs="Calibri Light"/>
          <w:b/>
          <w:bCs/>
          <w:color w:val="auto"/>
          <w:sz w:val="24"/>
          <w:szCs w:val="20"/>
        </w:rPr>
      </w:pPr>
    </w:p>
    <w:p w:rsidR="0086534D" w:rsidP="0086534D" w14:paraId="53C2C60F" w14:textId="2F47473E">
      <w:pPr>
        <w:spacing w:before="40" w:after="40" w:line="240" w:lineRule="auto"/>
        <w:rPr>
          <w:rFonts w:ascii="Calibri" w:hAnsi="Calibri" w:cs="Calibri Light"/>
          <w:b/>
          <w:bCs/>
          <w:color w:val="auto"/>
          <w:sz w:val="24"/>
          <w:szCs w:val="20"/>
        </w:rPr>
      </w:pPr>
      <w:r>
        <w:rPr>
          <w:rFonts w:ascii="Calibri" w:hAnsi="Calibri" w:cs="Calibri Light"/>
          <w:b/>
          <w:bCs/>
          <w:color w:val="auto"/>
          <w:sz w:val="24"/>
          <w:szCs w:val="20"/>
        </w:rPr>
        <w:t xml:space="preserve"> +91 8275272694                                                                               PrathameshRVibhute@gmail.com</w:t>
      </w:r>
    </w:p>
    <w:p w:rsidR="0086534D" w:rsidP="00AB1E66" w14:paraId="78FEE971" w14:textId="77777777">
      <w:pPr>
        <w:pBdr>
          <w:bottom w:val="single" w:sz="12" w:space="1" w:color="auto"/>
        </w:pBdr>
        <w:spacing w:before="40" w:after="40" w:line="240" w:lineRule="auto"/>
        <w:jc w:val="both"/>
        <w:rPr>
          <w:rFonts w:ascii="Calibri" w:hAnsi="Calibri" w:cs="Calibri"/>
          <w:b/>
          <w:color w:val="auto"/>
          <w:szCs w:val="20"/>
        </w:rPr>
      </w:pPr>
    </w:p>
    <w:p w:rsidR="00723C67" w:rsidRPr="00AB1E66" w:rsidP="00AB1E66" w14:paraId="5D9C19D8" w14:textId="700B350B">
      <w:pPr>
        <w:pBdr>
          <w:bottom w:val="single" w:sz="12" w:space="1" w:color="auto"/>
        </w:pBdr>
        <w:spacing w:before="40" w:after="40" w:line="240" w:lineRule="auto"/>
        <w:jc w:val="both"/>
        <w:rPr>
          <w:rFonts w:ascii="Calibri" w:hAnsi="Calibri" w:cs="Calibri"/>
          <w:b/>
          <w:color w:val="auto"/>
          <w:szCs w:val="20"/>
        </w:rPr>
      </w:pPr>
      <w:r w:rsidRPr="00AB1E66">
        <w:rPr>
          <w:rFonts w:ascii="Calibri" w:hAnsi="Calibri" w:cs="Calibri"/>
          <w:b/>
          <w:color w:val="auto"/>
          <w:szCs w:val="20"/>
        </w:rPr>
        <w:t>Professional Summar</w:t>
      </w:r>
      <w:r w:rsidRPr="00AB1E66" w:rsidR="00671B9B">
        <w:rPr>
          <w:rFonts w:ascii="Calibri" w:hAnsi="Calibri" w:cs="Calibri"/>
          <w:b/>
          <w:color w:val="auto"/>
          <w:szCs w:val="20"/>
        </w:rPr>
        <w:t>y</w:t>
      </w:r>
    </w:p>
    <w:p w:rsidR="00671B9B" w:rsidRPr="00AB1E66" w:rsidP="00AB1E66" w14:paraId="4898588C" w14:textId="77777777">
      <w:pPr>
        <w:spacing w:before="40" w:after="40" w:line="240" w:lineRule="auto"/>
        <w:jc w:val="both"/>
        <w:rPr>
          <w:rFonts w:ascii="Calibri" w:hAnsi="Calibri" w:cs="Calibri"/>
          <w:b/>
          <w:color w:val="auto"/>
          <w:szCs w:val="20"/>
        </w:rPr>
      </w:pPr>
    </w:p>
    <w:p w:rsidR="00614143" w:rsidRPr="00AB1E66" w:rsidP="00AB1E66" w14:paraId="1789CDFA" w14:textId="04C31F08">
      <w:pPr>
        <w:widowControl/>
        <w:numPr>
          <w:ilvl w:val="0"/>
          <w:numId w:val="3"/>
        </w:numPr>
        <w:spacing w:before="40" w:after="40" w:line="240" w:lineRule="auto"/>
        <w:jc w:val="both"/>
        <w:rPr>
          <w:rFonts w:ascii="Calibri" w:hAnsi="Calibri" w:cs="Calibri"/>
          <w:color w:val="auto"/>
          <w:szCs w:val="20"/>
        </w:rPr>
      </w:pPr>
      <w:r w:rsidRPr="00B906C5">
        <w:rPr>
          <w:rFonts w:ascii="Calibri" w:hAnsi="Calibri" w:cs="Calibri"/>
          <w:color w:val="auto"/>
          <w:szCs w:val="20"/>
        </w:rPr>
        <w:t>Around</w:t>
      </w:r>
      <w:r>
        <w:rPr>
          <w:rFonts w:ascii="Calibri" w:hAnsi="Calibri" w:cs="Calibri"/>
          <w:b/>
          <w:bCs/>
          <w:color w:val="auto"/>
          <w:szCs w:val="20"/>
        </w:rPr>
        <w:t xml:space="preserve"> 7</w:t>
      </w:r>
      <w:r w:rsidRPr="00AB1E66">
        <w:rPr>
          <w:rFonts w:ascii="Calibri" w:hAnsi="Calibri" w:cs="Calibri"/>
          <w:b/>
          <w:bCs/>
          <w:color w:val="auto"/>
          <w:szCs w:val="20"/>
        </w:rPr>
        <w:t xml:space="preserve"> years</w:t>
      </w:r>
      <w:r w:rsidRPr="00AB1E66">
        <w:rPr>
          <w:rFonts w:ascii="Calibri" w:hAnsi="Calibri" w:cs="Calibri"/>
          <w:color w:val="auto"/>
          <w:szCs w:val="20"/>
        </w:rPr>
        <w:t xml:space="preserve"> of experience in leveraging</w:t>
      </w:r>
      <w:r w:rsidRPr="00AB1E66" w:rsidR="00061B54">
        <w:rPr>
          <w:rFonts w:ascii="Calibri" w:hAnsi="Calibri" w:cs="Calibri"/>
          <w:color w:val="auto"/>
          <w:szCs w:val="20"/>
        </w:rPr>
        <w:t xml:space="preserve"> </w:t>
      </w:r>
      <w:r w:rsidRPr="000F76D8" w:rsidR="00061B54">
        <w:rPr>
          <w:rFonts w:ascii="Calibri" w:hAnsi="Calibri" w:cs="Calibri"/>
          <w:b/>
          <w:bCs/>
          <w:color w:val="auto"/>
          <w:szCs w:val="20"/>
        </w:rPr>
        <w:t>Gen AI</w:t>
      </w:r>
      <w:r w:rsidRPr="00AB1E66" w:rsidR="00061B54">
        <w:rPr>
          <w:rFonts w:ascii="Calibri" w:hAnsi="Calibri" w:cs="Calibri"/>
          <w:color w:val="auto"/>
          <w:szCs w:val="20"/>
        </w:rPr>
        <w:t>,</w:t>
      </w:r>
      <w:r w:rsidRPr="00AB1E66">
        <w:rPr>
          <w:rFonts w:ascii="Calibri" w:hAnsi="Calibri" w:cs="Calibri"/>
          <w:color w:val="auto"/>
          <w:szCs w:val="20"/>
        </w:rPr>
        <w:t xml:space="preserve"> </w:t>
      </w:r>
      <w:r w:rsidRPr="007D5C3F" w:rsidR="007D5C3F">
        <w:rPr>
          <w:rFonts w:ascii="Calibri" w:hAnsi="Calibri" w:cs="Calibri"/>
          <w:color w:val="auto"/>
          <w:szCs w:val="20"/>
        </w:rPr>
        <w:t>Statistical Analysis</w:t>
      </w:r>
      <w:r w:rsidR="007D5C3F">
        <w:rPr>
          <w:rFonts w:ascii="Calibri" w:hAnsi="Calibri" w:cs="Calibri"/>
          <w:color w:val="auto"/>
          <w:szCs w:val="20"/>
        </w:rPr>
        <w:t xml:space="preserve">, </w:t>
      </w:r>
      <w:r w:rsidRPr="007D5C3F" w:rsidR="007D5C3F">
        <w:rPr>
          <w:rFonts w:ascii="Calibri" w:hAnsi="Calibri" w:cs="Calibri"/>
          <w:color w:val="auto"/>
          <w:szCs w:val="20"/>
        </w:rPr>
        <w:t>Data Science</w:t>
      </w:r>
      <w:r w:rsidR="007D5C3F">
        <w:rPr>
          <w:rFonts w:ascii="Calibri" w:hAnsi="Calibri" w:cs="Calibri"/>
          <w:color w:val="auto"/>
          <w:szCs w:val="20"/>
        </w:rPr>
        <w:t xml:space="preserve">, </w:t>
      </w:r>
      <w:r w:rsidRPr="00AB1E66" w:rsidR="00061B54">
        <w:rPr>
          <w:rFonts w:ascii="Calibri" w:hAnsi="Calibri" w:cs="Calibri"/>
          <w:color w:val="auto"/>
          <w:szCs w:val="20"/>
        </w:rPr>
        <w:t>M</w:t>
      </w:r>
      <w:r w:rsidRPr="00AB1E66">
        <w:rPr>
          <w:rFonts w:ascii="Calibri" w:hAnsi="Calibri" w:cs="Calibri"/>
          <w:color w:val="auto"/>
          <w:szCs w:val="20"/>
        </w:rPr>
        <w:t xml:space="preserve">achine </w:t>
      </w:r>
      <w:r w:rsidRPr="00AB1E66" w:rsidR="00061B54">
        <w:rPr>
          <w:rFonts w:ascii="Calibri" w:hAnsi="Calibri" w:cs="Calibri"/>
          <w:color w:val="auto"/>
          <w:szCs w:val="20"/>
        </w:rPr>
        <w:t>L</w:t>
      </w:r>
      <w:r w:rsidRPr="00AB1E66">
        <w:rPr>
          <w:rFonts w:ascii="Calibri" w:hAnsi="Calibri" w:cs="Calibri"/>
          <w:color w:val="auto"/>
          <w:szCs w:val="20"/>
        </w:rPr>
        <w:t>earning</w:t>
      </w:r>
      <w:r w:rsidR="007D5C3F">
        <w:rPr>
          <w:rFonts w:ascii="Calibri" w:hAnsi="Calibri" w:cs="Calibri"/>
          <w:color w:val="auto"/>
          <w:szCs w:val="20"/>
        </w:rPr>
        <w:t xml:space="preserve">, </w:t>
      </w:r>
      <w:r w:rsidRPr="00AB1E66">
        <w:rPr>
          <w:rFonts w:ascii="Calibri" w:hAnsi="Calibri" w:cs="Calibri"/>
          <w:color w:val="auto"/>
          <w:szCs w:val="20"/>
        </w:rPr>
        <w:t xml:space="preserve">and </w:t>
      </w:r>
      <w:r w:rsidRPr="00AB1E66" w:rsidR="00227616">
        <w:rPr>
          <w:rFonts w:ascii="Calibri" w:hAnsi="Calibri" w:cs="Calibri"/>
          <w:color w:val="auto"/>
          <w:szCs w:val="20"/>
        </w:rPr>
        <w:t>D</w:t>
      </w:r>
      <w:r w:rsidRPr="00AB1E66">
        <w:rPr>
          <w:rFonts w:ascii="Calibri" w:hAnsi="Calibri" w:cs="Calibri"/>
          <w:color w:val="auto"/>
          <w:szCs w:val="20"/>
        </w:rPr>
        <w:t xml:space="preserve">eep </w:t>
      </w:r>
      <w:r w:rsidRPr="00AB1E66" w:rsidR="00227616">
        <w:rPr>
          <w:rFonts w:ascii="Calibri" w:hAnsi="Calibri" w:cs="Calibri"/>
          <w:color w:val="auto"/>
          <w:szCs w:val="20"/>
        </w:rPr>
        <w:t>L</w:t>
      </w:r>
      <w:r w:rsidRPr="00AB1E66">
        <w:rPr>
          <w:rFonts w:ascii="Calibri" w:hAnsi="Calibri" w:cs="Calibri"/>
          <w:color w:val="auto"/>
          <w:szCs w:val="20"/>
        </w:rPr>
        <w:t>earning algorithms to drive business insights and solutions</w:t>
      </w:r>
    </w:p>
    <w:p w:rsidR="00614143" w:rsidRPr="00AB1E66" w:rsidP="00AB1E66" w14:paraId="1CAF9E81" w14:textId="7B52B3A7">
      <w:pPr>
        <w:widowControl/>
        <w:numPr>
          <w:ilvl w:val="0"/>
          <w:numId w:val="3"/>
        </w:numPr>
        <w:spacing w:before="40" w:after="40" w:line="240" w:lineRule="auto"/>
        <w:jc w:val="both"/>
        <w:rPr>
          <w:rFonts w:ascii="Calibri" w:hAnsi="Calibri" w:cs="Calibri"/>
          <w:color w:val="auto"/>
          <w:szCs w:val="20"/>
        </w:rPr>
      </w:pPr>
      <w:r w:rsidRPr="00AB1E66">
        <w:rPr>
          <w:rFonts w:ascii="Calibri" w:hAnsi="Calibri" w:cs="Calibri"/>
          <w:color w:val="auto"/>
          <w:szCs w:val="20"/>
        </w:rPr>
        <w:t>Possesses expertise in</w:t>
      </w:r>
      <w:r w:rsidR="000F76D8">
        <w:rPr>
          <w:rFonts w:ascii="Calibri" w:hAnsi="Calibri" w:cs="Calibri"/>
          <w:color w:val="auto"/>
          <w:szCs w:val="20"/>
        </w:rPr>
        <w:t xml:space="preserve"> </w:t>
      </w:r>
      <w:r w:rsidRPr="000F76D8" w:rsidR="000F76D8">
        <w:rPr>
          <w:rFonts w:ascii="Calibri" w:hAnsi="Calibri" w:cs="Calibri"/>
          <w:b/>
          <w:bCs/>
          <w:color w:val="auto"/>
          <w:szCs w:val="20"/>
        </w:rPr>
        <w:t xml:space="preserve">Multi-Agent AI </w:t>
      </w:r>
      <w:r w:rsidRPr="000F76D8" w:rsidR="00B906C5">
        <w:rPr>
          <w:rFonts w:ascii="Calibri" w:hAnsi="Calibri" w:cs="Calibri"/>
          <w:b/>
          <w:bCs/>
          <w:color w:val="auto"/>
          <w:szCs w:val="20"/>
        </w:rPr>
        <w:t>Systems, Predictive</w:t>
      </w:r>
      <w:r w:rsidRPr="00AB1E66">
        <w:rPr>
          <w:rFonts w:ascii="Calibri" w:hAnsi="Calibri" w:cs="Calibri"/>
          <w:b/>
          <w:bCs/>
          <w:color w:val="auto"/>
          <w:szCs w:val="20"/>
        </w:rPr>
        <w:t xml:space="preserve"> Modeling, Business Intelligence, Data Pipelining, and Transfer Learning Techniques</w:t>
      </w:r>
    </w:p>
    <w:p w:rsidR="00614143" w:rsidRPr="00AB1E66" w:rsidP="00AB1E66" w14:paraId="18607490" w14:textId="77777777">
      <w:pPr>
        <w:widowControl/>
        <w:numPr>
          <w:ilvl w:val="0"/>
          <w:numId w:val="3"/>
        </w:numPr>
        <w:spacing w:before="40" w:after="40" w:line="240" w:lineRule="auto"/>
        <w:jc w:val="both"/>
        <w:rPr>
          <w:rFonts w:ascii="Calibri" w:hAnsi="Calibri" w:cs="Calibri"/>
          <w:b/>
          <w:bCs/>
          <w:color w:val="auto"/>
          <w:szCs w:val="20"/>
        </w:rPr>
      </w:pPr>
      <w:r w:rsidRPr="00AB1E66">
        <w:rPr>
          <w:rFonts w:ascii="Calibri" w:hAnsi="Calibri" w:cs="Calibri"/>
          <w:color w:val="auto"/>
          <w:szCs w:val="20"/>
        </w:rPr>
        <w:t xml:space="preserve">Proficient in </w:t>
      </w:r>
      <w:r w:rsidRPr="00AB1E66">
        <w:rPr>
          <w:rFonts w:ascii="Calibri" w:hAnsi="Calibri" w:cs="Calibri"/>
          <w:b/>
          <w:bCs/>
          <w:color w:val="auto"/>
          <w:szCs w:val="20"/>
        </w:rPr>
        <w:t>Python, TensorFlow,</w:t>
      </w:r>
      <w:r w:rsidRPr="00AB1E66">
        <w:rPr>
          <w:rFonts w:ascii="Calibri" w:hAnsi="Calibri" w:cs="Calibri"/>
          <w:color w:val="auto"/>
          <w:szCs w:val="20"/>
        </w:rPr>
        <w:t xml:space="preserve"> with hands-on </w:t>
      </w:r>
      <w:r w:rsidRPr="00AB1E66">
        <w:rPr>
          <w:rFonts w:ascii="Calibri" w:hAnsi="Calibri" w:cs="Calibri"/>
          <w:b/>
          <w:bCs/>
          <w:color w:val="auto"/>
          <w:szCs w:val="20"/>
        </w:rPr>
        <w:t xml:space="preserve">Cloud Services, Databases, and </w:t>
      </w:r>
      <w:r w:rsidRPr="00AB1E66">
        <w:rPr>
          <w:rFonts w:ascii="Calibri" w:hAnsi="Calibri" w:cs="Calibri"/>
          <w:b/>
          <w:bCs/>
          <w:color w:val="auto"/>
          <w:szCs w:val="20"/>
        </w:rPr>
        <w:t>MLOps</w:t>
      </w:r>
      <w:r w:rsidRPr="00AB1E66">
        <w:rPr>
          <w:rFonts w:ascii="Calibri" w:hAnsi="Calibri" w:cs="Calibri"/>
          <w:b/>
          <w:bCs/>
          <w:color w:val="auto"/>
          <w:szCs w:val="20"/>
        </w:rPr>
        <w:t xml:space="preserve"> tools</w:t>
      </w:r>
    </w:p>
    <w:p w:rsidR="00614143" w:rsidRPr="00AB1E66" w:rsidP="00AB1E66" w14:paraId="4764668B" w14:textId="15B61151">
      <w:pPr>
        <w:widowControl/>
        <w:numPr>
          <w:ilvl w:val="0"/>
          <w:numId w:val="3"/>
        </w:numPr>
        <w:spacing w:before="40" w:after="40" w:line="240" w:lineRule="auto"/>
        <w:jc w:val="both"/>
        <w:rPr>
          <w:rFonts w:ascii="Calibri" w:hAnsi="Calibri" w:cs="Calibri"/>
          <w:color w:val="auto"/>
          <w:szCs w:val="20"/>
        </w:rPr>
      </w:pPr>
      <w:r w:rsidRPr="00AB1E66">
        <w:rPr>
          <w:rFonts w:ascii="Calibri" w:hAnsi="Calibri" w:cs="Calibri"/>
          <w:color w:val="auto"/>
          <w:szCs w:val="20"/>
        </w:rPr>
        <w:t xml:space="preserve">Adept in </w:t>
      </w:r>
      <w:r w:rsidRPr="00B906C5" w:rsidR="00B906C5">
        <w:rPr>
          <w:rFonts w:ascii="Calibri" w:hAnsi="Calibri" w:cs="Calibri"/>
          <w:b/>
          <w:bCs/>
          <w:color w:val="auto"/>
          <w:szCs w:val="20"/>
        </w:rPr>
        <w:t xml:space="preserve">Machine Learning, Deep Leaning, </w:t>
      </w:r>
      <w:r w:rsidRPr="00AB1E66" w:rsidR="007D5C3F">
        <w:rPr>
          <w:rFonts w:ascii="Calibri" w:hAnsi="Calibri" w:cs="Calibri"/>
          <w:b/>
          <w:bCs/>
          <w:color w:val="auto"/>
          <w:szCs w:val="20"/>
        </w:rPr>
        <w:t xml:space="preserve">Computer Vision (CV), </w:t>
      </w:r>
      <w:r w:rsidRPr="00AB1E66">
        <w:rPr>
          <w:rFonts w:ascii="Calibri" w:hAnsi="Calibri" w:cs="Calibri"/>
          <w:b/>
          <w:bCs/>
          <w:color w:val="auto"/>
          <w:szCs w:val="20"/>
        </w:rPr>
        <w:t>Natural Language Processing (NLP)</w:t>
      </w:r>
      <w:r w:rsidR="007D5C3F">
        <w:rPr>
          <w:rFonts w:ascii="Calibri" w:hAnsi="Calibri" w:cs="Calibri"/>
          <w:b/>
          <w:bCs/>
          <w:color w:val="auto"/>
          <w:szCs w:val="20"/>
        </w:rPr>
        <w:t xml:space="preserve">, </w:t>
      </w:r>
      <w:r w:rsidRPr="007D5C3F" w:rsidR="007D5C3F">
        <w:rPr>
          <w:rFonts w:ascii="Calibri" w:hAnsi="Calibri" w:cs="Calibri"/>
          <w:b/>
          <w:bCs/>
          <w:color w:val="auto"/>
          <w:szCs w:val="20"/>
        </w:rPr>
        <w:t>Conversational AI, Chatbot development</w:t>
      </w:r>
      <w:r w:rsidRPr="00AB1E66">
        <w:rPr>
          <w:rFonts w:ascii="Calibri" w:hAnsi="Calibri" w:cs="Calibri"/>
          <w:b/>
          <w:bCs/>
          <w:color w:val="auto"/>
          <w:szCs w:val="20"/>
        </w:rPr>
        <w:t xml:space="preserve">, Generative </w:t>
      </w:r>
      <w:r w:rsidRPr="00AB1E66" w:rsidR="00B906C5">
        <w:rPr>
          <w:rFonts w:ascii="Calibri" w:hAnsi="Calibri" w:cs="Calibri"/>
          <w:b/>
          <w:bCs/>
          <w:color w:val="auto"/>
          <w:szCs w:val="20"/>
        </w:rPr>
        <w:t>AI</w:t>
      </w:r>
      <w:r w:rsidR="00B906C5">
        <w:rPr>
          <w:rFonts w:ascii="Calibri" w:hAnsi="Calibri" w:cs="Calibri"/>
          <w:b/>
          <w:bCs/>
          <w:color w:val="auto"/>
          <w:szCs w:val="20"/>
        </w:rPr>
        <w:t>,</w:t>
      </w:r>
      <w:r w:rsidRPr="000F76D8" w:rsidR="000F76D8">
        <w:rPr>
          <w:rFonts w:ascii="Calibri" w:hAnsi="Calibri" w:cs="Calibri"/>
          <w:b/>
          <w:bCs/>
          <w:color w:val="auto"/>
          <w:szCs w:val="20"/>
        </w:rPr>
        <w:t xml:space="preserve"> and Agentic Workflows</w:t>
      </w:r>
    </w:p>
    <w:p w:rsidR="00227616" w:rsidRPr="00AB1E66" w:rsidP="00AB1E66" w14:paraId="71BEBF1B" w14:textId="041866D1">
      <w:pPr>
        <w:pStyle w:val="ListParagraph"/>
        <w:widowControl/>
        <w:numPr>
          <w:ilvl w:val="0"/>
          <w:numId w:val="3"/>
        </w:numPr>
        <w:suppressAutoHyphens w:val="0"/>
        <w:spacing w:before="40" w:after="40" w:line="240" w:lineRule="auto"/>
        <w:jc w:val="both"/>
        <w:rPr>
          <w:rFonts w:ascii="Calibri" w:hAnsi="Calibri" w:cs="Calibri"/>
          <w:color w:val="auto"/>
          <w:szCs w:val="20"/>
          <w:lang w:eastAsia="en-US"/>
        </w:rPr>
      </w:pPr>
      <w:r w:rsidRPr="00AB1E66">
        <w:rPr>
          <w:rFonts w:ascii="Calibri" w:hAnsi="Calibri" w:cs="Calibri"/>
          <w:color w:val="auto"/>
          <w:szCs w:val="20"/>
          <w:lang w:eastAsia="en-US"/>
        </w:rPr>
        <w:t xml:space="preserve">Strong analytical and communication skills with expertise in feature engineering, data </w:t>
      </w:r>
      <w:r w:rsidR="007D5C3F">
        <w:rPr>
          <w:rFonts w:ascii="Calibri" w:hAnsi="Calibri" w:cs="Calibri"/>
          <w:color w:val="auto"/>
          <w:szCs w:val="20"/>
          <w:lang w:eastAsia="en-US"/>
        </w:rPr>
        <w:t xml:space="preserve">wrangling &amp; </w:t>
      </w:r>
      <w:r w:rsidRPr="00AB1E66">
        <w:rPr>
          <w:rFonts w:ascii="Calibri" w:hAnsi="Calibri" w:cs="Calibri"/>
          <w:color w:val="auto"/>
          <w:szCs w:val="20"/>
          <w:lang w:eastAsia="en-US"/>
        </w:rPr>
        <w:t>preprocessing, and deploying models to production</w:t>
      </w:r>
      <w:r w:rsidRPr="000F76D8" w:rsidR="000F76D8">
        <w:rPr>
          <w:rFonts w:ascii="Calibri" w:hAnsi="Calibri" w:cs="Calibri"/>
          <w:color w:val="auto"/>
          <w:szCs w:val="20"/>
          <w:lang w:eastAsia="en-US"/>
        </w:rPr>
        <w:t xml:space="preserve"> and production-grade AI systems</w:t>
      </w:r>
      <w:r w:rsidR="007D5C3F">
        <w:rPr>
          <w:rFonts w:ascii="Calibri" w:hAnsi="Calibri" w:cs="Calibri"/>
          <w:color w:val="auto"/>
          <w:szCs w:val="20"/>
          <w:lang w:eastAsia="en-US"/>
        </w:rPr>
        <w:t xml:space="preserve">, </w:t>
      </w:r>
      <w:r w:rsidRPr="007D5C3F" w:rsidR="007D5C3F">
        <w:rPr>
          <w:rFonts w:ascii="Calibri" w:hAnsi="Calibri" w:cs="Calibri"/>
          <w:color w:val="auto"/>
          <w:szCs w:val="20"/>
          <w:lang w:eastAsia="en-US"/>
        </w:rPr>
        <w:t>Strong in experimentation, A/B testing, and data-driven decision making.</w:t>
      </w:r>
    </w:p>
    <w:p w:rsidR="00227616" w:rsidRPr="00AB1E66" w:rsidP="00AB1E66" w14:paraId="3DB65C21" w14:textId="77777777">
      <w:pPr>
        <w:pStyle w:val="ListParagraph"/>
        <w:widowControl/>
        <w:numPr>
          <w:ilvl w:val="0"/>
          <w:numId w:val="3"/>
        </w:numPr>
        <w:suppressAutoHyphens w:val="0"/>
        <w:spacing w:before="40" w:after="40" w:line="240" w:lineRule="auto"/>
        <w:jc w:val="both"/>
        <w:rPr>
          <w:rFonts w:ascii="Calibri" w:hAnsi="Calibri" w:cs="Calibri"/>
          <w:color w:val="auto"/>
          <w:szCs w:val="20"/>
          <w:lang w:eastAsia="en-US"/>
        </w:rPr>
      </w:pPr>
      <w:r w:rsidRPr="00AB1E66">
        <w:rPr>
          <w:rFonts w:ascii="Calibri" w:hAnsi="Calibri" w:cs="Calibri"/>
          <w:color w:val="auto"/>
          <w:szCs w:val="20"/>
          <w:lang w:eastAsia="en-US"/>
        </w:rPr>
        <w:t>Skilled in translating business requirements into technical solutions through regular client interactions and delivering actionable strategies</w:t>
      </w:r>
    </w:p>
    <w:p w:rsidR="00AB1E66" w:rsidRPr="00AB1E66" w:rsidP="00AB1E66" w14:paraId="17F9386E" w14:textId="77777777">
      <w:pPr>
        <w:pBdr>
          <w:bottom w:val="single" w:sz="12" w:space="1" w:color="auto"/>
        </w:pBdr>
        <w:spacing w:before="40" w:after="40" w:line="240" w:lineRule="auto"/>
        <w:jc w:val="both"/>
        <w:rPr>
          <w:rFonts w:ascii="Calibri" w:hAnsi="Calibri" w:cs="Calibri Light"/>
          <w:b/>
          <w:bCs/>
          <w:color w:val="auto"/>
          <w:szCs w:val="20"/>
        </w:rPr>
      </w:pPr>
    </w:p>
    <w:p w:rsidR="00165CA4" w:rsidRPr="00AB1E66" w:rsidP="00AB1E66" w14:paraId="4EF690A7" w14:textId="77777777">
      <w:pPr>
        <w:pBdr>
          <w:bottom w:val="single" w:sz="12" w:space="1" w:color="auto"/>
        </w:pBdr>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Areas of Expertise</w:t>
      </w:r>
    </w:p>
    <w:p w:rsidR="00223E08" w:rsidRPr="00AB1E66" w:rsidP="00AB1E66" w14:paraId="64183573" w14:textId="77777777">
      <w:pPr>
        <w:widowControl/>
        <w:tabs>
          <w:tab w:val="left" w:pos="2808"/>
        </w:tabs>
        <w:suppressAutoHyphens w:val="0"/>
        <w:spacing w:before="40" w:after="40" w:line="240" w:lineRule="auto"/>
        <w:jc w:val="both"/>
        <w:rPr>
          <w:rFonts w:ascii="Calibri" w:hAnsi="Calibri" w:cs="Calibri"/>
          <w:szCs w:val="20"/>
        </w:rPr>
      </w:pPr>
    </w:p>
    <w:p w:rsidR="00614143" w:rsidRPr="00AB1E66" w:rsidP="00AB1E66" w14:paraId="0FC7745E" w14:textId="6D93C088">
      <w:pPr>
        <w:pBdr>
          <w:bottom w:val="single" w:sz="12" w:space="1" w:color="auto"/>
        </w:pBdr>
        <w:spacing w:before="40" w:after="40" w:line="240" w:lineRule="auto"/>
        <w:jc w:val="both"/>
        <w:rPr>
          <w:rFonts w:ascii="Calibri" w:hAnsi="Calibri" w:cs="Calibri"/>
          <w:bCs/>
          <w:szCs w:val="20"/>
        </w:rPr>
      </w:pPr>
      <w:bookmarkStart w:id="1" w:name="_Hlk499738544"/>
      <w:r w:rsidRPr="00AB1E66">
        <w:rPr>
          <w:rFonts w:ascii="Calibri" w:hAnsi="Calibri" w:cs="Calibri"/>
          <w:b/>
          <w:bCs/>
          <w:szCs w:val="20"/>
        </w:rPr>
        <w:t xml:space="preserve">Programming Languages: </w:t>
      </w:r>
      <w:r w:rsidRPr="00AB1E66">
        <w:rPr>
          <w:rFonts w:ascii="Calibri" w:hAnsi="Calibri" w:cs="Calibri"/>
          <w:bCs/>
          <w:szCs w:val="20"/>
        </w:rPr>
        <w:t>Python, SQL</w:t>
      </w:r>
      <w:r w:rsidR="000F76D8">
        <w:rPr>
          <w:rFonts w:ascii="Calibri" w:hAnsi="Calibri" w:cs="Calibri"/>
          <w:bCs/>
          <w:szCs w:val="20"/>
        </w:rPr>
        <w:t xml:space="preserve">, </w:t>
      </w:r>
      <w:r w:rsidRPr="000F76D8" w:rsidR="000F76D8">
        <w:rPr>
          <w:rFonts w:ascii="Calibri" w:hAnsi="Calibri" w:cs="Calibri"/>
          <w:bCs/>
          <w:szCs w:val="20"/>
        </w:rPr>
        <w:t>JavaScript</w:t>
      </w:r>
    </w:p>
    <w:p w:rsidR="00614143" w:rsidRPr="00AB1E66" w:rsidP="00AB1E66" w14:paraId="71C7E9BA" w14:textId="3B04E343">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Database: </w:t>
      </w:r>
      <w:r w:rsidRPr="00AB1E66">
        <w:rPr>
          <w:rFonts w:ascii="Calibri" w:hAnsi="Calibri" w:cs="Calibri"/>
          <w:bCs/>
          <w:szCs w:val="20"/>
        </w:rPr>
        <w:t xml:space="preserve">MySQL, MongoDB, PostgreSQL, </w:t>
      </w:r>
      <w:r w:rsidRPr="00AB1E66">
        <w:rPr>
          <w:rFonts w:ascii="Calibri" w:hAnsi="Calibri" w:cs="Calibri"/>
          <w:bCs/>
          <w:szCs w:val="20"/>
        </w:rPr>
        <w:t>CockroachDB</w:t>
      </w:r>
    </w:p>
    <w:p w:rsidR="000F76D8" w:rsidRPr="000F76D8" w:rsidP="00AB1E66" w14:paraId="7A6A93F8" w14:textId="65BB986A">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Data Visualization: </w:t>
      </w:r>
      <w:r w:rsidRPr="00AB1E66">
        <w:rPr>
          <w:rFonts w:ascii="Calibri" w:hAnsi="Calibri" w:cs="Calibri"/>
          <w:bCs/>
          <w:szCs w:val="20"/>
        </w:rPr>
        <w:t>Matplotlib, Seaborn</w:t>
      </w:r>
    </w:p>
    <w:p w:rsidR="00614143" w:rsidRPr="00AB1E66" w:rsidP="00AB1E66" w14:paraId="4A4FBD55" w14:textId="76B134CE">
      <w:pPr>
        <w:pBdr>
          <w:bottom w:val="single" w:sz="12" w:space="1" w:color="auto"/>
        </w:pBdr>
        <w:spacing w:before="40" w:after="40" w:line="240" w:lineRule="auto"/>
        <w:jc w:val="both"/>
        <w:rPr>
          <w:rFonts w:ascii="Calibri" w:hAnsi="Calibri" w:cs="Calibri"/>
          <w:szCs w:val="20"/>
        </w:rPr>
      </w:pPr>
      <w:r w:rsidRPr="00AB1E66">
        <w:rPr>
          <w:rFonts w:ascii="Calibri" w:hAnsi="Calibri" w:cs="Calibri"/>
          <w:b/>
          <w:bCs/>
          <w:szCs w:val="20"/>
        </w:rPr>
        <w:t xml:space="preserve">Feature </w:t>
      </w:r>
      <w:r w:rsidRPr="00AB1E66">
        <w:rPr>
          <w:rFonts w:ascii="Calibri" w:hAnsi="Calibri" w:cs="Calibri"/>
          <w:b/>
          <w:bCs/>
          <w:szCs w:val="20"/>
        </w:rPr>
        <w:t>Engineering</w:t>
      </w:r>
      <w:r w:rsidR="009C02A5">
        <w:rPr>
          <w:rFonts w:ascii="Calibri" w:hAnsi="Calibri" w:cs="Calibri"/>
          <w:b/>
          <w:bCs/>
          <w:szCs w:val="20"/>
        </w:rPr>
        <w:t xml:space="preserve"> </w:t>
      </w:r>
      <w:r w:rsidRPr="00AB1E66">
        <w:rPr>
          <w:rFonts w:ascii="Calibri" w:hAnsi="Calibri" w:cs="Calibri"/>
          <w:b/>
          <w:bCs/>
          <w:szCs w:val="20"/>
        </w:rPr>
        <w:t>:</w:t>
      </w:r>
      <w:r w:rsidRPr="00AB1E66">
        <w:rPr>
          <w:rFonts w:ascii="Calibri" w:hAnsi="Calibri" w:cs="Calibri"/>
          <w:b/>
          <w:bCs/>
          <w:szCs w:val="20"/>
        </w:rPr>
        <w:t xml:space="preserve"> </w:t>
      </w:r>
      <w:r w:rsidRPr="00AB1E66">
        <w:rPr>
          <w:rFonts w:ascii="Calibri" w:hAnsi="Calibri" w:cs="Calibri"/>
          <w:szCs w:val="20"/>
        </w:rPr>
        <w:t>Pandas, NumPy</w:t>
      </w:r>
      <w:r w:rsidR="009C02A5">
        <w:rPr>
          <w:rFonts w:ascii="Calibri" w:hAnsi="Calibri" w:cs="Calibri"/>
          <w:szCs w:val="20"/>
        </w:rPr>
        <w:t xml:space="preserve">, </w:t>
      </w:r>
      <w:r w:rsidR="009C02A5">
        <w:rPr>
          <w:rFonts w:ascii="Calibri" w:hAnsi="Calibri" w:cs="Calibri"/>
          <w:szCs w:val="20"/>
        </w:rPr>
        <w:t>PySpark</w:t>
      </w:r>
      <w:r w:rsidR="009C02A5">
        <w:rPr>
          <w:rFonts w:ascii="Calibri" w:hAnsi="Calibri" w:cs="Calibri"/>
          <w:szCs w:val="20"/>
        </w:rPr>
        <w:t xml:space="preserve"> (</w:t>
      </w:r>
      <w:r w:rsidRPr="009C02A5" w:rsidR="009C02A5">
        <w:rPr>
          <w:rFonts w:ascii="Calibri" w:hAnsi="Calibri" w:cs="Calibri"/>
          <w:szCs w:val="20"/>
        </w:rPr>
        <w:t>Data Wrangling &amp; Preprocessing</w:t>
      </w:r>
      <w:r w:rsidR="009C02A5">
        <w:rPr>
          <w:rFonts w:ascii="Calibri" w:hAnsi="Calibri" w:cs="Calibri"/>
          <w:szCs w:val="20"/>
        </w:rPr>
        <w:t>)</w:t>
      </w:r>
    </w:p>
    <w:p w:rsidR="00614143" w:rsidP="00AB1E66" w14:paraId="701F54EC" w14:textId="77777777">
      <w:pPr>
        <w:pBdr>
          <w:bottom w:val="single" w:sz="12" w:space="1" w:color="auto"/>
        </w:pBdr>
        <w:spacing w:before="40" w:after="40" w:line="240" w:lineRule="auto"/>
        <w:jc w:val="both"/>
        <w:rPr>
          <w:rFonts w:ascii="Calibri" w:hAnsi="Calibri" w:cs="Calibri"/>
          <w:szCs w:val="20"/>
        </w:rPr>
      </w:pPr>
      <w:r w:rsidRPr="00AB1E66">
        <w:rPr>
          <w:rFonts w:ascii="Calibri" w:hAnsi="Calibri" w:cs="Calibri"/>
          <w:b/>
          <w:bCs/>
          <w:szCs w:val="20"/>
        </w:rPr>
        <w:t xml:space="preserve">Rest API: </w:t>
      </w:r>
      <w:r w:rsidRPr="00AB1E66">
        <w:rPr>
          <w:rFonts w:ascii="Calibri" w:hAnsi="Calibri" w:cs="Calibri"/>
          <w:szCs w:val="20"/>
        </w:rPr>
        <w:t xml:space="preserve">Flask, </w:t>
      </w:r>
      <w:r w:rsidRPr="00AB1E66">
        <w:rPr>
          <w:rFonts w:ascii="Calibri" w:hAnsi="Calibri" w:cs="Calibri"/>
          <w:szCs w:val="20"/>
        </w:rPr>
        <w:t>FastAPI</w:t>
      </w:r>
    </w:p>
    <w:p w:rsidR="000F76D8" w:rsidRPr="00AB1E66" w:rsidP="00AB1E66" w14:paraId="59E7B83C" w14:textId="46834DB1">
      <w:pPr>
        <w:pBdr>
          <w:bottom w:val="single" w:sz="12" w:space="1" w:color="auto"/>
        </w:pBdr>
        <w:spacing w:before="40" w:after="40" w:line="240" w:lineRule="auto"/>
        <w:jc w:val="both"/>
        <w:rPr>
          <w:rFonts w:ascii="Calibri" w:hAnsi="Calibri" w:cs="Calibri"/>
          <w:b/>
          <w:bCs/>
          <w:szCs w:val="20"/>
        </w:rPr>
      </w:pPr>
      <w:r w:rsidRPr="000F76D8">
        <w:rPr>
          <w:rFonts w:ascii="Calibri" w:hAnsi="Calibri" w:cs="Calibri"/>
          <w:b/>
          <w:bCs/>
          <w:szCs w:val="20"/>
        </w:rPr>
        <w:t>Frontend: </w:t>
      </w:r>
      <w:r w:rsidRPr="000F76D8">
        <w:rPr>
          <w:rFonts w:ascii="Calibri" w:hAnsi="Calibri" w:cs="Calibri"/>
          <w:szCs w:val="20"/>
        </w:rPr>
        <w:t xml:space="preserve">React, Material-UI, </w:t>
      </w:r>
      <w:r w:rsidRPr="000F76D8">
        <w:rPr>
          <w:rFonts w:ascii="Calibri" w:hAnsi="Calibri" w:cs="Calibri"/>
          <w:szCs w:val="20"/>
        </w:rPr>
        <w:t>WebSockets</w:t>
      </w:r>
      <w:r w:rsidRPr="000F76D8">
        <w:rPr>
          <w:rFonts w:ascii="Calibri" w:hAnsi="Calibri" w:cs="Calibri"/>
          <w:szCs w:val="20"/>
        </w:rPr>
        <w:t>, Axios</w:t>
      </w:r>
    </w:p>
    <w:p w:rsidR="00614143" w:rsidRPr="00AB1E66" w:rsidP="00AB1E66" w14:paraId="7D09C2EA" w14:textId="6FF1C069">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Machine Learning: </w:t>
      </w:r>
      <w:r w:rsidRPr="00AB1E66">
        <w:rPr>
          <w:rFonts w:ascii="Calibri" w:hAnsi="Calibri" w:cs="Calibri"/>
          <w:bCs/>
          <w:szCs w:val="20"/>
        </w:rPr>
        <w:t xml:space="preserve">Supervised and Unsupervised Learning, Linear Regression, Logistic Regression, </w:t>
      </w:r>
      <w:r w:rsidRPr="009C02A5" w:rsidR="009C02A5">
        <w:rPr>
          <w:rFonts w:ascii="Calibri" w:hAnsi="Calibri" w:cs="Calibri"/>
          <w:bCs/>
          <w:szCs w:val="20"/>
        </w:rPr>
        <w:t>Tree-based models</w:t>
      </w:r>
      <w:r w:rsidR="009C02A5">
        <w:rPr>
          <w:rFonts w:ascii="Calibri" w:hAnsi="Calibri" w:cs="Calibri"/>
          <w:bCs/>
          <w:szCs w:val="20"/>
        </w:rPr>
        <w:t xml:space="preserve">, </w:t>
      </w:r>
      <w:r w:rsidRPr="00AB1E66">
        <w:rPr>
          <w:rFonts w:ascii="Calibri" w:hAnsi="Calibri" w:cs="Calibri"/>
          <w:bCs/>
          <w:szCs w:val="20"/>
        </w:rPr>
        <w:t xml:space="preserve">Decision Tree, Random Forest, XG Boost, ANN, Autoencoders, TensorFlow, </w:t>
      </w:r>
      <w:r w:rsidRPr="00AB1E66">
        <w:rPr>
          <w:rFonts w:ascii="Calibri" w:hAnsi="Calibri" w:cs="Calibri"/>
          <w:bCs/>
          <w:szCs w:val="20"/>
        </w:rPr>
        <w:t>PyTorch</w:t>
      </w:r>
      <w:r w:rsidRPr="00AB1E66">
        <w:rPr>
          <w:rFonts w:ascii="Calibri" w:hAnsi="Calibri" w:cs="Calibri"/>
          <w:bCs/>
          <w:szCs w:val="20"/>
        </w:rPr>
        <w:t xml:space="preserve">, Scikit-learn, </w:t>
      </w:r>
      <w:r w:rsidRPr="00AB1E66">
        <w:rPr>
          <w:rFonts w:ascii="Calibri" w:hAnsi="Calibri" w:cs="Calibri"/>
          <w:bCs/>
          <w:szCs w:val="20"/>
        </w:rPr>
        <w:t>Dask</w:t>
      </w:r>
    </w:p>
    <w:p w:rsidR="00614143" w:rsidRPr="00AB1E66" w:rsidP="00AB1E66" w14:paraId="7A877B79" w14:textId="1F237C36">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Natural Language Processing: </w:t>
      </w:r>
      <w:r w:rsidRPr="00AB1E66">
        <w:rPr>
          <w:rFonts w:ascii="Calibri" w:hAnsi="Calibri" w:cs="Calibri"/>
          <w:bCs/>
          <w:szCs w:val="20"/>
        </w:rPr>
        <w:t>RNN, LSTM, GRU, Text Preprocessing, Embedding, Word2Vec, Cosine Similarity, Transformers, BERT, Multiclass Classification, Encoder-Decoder, NER, Spacy, NLTK</w:t>
      </w:r>
      <w:r w:rsidR="009C02A5">
        <w:rPr>
          <w:rFonts w:ascii="Calibri" w:hAnsi="Calibri" w:cs="Calibri"/>
          <w:bCs/>
          <w:szCs w:val="20"/>
        </w:rPr>
        <w:t xml:space="preserve">, </w:t>
      </w:r>
      <w:r w:rsidRPr="009C02A5" w:rsidR="009C02A5">
        <w:rPr>
          <w:rFonts w:ascii="Calibri" w:hAnsi="Calibri" w:cs="Calibri"/>
          <w:bCs/>
          <w:szCs w:val="20"/>
        </w:rPr>
        <w:t>Chatbot Development</w:t>
      </w:r>
    </w:p>
    <w:p w:rsidR="00614143" w:rsidRPr="00AB1E66" w:rsidP="00AB1E66" w14:paraId="3A98C386" w14:textId="77777777">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Computer Vision: </w:t>
      </w:r>
      <w:r w:rsidRPr="00AB1E66">
        <w:rPr>
          <w:rFonts w:ascii="Calibri" w:hAnsi="Calibri" w:cs="Calibri"/>
          <w:bCs/>
          <w:szCs w:val="20"/>
        </w:rPr>
        <w:t>Convolutional Neural Networks (CNNs), Object Detection: (YOLO, SSD, Faster R-CNN), Image Segmentation (Mask R-CNN), Generative Adversarial Networks (GANs), Transfer Learning, OpenCV</w:t>
      </w:r>
    </w:p>
    <w:p w:rsidR="00C045F9" w:rsidP="00AB1E66" w14:paraId="4EA0B3BB" w14:textId="77777777">
      <w:pPr>
        <w:pBdr>
          <w:bottom w:val="single" w:sz="12" w:space="1" w:color="auto"/>
        </w:pBdr>
        <w:spacing w:before="40" w:after="40" w:line="240" w:lineRule="auto"/>
        <w:jc w:val="both"/>
        <w:rPr>
          <w:rFonts w:ascii="Calibri" w:hAnsi="Calibri" w:cs="Calibri"/>
          <w:b/>
          <w:bCs/>
          <w:szCs w:val="20"/>
        </w:rPr>
      </w:pPr>
    </w:p>
    <w:p w:rsidR="00C045F9" w:rsidP="00AB1E66" w14:paraId="780964BF" w14:textId="77777777">
      <w:pPr>
        <w:pBdr>
          <w:bottom w:val="single" w:sz="12" w:space="1" w:color="auto"/>
        </w:pBdr>
        <w:spacing w:before="40" w:after="40" w:line="240" w:lineRule="auto"/>
        <w:jc w:val="both"/>
        <w:rPr>
          <w:rFonts w:ascii="Calibri" w:hAnsi="Calibri" w:cs="Calibri"/>
          <w:b/>
          <w:bCs/>
          <w:szCs w:val="20"/>
        </w:rPr>
      </w:pPr>
    </w:p>
    <w:p w:rsidR="00C045F9" w:rsidP="00AB1E66" w14:paraId="6D02085D" w14:textId="77777777">
      <w:pPr>
        <w:pBdr>
          <w:bottom w:val="single" w:sz="12" w:space="1" w:color="auto"/>
        </w:pBdr>
        <w:spacing w:before="40" w:after="40" w:line="240" w:lineRule="auto"/>
        <w:jc w:val="both"/>
        <w:rPr>
          <w:rFonts w:ascii="Calibri" w:hAnsi="Calibri" w:cs="Calibri"/>
          <w:b/>
          <w:bCs/>
          <w:szCs w:val="20"/>
        </w:rPr>
      </w:pPr>
    </w:p>
    <w:p w:rsidR="00614143" w:rsidRPr="00AB1E66" w:rsidP="00AB1E66" w14:paraId="1191BB2F" w14:textId="565FC31A">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Generative AI: </w:t>
      </w:r>
      <w:r w:rsidRPr="00AB1E66">
        <w:rPr>
          <w:rFonts w:ascii="Calibri" w:hAnsi="Calibri" w:cs="Calibri"/>
          <w:bCs/>
          <w:szCs w:val="20"/>
        </w:rPr>
        <w:t xml:space="preserve">LLM, GPT, Prompt Engineering, </w:t>
      </w:r>
      <w:r w:rsidRPr="00AB1E66">
        <w:rPr>
          <w:rFonts w:ascii="Calibri" w:hAnsi="Calibri" w:cs="Calibri"/>
          <w:bCs/>
          <w:szCs w:val="20"/>
        </w:rPr>
        <w:t>LangChain</w:t>
      </w:r>
      <w:r w:rsidRPr="00AB1E66">
        <w:rPr>
          <w:rFonts w:ascii="Calibri" w:hAnsi="Calibri" w:cs="Calibri"/>
          <w:bCs/>
          <w:szCs w:val="20"/>
        </w:rPr>
        <w:t>,</w:t>
      </w:r>
      <w:r w:rsidR="009C02A5">
        <w:rPr>
          <w:rFonts w:ascii="Calibri" w:hAnsi="Calibri" w:cs="Calibri"/>
          <w:bCs/>
          <w:szCs w:val="20"/>
        </w:rPr>
        <w:t xml:space="preserve"> </w:t>
      </w:r>
      <w:r w:rsidR="009C02A5">
        <w:rPr>
          <w:rFonts w:ascii="Calibri" w:hAnsi="Calibri" w:cs="Calibri"/>
          <w:bCs/>
          <w:szCs w:val="20"/>
        </w:rPr>
        <w:t>LangGraph</w:t>
      </w:r>
      <w:r w:rsidR="009C02A5">
        <w:rPr>
          <w:rFonts w:ascii="Calibri" w:hAnsi="Calibri" w:cs="Calibri"/>
          <w:bCs/>
          <w:szCs w:val="20"/>
        </w:rPr>
        <w:t>,</w:t>
      </w:r>
      <w:r w:rsidRPr="00AB1E66">
        <w:rPr>
          <w:rFonts w:ascii="Calibri" w:hAnsi="Calibri" w:cs="Calibri"/>
          <w:bCs/>
          <w:szCs w:val="20"/>
        </w:rPr>
        <w:t xml:space="preserve"> </w:t>
      </w:r>
      <w:r w:rsidRPr="00AB1E66">
        <w:rPr>
          <w:rFonts w:ascii="Calibri" w:hAnsi="Calibri" w:cs="Calibri"/>
          <w:bCs/>
          <w:szCs w:val="20"/>
        </w:rPr>
        <w:t>LlamaIndex</w:t>
      </w:r>
      <w:r w:rsidRPr="00AB1E66">
        <w:rPr>
          <w:rFonts w:ascii="Calibri" w:hAnsi="Calibri" w:cs="Calibri"/>
          <w:bCs/>
          <w:szCs w:val="20"/>
        </w:rPr>
        <w:t>,</w:t>
      </w:r>
      <w:r w:rsidR="00C045F9">
        <w:rPr>
          <w:rFonts w:ascii="Calibri" w:hAnsi="Calibri" w:cs="Calibri"/>
          <w:bCs/>
          <w:szCs w:val="20"/>
        </w:rPr>
        <w:t xml:space="preserve"> ADK</w:t>
      </w:r>
      <w:r w:rsidR="00D513C5">
        <w:rPr>
          <w:rFonts w:ascii="Calibri" w:hAnsi="Calibri" w:cs="Calibri"/>
          <w:bCs/>
          <w:szCs w:val="20"/>
        </w:rPr>
        <w:t xml:space="preserve">, </w:t>
      </w:r>
      <w:r w:rsidR="00D513C5">
        <w:rPr>
          <w:rFonts w:ascii="Calibri" w:hAnsi="Calibri" w:cs="Calibri"/>
          <w:bCs/>
          <w:szCs w:val="20"/>
        </w:rPr>
        <w:t>Autogen</w:t>
      </w:r>
      <w:r w:rsidR="00D513C5">
        <w:rPr>
          <w:rFonts w:ascii="Calibri" w:hAnsi="Calibri" w:cs="Calibri"/>
          <w:bCs/>
          <w:szCs w:val="20"/>
        </w:rPr>
        <w:t xml:space="preserve">, </w:t>
      </w:r>
      <w:r w:rsidRPr="00AB1E66">
        <w:rPr>
          <w:rFonts w:ascii="Calibri" w:hAnsi="Calibri" w:cs="Calibri"/>
          <w:bCs/>
          <w:szCs w:val="20"/>
        </w:rPr>
        <w:t xml:space="preserve">Vector DB, OpenAI, Google AI Studio, Hugging Face, </w:t>
      </w:r>
      <w:r w:rsidRPr="00AB1E66">
        <w:rPr>
          <w:rFonts w:ascii="Calibri" w:hAnsi="Calibri" w:cs="Calibri"/>
          <w:bCs/>
          <w:szCs w:val="20"/>
        </w:rPr>
        <w:t>Groq</w:t>
      </w:r>
      <w:r w:rsidRPr="00AB1E66">
        <w:rPr>
          <w:rFonts w:ascii="Calibri" w:hAnsi="Calibri" w:cs="Calibri"/>
          <w:bCs/>
          <w:szCs w:val="20"/>
        </w:rPr>
        <w:t>, Ragas, Fine Tuning, Agentic Workflows, MCP Servers, R2D2</w:t>
      </w:r>
      <w:r w:rsidR="00D513C5">
        <w:rPr>
          <w:rFonts w:ascii="Calibri" w:hAnsi="Calibri" w:cs="Calibri"/>
          <w:bCs/>
          <w:szCs w:val="20"/>
        </w:rPr>
        <w:t xml:space="preserve"> </w:t>
      </w:r>
      <w:r w:rsidRPr="00AB1E66">
        <w:rPr>
          <w:rFonts w:ascii="Calibri" w:hAnsi="Calibri" w:cs="Calibri"/>
          <w:bCs/>
          <w:szCs w:val="20"/>
        </w:rPr>
        <w:t>System</w:t>
      </w:r>
      <w:r w:rsidR="000F76D8">
        <w:rPr>
          <w:rFonts w:ascii="Calibri" w:hAnsi="Calibri" w:cs="Calibri"/>
          <w:bCs/>
          <w:szCs w:val="20"/>
        </w:rPr>
        <w:t>,</w:t>
      </w:r>
      <w:r w:rsidR="00D513C5">
        <w:rPr>
          <w:rFonts w:ascii="Calibri" w:hAnsi="Calibri" w:cs="Calibri"/>
          <w:bCs/>
          <w:szCs w:val="20"/>
        </w:rPr>
        <w:t xml:space="preserve"> </w:t>
      </w:r>
      <w:r w:rsidRPr="000F76D8" w:rsidR="000F76D8">
        <w:rPr>
          <w:rFonts w:ascii="Calibri" w:hAnsi="Calibri" w:cs="Calibri"/>
          <w:szCs w:val="20"/>
        </w:rPr>
        <w:t xml:space="preserve">Agentic Workflows, Microsoft </w:t>
      </w:r>
      <w:r w:rsidRPr="000F76D8" w:rsidR="000F76D8">
        <w:rPr>
          <w:rFonts w:ascii="Calibri" w:hAnsi="Calibri" w:cs="Calibri"/>
          <w:szCs w:val="20"/>
        </w:rPr>
        <w:t>AutoGen</w:t>
      </w:r>
      <w:r w:rsidRPr="000F76D8" w:rsidR="000F76D8">
        <w:rPr>
          <w:rFonts w:ascii="Calibri" w:hAnsi="Calibri" w:cs="Calibri"/>
          <w:szCs w:val="20"/>
        </w:rPr>
        <w:t>, Multi-Agent Systems, MCP Servers</w:t>
      </w:r>
      <w:r w:rsidR="00C045F9">
        <w:rPr>
          <w:rFonts w:ascii="Calibri" w:hAnsi="Calibri" w:cs="Calibri"/>
          <w:szCs w:val="20"/>
        </w:rPr>
        <w:t xml:space="preserve">, </w:t>
      </w:r>
      <w:r w:rsidRPr="00C045F9" w:rsidR="00C045F9">
        <w:rPr>
          <w:rFonts w:ascii="Calibri" w:hAnsi="Calibri" w:cs="Calibri"/>
          <w:szCs w:val="20"/>
        </w:rPr>
        <w:t>Retrieval-Augmented Generation (RAG)</w:t>
      </w:r>
    </w:p>
    <w:p w:rsidR="00614143" w:rsidRPr="00AB1E66" w:rsidP="00AB1E66" w14:paraId="1EC6A2D6" w14:textId="5ADC0381">
      <w:pPr>
        <w:pBdr>
          <w:bottom w:val="single" w:sz="12" w:space="1" w:color="auto"/>
        </w:pBdr>
        <w:spacing w:before="40" w:after="40" w:line="240" w:lineRule="auto"/>
        <w:jc w:val="both"/>
        <w:rPr>
          <w:rFonts w:ascii="Calibri" w:hAnsi="Calibri" w:cs="Calibri"/>
          <w:b/>
          <w:bCs/>
          <w:szCs w:val="20"/>
        </w:rPr>
      </w:pPr>
      <w:r w:rsidRPr="00AB1E66">
        <w:rPr>
          <w:rFonts w:ascii="Calibri" w:hAnsi="Calibri" w:cs="Calibri"/>
          <w:b/>
          <w:bCs/>
          <w:szCs w:val="20"/>
        </w:rPr>
        <w:t xml:space="preserve">Vector Databases: </w:t>
      </w:r>
      <w:r w:rsidRPr="00AB1E66">
        <w:rPr>
          <w:rFonts w:ascii="Calibri" w:hAnsi="Calibri" w:cs="Calibri"/>
          <w:bCs/>
          <w:szCs w:val="20"/>
        </w:rPr>
        <w:t xml:space="preserve">Pinecone, </w:t>
      </w:r>
      <w:r w:rsidRPr="00AB1E66">
        <w:rPr>
          <w:rFonts w:ascii="Calibri" w:hAnsi="Calibri" w:cs="Calibri"/>
          <w:bCs/>
          <w:szCs w:val="20"/>
        </w:rPr>
        <w:t>ChromaDB</w:t>
      </w:r>
      <w:r w:rsidRPr="00AB1E66">
        <w:rPr>
          <w:rFonts w:ascii="Calibri" w:hAnsi="Calibri" w:cs="Calibri"/>
          <w:bCs/>
          <w:szCs w:val="20"/>
        </w:rPr>
        <w:t xml:space="preserve">, </w:t>
      </w:r>
      <w:r w:rsidRPr="00AB1E66">
        <w:rPr>
          <w:rFonts w:ascii="Calibri" w:hAnsi="Calibri" w:cs="Calibri"/>
          <w:bCs/>
          <w:szCs w:val="20"/>
        </w:rPr>
        <w:t>Faiss</w:t>
      </w:r>
      <w:r w:rsidRPr="00AB1E66">
        <w:rPr>
          <w:rFonts w:ascii="Calibri" w:hAnsi="Calibri" w:cs="Calibri"/>
          <w:bCs/>
          <w:szCs w:val="20"/>
        </w:rPr>
        <w:t xml:space="preserve">, </w:t>
      </w:r>
      <w:r w:rsidRPr="00AB1E66">
        <w:rPr>
          <w:rFonts w:ascii="Calibri" w:hAnsi="Calibri" w:cs="Calibri"/>
          <w:bCs/>
          <w:szCs w:val="20"/>
        </w:rPr>
        <w:t>Qdrant</w:t>
      </w:r>
      <w:r w:rsidRPr="00AB1E66">
        <w:rPr>
          <w:rFonts w:ascii="Calibri" w:hAnsi="Calibri" w:cs="Calibri"/>
          <w:bCs/>
          <w:szCs w:val="20"/>
        </w:rPr>
        <w:t xml:space="preserve">, </w:t>
      </w:r>
      <w:r w:rsidRPr="00AB1E66">
        <w:rPr>
          <w:rFonts w:ascii="Calibri" w:hAnsi="Calibri" w:cs="Calibri"/>
          <w:bCs/>
          <w:szCs w:val="20"/>
        </w:rPr>
        <w:t>Weaviate</w:t>
      </w:r>
      <w:r w:rsidR="000F76D8">
        <w:rPr>
          <w:rFonts w:ascii="Calibri" w:hAnsi="Calibri" w:cs="Calibri"/>
          <w:bCs/>
          <w:szCs w:val="20"/>
        </w:rPr>
        <w:t xml:space="preserve">, </w:t>
      </w:r>
      <w:r w:rsidRPr="000F76D8" w:rsidR="000F76D8">
        <w:rPr>
          <w:rFonts w:ascii="Calibri" w:hAnsi="Calibri" w:cs="Calibri"/>
          <w:szCs w:val="20"/>
        </w:rPr>
        <w:t>Databricks Vector Search</w:t>
      </w:r>
    </w:p>
    <w:p w:rsidR="00614143" w:rsidP="00AB1E66" w14:paraId="4561BE63" w14:textId="7722046F">
      <w:pPr>
        <w:pBdr>
          <w:bottom w:val="single" w:sz="12" w:space="1" w:color="auto"/>
        </w:pBdr>
        <w:spacing w:before="40" w:after="40" w:line="240" w:lineRule="auto"/>
        <w:jc w:val="both"/>
        <w:rPr>
          <w:rFonts w:ascii="Calibri" w:hAnsi="Calibri" w:cs="Calibri"/>
          <w:szCs w:val="20"/>
        </w:rPr>
      </w:pPr>
      <w:r w:rsidRPr="00AB1E66">
        <w:rPr>
          <w:rFonts w:ascii="Calibri" w:hAnsi="Calibri" w:cs="Calibri"/>
          <w:b/>
          <w:bCs/>
          <w:szCs w:val="20"/>
        </w:rPr>
        <w:t>MLOps</w:t>
      </w:r>
      <w:r w:rsidRPr="00AB1E66">
        <w:rPr>
          <w:rFonts w:ascii="Calibri" w:hAnsi="Calibri" w:cs="Calibri"/>
          <w:b/>
          <w:bCs/>
          <w:szCs w:val="20"/>
        </w:rPr>
        <w:t>/</w:t>
      </w:r>
      <w:r w:rsidRPr="00AB1E66">
        <w:rPr>
          <w:rFonts w:ascii="Calibri" w:hAnsi="Calibri" w:cs="Calibri"/>
          <w:b/>
          <w:bCs/>
          <w:szCs w:val="20"/>
        </w:rPr>
        <w:t>LLMOps</w:t>
      </w:r>
      <w:r w:rsidRPr="00AB1E66">
        <w:rPr>
          <w:rFonts w:ascii="Calibri" w:hAnsi="Calibri" w:cs="Calibri"/>
          <w:b/>
          <w:bCs/>
          <w:szCs w:val="20"/>
        </w:rPr>
        <w:t xml:space="preserve">: </w:t>
      </w:r>
      <w:r w:rsidRPr="00AB1E66">
        <w:rPr>
          <w:rFonts w:ascii="Calibri" w:hAnsi="Calibri" w:cs="Calibri"/>
          <w:bCs/>
          <w:szCs w:val="20"/>
        </w:rPr>
        <w:t>Langsmith</w:t>
      </w:r>
      <w:r w:rsidRPr="00AB1E66">
        <w:rPr>
          <w:rFonts w:ascii="Calibri" w:hAnsi="Calibri" w:cs="Calibri"/>
          <w:bCs/>
          <w:szCs w:val="20"/>
        </w:rPr>
        <w:t xml:space="preserve">, </w:t>
      </w:r>
      <w:r w:rsidRPr="00AB1E66">
        <w:rPr>
          <w:rFonts w:ascii="Calibri" w:hAnsi="Calibri" w:cs="Calibri"/>
          <w:bCs/>
          <w:szCs w:val="20"/>
        </w:rPr>
        <w:t>Langserve</w:t>
      </w:r>
      <w:r w:rsidRPr="00AB1E66">
        <w:rPr>
          <w:rFonts w:ascii="Calibri" w:hAnsi="Calibri" w:cs="Calibri"/>
          <w:bCs/>
          <w:szCs w:val="20"/>
        </w:rPr>
        <w:t xml:space="preserve">, VEXT, DVC, </w:t>
      </w:r>
      <w:r w:rsidRPr="00AB1E66">
        <w:rPr>
          <w:rFonts w:ascii="Calibri" w:hAnsi="Calibri" w:cs="Calibri"/>
          <w:bCs/>
          <w:szCs w:val="20"/>
        </w:rPr>
        <w:t>MLFlow</w:t>
      </w:r>
      <w:r w:rsidRPr="00AB1E66">
        <w:rPr>
          <w:rFonts w:ascii="Calibri" w:hAnsi="Calibri" w:cs="Calibri"/>
          <w:bCs/>
          <w:szCs w:val="20"/>
        </w:rPr>
        <w:t>, CI/CD, Git, GitHub, GitHub Action,</w:t>
      </w:r>
      <w:r w:rsidR="00D513C5">
        <w:rPr>
          <w:rFonts w:ascii="Calibri" w:hAnsi="Calibri" w:cs="Calibri"/>
          <w:bCs/>
          <w:szCs w:val="20"/>
        </w:rPr>
        <w:t xml:space="preserve"> </w:t>
      </w:r>
      <w:r w:rsidRPr="00D513C5" w:rsidR="00D513C5">
        <w:rPr>
          <w:rFonts w:ascii="Calibri" w:hAnsi="Calibri" w:cs="Calibri"/>
          <w:bCs/>
          <w:szCs w:val="20"/>
        </w:rPr>
        <w:t>GitOps</w:t>
      </w:r>
      <w:r w:rsidRPr="00AB1E66">
        <w:rPr>
          <w:rFonts w:ascii="Calibri" w:hAnsi="Calibri" w:cs="Calibri"/>
          <w:bCs/>
          <w:szCs w:val="20"/>
        </w:rPr>
        <w:t xml:space="preserve"> Docker, Cloud (AWS, Azure, GCP, Vertex AI, Amazon </w:t>
      </w:r>
      <w:r w:rsidRPr="00AB1E66">
        <w:rPr>
          <w:rFonts w:ascii="Calibri" w:hAnsi="Calibri" w:cs="Calibri"/>
          <w:bCs/>
          <w:szCs w:val="20"/>
        </w:rPr>
        <w:t>BedRock</w:t>
      </w:r>
      <w:r w:rsidRPr="00AB1E66">
        <w:rPr>
          <w:rFonts w:ascii="Calibri" w:hAnsi="Calibri" w:cs="Calibri"/>
          <w:bCs/>
          <w:szCs w:val="20"/>
        </w:rPr>
        <w:t>, EC2, Lambda)</w:t>
      </w:r>
      <w:r w:rsidR="000F76D8">
        <w:rPr>
          <w:rFonts w:ascii="Calibri" w:hAnsi="Calibri" w:cs="Calibri"/>
          <w:bCs/>
          <w:szCs w:val="20"/>
        </w:rPr>
        <w:t>,</w:t>
      </w:r>
      <w:r w:rsidRPr="000F76D8" w:rsidR="000F76D8">
        <w:rPr>
          <w:rFonts w:ascii="Calibri" w:hAnsi="Calibri" w:cs="Calibri"/>
          <w:szCs w:val="20"/>
        </w:rPr>
        <w:t xml:space="preserve"> Azure Blob Storage</w:t>
      </w:r>
      <w:r w:rsidR="00B906C5">
        <w:rPr>
          <w:rFonts w:ascii="Calibri" w:hAnsi="Calibri" w:cs="Calibri"/>
          <w:szCs w:val="20"/>
        </w:rPr>
        <w:t xml:space="preserve">, </w:t>
      </w:r>
      <w:r w:rsidRPr="00B906C5" w:rsidR="00B906C5">
        <w:rPr>
          <w:rFonts w:ascii="Calibri" w:hAnsi="Calibri" w:cs="Calibri"/>
          <w:szCs w:val="20"/>
        </w:rPr>
        <w:t>GitHub Copilot</w:t>
      </w:r>
      <w:r w:rsidR="006F0266">
        <w:rPr>
          <w:rFonts w:ascii="Calibri" w:hAnsi="Calibri" w:cs="Calibri"/>
          <w:szCs w:val="20"/>
        </w:rPr>
        <w:t>,</w:t>
      </w:r>
      <w:r w:rsidR="00D513C5">
        <w:rPr>
          <w:rFonts w:ascii="Calibri" w:hAnsi="Calibri" w:cs="Calibri"/>
          <w:szCs w:val="20"/>
        </w:rPr>
        <w:t xml:space="preserve"> </w:t>
      </w:r>
      <w:r w:rsidR="006F0266">
        <w:rPr>
          <w:rFonts w:ascii="Calibri" w:hAnsi="Calibri" w:cs="Calibri"/>
          <w:szCs w:val="20"/>
        </w:rPr>
        <w:t xml:space="preserve">Azure App </w:t>
      </w:r>
      <w:r w:rsidR="00D513C5">
        <w:rPr>
          <w:rFonts w:ascii="Calibri" w:hAnsi="Calibri" w:cs="Calibri"/>
          <w:szCs w:val="20"/>
        </w:rPr>
        <w:t>Service</w:t>
      </w:r>
    </w:p>
    <w:p w:rsidR="00C045F9" w:rsidP="00AB1E66" w14:paraId="778ADC1E" w14:textId="59B18DD0">
      <w:pPr>
        <w:pBdr>
          <w:bottom w:val="single" w:sz="12" w:space="1" w:color="auto"/>
        </w:pBdr>
        <w:spacing w:before="40" w:after="40" w:line="240" w:lineRule="auto"/>
        <w:jc w:val="both"/>
        <w:rPr>
          <w:rFonts w:ascii="Calibri" w:hAnsi="Calibri" w:cs="Calibri"/>
          <w:szCs w:val="20"/>
        </w:rPr>
      </w:pPr>
      <w:r>
        <w:rPr>
          <w:rFonts w:ascii="Calibri" w:hAnsi="Calibri" w:cs="Calibri"/>
          <w:b/>
          <w:bCs/>
          <w:szCs w:val="20"/>
        </w:rPr>
        <w:t xml:space="preserve">Google Cloud </w:t>
      </w:r>
      <w:r>
        <w:rPr>
          <w:rFonts w:ascii="Calibri" w:hAnsi="Calibri" w:cs="Calibri"/>
          <w:b/>
          <w:bCs/>
          <w:szCs w:val="20"/>
        </w:rPr>
        <w:t xml:space="preserve">Services </w:t>
      </w:r>
      <w:r w:rsidRPr="00C045F9">
        <w:rPr>
          <w:rFonts w:ascii="Calibri" w:hAnsi="Calibri" w:cs="Calibri"/>
          <w:b/>
          <w:bCs/>
          <w:szCs w:val="20"/>
        </w:rPr>
        <w:t>:</w:t>
      </w:r>
      <w:r w:rsidRPr="00C045F9">
        <w:rPr>
          <w:rFonts w:ascii="Calibri" w:hAnsi="Calibri" w:cs="Calibri"/>
          <w:szCs w:val="20"/>
        </w:rPr>
        <w:t> </w:t>
      </w:r>
      <w:r w:rsidRPr="00C045F9">
        <w:rPr>
          <w:rFonts w:ascii="Calibri" w:hAnsi="Calibri" w:cs="Calibri"/>
          <w:szCs w:val="20"/>
        </w:rPr>
        <w:t>BigQuery</w:t>
      </w:r>
      <w:r w:rsidRPr="00C045F9">
        <w:rPr>
          <w:rFonts w:ascii="Calibri" w:hAnsi="Calibri" w:cs="Calibri"/>
          <w:szCs w:val="20"/>
        </w:rPr>
        <w:t xml:space="preserve">, Vertex AI, Vertex AI Workbench, AI Platform, </w:t>
      </w:r>
      <w:r w:rsidRPr="00C045F9">
        <w:rPr>
          <w:rFonts w:ascii="Calibri" w:hAnsi="Calibri" w:cs="Calibri"/>
          <w:szCs w:val="20"/>
        </w:rPr>
        <w:t>AutoML</w:t>
      </w:r>
      <w:r w:rsidR="00D513C5">
        <w:rPr>
          <w:rFonts w:ascii="Calibri" w:hAnsi="Calibri" w:cs="Calibri"/>
          <w:szCs w:val="20"/>
        </w:rPr>
        <w:t xml:space="preserve">, </w:t>
      </w:r>
      <w:r w:rsidRPr="00C045F9" w:rsidR="00D513C5">
        <w:rPr>
          <w:rFonts w:ascii="Calibri" w:hAnsi="Calibri" w:cs="Calibri"/>
          <w:szCs w:val="20"/>
        </w:rPr>
        <w:t>Dataflow, Cloud Functions, GCS, Pub/Sub</w:t>
      </w:r>
      <w:r w:rsidR="00D513C5">
        <w:rPr>
          <w:rFonts w:ascii="Calibri" w:hAnsi="Calibri" w:cs="Calibri"/>
          <w:szCs w:val="20"/>
        </w:rPr>
        <w:t xml:space="preserve">, </w:t>
      </w:r>
      <w:r w:rsidRPr="00D513C5" w:rsidR="00D513C5">
        <w:rPr>
          <w:rFonts w:ascii="Calibri" w:hAnsi="Calibri" w:cs="Calibri"/>
          <w:szCs w:val="20"/>
        </w:rPr>
        <w:t xml:space="preserve">Google </w:t>
      </w:r>
      <w:r w:rsidR="00D513C5">
        <w:rPr>
          <w:rFonts w:ascii="Calibri" w:hAnsi="Calibri" w:cs="Calibri"/>
          <w:szCs w:val="20"/>
        </w:rPr>
        <w:t xml:space="preserve">Cloud </w:t>
      </w:r>
      <w:r w:rsidRPr="00D513C5" w:rsidR="00D513C5">
        <w:rPr>
          <w:rFonts w:ascii="Calibri" w:hAnsi="Calibri" w:cs="Calibri"/>
          <w:szCs w:val="20"/>
        </w:rPr>
        <w:t>N</w:t>
      </w:r>
      <w:r w:rsidR="00D513C5">
        <w:rPr>
          <w:rFonts w:ascii="Calibri" w:hAnsi="Calibri" w:cs="Calibri"/>
          <w:szCs w:val="20"/>
        </w:rPr>
        <w:t>atural</w:t>
      </w:r>
      <w:r w:rsidRPr="00D513C5" w:rsidR="00D513C5">
        <w:rPr>
          <w:rFonts w:ascii="Calibri" w:hAnsi="Calibri" w:cs="Calibri"/>
          <w:szCs w:val="20"/>
        </w:rPr>
        <w:t xml:space="preserve"> APIs</w:t>
      </w:r>
      <w:r w:rsidR="00D513C5">
        <w:rPr>
          <w:rFonts w:ascii="Calibri" w:hAnsi="Calibri" w:cs="Calibri"/>
          <w:szCs w:val="20"/>
        </w:rPr>
        <w:t xml:space="preserve"> for NLP tasks</w:t>
      </w:r>
      <w:r w:rsidRPr="00D513C5" w:rsidR="00D513C5">
        <w:rPr>
          <w:rFonts w:ascii="Calibri" w:hAnsi="Calibri" w:cs="Calibri"/>
          <w:szCs w:val="20"/>
        </w:rPr>
        <w:t>, CCAI (Contact Center AI)</w:t>
      </w:r>
      <w:r w:rsidR="00D513C5">
        <w:rPr>
          <w:rFonts w:ascii="Calibri" w:hAnsi="Calibri" w:cs="Calibri"/>
          <w:szCs w:val="20"/>
        </w:rPr>
        <w:t xml:space="preserve"> (CES)</w:t>
      </w:r>
    </w:p>
    <w:p w:rsidR="000F76D8" w:rsidRPr="00D513C5" w:rsidP="00AB1E66" w14:paraId="4E0A9F58" w14:textId="78EB2099">
      <w:pPr>
        <w:pBdr>
          <w:bottom w:val="single" w:sz="12" w:space="1" w:color="auto"/>
        </w:pBdr>
        <w:spacing w:before="40" w:after="40" w:line="240" w:lineRule="auto"/>
        <w:jc w:val="both"/>
        <w:rPr>
          <w:rFonts w:ascii="Calibri" w:hAnsi="Calibri" w:cs="Calibri"/>
          <w:szCs w:val="20"/>
        </w:rPr>
      </w:pPr>
      <w:r w:rsidRPr="000F76D8">
        <w:rPr>
          <w:rFonts w:ascii="Calibri" w:hAnsi="Calibri" w:cs="Calibri"/>
          <w:b/>
          <w:bCs/>
          <w:szCs w:val="20"/>
        </w:rPr>
        <w:t>Authentication &amp; Security:</w:t>
      </w:r>
      <w:r w:rsidRPr="000F76D8">
        <w:rPr>
          <w:rFonts w:ascii="Calibri" w:hAnsi="Calibri" w:cs="Calibri"/>
          <w:bCs/>
          <w:szCs w:val="20"/>
        </w:rPr>
        <w:t> </w:t>
      </w:r>
      <w:r w:rsidRPr="000F76D8">
        <w:rPr>
          <w:rFonts w:ascii="Calibri" w:hAnsi="Calibri" w:cs="Calibri"/>
          <w:szCs w:val="20"/>
        </w:rPr>
        <w:t>Azure AD Multi-Tenant Authentication, JWT Token Validation, OAuth 2.0</w:t>
      </w:r>
    </w:p>
    <w:p w:rsidR="00FE7CC9" w:rsidRPr="00AB1E66" w:rsidP="00AB1E66" w14:paraId="51D1C337" w14:textId="77777777">
      <w:pPr>
        <w:pBdr>
          <w:bottom w:val="single" w:sz="12" w:space="1" w:color="auto"/>
        </w:pBdr>
        <w:spacing w:before="40" w:after="40" w:line="240" w:lineRule="auto"/>
        <w:jc w:val="both"/>
        <w:rPr>
          <w:rFonts w:ascii="Calibri" w:hAnsi="Calibri" w:cs="Calibri"/>
          <w:b/>
          <w:szCs w:val="20"/>
        </w:rPr>
      </w:pPr>
    </w:p>
    <w:p w:rsidR="001D7154" w:rsidRPr="00AB1E66" w:rsidP="00AB1E66" w14:paraId="773AFA5B" w14:textId="77777777">
      <w:pPr>
        <w:pBdr>
          <w:bottom w:val="single" w:sz="12" w:space="1" w:color="auto"/>
        </w:pBdr>
        <w:spacing w:before="40" w:after="40" w:line="240" w:lineRule="auto"/>
        <w:jc w:val="both"/>
        <w:rPr>
          <w:rFonts w:ascii="Calibri" w:hAnsi="Calibri" w:cs="Calibri"/>
          <w:b/>
          <w:szCs w:val="20"/>
        </w:rPr>
      </w:pPr>
      <w:r w:rsidRPr="00AB1E66">
        <w:rPr>
          <w:rFonts w:ascii="Calibri" w:hAnsi="Calibri" w:cs="Calibri"/>
          <w:b/>
          <w:szCs w:val="20"/>
        </w:rPr>
        <w:t xml:space="preserve">Professional Certificates, Trainings, and Corporate </w:t>
      </w:r>
      <w:bookmarkEnd w:id="1"/>
      <w:r w:rsidRPr="00AB1E66">
        <w:rPr>
          <w:rFonts w:ascii="Calibri" w:hAnsi="Calibri" w:cs="Calibri"/>
          <w:b/>
          <w:szCs w:val="20"/>
        </w:rPr>
        <w:t>Awards:</w:t>
      </w:r>
    </w:p>
    <w:p w:rsidR="001D7154" w:rsidRPr="00AB1E66" w:rsidP="00AB1E66" w14:paraId="2CA36C0C" w14:textId="77777777">
      <w:pPr>
        <w:spacing w:before="40" w:after="40" w:line="240" w:lineRule="auto"/>
        <w:jc w:val="both"/>
        <w:rPr>
          <w:rFonts w:ascii="Calibri" w:hAnsi="Calibri" w:cs="Calibri"/>
          <w:b/>
          <w:szCs w:val="20"/>
        </w:rPr>
      </w:pPr>
    </w:p>
    <w:p w:rsidR="00D905C2" w:rsidRPr="00AB1E66" w:rsidP="00AB1E66" w14:paraId="1474CCEC" w14:textId="77777777">
      <w:pPr>
        <w:widowControl/>
        <w:numPr>
          <w:ilvl w:val="0"/>
          <w:numId w:val="2"/>
        </w:numPr>
        <w:spacing w:before="40" w:after="40" w:line="240" w:lineRule="auto"/>
        <w:ind w:hanging="357"/>
        <w:jc w:val="both"/>
        <w:rPr>
          <w:rFonts w:ascii="Calibri" w:hAnsi="Calibri" w:cs="Calibri"/>
          <w:bCs/>
          <w:color w:val="auto"/>
          <w:szCs w:val="20"/>
        </w:rPr>
      </w:pPr>
      <w:r w:rsidRPr="00AB1E66">
        <w:rPr>
          <w:rFonts w:ascii="Calibri" w:hAnsi="Calibri" w:cs="Calibri"/>
          <w:bCs/>
          <w:color w:val="auto"/>
          <w:szCs w:val="20"/>
        </w:rPr>
        <w:t>Certifications</w:t>
      </w:r>
      <w:r w:rsidRPr="00AB1E66">
        <w:rPr>
          <w:rFonts w:ascii="Calibri" w:hAnsi="Calibri" w:cs="Calibri"/>
          <w:bCs/>
          <w:color w:val="auto"/>
          <w:szCs w:val="20"/>
        </w:rPr>
        <w:t>:</w:t>
      </w:r>
    </w:p>
    <w:p w:rsidR="00FE7CC9" w:rsidRPr="00AB1E66" w:rsidP="00AB1E66" w14:paraId="5FE634ED" w14:textId="77777777">
      <w:pPr>
        <w:widowControl/>
        <w:numPr>
          <w:ilvl w:val="0"/>
          <w:numId w:val="15"/>
        </w:numPr>
        <w:spacing w:before="40" w:after="40" w:line="240" w:lineRule="auto"/>
        <w:ind w:left="1080"/>
        <w:jc w:val="both"/>
        <w:rPr>
          <w:rFonts w:ascii="Calibri" w:hAnsi="Calibri" w:cs="Calibri"/>
          <w:szCs w:val="20"/>
        </w:rPr>
      </w:pPr>
      <w:r w:rsidRPr="00AB1E66">
        <w:rPr>
          <w:rFonts w:ascii="Calibri" w:hAnsi="Calibri" w:cs="Calibri"/>
          <w:szCs w:val="20"/>
        </w:rPr>
        <w:t>Azure AI Engineer Associate</w:t>
      </w:r>
    </w:p>
    <w:p w:rsidR="007A306A" w:rsidRPr="00AB1E66" w:rsidP="00AB1E66" w14:paraId="1D8954F9" w14:textId="77777777">
      <w:pPr>
        <w:widowControl/>
        <w:numPr>
          <w:ilvl w:val="0"/>
          <w:numId w:val="2"/>
        </w:numPr>
        <w:spacing w:before="40" w:after="40" w:line="240" w:lineRule="auto"/>
        <w:ind w:hanging="357"/>
        <w:jc w:val="both"/>
        <w:rPr>
          <w:rFonts w:ascii="Calibri" w:hAnsi="Calibri" w:cs="Calibri"/>
          <w:bCs/>
          <w:color w:val="auto"/>
          <w:szCs w:val="20"/>
        </w:rPr>
      </w:pPr>
      <w:r w:rsidRPr="00AB1E66">
        <w:rPr>
          <w:rFonts w:ascii="Calibri" w:hAnsi="Calibri" w:cs="Calibri"/>
          <w:bCs/>
          <w:color w:val="auto"/>
          <w:szCs w:val="20"/>
        </w:rPr>
        <w:t>Achievements:</w:t>
      </w:r>
    </w:p>
    <w:p w:rsidR="001B2703" w:rsidRPr="00AB1E66" w:rsidP="00AB1E66" w14:paraId="388D8503" w14:textId="77777777">
      <w:pPr>
        <w:widowControl/>
        <w:numPr>
          <w:ilvl w:val="0"/>
          <w:numId w:val="15"/>
        </w:numPr>
        <w:spacing w:before="40" w:after="40" w:line="240" w:lineRule="auto"/>
        <w:ind w:left="1080"/>
        <w:jc w:val="both"/>
        <w:rPr>
          <w:rFonts w:ascii="Calibri" w:hAnsi="Calibri" w:cs="Calibri Light"/>
          <w:b/>
          <w:bCs/>
          <w:color w:val="auto"/>
          <w:szCs w:val="20"/>
        </w:rPr>
      </w:pPr>
      <w:r w:rsidRPr="00AB1E66">
        <w:rPr>
          <w:rFonts w:ascii="Calibri" w:hAnsi="Calibri" w:cs="Calibri"/>
          <w:szCs w:val="20"/>
        </w:rPr>
        <w:t xml:space="preserve">One of the finalists of IDEATHON 6 Event organized by </w:t>
      </w:r>
      <w:r w:rsidRPr="00AB1E66">
        <w:rPr>
          <w:rFonts w:ascii="Calibri" w:hAnsi="Calibri" w:cs="Calibri"/>
          <w:szCs w:val="20"/>
        </w:rPr>
        <w:t>Xoriant</w:t>
      </w:r>
      <w:r w:rsidRPr="00AB1E66">
        <w:rPr>
          <w:rFonts w:ascii="Calibri" w:hAnsi="Calibri" w:cs="Calibri"/>
          <w:szCs w:val="20"/>
        </w:rPr>
        <w:t>, presented SDK GenAI Bot and Citi CUA Support Bot</w:t>
      </w:r>
    </w:p>
    <w:p w:rsidR="00AB1E66" w:rsidRPr="00AB1E66" w:rsidP="00AB1E66" w14:paraId="2834928B" w14:textId="77777777">
      <w:pPr>
        <w:widowControl/>
        <w:spacing w:before="40" w:after="40" w:line="240" w:lineRule="auto"/>
        <w:jc w:val="both"/>
        <w:rPr>
          <w:rFonts w:ascii="Calibri" w:hAnsi="Calibri" w:cs="Calibri Light"/>
          <w:b/>
          <w:bCs/>
          <w:color w:val="auto"/>
          <w:szCs w:val="20"/>
        </w:rPr>
      </w:pPr>
    </w:p>
    <w:p w:rsidR="009A44A3" w:rsidRPr="00AB1E66" w:rsidP="00AB1E66" w14:paraId="03E698CB" w14:textId="77777777">
      <w:pPr>
        <w:pBdr>
          <w:bottom w:val="single" w:sz="12" w:space="1" w:color="auto"/>
        </w:pBdr>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Work Experience:</w:t>
      </w:r>
    </w:p>
    <w:p w:rsidR="009A44A3" w:rsidRPr="00AB1E66" w:rsidP="00AB1E66" w14:paraId="4080635C" w14:textId="77777777">
      <w:pPr>
        <w:spacing w:before="40" w:after="40" w:line="240" w:lineRule="auto"/>
        <w:jc w:val="both"/>
        <w:rPr>
          <w:rFonts w:ascii="Calibri" w:hAnsi="Calibri" w:cs="Calibri Light"/>
          <w:color w:val="auto"/>
          <w:szCs w:val="20"/>
        </w:rPr>
      </w:pPr>
    </w:p>
    <w:p w:rsidR="00FA7E61" w:rsidRPr="00AB1E66" w:rsidP="00AB1E66" w14:paraId="1870A26E" w14:textId="20459B88">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Xoriant</w:t>
      </w:r>
      <w:r w:rsidRPr="00AB1E66">
        <w:rPr>
          <w:rFonts w:ascii="Calibri" w:hAnsi="Calibri" w:cs="Calibri Light"/>
          <w:b/>
          <w:bCs/>
          <w:color w:val="auto"/>
          <w:szCs w:val="20"/>
        </w:rPr>
        <w:t xml:space="preserve"> </w:t>
      </w:r>
      <w:r w:rsidR="0086534D">
        <w:rPr>
          <w:rFonts w:ascii="Calibri" w:hAnsi="Calibri" w:cs="Calibri Light"/>
          <w:b/>
          <w:bCs/>
          <w:color w:val="auto"/>
          <w:szCs w:val="20"/>
        </w:rPr>
        <w:t xml:space="preserve">Solutions </w:t>
      </w:r>
      <w:r w:rsidRPr="00AB1E66" w:rsidR="00FE7CC9">
        <w:rPr>
          <w:rFonts w:ascii="Calibri" w:hAnsi="Calibri" w:cs="Calibri Light"/>
          <w:b/>
          <w:bCs/>
          <w:color w:val="auto"/>
          <w:szCs w:val="20"/>
        </w:rPr>
        <w:tab/>
      </w:r>
    </w:p>
    <w:p w:rsidR="00FA7E61" w:rsidP="00AB1E66" w14:paraId="34141FEB" w14:textId="77777777">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Designation: </w:t>
      </w:r>
      <w:r w:rsidRPr="00AB1E66" w:rsidR="00FE7CC9">
        <w:rPr>
          <w:rFonts w:ascii="Calibri" w:hAnsi="Calibri" w:cs="Calibri Light"/>
          <w:b/>
          <w:bCs/>
          <w:color w:val="auto"/>
          <w:szCs w:val="20"/>
        </w:rPr>
        <w:t xml:space="preserve">Senior </w:t>
      </w:r>
      <w:r w:rsidRPr="00AB1E66" w:rsidR="00C61109">
        <w:rPr>
          <w:rFonts w:ascii="Calibri" w:hAnsi="Calibri" w:cs="Calibri Light"/>
          <w:b/>
          <w:bCs/>
          <w:color w:val="auto"/>
          <w:szCs w:val="20"/>
        </w:rPr>
        <w:t>Software Developer</w:t>
      </w:r>
    </w:p>
    <w:p w:rsidR="008104CB" w:rsidP="00AB1E66" w14:paraId="20148661" w14:textId="77777777">
      <w:pPr>
        <w:tabs>
          <w:tab w:val="right" w:pos="9356"/>
        </w:tabs>
        <w:spacing w:before="40" w:after="40" w:line="240" w:lineRule="auto"/>
        <w:jc w:val="both"/>
        <w:rPr>
          <w:rFonts w:ascii="Calibri" w:hAnsi="Calibri" w:cs="Calibri Light"/>
          <w:b/>
          <w:bCs/>
          <w:color w:val="auto"/>
          <w:szCs w:val="20"/>
        </w:rPr>
      </w:pPr>
    </w:p>
    <w:p w:rsidR="008104CB" w:rsidP="008104CB" w14:paraId="32085E21" w14:textId="7FF8E0D6">
      <w:pPr>
        <w:tabs>
          <w:tab w:val="right" w:pos="9356"/>
        </w:tabs>
        <w:spacing w:before="40" w:after="40" w:line="240" w:lineRule="auto"/>
        <w:jc w:val="both"/>
        <w:rPr>
          <w:rFonts w:ascii="Calibri" w:hAnsi="Calibri" w:cs="Calibri Light"/>
          <w:b/>
          <w:bCs/>
          <w:color w:val="auto"/>
          <w:szCs w:val="20"/>
        </w:rPr>
      </w:pPr>
      <w:r w:rsidRPr="008104CB">
        <w:rPr>
          <w:rFonts w:ascii="Calibri" w:hAnsi="Calibri" w:cs="Calibri Light"/>
          <w:b/>
          <w:bCs/>
          <w:color w:val="auto"/>
          <w:szCs w:val="20"/>
        </w:rPr>
        <w:t xml:space="preserve">Project Title: </w:t>
      </w:r>
      <w:r w:rsidRPr="008104CB">
        <w:rPr>
          <w:rFonts w:ascii="Calibri" w:hAnsi="Calibri" w:cs="Calibri Light"/>
          <w:color w:val="auto"/>
          <w:szCs w:val="20"/>
        </w:rPr>
        <w:t xml:space="preserve">AI-Powered Customer Support Triage Assistant </w:t>
      </w:r>
    </w:p>
    <w:p w:rsidR="008104CB" w:rsidRPr="008104CB" w:rsidP="008104CB" w14:paraId="3E345716" w14:textId="0C984201">
      <w:pPr>
        <w:tabs>
          <w:tab w:val="right" w:pos="9356"/>
        </w:tabs>
        <w:spacing w:before="40" w:after="40" w:line="240" w:lineRule="auto"/>
        <w:jc w:val="both"/>
        <w:rPr>
          <w:rFonts w:ascii="Calibri" w:hAnsi="Calibri" w:cs="Calibri Light"/>
          <w:b/>
          <w:bCs/>
          <w:color w:val="auto"/>
          <w:szCs w:val="20"/>
        </w:rPr>
      </w:pPr>
      <w:r w:rsidRPr="008104CB">
        <w:rPr>
          <w:rFonts w:ascii="Calibri" w:hAnsi="Calibri" w:cs="Calibri Light"/>
          <w:b/>
          <w:bCs/>
          <w:color w:val="auto"/>
          <w:szCs w:val="20"/>
        </w:rPr>
        <w:t>Client: Finastra</w:t>
      </w:r>
      <w:r w:rsidRPr="008104CB">
        <w:rPr>
          <w:rFonts w:ascii="Calibri" w:hAnsi="Calibri" w:cs="Calibri Light"/>
          <w:b/>
          <w:bCs/>
          <w:color w:val="auto"/>
          <w:szCs w:val="20"/>
        </w:rPr>
        <w:br/>
        <w:t>Role:</w:t>
      </w:r>
      <w:r>
        <w:rPr>
          <w:rFonts w:ascii="Calibri" w:hAnsi="Calibri" w:cs="Calibri Light"/>
          <w:b/>
          <w:bCs/>
          <w:color w:val="auto"/>
          <w:szCs w:val="20"/>
        </w:rPr>
        <w:t xml:space="preserve"> </w:t>
      </w:r>
      <w:r w:rsidRPr="008104CB">
        <w:rPr>
          <w:rFonts w:ascii="Calibri" w:hAnsi="Calibri" w:cs="Calibri Light"/>
          <w:color w:val="auto"/>
          <w:szCs w:val="20"/>
        </w:rPr>
        <w:t>Generative AI Developer / Full-Stack AI Engineer</w:t>
      </w:r>
      <w:r>
        <w:rPr>
          <w:rFonts w:ascii="Calibri" w:hAnsi="Calibri" w:cs="Calibri Light"/>
          <w:b/>
          <w:bCs/>
          <w:color w:val="auto"/>
          <w:szCs w:val="20"/>
        </w:rPr>
        <w:tab/>
      </w:r>
      <w:r>
        <w:rPr>
          <w:rFonts w:ascii="Calibri" w:hAnsi="Calibri" w:cs="Calibri Light"/>
          <w:b/>
          <w:bCs/>
          <w:color w:val="auto"/>
          <w:szCs w:val="20"/>
        </w:rPr>
        <w:tab/>
      </w:r>
      <w:r w:rsidRPr="008104CB">
        <w:rPr>
          <w:rFonts w:ascii="Calibri" w:hAnsi="Calibri" w:cs="Calibri Light"/>
          <w:b/>
          <w:bCs/>
          <w:color w:val="auto"/>
          <w:szCs w:val="20"/>
        </w:rPr>
        <w:br/>
        <w:t>Description: </w:t>
      </w:r>
      <w:r w:rsidRPr="008104CB">
        <w:rPr>
          <w:rFonts w:ascii="Calibri" w:hAnsi="Calibri" w:cs="Calibri Light"/>
          <w:color w:val="auto"/>
          <w:szCs w:val="20"/>
        </w:rPr>
        <w:t xml:space="preserve">Designed and developed an enterprise-grade AI-powered customer support assistant for financial payment products (Global </w:t>
      </w:r>
      <w:r w:rsidRPr="008104CB">
        <w:rPr>
          <w:rFonts w:ascii="Calibri" w:hAnsi="Calibri" w:cs="Calibri Light"/>
          <w:color w:val="auto"/>
          <w:szCs w:val="20"/>
        </w:rPr>
        <w:t>PAYplus</w:t>
      </w:r>
      <w:r w:rsidRPr="008104CB">
        <w:rPr>
          <w:rFonts w:ascii="Calibri" w:hAnsi="Calibri" w:cs="Calibri Light"/>
          <w:color w:val="auto"/>
          <w:szCs w:val="20"/>
        </w:rPr>
        <w:t xml:space="preserve"> Enterprise and Payments To Go) to automate case triage, investigation, and resolution. The system leverages multi-agent AI workflows to intelligently search through documentation, knowledge bases, JIRA tickets, and historical cases, providing real-time intelligent recommendations to support consultants.</w:t>
      </w:r>
    </w:p>
    <w:p w:rsidR="004934E8" w:rsidRPr="004934E8" w:rsidP="004934E8" w14:paraId="3B6EC7BF"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Architected Multi-Agent AI System </w:t>
      </w:r>
      <w:r w:rsidRPr="004934E8">
        <w:rPr>
          <w:rFonts w:ascii="Calibri" w:hAnsi="Calibri" w:cs="Calibri Light"/>
          <w:color w:val="auto"/>
          <w:szCs w:val="20"/>
        </w:rPr>
        <w:t xml:space="preserve">using </w:t>
      </w:r>
      <w:r w:rsidRPr="004934E8">
        <w:rPr>
          <w:rFonts w:ascii="Calibri" w:hAnsi="Calibri" w:cs="Calibri Light"/>
          <w:b/>
          <w:bCs/>
          <w:color w:val="auto"/>
          <w:szCs w:val="20"/>
        </w:rPr>
        <w:t xml:space="preserve">Microsoft </w:t>
      </w:r>
      <w:r w:rsidRPr="004934E8">
        <w:rPr>
          <w:rFonts w:ascii="Calibri" w:hAnsi="Calibri" w:cs="Calibri Light"/>
          <w:b/>
          <w:bCs/>
          <w:color w:val="auto"/>
          <w:szCs w:val="20"/>
        </w:rPr>
        <w:t>AutoGen</w:t>
      </w:r>
      <w:r w:rsidRPr="004934E8">
        <w:rPr>
          <w:rFonts w:ascii="Calibri" w:hAnsi="Calibri" w:cs="Calibri Light"/>
          <w:b/>
          <w:bCs/>
          <w:color w:val="auto"/>
          <w:szCs w:val="20"/>
        </w:rPr>
        <w:t xml:space="preserve"> </w:t>
      </w:r>
      <w:r w:rsidRPr="004934E8">
        <w:rPr>
          <w:rFonts w:ascii="Calibri" w:hAnsi="Calibri" w:cs="Calibri Light"/>
          <w:color w:val="auto"/>
          <w:szCs w:val="20"/>
        </w:rPr>
        <w:t>framework with 4 specialized expert agents per product (Documentation, Knowledge Base, JIRA, Cases) executing parallel workflows for comprehensive case investigation</w:t>
      </w:r>
    </w:p>
    <w:p w:rsidR="004934E8" w:rsidRPr="004934E8" w:rsidP="004934E8" w14:paraId="23F1AD00"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Designed and Implemented Hybrid RAG Pipeline</w:t>
      </w:r>
      <w:r w:rsidRPr="004934E8">
        <w:rPr>
          <w:rFonts w:ascii="Calibri" w:hAnsi="Calibri" w:cs="Calibri Light"/>
          <w:color w:val="auto"/>
          <w:szCs w:val="20"/>
        </w:rPr>
        <w:t xml:space="preserve"> integrating</w:t>
      </w:r>
      <w:r w:rsidRPr="004934E8">
        <w:rPr>
          <w:rFonts w:ascii="Calibri" w:hAnsi="Calibri" w:cs="Calibri Light"/>
          <w:b/>
          <w:bCs/>
          <w:color w:val="auto"/>
          <w:szCs w:val="20"/>
        </w:rPr>
        <w:t xml:space="preserve"> Databricks Vector Search </w:t>
      </w:r>
      <w:r w:rsidRPr="004934E8">
        <w:rPr>
          <w:rFonts w:ascii="Calibri" w:hAnsi="Calibri" w:cs="Calibri Light"/>
          <w:color w:val="auto"/>
          <w:szCs w:val="20"/>
        </w:rPr>
        <w:t>(BM25 + Vector hybrid search) with Azure OpenAI GPT-4o-mini to achieve 70%+ relevance scores and sub-75-second response times</w:t>
      </w:r>
    </w:p>
    <w:p w:rsidR="004934E8" w:rsidRPr="004934E8" w:rsidP="004934E8" w14:paraId="09869ED6"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Built Full-Stack Application</w:t>
      </w:r>
      <w:r w:rsidRPr="004934E8">
        <w:rPr>
          <w:rFonts w:ascii="Calibri" w:hAnsi="Calibri" w:cs="Calibri Light"/>
          <w:color w:val="auto"/>
          <w:szCs w:val="20"/>
        </w:rPr>
        <w:t xml:space="preserve"> with </w:t>
      </w:r>
      <w:r w:rsidRPr="004934E8">
        <w:rPr>
          <w:rFonts w:ascii="Calibri" w:hAnsi="Calibri" w:cs="Calibri Light"/>
          <w:b/>
          <w:bCs/>
          <w:color w:val="auto"/>
          <w:szCs w:val="20"/>
        </w:rPr>
        <w:t>FastAPI</w:t>
      </w:r>
      <w:r w:rsidRPr="004934E8">
        <w:rPr>
          <w:rFonts w:ascii="Calibri" w:hAnsi="Calibri" w:cs="Calibri Light"/>
          <w:b/>
          <w:bCs/>
          <w:color w:val="auto"/>
          <w:szCs w:val="20"/>
        </w:rPr>
        <w:t xml:space="preserve"> backend</w:t>
      </w:r>
      <w:r w:rsidRPr="004934E8">
        <w:rPr>
          <w:rFonts w:ascii="Calibri" w:hAnsi="Calibri" w:cs="Calibri Light"/>
          <w:color w:val="auto"/>
          <w:szCs w:val="20"/>
        </w:rPr>
        <w:t xml:space="preserve"> and </w:t>
      </w:r>
      <w:r w:rsidRPr="004934E8">
        <w:rPr>
          <w:rFonts w:ascii="Calibri" w:hAnsi="Calibri" w:cs="Calibri Light"/>
          <w:b/>
          <w:bCs/>
          <w:color w:val="auto"/>
          <w:szCs w:val="20"/>
        </w:rPr>
        <w:t xml:space="preserve">React frontend </w:t>
      </w:r>
      <w:r w:rsidRPr="004934E8">
        <w:rPr>
          <w:rFonts w:ascii="Calibri" w:hAnsi="Calibri" w:cs="Calibri Light"/>
          <w:color w:val="auto"/>
          <w:szCs w:val="20"/>
        </w:rPr>
        <w:t>featuring real-time WebSocket connections for live progress tracking, agent status updates, and interactive chat interface</w:t>
      </w:r>
    </w:p>
    <w:p w:rsidR="004934E8" w:rsidRPr="004934E8" w:rsidP="004934E8" w14:paraId="0C883650"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Developed Automated Salesforce Integration</w:t>
      </w:r>
      <w:r w:rsidRPr="004934E8">
        <w:rPr>
          <w:rFonts w:ascii="Calibri" w:hAnsi="Calibri" w:cs="Calibri Light"/>
          <w:color w:val="auto"/>
          <w:szCs w:val="20"/>
        </w:rPr>
        <w:t xml:space="preserve"> with scheduled workflows retrieving pending cases via REST API, processing through AI agents, and pushing solutions back to Salesforce with JWT-based authentication</w:t>
      </w:r>
    </w:p>
    <w:p w:rsidR="004934E8" w:rsidRPr="004934E8" w:rsidP="004934E8" w14:paraId="609841E0"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Implemented Multi-Tenant Azure AD Authentication</w:t>
      </w:r>
      <w:r w:rsidRPr="004934E8">
        <w:rPr>
          <w:rFonts w:ascii="Calibri" w:hAnsi="Calibri" w:cs="Calibri Light"/>
          <w:color w:val="auto"/>
          <w:szCs w:val="20"/>
        </w:rPr>
        <w:t xml:space="preserve"> supporting dual-tenant (DH.com and </w:t>
      </w:r>
      <w:r w:rsidRPr="004934E8">
        <w:rPr>
          <w:rFonts w:ascii="Calibri" w:hAnsi="Calibri" w:cs="Calibri Light"/>
          <w:color w:val="auto"/>
          <w:szCs w:val="20"/>
        </w:rPr>
        <w:t xml:space="preserve">Finastra.com) JWT token validation with secure JWKS key </w:t>
      </w:r>
      <w:r w:rsidRPr="004934E8">
        <w:rPr>
          <w:rFonts w:ascii="Calibri" w:hAnsi="Calibri" w:cs="Calibri Light"/>
          <w:color w:val="auto"/>
          <w:szCs w:val="20"/>
        </w:rPr>
        <w:t>caching</w:t>
      </w:r>
      <w:r w:rsidRPr="004934E8">
        <w:rPr>
          <w:rFonts w:ascii="Calibri" w:hAnsi="Calibri" w:cs="Calibri Light"/>
          <w:color w:val="auto"/>
          <w:szCs w:val="20"/>
        </w:rPr>
        <w:t xml:space="preserve"> and role-based access control</w:t>
      </w:r>
    </w:p>
    <w:p w:rsidR="004934E8" w:rsidRPr="004934E8" w:rsidP="004934E8" w14:paraId="4C240BA9"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 xml:space="preserve">Optimized AI Workflow Performance </w:t>
      </w:r>
      <w:r w:rsidRPr="004934E8">
        <w:rPr>
          <w:rFonts w:ascii="Calibri" w:hAnsi="Calibri" w:cs="Calibri Light"/>
          <w:color w:val="auto"/>
          <w:szCs w:val="20"/>
        </w:rPr>
        <w:t xml:space="preserve">by fine-tuning </w:t>
      </w:r>
      <w:r w:rsidRPr="004934E8">
        <w:rPr>
          <w:rFonts w:ascii="Calibri" w:hAnsi="Calibri" w:cs="Calibri Light"/>
          <w:color w:val="auto"/>
          <w:szCs w:val="20"/>
        </w:rPr>
        <w:t>max_consecutive_auto_reply</w:t>
      </w:r>
      <w:r w:rsidRPr="004934E8">
        <w:rPr>
          <w:rFonts w:ascii="Calibri" w:hAnsi="Calibri" w:cs="Calibri Light"/>
          <w:color w:val="auto"/>
          <w:szCs w:val="20"/>
        </w:rPr>
        <w:t>=4 parameter, reducing processing time by 48% while maintaining 100% success rate and identical quality scores</w:t>
      </w:r>
    </w:p>
    <w:p w:rsidR="004934E8" w:rsidRPr="004934E8" w:rsidP="004934E8" w14:paraId="1DE031B5"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Created Dynamic Documentation Versioning System </w:t>
      </w:r>
      <w:r w:rsidRPr="004934E8">
        <w:rPr>
          <w:rFonts w:ascii="Calibri" w:hAnsi="Calibri" w:cs="Calibri Light"/>
          <w:color w:val="auto"/>
          <w:szCs w:val="20"/>
        </w:rPr>
        <w:t>enabling users to select specific product documentation versions (4.5, 4.6, 4.7) with automatic Databricks index routing based on configuration</w:t>
      </w:r>
    </w:p>
    <w:p w:rsidR="004934E8" w:rsidRPr="004934E8" w:rsidP="004934E8" w14:paraId="3CDFA207"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Built Comprehensive Logging &amp; Monitoring</w:t>
      </w:r>
      <w:r w:rsidRPr="004934E8">
        <w:rPr>
          <w:rFonts w:ascii="Calibri" w:hAnsi="Calibri" w:cs="Calibri Light"/>
          <w:color w:val="auto"/>
          <w:szCs w:val="20"/>
        </w:rPr>
        <w:t xml:space="preserve"> with structured Azure Blob Storage logging, correlation IDs, agent performance tracking, and vector search analytics for production debugging</w:t>
      </w:r>
    </w:p>
    <w:p w:rsidR="004934E8" w:rsidRPr="004934E8" w:rsidP="004934E8" w14:paraId="6A57C600"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Designed PostgreSQL Data </w:t>
      </w:r>
      <w:r w:rsidRPr="004934E8">
        <w:rPr>
          <w:rFonts w:ascii="Calibri" w:hAnsi="Calibri" w:cs="Calibri Light"/>
          <w:b/>
          <w:bCs/>
          <w:color w:val="auto"/>
          <w:szCs w:val="20"/>
        </w:rPr>
        <w:t>Models</w:t>
      </w:r>
      <w:r w:rsidRPr="004934E8">
        <w:rPr>
          <w:rFonts w:ascii="Calibri" w:hAnsi="Calibri" w:cs="Calibri Light"/>
          <w:b/>
          <w:bCs/>
          <w:color w:val="auto"/>
          <w:szCs w:val="20"/>
        </w:rPr>
        <w:t xml:space="preserve"> </w:t>
      </w:r>
      <w:r w:rsidRPr="004934E8">
        <w:rPr>
          <w:rFonts w:ascii="Calibri" w:hAnsi="Calibri" w:cs="Calibri Light"/>
          <w:color w:val="auto"/>
          <w:szCs w:val="20"/>
        </w:rPr>
        <w:t>for prompts, agent responses, vector searches, user feedback, and triage cases with proper relationships and indexing for analytics</w:t>
      </w:r>
    </w:p>
    <w:p w:rsidR="004934E8" w:rsidRPr="004934E8" w:rsidP="004934E8" w14:paraId="5F81F99E" w14:textId="0D06F51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Implemented Feedback System</w:t>
      </w:r>
      <w:r w:rsidRPr="004934E8">
        <w:rPr>
          <w:rFonts w:ascii="Calibri" w:hAnsi="Calibri" w:cs="Calibri Light"/>
          <w:color w:val="auto"/>
          <w:szCs w:val="20"/>
        </w:rPr>
        <w:t xml:space="preserve"> allowing users to rate responses (1-5 stars) with comments, enabling continuous model improvement and quality tracking</w:t>
      </w:r>
    </w:p>
    <w:p w:rsidR="004934E8" w:rsidRPr="004934E8" w:rsidP="004934E8" w14:paraId="18520CB9"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 xml:space="preserve">Reduced Manual Case Investigation Time by 90% </w:t>
      </w:r>
      <w:r w:rsidRPr="004934E8">
        <w:rPr>
          <w:rFonts w:ascii="Calibri" w:hAnsi="Calibri" w:cs="Calibri Light"/>
          <w:color w:val="auto"/>
          <w:szCs w:val="20"/>
        </w:rPr>
        <w:t xml:space="preserve">through automated intelligent triage, </w:t>
      </w:r>
      <w:r w:rsidRPr="004934E8">
        <w:rPr>
          <w:rFonts w:ascii="Calibri" w:hAnsi="Calibri" w:cs="Calibri Light"/>
          <w:color w:val="auto"/>
          <w:szCs w:val="20"/>
        </w:rPr>
        <w:t>improving support</w:t>
      </w:r>
      <w:r w:rsidRPr="004934E8">
        <w:rPr>
          <w:rFonts w:ascii="Calibri" w:hAnsi="Calibri" w:cs="Calibri Light"/>
          <w:color w:val="auto"/>
          <w:szCs w:val="20"/>
        </w:rPr>
        <w:t xml:space="preserve"> team efficiency and customer satisfaction</w:t>
      </w:r>
    </w:p>
    <w:p w:rsidR="004934E8" w:rsidRPr="004934E8" w:rsidP="004934E8" w14:paraId="1EBEE562" w14:textId="77777777">
      <w:pPr>
        <w:tabs>
          <w:tab w:val="right" w:pos="9356"/>
        </w:tabs>
        <w:spacing w:before="40" w:after="40" w:line="240" w:lineRule="auto"/>
        <w:jc w:val="both"/>
        <w:rPr>
          <w:rFonts w:ascii="Calibri" w:hAnsi="Calibri" w:cs="Calibri Light"/>
          <w:color w:val="auto"/>
          <w:szCs w:val="20"/>
        </w:rPr>
      </w:pPr>
    </w:p>
    <w:p w:rsidR="004934E8" w:rsidRPr="004934E8" w:rsidP="004934E8" w14:paraId="1C72A1B7" w14:textId="77777777">
      <w:pPr>
        <w:tabs>
          <w:tab w:val="right" w:pos="9356"/>
        </w:tabs>
        <w:spacing w:before="40" w:after="40" w:line="240" w:lineRule="auto"/>
        <w:jc w:val="both"/>
        <w:rPr>
          <w:rFonts w:ascii="Calibri" w:hAnsi="Calibri" w:cs="Calibri Light"/>
          <w:b/>
          <w:bCs/>
          <w:color w:val="auto"/>
          <w:szCs w:val="20"/>
        </w:rPr>
      </w:pPr>
      <w:r w:rsidRPr="004934E8">
        <w:rPr>
          <w:rFonts w:ascii="Calibri" w:hAnsi="Calibri" w:cs="Calibri Light"/>
          <w:b/>
          <w:bCs/>
          <w:color w:val="auto"/>
          <w:szCs w:val="20"/>
        </w:rPr>
        <w:t>Key Technical Achievements:</w:t>
      </w:r>
    </w:p>
    <w:p w:rsidR="004934E8" w:rsidRPr="004934E8" w:rsidP="004934E8" w14:paraId="74B2BD66" w14:textId="77777777">
      <w:pPr>
        <w:tabs>
          <w:tab w:val="right" w:pos="9356"/>
        </w:tabs>
        <w:spacing w:before="40" w:after="40" w:line="240" w:lineRule="auto"/>
        <w:jc w:val="both"/>
        <w:rPr>
          <w:rFonts w:ascii="Calibri" w:hAnsi="Calibri" w:cs="Calibri Light"/>
          <w:color w:val="auto"/>
          <w:szCs w:val="20"/>
        </w:rPr>
      </w:pPr>
    </w:p>
    <w:p w:rsidR="004934E8" w:rsidRPr="004934E8" w:rsidP="004934E8" w14:paraId="0818DCAE"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Parallel agent execution with async/await patterns reducing latency by 80%</w:t>
      </w:r>
    </w:p>
    <w:p w:rsidR="004934E8" w:rsidRPr="004934E8" w:rsidP="004934E8" w14:paraId="3CD6C4F8"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Vector search optimization achieving 0.95+ JIRA exact match scores</w:t>
      </w:r>
    </w:p>
    <w:p w:rsidR="004934E8" w:rsidRPr="004934E8" w:rsidP="004934E8" w14:paraId="164F3C0F"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WebSocket-based real-time UI updates with Material-UI components</w:t>
      </w:r>
    </w:p>
    <w:p w:rsidR="004934E8" w:rsidRPr="004934E8" w:rsidP="004934E8" w14:paraId="78BFB661"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Hybrid search implementation combining semantic and keyword search for better recall</w:t>
      </w:r>
    </w:p>
    <w:p w:rsidR="004934E8" w:rsidRPr="004934E8" w:rsidP="004934E8" w14:paraId="6DC4AA83" w14:textId="77777777">
      <w:pPr>
        <w:tabs>
          <w:tab w:val="right" w:pos="9356"/>
        </w:tabs>
        <w:spacing w:before="40" w:after="40" w:line="240" w:lineRule="auto"/>
        <w:jc w:val="both"/>
        <w:rPr>
          <w:rFonts w:ascii="Calibri" w:hAnsi="Calibri" w:cs="Calibri Light"/>
          <w:color w:val="auto"/>
          <w:szCs w:val="20"/>
        </w:rPr>
      </w:pPr>
    </w:p>
    <w:p w:rsidR="004934E8" w:rsidRPr="004934E8" w:rsidP="004934E8" w14:paraId="2CCE466C" w14:textId="77777777">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b/>
          <w:bCs/>
          <w:color w:val="auto"/>
          <w:szCs w:val="20"/>
        </w:rPr>
        <w:t>Tools/Technologies:</w:t>
      </w:r>
      <w:r w:rsidRPr="004934E8">
        <w:rPr>
          <w:rFonts w:ascii="Calibri" w:hAnsi="Calibri" w:cs="Calibri Light"/>
          <w:color w:val="auto"/>
          <w:szCs w:val="20"/>
        </w:rPr>
        <w:t xml:space="preserve"> Microsoft </w:t>
      </w:r>
      <w:r w:rsidRPr="004934E8">
        <w:rPr>
          <w:rFonts w:ascii="Calibri" w:hAnsi="Calibri" w:cs="Calibri Light"/>
          <w:color w:val="auto"/>
          <w:szCs w:val="20"/>
        </w:rPr>
        <w:t>AutoGen</w:t>
      </w:r>
      <w:r w:rsidRPr="004934E8">
        <w:rPr>
          <w:rFonts w:ascii="Calibri" w:hAnsi="Calibri" w:cs="Calibri Light"/>
          <w:color w:val="auto"/>
          <w:szCs w:val="20"/>
        </w:rPr>
        <w:t xml:space="preserve">, Azure OpenAI (GPT-4o-mini), Databricks Vector Search, </w:t>
      </w:r>
      <w:r w:rsidRPr="004934E8">
        <w:rPr>
          <w:rFonts w:ascii="Calibri" w:hAnsi="Calibri" w:cs="Calibri Light"/>
          <w:color w:val="auto"/>
          <w:szCs w:val="20"/>
        </w:rPr>
        <w:t>FastAPI</w:t>
      </w:r>
      <w:r w:rsidRPr="004934E8">
        <w:rPr>
          <w:rFonts w:ascii="Calibri" w:hAnsi="Calibri" w:cs="Calibri Light"/>
          <w:color w:val="auto"/>
          <w:szCs w:val="20"/>
        </w:rPr>
        <w:t xml:space="preserve">, React, Material-UI, PostgreSQL, </w:t>
      </w:r>
      <w:r w:rsidRPr="004934E8">
        <w:rPr>
          <w:rFonts w:ascii="Calibri" w:hAnsi="Calibri" w:cs="Calibri Light"/>
          <w:color w:val="auto"/>
          <w:szCs w:val="20"/>
        </w:rPr>
        <w:t>WebSockets</w:t>
      </w:r>
      <w:r w:rsidRPr="004934E8">
        <w:rPr>
          <w:rFonts w:ascii="Calibri" w:hAnsi="Calibri" w:cs="Calibri Light"/>
          <w:color w:val="auto"/>
          <w:szCs w:val="20"/>
        </w:rPr>
        <w:t xml:space="preserve">, Azure AD, JWT, Salesforce API, Azure Blob Storage, Python, JavaScript, </w:t>
      </w:r>
      <w:r w:rsidRPr="004934E8">
        <w:rPr>
          <w:rFonts w:ascii="Calibri" w:hAnsi="Calibri" w:cs="Calibri Light"/>
          <w:color w:val="auto"/>
          <w:szCs w:val="20"/>
        </w:rPr>
        <w:t>LangChain</w:t>
      </w:r>
      <w:r w:rsidRPr="004934E8">
        <w:rPr>
          <w:rFonts w:ascii="Calibri" w:hAnsi="Calibri" w:cs="Calibri Light"/>
          <w:color w:val="auto"/>
          <w:szCs w:val="20"/>
        </w:rPr>
        <w:t>, RAG, Prompt Engineering, Git, MCP Servers</w:t>
      </w:r>
    </w:p>
    <w:p w:rsidR="008104CB" w:rsidRPr="004934E8" w:rsidP="00AB1E66" w14:paraId="52C08077" w14:textId="77777777">
      <w:pPr>
        <w:tabs>
          <w:tab w:val="right" w:pos="9356"/>
        </w:tabs>
        <w:spacing w:before="40" w:after="40" w:line="240" w:lineRule="auto"/>
        <w:jc w:val="both"/>
        <w:rPr>
          <w:rFonts w:ascii="Calibri" w:hAnsi="Calibri" w:cs="Calibri Light"/>
          <w:color w:val="auto"/>
          <w:szCs w:val="20"/>
        </w:rPr>
      </w:pPr>
    </w:p>
    <w:p w:rsidR="00FE7CC9" w:rsidRPr="004934E8" w:rsidP="00AB1E66" w14:paraId="03193891" w14:textId="77777777">
      <w:pPr>
        <w:tabs>
          <w:tab w:val="right" w:pos="9356"/>
        </w:tabs>
        <w:spacing w:before="40" w:after="40" w:line="240" w:lineRule="auto"/>
        <w:jc w:val="both"/>
        <w:rPr>
          <w:rFonts w:ascii="Calibri" w:hAnsi="Calibri" w:cs="Calibri Light"/>
          <w:color w:val="auto"/>
          <w:szCs w:val="20"/>
        </w:rPr>
      </w:pPr>
    </w:p>
    <w:p w:rsidR="00AF50A4" w:rsidRPr="00AB1E66" w:rsidP="00AB1E66" w14:paraId="799BBD02" w14:textId="38809244">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 xml:space="preserve">Project Title: </w:t>
      </w:r>
      <w:r w:rsidRPr="00AB1E66" w:rsidR="005D1340">
        <w:rPr>
          <w:rFonts w:ascii="Calibri" w:hAnsi="Calibri" w:cs="Calibri Light"/>
          <w:color w:val="auto"/>
          <w:szCs w:val="20"/>
        </w:rPr>
        <w:t>Citi CISO Gen AI</w:t>
      </w:r>
      <w:r w:rsidRPr="00AB1E66">
        <w:rPr>
          <w:rFonts w:ascii="Calibri" w:hAnsi="Calibri" w:cs="Calibri Light"/>
          <w:color w:val="auto"/>
          <w:szCs w:val="20"/>
        </w:rPr>
        <w:tab/>
      </w:r>
    </w:p>
    <w:p w:rsidR="00AF50A4" w:rsidRPr="00AB1E66" w:rsidP="00AB1E66" w14:paraId="66AEE79E" w14:textId="77777777">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 xml:space="preserve">Client: </w:t>
      </w:r>
      <w:r w:rsidRPr="00AB1E66" w:rsidR="005D1340">
        <w:rPr>
          <w:rFonts w:ascii="Calibri" w:hAnsi="Calibri" w:cs="Calibri Light"/>
          <w:color w:val="auto"/>
          <w:szCs w:val="20"/>
        </w:rPr>
        <w:t>Citi Bank</w:t>
      </w:r>
    </w:p>
    <w:p w:rsidR="00AF50A4" w:rsidRPr="00AB1E66" w:rsidP="00AB1E66" w14:paraId="5EF88CE9" w14:textId="77777777">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 xml:space="preserve">Role: </w:t>
      </w:r>
      <w:r w:rsidRPr="00AB1E66" w:rsidR="005D1340">
        <w:rPr>
          <w:rFonts w:ascii="Calibri" w:hAnsi="Calibri" w:cs="Calibri Light"/>
          <w:color w:val="auto"/>
          <w:szCs w:val="20"/>
        </w:rPr>
        <w:t>Generative AI</w:t>
      </w:r>
      <w:r w:rsidRPr="00AB1E66">
        <w:rPr>
          <w:rFonts w:ascii="Calibri" w:hAnsi="Calibri" w:cs="Calibri Light"/>
          <w:color w:val="auto"/>
          <w:szCs w:val="20"/>
        </w:rPr>
        <w:t xml:space="preserve"> Develop</w:t>
      </w:r>
      <w:r w:rsidRPr="00AB1E66" w:rsidR="001B2703">
        <w:rPr>
          <w:rFonts w:ascii="Calibri" w:hAnsi="Calibri" w:cs="Calibri Light"/>
          <w:color w:val="auto"/>
          <w:szCs w:val="20"/>
        </w:rPr>
        <w:t>er</w:t>
      </w:r>
    </w:p>
    <w:p w:rsidR="00472D26" w:rsidRPr="00AB1E66" w:rsidP="00AB1E66" w14:paraId="0042B1CC" w14:textId="77777777">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Description:</w:t>
      </w:r>
      <w:r w:rsidRPr="00AB1E66">
        <w:rPr>
          <w:rFonts w:ascii="Calibri" w:hAnsi="Calibri" w:cs="Calibri Light"/>
          <w:color w:val="auto"/>
          <w:szCs w:val="20"/>
        </w:rPr>
        <w:t xml:space="preserve"> </w:t>
      </w:r>
      <w:r w:rsidRPr="00AB1E66">
        <w:rPr>
          <w:rFonts w:ascii="Calibri" w:hAnsi="Calibri" w:cs="Calibri Light"/>
          <w:color w:val="auto"/>
          <w:szCs w:val="20"/>
        </w:rPr>
        <w:t>As part of Citi’s cybersecurity enablement initiative, design</w:t>
      </w:r>
      <w:r w:rsidRPr="00AB1E66" w:rsidR="00AC098C">
        <w:rPr>
          <w:rFonts w:ascii="Calibri" w:hAnsi="Calibri" w:cs="Calibri Light"/>
          <w:color w:val="auto"/>
          <w:szCs w:val="20"/>
        </w:rPr>
        <w:t>ed</w:t>
      </w:r>
      <w:r w:rsidRPr="00AB1E66" w:rsidR="00AB1E66">
        <w:rPr>
          <w:rFonts w:ascii="Calibri" w:hAnsi="Calibri" w:cs="Calibri Light"/>
          <w:color w:val="auto"/>
          <w:szCs w:val="20"/>
        </w:rPr>
        <w:t xml:space="preserve">, </w:t>
      </w:r>
      <w:r w:rsidRPr="00AB1E66">
        <w:rPr>
          <w:rFonts w:ascii="Calibri" w:hAnsi="Calibri" w:cs="Calibri Light"/>
          <w:color w:val="auto"/>
          <w:szCs w:val="20"/>
        </w:rPr>
        <w:t>and develop</w:t>
      </w:r>
      <w:r w:rsidRPr="00AB1E66" w:rsidR="00AC098C">
        <w:rPr>
          <w:rFonts w:ascii="Calibri" w:hAnsi="Calibri" w:cs="Calibri Light"/>
          <w:color w:val="auto"/>
          <w:szCs w:val="20"/>
        </w:rPr>
        <w:t xml:space="preserve">ed </w:t>
      </w:r>
      <w:r w:rsidRPr="00AB1E66">
        <w:rPr>
          <w:rFonts w:ascii="Calibri" w:hAnsi="Calibri" w:cs="Calibri Light"/>
          <w:color w:val="auto"/>
          <w:szCs w:val="20"/>
        </w:rPr>
        <w:t>a suite of Generative AI-powered security assistants to enhance identity governance, threat modeling, evidence analysis, and automation of cybersecurity workflows across</w:t>
      </w:r>
      <w:r w:rsidRPr="00AB1E66" w:rsidR="00AC098C">
        <w:rPr>
          <w:rFonts w:ascii="Calibri" w:hAnsi="Calibri" w:cs="Calibri Light"/>
          <w:color w:val="auto"/>
          <w:szCs w:val="20"/>
        </w:rPr>
        <w:t xml:space="preserve"> </w:t>
      </w:r>
      <w:r w:rsidRPr="00AB1E66">
        <w:rPr>
          <w:rFonts w:ascii="Calibri" w:hAnsi="Calibri" w:cs="Calibri Light"/>
          <w:color w:val="auto"/>
          <w:szCs w:val="20"/>
        </w:rPr>
        <w:t>GCP</w:t>
      </w:r>
      <w:r w:rsidRPr="00AB1E66" w:rsidR="00AC098C">
        <w:rPr>
          <w:rFonts w:ascii="Calibri" w:hAnsi="Calibri" w:cs="Calibri Light"/>
          <w:color w:val="auto"/>
          <w:szCs w:val="20"/>
        </w:rPr>
        <w:t xml:space="preserve"> and </w:t>
      </w:r>
      <w:r w:rsidRPr="00AB1E66">
        <w:rPr>
          <w:rFonts w:ascii="Calibri" w:hAnsi="Calibri" w:cs="Calibri Light"/>
          <w:color w:val="auto"/>
          <w:szCs w:val="20"/>
        </w:rPr>
        <w:t>Citi’s internal cloud systems.</w:t>
      </w:r>
    </w:p>
    <w:p w:rsidR="00AB1E66" w:rsidRPr="00AB1E66" w:rsidP="00AB1E66" w14:paraId="19AB88D9" w14:textId="77777777">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Responsibilities:</w:t>
      </w:r>
    </w:p>
    <w:p w:rsidR="00AB1E66" w:rsidRPr="00EB2B29" w:rsidP="00EB2B29" w14:paraId="64ADA6FA"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D</w:t>
      </w:r>
      <w:r w:rsidRPr="00EB2B29" w:rsidR="00472D26">
        <w:rPr>
          <w:rFonts w:ascii="Calibri" w:hAnsi="Calibri" w:cs="Calibri Light"/>
          <w:color w:val="auto"/>
          <w:szCs w:val="20"/>
          <w:lang w:val="en-IN"/>
        </w:rPr>
        <w:t>evelop</w:t>
      </w:r>
      <w:r w:rsidRPr="00EB2B29">
        <w:rPr>
          <w:rFonts w:ascii="Calibri" w:hAnsi="Calibri" w:cs="Calibri Light"/>
          <w:color w:val="auto"/>
          <w:szCs w:val="20"/>
          <w:lang w:val="en-IN"/>
        </w:rPr>
        <w:t>ed</w:t>
      </w:r>
      <w:r w:rsidRPr="00EB2B29" w:rsidR="00472D26">
        <w:rPr>
          <w:rFonts w:ascii="Calibri" w:hAnsi="Calibri" w:cs="Calibri Light"/>
          <w:color w:val="auto"/>
          <w:szCs w:val="20"/>
          <w:lang w:val="en-IN"/>
        </w:rPr>
        <w:t xml:space="preserve"> 10+ AI-driven security use-cases leveraging state-of-the-art GenAI frameworks and large language models</w:t>
      </w:r>
    </w:p>
    <w:p w:rsidR="00AB1E66" w:rsidRPr="00EB2B29" w:rsidP="00EB2B29" w14:paraId="74EBAB3A"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Architected and built scalable pipelines integrated with PostgreSQL, R2D2 systems,</w:t>
      </w:r>
      <w:r w:rsidRPr="00EB2B29" w:rsidR="00AC098C">
        <w:rPr>
          <w:rFonts w:ascii="Calibri" w:hAnsi="Calibri" w:cs="Calibri Light"/>
          <w:color w:val="auto"/>
          <w:szCs w:val="20"/>
          <w:lang w:val="en-IN"/>
        </w:rPr>
        <w:t xml:space="preserve"> </w:t>
      </w:r>
      <w:r w:rsidRPr="00EB2B29" w:rsidR="00AC098C">
        <w:rPr>
          <w:rFonts w:ascii="Calibri" w:hAnsi="Calibri" w:cs="Calibri Light"/>
          <w:color w:val="auto"/>
          <w:szCs w:val="20"/>
          <w:lang w:val="en-IN"/>
        </w:rPr>
        <w:t>FastAPI</w:t>
      </w:r>
      <w:r w:rsidR="008E3845">
        <w:rPr>
          <w:rFonts w:ascii="Calibri" w:hAnsi="Calibri" w:cs="Calibri Light"/>
          <w:color w:val="auto"/>
          <w:szCs w:val="20"/>
          <w:lang w:val="en-IN"/>
        </w:rPr>
        <w:t xml:space="preserve">, </w:t>
      </w:r>
      <w:r w:rsidRPr="00EB2B29">
        <w:rPr>
          <w:rFonts w:ascii="Calibri" w:hAnsi="Calibri" w:cs="Calibri Light"/>
          <w:color w:val="auto"/>
          <w:szCs w:val="20"/>
          <w:lang w:val="en-IN"/>
        </w:rPr>
        <w:t>and Gemini cloud services</w:t>
      </w:r>
    </w:p>
    <w:p w:rsidR="00AB1E66" w:rsidRPr="00EB2B29" w:rsidP="00EB2B29" w14:paraId="1014BD65"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 xml:space="preserve">Conducted applied research to tailor AI models for domain-specific tasks such as threat </w:t>
      </w:r>
      <w:r w:rsidRPr="00EB2B29" w:rsidR="00594544">
        <w:rPr>
          <w:rFonts w:ascii="Calibri" w:hAnsi="Calibri" w:cs="Calibri Light"/>
          <w:color w:val="auto"/>
          <w:szCs w:val="20"/>
          <w:lang w:val="en-IN"/>
        </w:rPr>
        <w:t>modelling</w:t>
      </w:r>
      <w:r w:rsidRPr="00EB2B29">
        <w:rPr>
          <w:rFonts w:ascii="Calibri" w:hAnsi="Calibri" w:cs="Calibri Light"/>
          <w:color w:val="auto"/>
          <w:szCs w:val="20"/>
          <w:lang w:val="en-IN"/>
        </w:rPr>
        <w:t xml:space="preserve"> and risk assessment</w:t>
      </w:r>
    </w:p>
    <w:p w:rsidR="00472D26" w:rsidRPr="00EB2B29" w:rsidP="00EB2B29" w14:paraId="06B27FC5"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Part of</w:t>
      </w:r>
      <w:r w:rsidRPr="00EB2B29">
        <w:rPr>
          <w:rFonts w:ascii="Calibri" w:hAnsi="Calibri" w:cs="Calibri Light"/>
          <w:color w:val="auto"/>
          <w:szCs w:val="20"/>
          <w:lang w:val="en-IN"/>
        </w:rPr>
        <w:t xml:space="preserve"> following key assistants and tools:</w:t>
      </w:r>
    </w:p>
    <w:p w:rsidR="00472D26" w:rsidRPr="00AB1E66" w:rsidP="00AB1E66" w14:paraId="08DC6543"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IAM Enumerator: Identified high-risk permissions across AWS, Azure, and GCP; recommended actionable mitigation strategies</w:t>
      </w:r>
    </w:p>
    <w:p w:rsidR="00472D26" w:rsidRPr="00AB1E66" w:rsidP="00AB1E66" w14:paraId="0A2573C4"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Threat Modeling Assistant: Facilitated creation and analysis of threat models, surfaced vulnerabilities, and recommended remediation paths</w:t>
      </w:r>
    </w:p>
    <w:p w:rsidR="00472D26" w:rsidRPr="00AB1E66" w:rsidP="00AB1E66" w14:paraId="59D6D110"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 xml:space="preserve">Architecture Diagram Assistant: Evaluated architecture diagrams for adherence to best </w:t>
      </w:r>
      <w:r w:rsidRPr="00AB1E66">
        <w:rPr>
          <w:rFonts w:ascii="Calibri" w:hAnsi="Calibri" w:cs="Calibri Light"/>
          <w:color w:val="auto"/>
          <w:szCs w:val="20"/>
        </w:rPr>
        <w:t>practices and provided structured feedback</w:t>
      </w:r>
    </w:p>
    <w:p w:rsidR="00472D26" w:rsidRPr="00AB1E66" w:rsidP="00AB1E66" w14:paraId="211F28C2"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TPAQ Translation Assistant: Translated TPISA Third Party Assessment Questionnaires with contextual relevance using GenAI</w:t>
      </w:r>
    </w:p>
    <w:p w:rsidR="00472D26" w:rsidRPr="00AB1E66" w:rsidP="00AB1E66" w14:paraId="436B5B11"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SOC Cloud Evidence Analyzer: Aggregated and analyzed logs to surface event summaries, criticality levels, and educational insights</w:t>
      </w:r>
    </w:p>
    <w:p w:rsidR="00472D26" w:rsidRPr="00AB1E66" w:rsidP="00AB1E66" w14:paraId="089164AF"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IAM Chatbot: Summarized documents and answered queries related to SDKs, CMP, APIs, and internal errors</w:t>
      </w:r>
    </w:p>
    <w:p w:rsidR="00472D26" w:rsidRPr="00AB1E66" w:rsidP="00AB1E66" w14:paraId="4CD04851"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CSFC Daily Briefing: Automated summarization and categorization of cyber news for daily threat intel reporting</w:t>
      </w:r>
    </w:p>
    <w:p w:rsidR="00EB2B29" w:rsidP="00EB2B29" w14:paraId="6D7334D9"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Client Questionnaire Responder: Generated efficient responses to inbound security assessments by querying embedded documentation</w:t>
      </w:r>
    </w:p>
    <w:p w:rsidR="00EB2B29" w:rsidP="00EB2B29" w14:paraId="77BF5879"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EB2B29">
        <w:rPr>
          <w:rFonts w:ascii="Calibri" w:hAnsi="Calibri" w:cs="Calibri Light"/>
          <w:color w:val="auto"/>
          <w:szCs w:val="20"/>
        </w:rPr>
        <w:t xml:space="preserve">GenAI Risk Assessment Tool: Assessed GenAI projects for risk and compliance in secure </w:t>
      </w:r>
      <w:r w:rsidRPr="00EB2B29">
        <w:rPr>
          <w:rFonts w:ascii="Calibri" w:hAnsi="Calibri" w:cs="Calibri Light"/>
          <w:color w:val="auto"/>
          <w:szCs w:val="20"/>
          <w:lang w:val="en-IN"/>
        </w:rPr>
        <w:t>environments</w:t>
      </w:r>
    </w:p>
    <w:p w:rsidR="00AB1E66" w:rsidRPr="00EB2B29" w:rsidP="00EB2B29" w14:paraId="02B20CAD" w14:textId="77777777">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EB2B29">
        <w:rPr>
          <w:rFonts w:ascii="Calibri" w:hAnsi="Calibri" w:cs="Calibri Light"/>
          <w:color w:val="auto"/>
          <w:szCs w:val="20"/>
          <w:lang w:val="en-IN"/>
        </w:rPr>
        <w:t xml:space="preserve">CART Assistant: Supported ISOs by </w:t>
      </w:r>
      <w:r w:rsidRPr="00EB2B29">
        <w:rPr>
          <w:rFonts w:ascii="Calibri" w:hAnsi="Calibri" w:cs="Calibri Light"/>
          <w:color w:val="auto"/>
          <w:szCs w:val="20"/>
          <w:lang w:val="en-IN"/>
        </w:rPr>
        <w:t>analyzing</w:t>
      </w:r>
      <w:r w:rsidRPr="00EB2B29">
        <w:rPr>
          <w:rFonts w:ascii="Calibri" w:hAnsi="Calibri" w:cs="Calibri Light"/>
          <w:color w:val="auto"/>
          <w:szCs w:val="20"/>
          <w:lang w:val="en-IN"/>
        </w:rPr>
        <w:t xml:space="preserve"> Cloud Control Matrix (</w:t>
      </w:r>
      <w:r w:rsidRPr="00EB2B29">
        <w:rPr>
          <w:rFonts w:ascii="Calibri" w:hAnsi="Calibri" w:cs="Calibri Light"/>
          <w:color w:val="auto"/>
          <w:szCs w:val="20"/>
          <w:lang w:val="en-IN"/>
        </w:rPr>
        <w:t>CCMq</w:t>
      </w:r>
      <w:r w:rsidRPr="00EB2B29">
        <w:rPr>
          <w:rFonts w:ascii="Calibri" w:hAnsi="Calibri" w:cs="Calibri Light"/>
          <w:color w:val="auto"/>
          <w:szCs w:val="20"/>
          <w:lang w:val="en-IN"/>
        </w:rPr>
        <w:t>) responses in SaaS vendor evaluations</w:t>
      </w:r>
    </w:p>
    <w:p w:rsidR="00AB1E66" w:rsidRPr="00EB2B29" w:rsidP="00EB2B29" w14:paraId="039CFFED"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Integrated all assistants into secure cloud pipelines with automated deployment</w:t>
      </w:r>
    </w:p>
    <w:p w:rsidR="00AB1E66" w:rsidRPr="00EB2B29" w:rsidP="00EB2B29" w14:paraId="3912C79F"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Coordinated with security architects, risk teams, and product stakeholders for requirements gathering and iterative delivery</w:t>
      </w:r>
    </w:p>
    <w:p w:rsidR="00472D26" w:rsidRPr="00EB2B29" w:rsidP="00EB2B29" w14:paraId="2080E2CA"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Ensured production readiness with CI/CD pipelines and rigorous testing</w:t>
      </w:r>
    </w:p>
    <w:p w:rsidR="00952802" w:rsidRPr="008E3845" w:rsidP="008E3845" w14:paraId="0B89273E" w14:textId="77777777">
      <w:pPr>
        <w:tabs>
          <w:tab w:val="right" w:pos="9356"/>
        </w:tabs>
        <w:spacing w:before="40" w:after="40" w:line="240" w:lineRule="auto"/>
        <w:ind w:left="360"/>
        <w:jc w:val="both"/>
        <w:rPr>
          <w:rFonts w:ascii="Calibri" w:hAnsi="Calibri" w:cs="Calibri Light"/>
          <w:color w:val="auto"/>
          <w:sz w:val="10"/>
          <w:szCs w:val="8"/>
        </w:rPr>
      </w:pPr>
    </w:p>
    <w:p w:rsidR="00472D26" w:rsidRPr="00AB1E66" w:rsidP="00AB1E66" w14:paraId="27B3306B" w14:textId="77777777">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Tools/Technologies:</w:t>
      </w:r>
      <w:r w:rsidRPr="00AB1E66">
        <w:rPr>
          <w:rFonts w:ascii="Calibri" w:hAnsi="Calibri" w:cs="Calibri Light"/>
          <w:color w:val="auto"/>
          <w:szCs w:val="20"/>
        </w:rPr>
        <w:t xml:space="preserve"> Generative AI (LLMs), Gemini Cloud, R2D2 Systems, PostgreSQL, </w:t>
      </w:r>
      <w:r w:rsidRPr="00AB1E66">
        <w:rPr>
          <w:rFonts w:ascii="Calibri" w:hAnsi="Calibri" w:cs="Calibri Light"/>
          <w:color w:val="auto"/>
          <w:szCs w:val="20"/>
        </w:rPr>
        <w:t>LangChain</w:t>
      </w:r>
      <w:r w:rsidRPr="00AB1E66">
        <w:rPr>
          <w:rFonts w:ascii="Calibri" w:hAnsi="Calibri" w:cs="Calibri Light"/>
          <w:color w:val="auto"/>
          <w:szCs w:val="20"/>
        </w:rPr>
        <w:t>, Python, REST APIs, Prompt Engineering, CI/CD, GCP</w:t>
      </w:r>
      <w:r w:rsidRPr="00AB1E66" w:rsidR="00E452C9">
        <w:rPr>
          <w:rFonts w:ascii="Calibri" w:hAnsi="Calibri" w:cs="Calibri Light"/>
          <w:color w:val="auto"/>
          <w:szCs w:val="20"/>
        </w:rPr>
        <w:t xml:space="preserve"> </w:t>
      </w:r>
      <w:r w:rsidRPr="00AB1E66">
        <w:rPr>
          <w:rFonts w:ascii="Calibri" w:hAnsi="Calibri" w:cs="Calibri Light"/>
          <w:color w:val="auto"/>
          <w:szCs w:val="20"/>
        </w:rPr>
        <w:t>Security APIs</w:t>
      </w:r>
    </w:p>
    <w:p w:rsidR="00300145" w:rsidRPr="00AB1E66" w:rsidP="00AB1E66" w14:paraId="205549DF" w14:textId="77777777">
      <w:pPr>
        <w:pBdr>
          <w:bottom w:val="single" w:sz="12" w:space="1" w:color="auto"/>
        </w:pBdr>
        <w:tabs>
          <w:tab w:val="right" w:pos="9356"/>
        </w:tabs>
        <w:spacing w:before="40" w:after="40" w:line="240" w:lineRule="auto"/>
        <w:jc w:val="both"/>
        <w:rPr>
          <w:rFonts w:ascii="Calibri" w:hAnsi="Calibri" w:cs="Calibri Light"/>
          <w:b/>
          <w:bCs/>
          <w:color w:val="auto"/>
          <w:szCs w:val="20"/>
        </w:rPr>
      </w:pPr>
    </w:p>
    <w:p w:rsidR="00952802" w:rsidRPr="00AB1E66" w:rsidP="00AB1E66" w14:paraId="4F4B113B" w14:textId="2ACB0F3B">
      <w:pPr>
        <w:tabs>
          <w:tab w:val="right" w:pos="9360"/>
        </w:tabs>
        <w:spacing w:before="40" w:after="40" w:line="240" w:lineRule="auto"/>
        <w:jc w:val="both"/>
        <w:rPr>
          <w:rFonts w:ascii="Calibri" w:hAnsi="Calibri" w:cs="Calibri Light"/>
          <w:b/>
          <w:bCs/>
          <w:color w:val="auto"/>
          <w:szCs w:val="20"/>
        </w:rPr>
      </w:pPr>
    </w:p>
    <w:p w:rsidR="00952802" w:rsidRPr="00AB1E66" w:rsidP="00AB1E66" w14:paraId="0DE0E0C0" w14:textId="77777777">
      <w:pPr>
        <w:tabs>
          <w:tab w:val="right" w:pos="9360"/>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Designation: ML Engineer</w:t>
      </w:r>
    </w:p>
    <w:p w:rsidR="00223E08" w:rsidRPr="00AB1E66" w:rsidP="00AB1E66" w14:paraId="071AD0D6" w14:textId="77777777">
      <w:pPr>
        <w:tabs>
          <w:tab w:val="right" w:pos="9356"/>
        </w:tabs>
        <w:spacing w:before="40" w:after="40" w:line="240" w:lineRule="auto"/>
        <w:jc w:val="both"/>
        <w:rPr>
          <w:rFonts w:ascii="Calibri" w:hAnsi="Calibri" w:cs="Calibri Light"/>
          <w:color w:val="auto"/>
          <w:szCs w:val="20"/>
        </w:rPr>
      </w:pPr>
    </w:p>
    <w:p w:rsidR="00AB1E66" w:rsidP="00AB1E66" w14:paraId="31C099A9" w14:textId="649CAC62">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Project Title:</w:t>
      </w:r>
      <w:r w:rsidRPr="00AB1E66">
        <w:rPr>
          <w:rFonts w:ascii="Calibri" w:hAnsi="Calibri" w:cs="Calibri Light"/>
          <w:color w:val="auto"/>
          <w:szCs w:val="20"/>
        </w:rPr>
        <w:t xml:space="preserve"> Automated Invoice Capture and Database Integration for Improved Accounting Analytics</w:t>
      </w:r>
      <w:r w:rsidRPr="00AB1E66">
        <w:rPr>
          <w:rFonts w:ascii="Calibri" w:hAnsi="Calibri" w:cs="Calibri Light"/>
          <w:color w:val="auto"/>
          <w:szCs w:val="20"/>
        </w:rPr>
        <w:br/>
      </w:r>
      <w:r w:rsidRPr="00AB1E66">
        <w:rPr>
          <w:rFonts w:ascii="Calibri" w:hAnsi="Calibri" w:cs="Calibri Light"/>
          <w:b/>
          <w:bCs/>
          <w:color w:val="auto"/>
          <w:szCs w:val="20"/>
        </w:rPr>
        <w:t>Role:</w:t>
      </w:r>
      <w:r w:rsidRPr="00AB1E66">
        <w:rPr>
          <w:rFonts w:ascii="Calibri" w:hAnsi="Calibri" w:cs="Calibri Light"/>
          <w:color w:val="auto"/>
          <w:szCs w:val="20"/>
        </w:rPr>
        <w:t xml:space="preserve"> Gen AI Engineer</w:t>
      </w:r>
    </w:p>
    <w:p w:rsidR="00472D26" w:rsidRPr="00AB1E66" w:rsidP="00AB1E66" w14:paraId="44D3B306" w14:textId="77777777">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Description:</w:t>
      </w:r>
      <w:r w:rsidRPr="00AB1E66" w:rsidR="00061B54">
        <w:rPr>
          <w:rFonts w:ascii="Calibri" w:hAnsi="Calibri" w:cs="Calibri Light"/>
          <w:b/>
          <w:bCs/>
          <w:color w:val="auto"/>
          <w:szCs w:val="20"/>
        </w:rPr>
        <w:t xml:space="preserve"> </w:t>
      </w:r>
      <w:r w:rsidRPr="00AB1E66">
        <w:rPr>
          <w:rFonts w:ascii="Calibri" w:hAnsi="Calibri" w:cs="Calibri Light"/>
          <w:color w:val="auto"/>
          <w:szCs w:val="20"/>
        </w:rPr>
        <w:t>Built an AI-powered invoice processing system using Gemini Pro Vision to automate the ingestion, extraction, and structured storage of financial data from large volumes of invoices. This solution eliminated manual data entry, minimized errors, and enhanced downstream accounting analytics.</w:t>
      </w:r>
    </w:p>
    <w:p w:rsidR="00061B54" w:rsidRPr="00AB1E66" w:rsidP="00AB1E66" w14:paraId="0887C3BA" w14:textId="77777777">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Responsibilities:</w:t>
      </w:r>
    </w:p>
    <w:p w:rsidR="00061B54" w:rsidRPr="00AB1E66" w:rsidP="00AB1E66" w14:paraId="5B6C622D"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Achieved an 80% reduction in manual processing time, allowing the accounting department, financial analysts, and payment teams to focus on higher-value tasks</w:t>
      </w:r>
    </w:p>
    <w:p w:rsidR="00AB1E66" w:rsidRPr="008E3845" w:rsidP="008E3845" w14:paraId="67FF4D9C" w14:textId="77777777">
      <w:pPr>
        <w:tabs>
          <w:tab w:val="num" w:pos="720"/>
          <w:tab w:val="right" w:pos="9356"/>
        </w:tabs>
        <w:spacing w:before="40" w:after="40" w:line="240" w:lineRule="auto"/>
        <w:ind w:left="720" w:hanging="360"/>
        <w:jc w:val="both"/>
        <w:rPr>
          <w:rFonts w:ascii="Calibri" w:hAnsi="Calibri" w:cs="Calibri Light"/>
          <w:color w:val="auto"/>
          <w:sz w:val="8"/>
          <w:szCs w:val="6"/>
          <w:lang w:val="en-IN"/>
        </w:rPr>
      </w:pPr>
    </w:p>
    <w:p w:rsidR="00061B54" w:rsidRPr="00AB1E66" w:rsidP="00AB1E66" w14:paraId="48513DC7" w14:textId="77777777">
      <w:pPr>
        <w:spacing w:before="40" w:after="40" w:line="240" w:lineRule="auto"/>
        <w:jc w:val="both"/>
        <w:rPr>
          <w:rFonts w:ascii="Calibri" w:hAnsi="Calibri" w:cs="Calibri"/>
          <w:color w:val="auto"/>
          <w:szCs w:val="20"/>
          <w:lang w:val="en-IN" w:eastAsia="en-GB"/>
        </w:rPr>
      </w:pPr>
      <w:r w:rsidRPr="00AB1E66">
        <w:rPr>
          <w:rFonts w:ascii="Calibri" w:hAnsi="Calibri" w:cs="Calibri"/>
          <w:b/>
          <w:bCs/>
          <w:szCs w:val="20"/>
        </w:rPr>
        <w:t xml:space="preserve">Tools/ Technologies: </w:t>
      </w:r>
      <w:r w:rsidRPr="00AB1E66">
        <w:rPr>
          <w:rFonts w:ascii="Calibri" w:hAnsi="Calibri" w:cs="Calibri"/>
          <w:color w:val="auto"/>
          <w:szCs w:val="20"/>
          <w:lang w:val="en-IN" w:eastAsia="en-GB"/>
        </w:rPr>
        <w:t>Google Gemini API, S3 Bucket, PostgreSQL, Vision Model, Multi-Modal</w:t>
      </w:r>
    </w:p>
    <w:p w:rsidR="00EA1F25" w:rsidRPr="00AB1E66" w:rsidP="00AB1E66" w14:paraId="6FBBC88B" w14:textId="77777777">
      <w:pPr>
        <w:tabs>
          <w:tab w:val="right" w:pos="9356"/>
        </w:tabs>
        <w:spacing w:before="40" w:after="40" w:line="240" w:lineRule="auto"/>
        <w:jc w:val="both"/>
        <w:rPr>
          <w:rFonts w:ascii="Calibri" w:hAnsi="Calibri" w:cs="Calibri Light"/>
          <w:color w:val="auto"/>
          <w:szCs w:val="20"/>
        </w:rPr>
      </w:pPr>
    </w:p>
    <w:p w:rsidR="00952802" w:rsidRPr="00AB1E66" w:rsidP="00AB1E66" w14:paraId="120960C1" w14:textId="77777777">
      <w:pPr>
        <w:tabs>
          <w:tab w:val="right" w:pos="9360"/>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Q&amp;A System on Custom Knowledge base using RAG For Customer Representatives</w:t>
      </w:r>
    </w:p>
    <w:p w:rsidR="00952802" w:rsidRPr="00AB1E66" w:rsidP="00AB1E66" w14:paraId="0CD18117" w14:textId="71DF85D8">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 xml:space="preserve">Client: </w:t>
      </w:r>
      <w:r w:rsidR="00C25B49">
        <w:rPr>
          <w:rFonts w:ascii="Calibri" w:hAnsi="Calibri" w:cs="Calibri Light"/>
          <w:bCs/>
          <w:color w:val="auto"/>
          <w:szCs w:val="20"/>
          <w:lang w:val="en-IN"/>
        </w:rPr>
        <w:t>UBS</w:t>
      </w:r>
    </w:p>
    <w:p w:rsidR="00952802" w:rsidRPr="00AB1E66" w:rsidP="00AB1E66" w14:paraId="5C5212F0" w14:textId="77777777">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Role:</w:t>
      </w:r>
      <w:r w:rsidRPr="00AB1E66">
        <w:rPr>
          <w:rFonts w:ascii="Calibri" w:hAnsi="Calibri" w:cs="Calibri Light"/>
          <w:bCs/>
          <w:color w:val="auto"/>
          <w:szCs w:val="20"/>
          <w:lang w:val="en-IN"/>
        </w:rPr>
        <w:t xml:space="preserve"> Gen AI Engineer</w:t>
      </w:r>
    </w:p>
    <w:p w:rsidR="00952802" w:rsidRPr="00AB1E66" w:rsidP="00AB1E66" w14:paraId="53AD7B3F" w14:textId="77777777">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lang w:val="en-IN"/>
        </w:rPr>
        <w:t xml:space="preserve">Description: </w:t>
      </w:r>
      <w:r w:rsidRPr="00AB1E66">
        <w:rPr>
          <w:rFonts w:ascii="Calibri" w:hAnsi="Calibri" w:cs="Calibri Light"/>
          <w:color w:val="auto"/>
          <w:szCs w:val="20"/>
          <w:lang w:val="en-IN"/>
        </w:rPr>
        <w:t>Developed an RAG-powered Question and Answer (Q&amp;A) system to assist customer representatives in providing accurate and timely responses to customer inquiries.</w:t>
      </w:r>
    </w:p>
    <w:p w:rsidR="00952802" w:rsidRPr="00AB1E66" w:rsidP="00AB1E66" w14:paraId="415DF59B" w14:textId="77777777">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Responsibilities:</w:t>
      </w:r>
    </w:p>
    <w:p w:rsidR="00952802" w:rsidRPr="00AB1E66" w:rsidP="00AB1E66" w14:paraId="4CA40D5B"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Integrated a robust information retrieval system to fetch precise context from a custom knowledge base</w:t>
      </w:r>
    </w:p>
    <w:p w:rsidR="00952802" w:rsidRPr="00AB1E66" w:rsidP="00AB1E66" w14:paraId="4CA131ED"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Leveraged LLMs to answer user questions</w:t>
      </w:r>
    </w:p>
    <w:p w:rsidR="00952802" w:rsidRPr="00AB1E66" w:rsidP="00AB1E66" w14:paraId="5F053114"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Decreased the average response time for customer inquiries by 50%</w:t>
      </w:r>
    </w:p>
    <w:p w:rsidR="00952802" w:rsidRPr="00AB1E66" w:rsidP="00AB1E66" w14:paraId="6538C041"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Achieved more relevancy and correctness in providing answers</w:t>
      </w:r>
    </w:p>
    <w:p w:rsidR="00AB1E66" w:rsidRPr="00AB1E66" w:rsidP="00AB1E66" w14:paraId="4D345E58" w14:textId="77777777">
      <w:pPr>
        <w:tabs>
          <w:tab w:val="right" w:pos="9356"/>
        </w:tabs>
        <w:spacing w:before="40" w:after="40" w:line="240" w:lineRule="auto"/>
        <w:ind w:left="360"/>
        <w:jc w:val="both"/>
        <w:rPr>
          <w:rFonts w:ascii="Calibri" w:hAnsi="Calibri" w:cs="Calibri Light"/>
          <w:color w:val="auto"/>
          <w:sz w:val="12"/>
          <w:szCs w:val="10"/>
          <w:lang w:val="en-IN"/>
        </w:rPr>
      </w:pPr>
    </w:p>
    <w:p w:rsidR="00952802" w:rsidRPr="00AB1E66" w:rsidP="00AB1E66" w14:paraId="6D1442E9" w14:textId="77777777">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Tools/ Technologies:</w:t>
      </w:r>
      <w:r w:rsidRPr="00AB1E66">
        <w:rPr>
          <w:rFonts w:ascii="Calibri" w:hAnsi="Calibri" w:cs="Calibri Light"/>
          <w:color w:val="auto"/>
          <w:szCs w:val="20"/>
          <w:lang w:val="en-IN"/>
        </w:rPr>
        <w:t xml:space="preserve"> Amazon </w:t>
      </w:r>
      <w:r w:rsidRPr="00AB1E66">
        <w:rPr>
          <w:rFonts w:ascii="Calibri" w:hAnsi="Calibri" w:cs="Calibri Light"/>
          <w:color w:val="auto"/>
          <w:szCs w:val="20"/>
          <w:lang w:val="en-IN"/>
        </w:rPr>
        <w:t>BedRock</w:t>
      </w:r>
      <w:r w:rsidRPr="00AB1E66">
        <w:rPr>
          <w:rFonts w:ascii="Calibri" w:hAnsi="Calibri" w:cs="Calibri Light"/>
          <w:color w:val="auto"/>
          <w:szCs w:val="20"/>
          <w:lang w:val="en-IN"/>
        </w:rPr>
        <w:t xml:space="preserve">, Amazon Titan Embeddings, </w:t>
      </w:r>
      <w:r w:rsidRPr="00AB1E66">
        <w:rPr>
          <w:rFonts w:ascii="Calibri" w:hAnsi="Calibri" w:cs="Calibri Light"/>
          <w:color w:val="auto"/>
          <w:szCs w:val="20"/>
          <w:lang w:val="en-IN"/>
        </w:rPr>
        <w:t>LangChain</w:t>
      </w:r>
      <w:r w:rsidRPr="00AB1E66">
        <w:rPr>
          <w:rFonts w:ascii="Calibri" w:hAnsi="Calibri" w:cs="Calibri Light"/>
          <w:color w:val="auto"/>
          <w:szCs w:val="20"/>
          <w:lang w:val="en-IN"/>
        </w:rPr>
        <w:t>, Knowledge Base</w:t>
      </w:r>
    </w:p>
    <w:p w:rsidR="00952802" w:rsidRPr="00AB1E66" w:rsidP="00AB1E66" w14:paraId="3D57E8E5" w14:textId="77777777">
      <w:pPr>
        <w:tabs>
          <w:tab w:val="right" w:pos="9356"/>
        </w:tabs>
        <w:spacing w:before="40" w:after="40" w:line="240" w:lineRule="auto"/>
        <w:jc w:val="both"/>
        <w:rPr>
          <w:rFonts w:ascii="Calibri" w:hAnsi="Calibri" w:cs="Calibri Light"/>
          <w:color w:val="auto"/>
          <w:szCs w:val="20"/>
        </w:rPr>
      </w:pPr>
    </w:p>
    <w:p w:rsidR="00952802" w:rsidRPr="00AB1E66" w:rsidP="00AB1E66" w14:paraId="708E6398" w14:textId="77777777">
      <w:pPr>
        <w:tabs>
          <w:tab w:val="right" w:pos="9360"/>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Video Documents Transcription and Conversational AI System</w:t>
      </w:r>
      <w:r w:rsidRPr="00AB1E66">
        <w:rPr>
          <w:rFonts w:ascii="Calibri" w:hAnsi="Calibri" w:cs="Calibri Light"/>
          <w:color w:val="auto"/>
          <w:szCs w:val="20"/>
          <w:lang w:val="en-IN"/>
        </w:rPr>
        <w:tab/>
      </w:r>
    </w:p>
    <w:p w:rsidR="00952802" w:rsidRPr="00AB1E66" w:rsidP="00AB1E66" w14:paraId="1EE890AE" w14:textId="77777777">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Role:</w:t>
      </w:r>
      <w:r w:rsidRPr="00AB1E66">
        <w:rPr>
          <w:rFonts w:ascii="Calibri" w:hAnsi="Calibri" w:cs="Calibri Light"/>
          <w:bCs/>
          <w:color w:val="auto"/>
          <w:szCs w:val="20"/>
          <w:lang w:val="en-IN"/>
        </w:rPr>
        <w:t xml:space="preserve"> Gen AI Engineer</w:t>
      </w:r>
    </w:p>
    <w:p w:rsidR="00952802" w:rsidRPr="00AB1E66" w:rsidP="00AB1E66" w14:paraId="5B0330FC" w14:textId="77777777">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lang w:val="en-IN"/>
        </w:rPr>
        <w:t xml:space="preserve">Description: </w:t>
      </w:r>
      <w:r w:rsidRPr="00AB1E66">
        <w:rPr>
          <w:rFonts w:ascii="Calibri" w:hAnsi="Calibri" w:cs="Calibri Light"/>
          <w:color w:val="auto"/>
          <w:szCs w:val="20"/>
          <w:lang w:val="en-IN"/>
        </w:rPr>
        <w:t xml:space="preserve">Built an AI system to automate the generation of minutes of meetings (MoM) from video recordings, extracting abstract summaries, key points, action items, </w:t>
      </w:r>
      <w:r w:rsidRPr="00AB1E66" w:rsidR="00EB2B29">
        <w:rPr>
          <w:rFonts w:ascii="Calibri" w:hAnsi="Calibri" w:cs="Calibri Light"/>
          <w:color w:val="auto"/>
          <w:szCs w:val="20"/>
          <w:lang w:val="en-IN"/>
        </w:rPr>
        <w:t>sentiments,</w:t>
      </w:r>
      <w:r w:rsidRPr="00AB1E66">
        <w:rPr>
          <w:rFonts w:ascii="Calibri" w:hAnsi="Calibri" w:cs="Calibri Light"/>
          <w:color w:val="auto"/>
          <w:szCs w:val="20"/>
          <w:lang w:val="en-IN"/>
        </w:rPr>
        <w:t xml:space="preserve"> and Q&amp;A </w:t>
      </w:r>
      <w:r w:rsidRPr="00AB1E66">
        <w:rPr>
          <w:rFonts w:ascii="Calibri" w:hAnsi="Calibri" w:cs="Calibri Light"/>
          <w:color w:val="auto"/>
          <w:szCs w:val="20"/>
          <w:lang w:val="en-IN"/>
        </w:rPr>
        <w:t>ChatBot</w:t>
      </w:r>
      <w:r w:rsidRPr="00AB1E66">
        <w:rPr>
          <w:rFonts w:ascii="Calibri" w:hAnsi="Calibri" w:cs="Calibri Light"/>
          <w:color w:val="auto"/>
          <w:szCs w:val="20"/>
          <w:lang w:val="en-IN"/>
        </w:rPr>
        <w:t xml:space="preserve"> based on Transcriptions.</w:t>
      </w:r>
    </w:p>
    <w:p w:rsidR="00952802" w:rsidRPr="00AB1E66" w:rsidP="00AB1E66" w14:paraId="247B2238" w14:textId="77777777">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Responsibilities:</w:t>
      </w:r>
    </w:p>
    <w:p w:rsidR="00952802" w:rsidRPr="00AB1E66" w:rsidP="00AB1E66" w14:paraId="22DC7CB0"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 xml:space="preserve">Fine-tuned the STT (Whisper) model to improve recognition of domain-specific terms and diverse accents using a custom </w:t>
      </w:r>
      <w:r w:rsidRPr="00AB1E66" w:rsidR="00594544">
        <w:rPr>
          <w:rFonts w:ascii="Calibri" w:hAnsi="Calibri" w:cs="Calibri Light"/>
          <w:color w:val="auto"/>
          <w:szCs w:val="20"/>
          <w:lang w:val="en-IN"/>
        </w:rPr>
        <w:t>labelled</w:t>
      </w:r>
      <w:r w:rsidRPr="00AB1E66">
        <w:rPr>
          <w:rFonts w:ascii="Calibri" w:hAnsi="Calibri" w:cs="Calibri Light"/>
          <w:color w:val="auto"/>
          <w:szCs w:val="20"/>
          <w:lang w:val="en-IN"/>
        </w:rPr>
        <w:t xml:space="preserve"> dataset</w:t>
      </w:r>
    </w:p>
    <w:p w:rsidR="00952802" w:rsidRPr="00AB1E66" w:rsidP="00AB1E66" w14:paraId="7FA82435"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Minimized human errors and efforts by 90% in meeting documentation. Enhanced access to detailed meeting information through an advanced QA system</w:t>
      </w:r>
    </w:p>
    <w:p w:rsidR="00952802" w:rsidRPr="00AB1E66" w:rsidP="00AB1E66" w14:paraId="7081EEE6"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Boosted organizational efficiency in tracking and managing projects</w:t>
      </w:r>
    </w:p>
    <w:p w:rsidR="00AB1E66" w:rsidRPr="00AB1E66" w:rsidP="00AB1E66" w14:paraId="43B6F241" w14:textId="77777777">
      <w:pPr>
        <w:tabs>
          <w:tab w:val="right" w:pos="9356"/>
        </w:tabs>
        <w:spacing w:before="40" w:after="40" w:line="240" w:lineRule="auto"/>
        <w:jc w:val="both"/>
        <w:rPr>
          <w:rFonts w:ascii="Calibri" w:hAnsi="Calibri" w:cs="Calibri Light"/>
          <w:b/>
          <w:bCs/>
          <w:color w:val="auto"/>
          <w:sz w:val="12"/>
          <w:szCs w:val="10"/>
        </w:rPr>
      </w:pPr>
    </w:p>
    <w:p w:rsidR="00952802" w:rsidRPr="00AB1E66" w:rsidP="00AB1E66" w14:paraId="5C787576" w14:textId="77777777">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 xml:space="preserve">Tools/ Technologies: </w:t>
      </w:r>
      <w:r w:rsidRPr="00AB1E66">
        <w:rPr>
          <w:rFonts w:ascii="Calibri" w:hAnsi="Calibri" w:cs="Calibri Light"/>
          <w:color w:val="auto"/>
          <w:szCs w:val="20"/>
          <w:lang w:val="en-IN"/>
        </w:rPr>
        <w:t xml:space="preserve">Transformers, OpenAI Whisper, LLM–GPT 3.5 Turbo, OpenAI Embeddings, </w:t>
      </w:r>
      <w:r w:rsidRPr="00AB1E66">
        <w:rPr>
          <w:rFonts w:ascii="Calibri" w:hAnsi="Calibri" w:cs="Calibri Light"/>
          <w:color w:val="auto"/>
          <w:szCs w:val="20"/>
          <w:lang w:val="en-IN"/>
        </w:rPr>
        <w:t>ChromaDB</w:t>
      </w:r>
      <w:r w:rsidRPr="00AB1E66">
        <w:rPr>
          <w:rFonts w:ascii="Calibri" w:hAnsi="Calibri" w:cs="Calibri Light"/>
          <w:color w:val="auto"/>
          <w:szCs w:val="20"/>
          <w:lang w:val="en-IN"/>
        </w:rPr>
        <w:t>, Cosine Similarity</w:t>
      </w:r>
    </w:p>
    <w:p w:rsidR="00952802" w:rsidRPr="00AB1E66" w:rsidP="00AB1E66" w14:paraId="143F2582" w14:textId="77777777">
      <w:pPr>
        <w:tabs>
          <w:tab w:val="right" w:pos="9356"/>
        </w:tabs>
        <w:spacing w:before="40" w:after="40" w:line="240" w:lineRule="auto"/>
        <w:jc w:val="both"/>
        <w:rPr>
          <w:rFonts w:ascii="Calibri" w:hAnsi="Calibri" w:cs="Calibri Light"/>
          <w:color w:val="auto"/>
          <w:szCs w:val="20"/>
        </w:rPr>
      </w:pPr>
    </w:p>
    <w:p w:rsidR="00061B54" w:rsidRPr="00AB1E66" w:rsidP="00AB1E66" w14:paraId="558EA672" w14:textId="77777777">
      <w:pPr>
        <w:tabs>
          <w:tab w:val="right" w:pos="9360"/>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Department Specific Complaint Routing and Management</w:t>
      </w:r>
    </w:p>
    <w:p w:rsidR="00061B54" w:rsidRPr="00AB1E66" w:rsidP="00AB1E66" w14:paraId="3EC50F5D" w14:textId="77777777">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Role: </w:t>
      </w:r>
      <w:r w:rsidRPr="00AB1E66">
        <w:rPr>
          <w:rFonts w:ascii="Calibri" w:hAnsi="Calibri" w:cs="Calibri Light"/>
          <w:bCs/>
          <w:color w:val="auto"/>
          <w:szCs w:val="20"/>
        </w:rPr>
        <w:t>NLP Engineer</w:t>
      </w:r>
    </w:p>
    <w:p w:rsidR="00061B54" w:rsidRPr="00AB1E66" w:rsidP="00AB1E66" w14:paraId="28EB2C5E" w14:textId="77777777">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 xml:space="preserve">Description: </w:t>
      </w:r>
      <w:r w:rsidRPr="00AB1E66">
        <w:rPr>
          <w:rFonts w:ascii="Calibri" w:hAnsi="Calibri" w:cs="Calibri Light"/>
          <w:color w:val="auto"/>
          <w:szCs w:val="20"/>
          <w:lang w:val="en-IN"/>
        </w:rPr>
        <w:t>Developed a robust system to streamline complaint handling and routing in the banking domain, ensuring faster resolution of customer issues.</w:t>
      </w:r>
    </w:p>
    <w:p w:rsidR="00061B54" w:rsidRPr="00AB1E66" w:rsidP="00AB1E66" w14:paraId="6111D3DC" w14:textId="77777777">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Responsibilities:</w:t>
      </w:r>
    </w:p>
    <w:p w:rsidR="00061B54" w:rsidRPr="00AB1E66" w:rsidP="00AB1E66" w14:paraId="03F9843B"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Utilized NLP techniques and fine-tuned BERT models on custom data to perform multiclass classification, determining the appropriate department for each complaint</w:t>
      </w:r>
    </w:p>
    <w:p w:rsidR="00061B54" w:rsidRPr="00AB1E66" w:rsidP="00AB1E66" w14:paraId="16526EBA"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Reduced the time taken to route complaints to the correct department by 90% with Improved Accuracy and Enhanced Customer Satisfaction</w:t>
      </w:r>
    </w:p>
    <w:p w:rsidR="00AB1E66" w:rsidRPr="00AB1E66" w:rsidP="00AB1E66" w14:paraId="736E9E3F" w14:textId="77777777">
      <w:pPr>
        <w:tabs>
          <w:tab w:val="right" w:pos="9356"/>
        </w:tabs>
        <w:spacing w:before="40" w:after="40" w:line="240" w:lineRule="auto"/>
        <w:jc w:val="both"/>
        <w:rPr>
          <w:rFonts w:ascii="Calibri" w:hAnsi="Calibri" w:cs="Calibri Light"/>
          <w:b/>
          <w:bCs/>
          <w:color w:val="auto"/>
          <w:sz w:val="10"/>
          <w:szCs w:val="8"/>
        </w:rPr>
      </w:pPr>
    </w:p>
    <w:p w:rsidR="00061B54" w:rsidRPr="00AB1E66" w:rsidP="00AB1E66" w14:paraId="75B9DE6E" w14:textId="77777777">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Tools/ Technologies: </w:t>
      </w:r>
      <w:r w:rsidRPr="00AB1E66">
        <w:rPr>
          <w:rFonts w:ascii="Calibri" w:hAnsi="Calibri" w:cs="Calibri Light"/>
          <w:bCs/>
          <w:color w:val="auto"/>
          <w:szCs w:val="20"/>
        </w:rPr>
        <w:t xml:space="preserve">BERT, NLTK, Fine Tuning, </w:t>
      </w:r>
      <w:r w:rsidRPr="00AB1E66">
        <w:rPr>
          <w:rFonts w:ascii="Calibri" w:hAnsi="Calibri" w:cs="Calibri Light"/>
          <w:color w:val="auto"/>
          <w:szCs w:val="20"/>
        </w:rPr>
        <w:t>CockroachDB</w:t>
      </w:r>
      <w:r w:rsidRPr="00AB1E66">
        <w:rPr>
          <w:rFonts w:ascii="Calibri" w:hAnsi="Calibri" w:cs="Calibri Light"/>
          <w:color w:val="auto"/>
          <w:szCs w:val="20"/>
        </w:rPr>
        <w:t xml:space="preserve"> </w:t>
      </w:r>
    </w:p>
    <w:p w:rsidR="00061B54" w:rsidRPr="00AB1E66" w:rsidP="00AB1E66" w14:paraId="7697126D" w14:textId="77777777">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 </w:t>
      </w:r>
    </w:p>
    <w:p w:rsidR="00061B54" w:rsidRPr="00AB1E66" w:rsidP="00AB1E66" w14:paraId="1CAAD22A" w14:textId="77777777">
      <w:pPr>
        <w:tabs>
          <w:tab w:val="right" w:pos="9360"/>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Two-Factor Warehouse Authentication System for Trucks and Drivers</w:t>
      </w:r>
      <w:r w:rsidRPr="00AB1E66">
        <w:rPr>
          <w:rFonts w:ascii="Calibri" w:hAnsi="Calibri" w:cs="Calibri Light"/>
          <w:color w:val="auto"/>
          <w:szCs w:val="20"/>
          <w:lang w:val="en-IN"/>
        </w:rPr>
        <w:tab/>
      </w:r>
    </w:p>
    <w:p w:rsidR="00061B54" w:rsidRPr="00AB1E66" w:rsidP="00AB1E66" w14:paraId="141F359B" w14:textId="77777777">
      <w:pPr>
        <w:tabs>
          <w:tab w:val="right" w:pos="9356"/>
        </w:tabs>
        <w:spacing w:before="40" w:after="40" w:line="240" w:lineRule="auto"/>
        <w:jc w:val="both"/>
        <w:rPr>
          <w:rFonts w:ascii="Calibri" w:hAnsi="Calibri" w:cs="Calibri Light"/>
          <w:bCs/>
          <w:color w:val="auto"/>
          <w:szCs w:val="20"/>
        </w:rPr>
      </w:pPr>
      <w:r w:rsidRPr="00AB1E66">
        <w:rPr>
          <w:rFonts w:ascii="Calibri" w:hAnsi="Calibri" w:cs="Calibri Light"/>
          <w:b/>
          <w:bCs/>
          <w:color w:val="auto"/>
          <w:szCs w:val="20"/>
          <w:lang w:val="en-IN"/>
        </w:rPr>
        <w:t xml:space="preserve">Role: </w:t>
      </w:r>
      <w:r w:rsidRPr="00AB1E66">
        <w:rPr>
          <w:rFonts w:ascii="Calibri" w:hAnsi="Calibri" w:cs="Calibri Light"/>
          <w:bCs/>
          <w:color w:val="auto"/>
          <w:szCs w:val="20"/>
          <w:lang w:val="en-IN"/>
        </w:rPr>
        <w:t xml:space="preserve">CV </w:t>
      </w:r>
      <w:r w:rsidRPr="00AB1E66">
        <w:rPr>
          <w:rFonts w:ascii="Calibri" w:hAnsi="Calibri" w:cs="Calibri Light"/>
          <w:bCs/>
          <w:color w:val="auto"/>
          <w:szCs w:val="20"/>
        </w:rPr>
        <w:t>Engineer</w:t>
      </w:r>
    </w:p>
    <w:p w:rsidR="00061B54" w:rsidRPr="00AB1E66" w:rsidP="00AB1E66" w14:paraId="0C582798" w14:textId="77777777">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 xml:space="preserve">Description: </w:t>
      </w:r>
      <w:r w:rsidRPr="00AB1E66">
        <w:rPr>
          <w:rFonts w:ascii="Calibri" w:hAnsi="Calibri" w:cs="Calibri Light"/>
          <w:color w:val="auto"/>
          <w:szCs w:val="20"/>
          <w:lang w:val="en-IN"/>
        </w:rPr>
        <w:t>Developed a robust two-factor authentication system for warehouse entry and exit, enhancing security and operational efficiency using advanced computer vision techniques.</w:t>
      </w:r>
    </w:p>
    <w:p w:rsidR="00061B54" w:rsidRPr="00AB1E66" w:rsidP="00AB1E66" w14:paraId="2CF3B31C" w14:textId="77777777">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Responsibilities:</w:t>
      </w:r>
    </w:p>
    <w:p w:rsidR="00061B54" w:rsidRPr="00AB1E66" w:rsidP="00AB1E66" w14:paraId="1C2AF830"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Driver Authentication: Implemented face detection and recognition using face embeddings to capture and authenticate driver images against a pre-existing database</w:t>
      </w:r>
    </w:p>
    <w:p w:rsidR="00061B54" w:rsidRPr="00AB1E66" w:rsidP="00AB1E66" w14:paraId="37801A10"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Vehicle Authentication: Integrated OCR to detect and extract vehicle license plate numbers, validating them against a database of authorized vehicles</w:t>
      </w:r>
    </w:p>
    <w:p w:rsidR="00061B54" w:rsidRPr="00AB1E66" w:rsidP="00AB1E66" w14:paraId="48749C5F"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System Integration: Combined driver face recognition and vehicle plate verification to create a comprehensive real-time authentication and authorization workflow</w:t>
      </w:r>
    </w:p>
    <w:p w:rsidR="00061B54" w:rsidRPr="00AB1E66" w:rsidP="00AB1E66" w14:paraId="3C9FCA12"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Enhanced Security and reduced manual verification time by 90%, streamlining the entry and exit process</w:t>
      </w:r>
    </w:p>
    <w:p w:rsidR="00061B54" w:rsidRPr="00AB1E66" w:rsidP="00AB1E66" w14:paraId="5917DB0C"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Minimized waiting time and waiting Jam</w:t>
      </w:r>
    </w:p>
    <w:p w:rsidR="00061B54" w:rsidRPr="00AB1E66" w:rsidP="00AB1E66" w14:paraId="033B3248"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Reduction in burden on warehouse staff and minimized human errors</w:t>
      </w:r>
    </w:p>
    <w:p w:rsidR="00AB1E66" w:rsidRPr="00AB1E66" w:rsidP="00AB1E66" w14:paraId="11049C3F" w14:textId="77777777">
      <w:pPr>
        <w:tabs>
          <w:tab w:val="right" w:pos="9356"/>
        </w:tabs>
        <w:spacing w:before="40" w:after="40" w:line="240" w:lineRule="auto"/>
        <w:jc w:val="both"/>
        <w:rPr>
          <w:rFonts w:ascii="Calibri" w:hAnsi="Calibri" w:cs="Calibri Light"/>
          <w:b/>
          <w:bCs/>
          <w:color w:val="auto"/>
          <w:szCs w:val="20"/>
        </w:rPr>
      </w:pPr>
    </w:p>
    <w:p w:rsidR="00061B54" w:rsidRPr="00AB1E66" w:rsidP="00AB1E66" w14:paraId="78EAD72E" w14:textId="77777777">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Tools/ Technologies: </w:t>
      </w:r>
      <w:r w:rsidRPr="00AB1E66">
        <w:rPr>
          <w:rFonts w:ascii="Calibri" w:hAnsi="Calibri" w:cs="Calibri Light"/>
          <w:bCs/>
          <w:color w:val="auto"/>
          <w:szCs w:val="20"/>
        </w:rPr>
        <w:t>Deepface</w:t>
      </w:r>
      <w:r w:rsidRPr="00AB1E66">
        <w:rPr>
          <w:rFonts w:ascii="Calibri" w:hAnsi="Calibri" w:cs="Calibri Light"/>
          <w:bCs/>
          <w:color w:val="auto"/>
          <w:szCs w:val="20"/>
        </w:rPr>
        <w:t>,</w:t>
      </w:r>
      <w:r w:rsidRPr="00AB1E66" w:rsidR="00AB1E66">
        <w:rPr>
          <w:rFonts w:ascii="Calibri" w:hAnsi="Calibri" w:cs="Calibri Light"/>
          <w:bCs/>
          <w:color w:val="auto"/>
          <w:szCs w:val="20"/>
        </w:rPr>
        <w:t xml:space="preserve"> </w:t>
      </w:r>
      <w:r w:rsidRPr="00AB1E66">
        <w:rPr>
          <w:rFonts w:ascii="Calibri" w:hAnsi="Calibri" w:cs="Calibri Light"/>
          <w:bCs/>
          <w:color w:val="auto"/>
          <w:szCs w:val="20"/>
        </w:rPr>
        <w:t xml:space="preserve">MTCNN, </w:t>
      </w:r>
      <w:r w:rsidRPr="00AB1E66">
        <w:rPr>
          <w:rFonts w:ascii="Calibri" w:hAnsi="Calibri" w:cs="Calibri Light"/>
          <w:bCs/>
          <w:color w:val="auto"/>
          <w:szCs w:val="20"/>
        </w:rPr>
        <w:t>Facenet</w:t>
      </w:r>
      <w:r w:rsidRPr="00AB1E66">
        <w:rPr>
          <w:rFonts w:ascii="Calibri" w:hAnsi="Calibri" w:cs="Calibri Light"/>
          <w:bCs/>
          <w:color w:val="auto"/>
          <w:szCs w:val="20"/>
        </w:rPr>
        <w:t xml:space="preserve">, OpenCV, </w:t>
      </w:r>
      <w:r w:rsidRPr="00AB1E66">
        <w:rPr>
          <w:rFonts w:ascii="Calibri" w:hAnsi="Calibri" w:cs="Calibri Light"/>
          <w:bCs/>
          <w:color w:val="auto"/>
          <w:szCs w:val="20"/>
        </w:rPr>
        <w:t>FastAPI</w:t>
      </w:r>
      <w:r w:rsidRPr="00AB1E66">
        <w:rPr>
          <w:rFonts w:ascii="Calibri" w:hAnsi="Calibri" w:cs="Calibri Light"/>
          <w:bCs/>
          <w:color w:val="auto"/>
          <w:szCs w:val="20"/>
        </w:rPr>
        <w:t xml:space="preserve">, </w:t>
      </w:r>
      <w:r w:rsidRPr="00AB1E66">
        <w:rPr>
          <w:rFonts w:ascii="Calibri" w:hAnsi="Calibri" w:cs="Calibri Light"/>
          <w:bCs/>
          <w:color w:val="auto"/>
          <w:szCs w:val="20"/>
        </w:rPr>
        <w:t>PaddelOCR</w:t>
      </w:r>
      <w:r w:rsidRPr="00AB1E66">
        <w:rPr>
          <w:rFonts w:ascii="Calibri" w:hAnsi="Calibri" w:cs="Calibri Light"/>
          <w:bCs/>
          <w:color w:val="auto"/>
          <w:szCs w:val="20"/>
        </w:rPr>
        <w:t>, ECR</w:t>
      </w:r>
    </w:p>
    <w:p w:rsidR="00061B54" w:rsidRPr="00AB1E66" w:rsidP="00AB1E66" w14:paraId="644DFCB0" w14:textId="77777777">
      <w:pPr>
        <w:tabs>
          <w:tab w:val="right" w:pos="9356"/>
        </w:tabs>
        <w:spacing w:before="40" w:after="40" w:line="240" w:lineRule="auto"/>
        <w:jc w:val="both"/>
        <w:rPr>
          <w:rFonts w:ascii="Calibri" w:hAnsi="Calibri" w:cs="Calibri Light"/>
          <w:b/>
          <w:bCs/>
          <w:color w:val="auto"/>
          <w:szCs w:val="20"/>
        </w:rPr>
      </w:pPr>
    </w:p>
    <w:p w:rsidR="00061B54" w:rsidRPr="00AB1E66" w:rsidP="00AB1E66" w14:paraId="1EE3EB3E" w14:textId="77777777">
      <w:pPr>
        <w:tabs>
          <w:tab w:val="right" w:pos="9360"/>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IoT Sensors Based Monitoring and Failure Prediction in Brewing</w:t>
      </w:r>
      <w:r w:rsidRPr="00AB1E66">
        <w:rPr>
          <w:rFonts w:ascii="Calibri" w:hAnsi="Calibri" w:cs="Calibri Light"/>
          <w:color w:val="auto"/>
          <w:szCs w:val="20"/>
          <w:lang w:val="en-IN"/>
        </w:rPr>
        <w:tab/>
      </w:r>
    </w:p>
    <w:p w:rsidR="00061B54" w:rsidRPr="00AB1E66" w:rsidP="00AB1E66" w14:paraId="13AE9274" w14:textId="77777777">
      <w:pPr>
        <w:tabs>
          <w:tab w:val="right" w:pos="9356"/>
        </w:tabs>
        <w:spacing w:before="40" w:after="40" w:line="240" w:lineRule="auto"/>
        <w:jc w:val="both"/>
        <w:rPr>
          <w:rFonts w:ascii="Calibri" w:hAnsi="Calibri" w:cs="Calibri Light"/>
          <w:bCs/>
          <w:color w:val="auto"/>
          <w:szCs w:val="20"/>
        </w:rPr>
      </w:pPr>
      <w:r w:rsidRPr="00AB1E66">
        <w:rPr>
          <w:rFonts w:ascii="Calibri" w:hAnsi="Calibri" w:cs="Calibri Light"/>
          <w:b/>
          <w:bCs/>
          <w:color w:val="auto"/>
          <w:szCs w:val="20"/>
        </w:rPr>
        <w:t xml:space="preserve">Role: </w:t>
      </w:r>
      <w:r w:rsidRPr="00AB1E66">
        <w:rPr>
          <w:rFonts w:ascii="Calibri" w:hAnsi="Calibri" w:cs="Calibri Light"/>
          <w:bCs/>
          <w:color w:val="auto"/>
          <w:szCs w:val="20"/>
        </w:rPr>
        <w:t>ML Engineer</w:t>
      </w:r>
    </w:p>
    <w:p w:rsidR="00061B54" w:rsidRPr="00AB1E66" w:rsidP="00AB1E66" w14:paraId="2B3535DF" w14:textId="77777777">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 xml:space="preserve">Description: </w:t>
      </w:r>
      <w:r w:rsidRPr="00AB1E66">
        <w:rPr>
          <w:rFonts w:ascii="Calibri" w:hAnsi="Calibri" w:cs="Calibri Light"/>
          <w:color w:val="auto"/>
          <w:szCs w:val="20"/>
          <w:lang w:val="en-IN"/>
        </w:rPr>
        <w:t>Developed a machine learning model to predict system failures in beer production using IoT sensor data, reducing downtime by reducing maintenance checkup complexities as well reducing high cost associated with post failure maintenance and production losses.</w:t>
      </w:r>
    </w:p>
    <w:p w:rsidR="00061B54" w:rsidRPr="00AB1E66" w:rsidP="00AB1E66" w14:paraId="33607BA9" w14:textId="77777777">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Responsibilities:</w:t>
      </w:r>
    </w:p>
    <w:p w:rsidR="00061B54" w:rsidRPr="00AB1E66" w:rsidP="00AB1E66" w14:paraId="1774DF75"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Conducted feature transformation and trained classification models using data from over 150 sensors (temperature, pressure, pH, flow, and CO2)</w:t>
      </w:r>
    </w:p>
    <w:p w:rsidR="00061B54" w:rsidRPr="00AB1E66" w:rsidP="00AB1E66" w14:paraId="79AD55E8"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Implemented anomaly detection algorithms to identify abnormal sensor readings, and applied time series techniques for trend and seasonality analysis</w:t>
      </w:r>
    </w:p>
    <w:p w:rsidR="00061B54" w:rsidRPr="00AB1E66" w:rsidP="00AB1E66" w14:paraId="09C58D49" w14:textId="77777777">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Deployed the model on AWS for real-time monitoring and proactive maintenance, achieving a 70% reduction in downtime and improved production efficiency</w:t>
      </w:r>
    </w:p>
    <w:p w:rsidR="00AB1E66" w:rsidRPr="00AB1E66" w:rsidP="00AB1E66" w14:paraId="7AC9E17D" w14:textId="77777777">
      <w:pPr>
        <w:tabs>
          <w:tab w:val="right" w:pos="9356"/>
        </w:tabs>
        <w:spacing w:before="40" w:after="40" w:line="240" w:lineRule="auto"/>
        <w:jc w:val="both"/>
        <w:rPr>
          <w:rFonts w:ascii="Calibri" w:hAnsi="Calibri" w:cs="Calibri Light"/>
          <w:b/>
          <w:bCs/>
          <w:color w:val="auto"/>
          <w:sz w:val="14"/>
          <w:szCs w:val="12"/>
        </w:rPr>
      </w:pPr>
    </w:p>
    <w:p w:rsidR="00061B54" w:rsidRPr="00AB1E66" w:rsidP="00AB1E66" w14:paraId="2DDC6C8D" w14:textId="77777777">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 xml:space="preserve">Tools/ Technologies: </w:t>
      </w:r>
      <w:r w:rsidRPr="00AB1E66">
        <w:rPr>
          <w:rFonts w:ascii="Calibri" w:hAnsi="Calibri" w:cs="Calibri Light"/>
          <w:bCs/>
          <w:color w:val="auto"/>
          <w:szCs w:val="20"/>
        </w:rPr>
        <w:t>ML Algorithms (</w:t>
      </w:r>
      <w:r w:rsidRPr="00AB1E66">
        <w:rPr>
          <w:rFonts w:ascii="Calibri" w:hAnsi="Calibri" w:cs="Calibri Light"/>
          <w:bCs/>
          <w:color w:val="auto"/>
          <w:szCs w:val="20"/>
        </w:rPr>
        <w:t>XGBoost</w:t>
      </w:r>
      <w:r w:rsidRPr="00AB1E66">
        <w:rPr>
          <w:rFonts w:ascii="Calibri" w:hAnsi="Calibri" w:cs="Calibri Light"/>
          <w:bCs/>
          <w:color w:val="auto"/>
          <w:szCs w:val="20"/>
        </w:rPr>
        <w:t xml:space="preserve">), MongoDB, EC2, S3 Bucket, </w:t>
      </w:r>
      <w:r w:rsidRPr="00AB1E66">
        <w:rPr>
          <w:rFonts w:ascii="Calibri" w:hAnsi="Calibri" w:cs="Calibri Light"/>
          <w:bCs/>
          <w:color w:val="auto"/>
          <w:szCs w:val="20"/>
        </w:rPr>
        <w:t>AirFolw</w:t>
      </w:r>
    </w:p>
    <w:p w:rsidR="00952802" w:rsidRPr="00AB1E66" w:rsidP="00AB1E66" w14:paraId="7C3D25AD" w14:textId="77777777">
      <w:pPr>
        <w:tabs>
          <w:tab w:val="right" w:pos="9356"/>
        </w:tabs>
        <w:spacing w:before="40" w:after="40" w:line="240" w:lineRule="auto"/>
        <w:jc w:val="both"/>
        <w:rPr>
          <w:rFonts w:ascii="Calibri" w:hAnsi="Calibri" w:cs="Calibri Light"/>
          <w:color w:val="auto"/>
          <w:szCs w:val="20"/>
        </w:rPr>
      </w:pPr>
    </w:p>
    <w:p w:rsidR="00B82F27" w:rsidRPr="00AB1E66" w:rsidP="00AB1E66" w14:paraId="50DB507D" w14:textId="77777777">
      <w:pPr>
        <w:pBdr>
          <w:bottom w:val="single" w:sz="12" w:space="1" w:color="auto"/>
        </w:pBdr>
        <w:spacing w:before="40" w:after="40" w:line="240" w:lineRule="auto"/>
        <w:jc w:val="both"/>
        <w:rPr>
          <w:rFonts w:ascii="Calibri" w:hAnsi="Calibri" w:cs="Calibri"/>
          <w:b/>
          <w:szCs w:val="20"/>
        </w:rPr>
      </w:pPr>
      <w:r w:rsidRPr="00AB1E66">
        <w:rPr>
          <w:rFonts w:ascii="Calibri" w:hAnsi="Calibri" w:cs="Calibri"/>
          <w:b/>
          <w:szCs w:val="20"/>
        </w:rPr>
        <w:t>Educational Qualifications:</w:t>
      </w:r>
    </w:p>
    <w:p w:rsidR="008D6B54" w:rsidRPr="00AB1E66" w:rsidP="00AB1E66" w14:paraId="08ABA1F5" w14:textId="77777777">
      <w:pPr>
        <w:spacing w:before="40" w:after="40" w:line="240" w:lineRule="auto"/>
        <w:jc w:val="both"/>
        <w:rPr>
          <w:rFonts w:ascii="Calibri" w:hAnsi="Calibri" w:cs="Calibri"/>
          <w:b/>
          <w:szCs w:val="20"/>
        </w:rPr>
      </w:pPr>
    </w:p>
    <w:bookmarkEnd w:id="0"/>
    <w:p w:rsidR="00EA1F25" w:rsidRPr="00AB1E66" w:rsidP="00AB1E66" w14:paraId="3B70DF9D" w14:textId="77777777">
      <w:pPr>
        <w:numPr>
          <w:ilvl w:val="0"/>
          <w:numId w:val="2"/>
        </w:numPr>
        <w:spacing w:before="40" w:after="40" w:line="240" w:lineRule="auto"/>
        <w:jc w:val="both"/>
        <w:rPr>
          <w:rFonts w:ascii="Calibri" w:hAnsi="Calibri" w:cs="Calibri"/>
          <w:szCs w:val="20"/>
        </w:rPr>
      </w:pPr>
      <w:r w:rsidRPr="00AB1E66">
        <w:rPr>
          <w:rFonts w:ascii="Calibri" w:hAnsi="Calibri" w:cs="Calibri Light"/>
          <w:color w:val="auto"/>
          <w:szCs w:val="20"/>
          <w:lang w:val="en-IN"/>
        </w:rPr>
        <w:t xml:space="preserve">Bachelor of Engineering (Electronics), </w:t>
      </w:r>
      <w:r w:rsidRPr="00AB1E66" w:rsidR="00AB1E66">
        <w:rPr>
          <w:rFonts w:ascii="Calibri" w:hAnsi="Calibri" w:cs="Calibri Light"/>
          <w:color w:val="auto"/>
          <w:szCs w:val="20"/>
          <w:lang w:val="en-IN"/>
        </w:rPr>
        <w:t xml:space="preserve">with First Class with Distinction, </w:t>
      </w:r>
      <w:r w:rsidRPr="00AB1E66">
        <w:rPr>
          <w:rFonts w:ascii="Calibri" w:hAnsi="Calibri" w:cs="Calibri Light"/>
          <w:color w:val="auto"/>
          <w:szCs w:val="20"/>
          <w:lang w:val="en-IN"/>
        </w:rPr>
        <w:t>Pune University, 2018</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DB31BB">
      <w:headerReference w:type="default" r:id="rId7"/>
      <w:footerReference w:type="default" r:id="rId8"/>
      <w:pgSz w:w="12240" w:h="15840"/>
      <w:pgMar w:top="709" w:right="1440" w:bottom="540" w:left="1440"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730D" w:rsidRPr="00C61109" w:rsidP="00D67EA6" w14:paraId="1B5EA515" w14:textId="77777777">
    <w:pPr>
      <w:pStyle w:val="Footer"/>
      <w:tabs>
        <w:tab w:val="clear" w:pos="4986"/>
        <w:tab w:val="right" w:pos="9360"/>
      </w:tabs>
      <w:spacing w:after="0" w:line="240" w:lineRule="auto"/>
      <w:rPr>
        <w:rFonts w:ascii="Calibri" w:hAnsi="Calibri"/>
      </w:rPr>
    </w:pPr>
    <w:r>
      <w:rPr>
        <w:rFonts w:ascii="Calibri" w:hAnsi="Calibri"/>
      </w:rPr>
      <w:t>Prathamesh Vibhute</w:t>
    </w:r>
    <w:r w:rsidRPr="00A87007" w:rsidR="003A5CEA">
      <w:rPr>
        <w:rFonts w:ascii="Calibri" w:hAnsi="Calibri"/>
      </w:rPr>
      <w:tab/>
    </w:r>
    <w:r w:rsidRPr="00A87007" w:rsidR="003A5CEA">
      <w:rPr>
        <w:rFonts w:ascii="Calibri" w:hAnsi="Calibri"/>
      </w:rPr>
      <w:fldChar w:fldCharType="begin"/>
    </w:r>
    <w:r w:rsidRPr="00A87007" w:rsidR="003A5CEA">
      <w:rPr>
        <w:rFonts w:ascii="Calibri" w:hAnsi="Calibri"/>
      </w:rPr>
      <w:instrText xml:space="preserve"> PAGE   \* MERGEFORMAT </w:instrText>
    </w:r>
    <w:r w:rsidRPr="00A87007" w:rsidR="003A5CEA">
      <w:rPr>
        <w:rFonts w:ascii="Calibri" w:hAnsi="Calibri"/>
      </w:rPr>
      <w:fldChar w:fldCharType="separate"/>
    </w:r>
    <w:r w:rsidR="00F23441">
      <w:rPr>
        <w:rFonts w:ascii="Calibri" w:hAnsi="Calibri"/>
        <w:noProof/>
      </w:rPr>
      <w:t>2</w:t>
    </w:r>
    <w:r w:rsidRPr="00A87007" w:rsidR="003A5CEA">
      <w:rPr>
        <w:rFonts w:ascii="Calibri" w:hAnsi="Calibri"/>
        <w:noProo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47CA" w:rsidP="009147CA" w14:paraId="355C4801" w14:textId="02EE9C91">
    <w:pPr>
      <w:pStyle w:val="Header"/>
      <w:tabs>
        <w:tab w:val="clear" w:pos="4986"/>
        <w:tab w:val="right" w:pos="9356"/>
        <w:tab w:val="clear" w:pos="9972"/>
      </w:tabs>
    </w:pPr>
    <w:r>
      <w:tab/>
    </w:r>
    <w:r w:rsidRPr="00990C1E" w:rsidR="00CC36DD">
      <w:rPr>
        <w:noProof/>
      </w:rPr>
      <w:drawing>
        <wp:inline distT="0" distB="0" distL="0" distR="0">
          <wp:extent cx="1170940" cy="360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62536"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0940" cy="3600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none"/>
      <w:pStyle w:val="Heading1"/>
      <w:suff w:val="nothing"/>
      <w:lvlJc w:val="left"/>
      <w:pPr>
        <w:tabs>
          <w:tab w:val="num" w:pos="632"/>
        </w:tabs>
        <w:ind w:left="1064" w:hanging="432"/>
      </w:pPr>
    </w:lvl>
    <w:lvl w:ilvl="1">
      <w:start w:val="1"/>
      <w:numFmt w:val="none"/>
      <w:pStyle w:val="Heading2"/>
      <w:suff w:val="nothing"/>
      <w:lvlJc w:val="left"/>
      <w:pPr>
        <w:tabs>
          <w:tab w:val="num" w:pos="632"/>
        </w:tabs>
        <w:ind w:left="1208" w:hanging="576"/>
      </w:pPr>
    </w:lvl>
    <w:lvl w:ilvl="2">
      <w:start w:val="1"/>
      <w:numFmt w:val="none"/>
      <w:pStyle w:val="Heading3"/>
      <w:suff w:val="nothing"/>
      <w:lvlJc w:val="left"/>
      <w:pPr>
        <w:tabs>
          <w:tab w:val="num" w:pos="632"/>
        </w:tabs>
        <w:ind w:left="1352" w:hanging="720"/>
      </w:pPr>
    </w:lvl>
    <w:lvl w:ilvl="3">
      <w:start w:val="1"/>
      <w:numFmt w:val="none"/>
      <w:pStyle w:val="Heading4"/>
      <w:suff w:val="nothing"/>
      <w:lvlJc w:val="left"/>
      <w:pPr>
        <w:tabs>
          <w:tab w:val="num" w:pos="632"/>
        </w:tabs>
        <w:ind w:left="1496" w:hanging="864"/>
      </w:pPr>
    </w:lvl>
    <w:lvl w:ilvl="4">
      <w:start w:val="1"/>
      <w:numFmt w:val="none"/>
      <w:pStyle w:val="Heading5"/>
      <w:suff w:val="nothing"/>
      <w:lvlJc w:val="left"/>
      <w:pPr>
        <w:tabs>
          <w:tab w:val="num" w:pos="632"/>
        </w:tabs>
        <w:ind w:left="1640" w:hanging="1008"/>
      </w:pPr>
    </w:lvl>
    <w:lvl w:ilvl="5">
      <w:start w:val="1"/>
      <w:numFmt w:val="none"/>
      <w:pStyle w:val="Heading6"/>
      <w:suff w:val="nothing"/>
      <w:lvlJc w:val="left"/>
      <w:pPr>
        <w:tabs>
          <w:tab w:val="num" w:pos="632"/>
        </w:tabs>
        <w:ind w:left="1784" w:hanging="1152"/>
      </w:pPr>
    </w:lvl>
    <w:lvl w:ilvl="6">
      <w:start w:val="1"/>
      <w:numFmt w:val="none"/>
      <w:suff w:val="nothing"/>
      <w:lvlJc w:val="left"/>
      <w:pPr>
        <w:tabs>
          <w:tab w:val="num" w:pos="1928"/>
        </w:tabs>
        <w:ind w:left="1928" w:hanging="1296"/>
      </w:pPr>
    </w:lvl>
    <w:lvl w:ilvl="7">
      <w:start w:val="1"/>
      <w:numFmt w:val="none"/>
      <w:suff w:val="nothing"/>
      <w:lvlJc w:val="left"/>
      <w:pPr>
        <w:tabs>
          <w:tab w:val="num" w:pos="2072"/>
        </w:tabs>
        <w:ind w:left="2072" w:hanging="1440"/>
      </w:pPr>
    </w:lvl>
    <w:lvl w:ilvl="8">
      <w:start w:val="1"/>
      <w:numFmt w:val="none"/>
      <w:suff w:val="nothing"/>
      <w:lvlJc w:val="left"/>
      <w:pPr>
        <w:tabs>
          <w:tab w:val="num" w:pos="2216"/>
        </w:tabs>
        <w:ind w:left="2216" w:hanging="1584"/>
      </w:pPr>
    </w:lvl>
  </w:abstractNum>
  <w:abstractNum w:abstractNumId="1">
    <w:nsid w:val="00000002"/>
    <w:multiLevelType w:val="multilevel"/>
    <w:tmpl w:val="00000002"/>
    <w:name w:val="WW8Num2"/>
    <w:lvl w:ilvl="0">
      <w:start w:val="1"/>
      <w:numFmt w:val="bullet"/>
      <w:lvlText w:val="●"/>
      <w:lvlJc w:val="left"/>
      <w:pPr>
        <w:tabs>
          <w:tab w:val="num" w:pos="0"/>
        </w:tabs>
        <w:ind w:left="720" w:firstLine="360"/>
      </w:pPr>
      <w:rPr>
        <w:rFonts w:ascii="Arial" w:hAnsi="Arial" w:cs="Arial"/>
        <w:position w:val="0"/>
        <w:sz w:val="22"/>
        <w:vertAlign w:val="baseline"/>
      </w:rPr>
    </w:lvl>
    <w:lvl w:ilvl="1">
      <w:start w:val="1"/>
      <w:numFmt w:val="bullet"/>
      <w:lvlText w:val="○"/>
      <w:lvlJc w:val="left"/>
      <w:pPr>
        <w:tabs>
          <w:tab w:val="num" w:pos="0"/>
        </w:tabs>
        <w:ind w:left="1440" w:firstLine="1080"/>
      </w:pPr>
      <w:rPr>
        <w:rFonts w:ascii="Arial" w:hAnsi="Arial" w:cs="Arial"/>
        <w:position w:val="0"/>
        <w:sz w:val="22"/>
        <w:vertAlign w:val="baseline"/>
      </w:rPr>
    </w:lvl>
    <w:lvl w:ilvl="2">
      <w:start w:val="1"/>
      <w:numFmt w:val="bullet"/>
      <w:lvlText w:val="■"/>
      <w:lvlJc w:val="left"/>
      <w:pPr>
        <w:tabs>
          <w:tab w:val="num" w:pos="0"/>
        </w:tabs>
        <w:ind w:left="2160" w:firstLine="1800"/>
      </w:pPr>
      <w:rPr>
        <w:rFonts w:ascii="Arial" w:hAnsi="Arial" w:cs="Arial"/>
        <w:position w:val="0"/>
        <w:sz w:val="22"/>
        <w:vertAlign w:val="baseline"/>
      </w:rPr>
    </w:lvl>
    <w:lvl w:ilvl="3">
      <w:start w:val="1"/>
      <w:numFmt w:val="bullet"/>
      <w:lvlText w:val="●"/>
      <w:lvlJc w:val="left"/>
      <w:pPr>
        <w:tabs>
          <w:tab w:val="num" w:pos="0"/>
        </w:tabs>
        <w:ind w:left="2880" w:firstLine="2520"/>
      </w:pPr>
      <w:rPr>
        <w:rFonts w:ascii="Arial" w:hAnsi="Arial" w:cs="Arial"/>
        <w:position w:val="0"/>
        <w:sz w:val="22"/>
        <w:vertAlign w:val="baseline"/>
      </w:rPr>
    </w:lvl>
    <w:lvl w:ilvl="4">
      <w:start w:val="1"/>
      <w:numFmt w:val="bullet"/>
      <w:lvlText w:val="○"/>
      <w:lvlJc w:val="left"/>
      <w:pPr>
        <w:tabs>
          <w:tab w:val="num" w:pos="0"/>
        </w:tabs>
        <w:ind w:left="3600" w:firstLine="3240"/>
      </w:pPr>
      <w:rPr>
        <w:rFonts w:ascii="Arial" w:hAnsi="Arial" w:cs="Arial"/>
        <w:position w:val="0"/>
        <w:sz w:val="22"/>
        <w:vertAlign w:val="baseline"/>
      </w:rPr>
    </w:lvl>
    <w:lvl w:ilvl="5">
      <w:start w:val="1"/>
      <w:numFmt w:val="bullet"/>
      <w:lvlText w:val="■"/>
      <w:lvlJc w:val="left"/>
      <w:pPr>
        <w:tabs>
          <w:tab w:val="num" w:pos="0"/>
        </w:tabs>
        <w:ind w:left="4320" w:firstLine="3960"/>
      </w:pPr>
      <w:rPr>
        <w:rFonts w:ascii="Arial" w:hAnsi="Arial" w:cs="Arial"/>
        <w:position w:val="0"/>
        <w:sz w:val="22"/>
        <w:vertAlign w:val="baseline"/>
      </w:rPr>
    </w:lvl>
    <w:lvl w:ilvl="6">
      <w:start w:val="1"/>
      <w:numFmt w:val="bullet"/>
      <w:lvlText w:val="●"/>
      <w:lvlJc w:val="left"/>
      <w:pPr>
        <w:tabs>
          <w:tab w:val="num" w:pos="0"/>
        </w:tabs>
        <w:ind w:left="5040" w:firstLine="4680"/>
      </w:pPr>
      <w:rPr>
        <w:rFonts w:ascii="Arial" w:hAnsi="Arial" w:cs="Arial"/>
        <w:position w:val="0"/>
        <w:sz w:val="22"/>
        <w:vertAlign w:val="baseline"/>
      </w:rPr>
    </w:lvl>
    <w:lvl w:ilvl="7">
      <w:start w:val="1"/>
      <w:numFmt w:val="bullet"/>
      <w:lvlText w:val="○"/>
      <w:lvlJc w:val="left"/>
      <w:pPr>
        <w:tabs>
          <w:tab w:val="num" w:pos="0"/>
        </w:tabs>
        <w:ind w:left="5760" w:firstLine="5400"/>
      </w:pPr>
      <w:rPr>
        <w:rFonts w:ascii="Arial" w:hAnsi="Arial" w:cs="Arial"/>
        <w:position w:val="0"/>
        <w:sz w:val="22"/>
        <w:vertAlign w:val="baseline"/>
      </w:rPr>
    </w:lvl>
    <w:lvl w:ilvl="8">
      <w:start w:val="1"/>
      <w:numFmt w:val="bullet"/>
      <w:lvlText w:val="■"/>
      <w:lvlJc w:val="left"/>
      <w:pPr>
        <w:tabs>
          <w:tab w:val="num" w:pos="0"/>
        </w:tabs>
        <w:ind w:left="6480" w:firstLine="6120"/>
      </w:pPr>
      <w:rPr>
        <w:rFonts w:ascii="Arial" w:hAnsi="Arial" w:cs="Arial"/>
        <w:position w:val="0"/>
        <w:sz w:val="22"/>
        <w:vertAlign w:val="baseline"/>
      </w:rPr>
    </w:lvl>
  </w:abstractNum>
  <w:abstractNum w:abstractNumId="2">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A"/>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A"/>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4">
    <w:nsid w:val="04514192"/>
    <w:multiLevelType w:val="hybridMultilevel"/>
    <w:tmpl w:val="95823AA6"/>
    <w:lvl w:ilvl="0">
      <w:start w:val="1"/>
      <w:numFmt w:val="bullet"/>
      <w:lvlText w:val=""/>
      <w:lvlJc w:val="left"/>
      <w:pPr>
        <w:ind w:left="0" w:firstLine="0"/>
      </w:pPr>
      <w:rPr>
        <w:rFonts w:ascii="Symbol" w:hAnsi="Symbol" w:hint="default"/>
        <w:b w:val="0"/>
        <w:i w:val="0"/>
        <w:strike w:val="0"/>
        <w:dstrike w:val="0"/>
        <w:color w:val="000000"/>
        <w:sz w:val="22"/>
        <w:szCs w:val="22"/>
        <w:u w:val="none" w:color="000000"/>
        <w:effect w:val="none"/>
        <w:bdr w:val="none" w:sz="0" w:space="0" w:color="auto" w:frame="1"/>
        <w:vertAlign w:val="baseline"/>
      </w:rPr>
    </w:lvl>
    <w:lvl w:ilvl="1">
      <w:start w:val="1"/>
      <w:numFmt w:val="bullet"/>
      <w:lvlText w:val="o"/>
      <w:lvlJc w:val="left"/>
      <w:pPr>
        <w:ind w:left="82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start w:val="1"/>
      <w:numFmt w:val="bullet"/>
      <w:lvlText w:val="▪"/>
      <w:lvlJc w:val="left"/>
      <w:pPr>
        <w:ind w:left="154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start w:val="1"/>
      <w:numFmt w:val="bullet"/>
      <w:lvlText w:val="•"/>
      <w:lvlJc w:val="left"/>
      <w:pPr>
        <w:ind w:left="226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start w:val="1"/>
      <w:numFmt w:val="bullet"/>
      <w:lvlText w:val="o"/>
      <w:lvlJc w:val="left"/>
      <w:pPr>
        <w:ind w:left="298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start w:val="1"/>
      <w:numFmt w:val="bullet"/>
      <w:lvlText w:val="▪"/>
      <w:lvlJc w:val="left"/>
      <w:pPr>
        <w:ind w:left="370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start w:val="1"/>
      <w:numFmt w:val="bullet"/>
      <w:lvlText w:val="•"/>
      <w:lvlJc w:val="left"/>
      <w:pPr>
        <w:ind w:left="442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start w:val="1"/>
      <w:numFmt w:val="bullet"/>
      <w:lvlText w:val="o"/>
      <w:lvlJc w:val="left"/>
      <w:pPr>
        <w:ind w:left="514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start w:val="1"/>
      <w:numFmt w:val="bullet"/>
      <w:lvlText w:val="▪"/>
      <w:lvlJc w:val="left"/>
      <w:pPr>
        <w:ind w:left="586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5">
    <w:nsid w:val="069248B7"/>
    <w:multiLevelType w:val="hybridMultilevel"/>
    <w:tmpl w:val="A66043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09930282"/>
    <w:multiLevelType w:val="hybridMultilevel"/>
    <w:tmpl w:val="EB2E05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E4806D4"/>
    <w:multiLevelType w:val="hybridMultilevel"/>
    <w:tmpl w:val="3B9424E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7B7055E"/>
    <w:multiLevelType w:val="hybridMultilevel"/>
    <w:tmpl w:val="1A5473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8250132"/>
    <w:multiLevelType w:val="hybridMultilevel"/>
    <w:tmpl w:val="10F847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EA41E3D"/>
    <w:multiLevelType w:val="hybridMultilevel"/>
    <w:tmpl w:val="8910C13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64611C1"/>
    <w:multiLevelType w:val="hybridMultilevel"/>
    <w:tmpl w:val="79D69484"/>
    <w:lvl w:ilvl="0">
      <w:start w:val="1"/>
      <w:numFmt w:val="bullet"/>
      <w:lvlText w:val=""/>
      <w:lvlJc w:val="left"/>
      <w:pPr>
        <w:ind w:left="730" w:hanging="360"/>
      </w:pPr>
      <w:rPr>
        <w:rFonts w:ascii="Symbol" w:hAnsi="Symbol" w:hint="default"/>
      </w:rPr>
    </w:lvl>
    <w:lvl w:ilvl="1" w:tentative="1">
      <w:start w:val="1"/>
      <w:numFmt w:val="bullet"/>
      <w:lvlText w:val="o"/>
      <w:lvlJc w:val="left"/>
      <w:pPr>
        <w:ind w:left="1450" w:hanging="360"/>
      </w:pPr>
      <w:rPr>
        <w:rFonts w:ascii="Courier New" w:hAnsi="Courier New" w:cs="Courier New" w:hint="default"/>
      </w:rPr>
    </w:lvl>
    <w:lvl w:ilvl="2" w:tentative="1">
      <w:start w:val="1"/>
      <w:numFmt w:val="bullet"/>
      <w:lvlText w:val=""/>
      <w:lvlJc w:val="left"/>
      <w:pPr>
        <w:ind w:left="2170" w:hanging="360"/>
      </w:pPr>
      <w:rPr>
        <w:rFonts w:ascii="Wingdings" w:hAnsi="Wingdings" w:hint="default"/>
      </w:rPr>
    </w:lvl>
    <w:lvl w:ilvl="3" w:tentative="1">
      <w:start w:val="1"/>
      <w:numFmt w:val="bullet"/>
      <w:lvlText w:val=""/>
      <w:lvlJc w:val="left"/>
      <w:pPr>
        <w:ind w:left="2890" w:hanging="360"/>
      </w:pPr>
      <w:rPr>
        <w:rFonts w:ascii="Symbol" w:hAnsi="Symbol" w:hint="default"/>
      </w:rPr>
    </w:lvl>
    <w:lvl w:ilvl="4" w:tentative="1">
      <w:start w:val="1"/>
      <w:numFmt w:val="bullet"/>
      <w:lvlText w:val="o"/>
      <w:lvlJc w:val="left"/>
      <w:pPr>
        <w:ind w:left="3610" w:hanging="360"/>
      </w:pPr>
      <w:rPr>
        <w:rFonts w:ascii="Courier New" w:hAnsi="Courier New" w:cs="Courier New" w:hint="default"/>
      </w:rPr>
    </w:lvl>
    <w:lvl w:ilvl="5" w:tentative="1">
      <w:start w:val="1"/>
      <w:numFmt w:val="bullet"/>
      <w:lvlText w:val=""/>
      <w:lvlJc w:val="left"/>
      <w:pPr>
        <w:ind w:left="4330" w:hanging="360"/>
      </w:pPr>
      <w:rPr>
        <w:rFonts w:ascii="Wingdings" w:hAnsi="Wingdings" w:hint="default"/>
      </w:rPr>
    </w:lvl>
    <w:lvl w:ilvl="6" w:tentative="1">
      <w:start w:val="1"/>
      <w:numFmt w:val="bullet"/>
      <w:lvlText w:val=""/>
      <w:lvlJc w:val="left"/>
      <w:pPr>
        <w:ind w:left="5050" w:hanging="360"/>
      </w:pPr>
      <w:rPr>
        <w:rFonts w:ascii="Symbol" w:hAnsi="Symbol" w:hint="default"/>
      </w:rPr>
    </w:lvl>
    <w:lvl w:ilvl="7" w:tentative="1">
      <w:start w:val="1"/>
      <w:numFmt w:val="bullet"/>
      <w:lvlText w:val="o"/>
      <w:lvlJc w:val="left"/>
      <w:pPr>
        <w:ind w:left="5770" w:hanging="360"/>
      </w:pPr>
      <w:rPr>
        <w:rFonts w:ascii="Courier New" w:hAnsi="Courier New" w:cs="Courier New" w:hint="default"/>
      </w:rPr>
    </w:lvl>
    <w:lvl w:ilvl="8" w:tentative="1">
      <w:start w:val="1"/>
      <w:numFmt w:val="bullet"/>
      <w:lvlText w:val=""/>
      <w:lvlJc w:val="left"/>
      <w:pPr>
        <w:ind w:left="6490" w:hanging="360"/>
      </w:pPr>
      <w:rPr>
        <w:rFonts w:ascii="Wingdings" w:hAnsi="Wingdings" w:hint="default"/>
      </w:rPr>
    </w:lvl>
  </w:abstractNum>
  <w:abstractNum w:abstractNumId="12">
    <w:nsid w:val="2CCF399B"/>
    <w:multiLevelType w:val="hybridMultilevel"/>
    <w:tmpl w:val="81F28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F1F7574"/>
    <w:multiLevelType w:val="hybridMultilevel"/>
    <w:tmpl w:val="6B0AB5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449220F"/>
    <w:multiLevelType w:val="hybridMultilevel"/>
    <w:tmpl w:val="BC8483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B113E66"/>
    <w:multiLevelType w:val="hybridMultilevel"/>
    <w:tmpl w:val="225A27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BB604AB"/>
    <w:multiLevelType w:val="multilevel"/>
    <w:tmpl w:val="6E1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6544BB"/>
    <w:multiLevelType w:val="hybridMultilevel"/>
    <w:tmpl w:val="055CE0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00B2DAC"/>
    <w:multiLevelType w:val="multilevel"/>
    <w:tmpl w:val="574C9A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9">
    <w:nsid w:val="432E0781"/>
    <w:multiLevelType w:val="hybridMultilevel"/>
    <w:tmpl w:val="BAA875B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3E90339"/>
    <w:multiLevelType w:val="hybridMultilevel"/>
    <w:tmpl w:val="8FE49E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49C61A2"/>
    <w:multiLevelType w:val="hybridMultilevel"/>
    <w:tmpl w:val="884413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47525995"/>
    <w:multiLevelType w:val="hybridMultilevel"/>
    <w:tmpl w:val="023278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4D480D1D"/>
    <w:multiLevelType w:val="multilevel"/>
    <w:tmpl w:val="4D5AE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BC4EF3"/>
    <w:multiLevelType w:val="multilevel"/>
    <w:tmpl w:val="1F0EC716"/>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25">
    <w:nsid w:val="4ECE6C47"/>
    <w:multiLevelType w:val="hybridMultilevel"/>
    <w:tmpl w:val="D988B5F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50C90281"/>
    <w:multiLevelType w:val="multilevel"/>
    <w:tmpl w:val="79A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690A97"/>
    <w:multiLevelType w:val="hybridMultilevel"/>
    <w:tmpl w:val="E3860C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E482C63"/>
    <w:multiLevelType w:val="hybridMultilevel"/>
    <w:tmpl w:val="0CB8546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2C568E0"/>
    <w:multiLevelType w:val="hybridMultilevel"/>
    <w:tmpl w:val="59686B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355710F"/>
    <w:multiLevelType w:val="hybridMultilevel"/>
    <w:tmpl w:val="AC1C2B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645D21C1"/>
    <w:multiLevelType w:val="hybridMultilevel"/>
    <w:tmpl w:val="63A2C334"/>
    <w:lvl w:ilvl="0">
      <w:start w:val="1"/>
      <w:numFmt w:val="bullet"/>
      <w:lvlText w:val="•"/>
      <w:lvlJc w:val="left"/>
      <w:pPr>
        <w:ind w:left="4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start w:val="1"/>
      <w:numFmt w:val="bullet"/>
      <w:lvlText w:val="o"/>
      <w:lvlJc w:val="left"/>
      <w:pPr>
        <w:ind w:left="118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start w:val="1"/>
      <w:numFmt w:val="bullet"/>
      <w:lvlText w:val="▪"/>
      <w:lvlJc w:val="left"/>
      <w:pPr>
        <w:ind w:left="190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start w:val="1"/>
      <w:numFmt w:val="bullet"/>
      <w:lvlText w:val="•"/>
      <w:lvlJc w:val="left"/>
      <w:pPr>
        <w:ind w:left="26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start w:val="1"/>
      <w:numFmt w:val="bullet"/>
      <w:lvlText w:val="o"/>
      <w:lvlJc w:val="left"/>
      <w:pPr>
        <w:ind w:left="334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start w:val="1"/>
      <w:numFmt w:val="bullet"/>
      <w:lvlText w:val="▪"/>
      <w:lvlJc w:val="left"/>
      <w:pPr>
        <w:ind w:left="406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start w:val="1"/>
      <w:numFmt w:val="bullet"/>
      <w:lvlText w:val="•"/>
      <w:lvlJc w:val="left"/>
      <w:pPr>
        <w:ind w:left="47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start w:val="1"/>
      <w:numFmt w:val="bullet"/>
      <w:lvlText w:val="o"/>
      <w:lvlJc w:val="left"/>
      <w:pPr>
        <w:ind w:left="550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start w:val="1"/>
      <w:numFmt w:val="bullet"/>
      <w:lvlText w:val="▪"/>
      <w:lvlJc w:val="left"/>
      <w:pPr>
        <w:ind w:left="622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32">
    <w:nsid w:val="66E70C11"/>
    <w:multiLevelType w:val="hybridMultilevel"/>
    <w:tmpl w:val="3586A2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6EC2597A"/>
    <w:multiLevelType w:val="hybridMultilevel"/>
    <w:tmpl w:val="E0A493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6FFB40C6"/>
    <w:multiLevelType w:val="hybridMultilevel"/>
    <w:tmpl w:val="78AC05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nsid w:val="709D7DF3"/>
    <w:multiLevelType w:val="hybridMultilevel"/>
    <w:tmpl w:val="8F1ED55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70DC6C93"/>
    <w:multiLevelType w:val="hybridMultilevel"/>
    <w:tmpl w:val="322641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768F1272"/>
    <w:multiLevelType w:val="hybridMultilevel"/>
    <w:tmpl w:val="812257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78C1538D"/>
    <w:multiLevelType w:val="hybridMultilevel"/>
    <w:tmpl w:val="F2D200E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79D940D2"/>
    <w:multiLevelType w:val="hybridMultilevel"/>
    <w:tmpl w:val="06BE26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7A2C4235"/>
    <w:multiLevelType w:val="hybridMultilevel"/>
    <w:tmpl w:val="5AA6F0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7BD02BDC"/>
    <w:multiLevelType w:val="hybridMultilevel"/>
    <w:tmpl w:val="A0BE236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9"/>
  </w:num>
  <w:num w:numId="4">
    <w:abstractNumId w:val="28"/>
  </w:num>
  <w:num w:numId="5">
    <w:abstractNumId w:val="20"/>
  </w:num>
  <w:num w:numId="6">
    <w:abstractNumId w:val="30"/>
  </w:num>
  <w:num w:numId="7">
    <w:abstractNumId w:val="27"/>
  </w:num>
  <w:num w:numId="8">
    <w:abstractNumId w:val="41"/>
  </w:num>
  <w:num w:numId="9">
    <w:abstractNumId w:val="38"/>
  </w:num>
  <w:num w:numId="10">
    <w:abstractNumId w:val="25"/>
  </w:num>
  <w:num w:numId="11">
    <w:abstractNumId w:val="35"/>
  </w:num>
  <w:num w:numId="12">
    <w:abstractNumId w:val="19"/>
  </w:num>
  <w:num w:numId="13">
    <w:abstractNumId w:val="18"/>
  </w:num>
  <w:num w:numId="14">
    <w:abstractNumId w:val="24"/>
  </w:num>
  <w:num w:numId="15">
    <w:abstractNumId w:val="7"/>
  </w:num>
  <w:num w:numId="16">
    <w:abstractNumId w:val="36"/>
  </w:num>
  <w:num w:numId="17">
    <w:abstractNumId w:val="14"/>
  </w:num>
  <w:num w:numId="18">
    <w:abstractNumId w:val="21"/>
  </w:num>
  <w:num w:numId="19">
    <w:abstractNumId w:val="13"/>
  </w:num>
  <w:num w:numId="20">
    <w:abstractNumId w:val="5"/>
  </w:num>
  <w:num w:numId="21">
    <w:abstractNumId w:val="32"/>
  </w:num>
  <w:num w:numId="22">
    <w:abstractNumId w:val="10"/>
  </w:num>
  <w:num w:numId="23">
    <w:abstractNumId w:val="34"/>
  </w:num>
  <w:num w:numId="24">
    <w:abstractNumId w:val="17"/>
  </w:num>
  <w:num w:numId="25">
    <w:abstractNumId w:val="12"/>
  </w:num>
  <w:num w:numId="26">
    <w:abstractNumId w:val="6"/>
  </w:num>
  <w:num w:numId="27">
    <w:abstractNumId w:val="9"/>
  </w:num>
  <w:num w:numId="28">
    <w:abstractNumId w:val="37"/>
  </w:num>
  <w:num w:numId="29">
    <w:abstractNumId w:val="11"/>
  </w:num>
  <w:num w:numId="30">
    <w:abstractNumId w:val="40"/>
  </w:num>
  <w:num w:numId="31">
    <w:abstractNumId w:val="39"/>
  </w:num>
  <w:num w:numId="32">
    <w:abstractNumId w:val="8"/>
  </w:num>
  <w:num w:numId="33">
    <w:abstractNumId w:val="4"/>
  </w:num>
  <w:num w:numId="34">
    <w:abstractNumId w:val="4"/>
  </w:num>
  <w:num w:numId="35">
    <w:abstractNumId w:val="22"/>
  </w:num>
  <w:num w:numId="36">
    <w:abstractNumId w:val="31"/>
  </w:num>
  <w:num w:numId="37">
    <w:abstractNumId w:val="3"/>
  </w:num>
  <w:num w:numId="38">
    <w:abstractNumId w:val="26"/>
  </w:num>
  <w:num w:numId="39">
    <w:abstractNumId w:val="33"/>
  </w:num>
  <w:num w:numId="40">
    <w:abstractNumId w:val="23"/>
  </w:num>
  <w:num w:numId="41">
    <w:abstractNumId w:val="15"/>
  </w:num>
  <w:num w:numId="42">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attachedTemplate r:id="rId1"/>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doNotEmbedSmartTag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06A"/>
    <w:rsid w:val="0000672B"/>
    <w:rsid w:val="00006B99"/>
    <w:rsid w:val="00015BF5"/>
    <w:rsid w:val="000161F8"/>
    <w:rsid w:val="00016314"/>
    <w:rsid w:val="000304F4"/>
    <w:rsid w:val="00030737"/>
    <w:rsid w:val="00035E03"/>
    <w:rsid w:val="000508E4"/>
    <w:rsid w:val="00061B54"/>
    <w:rsid w:val="0007334B"/>
    <w:rsid w:val="000734BD"/>
    <w:rsid w:val="00076018"/>
    <w:rsid w:val="0008027F"/>
    <w:rsid w:val="00083273"/>
    <w:rsid w:val="00090FFC"/>
    <w:rsid w:val="00094011"/>
    <w:rsid w:val="000A0FF9"/>
    <w:rsid w:val="000B638C"/>
    <w:rsid w:val="000C57A9"/>
    <w:rsid w:val="000D189D"/>
    <w:rsid w:val="000E21D0"/>
    <w:rsid w:val="000E45F7"/>
    <w:rsid w:val="000F1B54"/>
    <w:rsid w:val="000F24D1"/>
    <w:rsid w:val="000F3A1F"/>
    <w:rsid w:val="000F5AB3"/>
    <w:rsid w:val="000F6417"/>
    <w:rsid w:val="000F76D8"/>
    <w:rsid w:val="00107AFE"/>
    <w:rsid w:val="00107B65"/>
    <w:rsid w:val="00110E95"/>
    <w:rsid w:val="00116C7D"/>
    <w:rsid w:val="0011725E"/>
    <w:rsid w:val="00122A88"/>
    <w:rsid w:val="00124AD3"/>
    <w:rsid w:val="0013051F"/>
    <w:rsid w:val="00133BDC"/>
    <w:rsid w:val="00136730"/>
    <w:rsid w:val="00142355"/>
    <w:rsid w:val="00165CA4"/>
    <w:rsid w:val="0018326D"/>
    <w:rsid w:val="00187F99"/>
    <w:rsid w:val="00194C69"/>
    <w:rsid w:val="00195AD2"/>
    <w:rsid w:val="001A4878"/>
    <w:rsid w:val="001B2703"/>
    <w:rsid w:val="001B3036"/>
    <w:rsid w:val="001C7838"/>
    <w:rsid w:val="001D1EE9"/>
    <w:rsid w:val="001D40E9"/>
    <w:rsid w:val="001D593B"/>
    <w:rsid w:val="001D7154"/>
    <w:rsid w:val="001E0FD7"/>
    <w:rsid w:val="001F7BB3"/>
    <w:rsid w:val="00204FC9"/>
    <w:rsid w:val="002068C1"/>
    <w:rsid w:val="00212639"/>
    <w:rsid w:val="00213456"/>
    <w:rsid w:val="0021620A"/>
    <w:rsid w:val="00220E2E"/>
    <w:rsid w:val="00223E08"/>
    <w:rsid w:val="00226FF4"/>
    <w:rsid w:val="00227616"/>
    <w:rsid w:val="00234B95"/>
    <w:rsid w:val="00235F53"/>
    <w:rsid w:val="00243622"/>
    <w:rsid w:val="00254244"/>
    <w:rsid w:val="00255756"/>
    <w:rsid w:val="00263002"/>
    <w:rsid w:val="0028622B"/>
    <w:rsid w:val="002A23FA"/>
    <w:rsid w:val="002B6AB6"/>
    <w:rsid w:val="002D13BB"/>
    <w:rsid w:val="002F1FBD"/>
    <w:rsid w:val="002F2BF2"/>
    <w:rsid w:val="002F5D6C"/>
    <w:rsid w:val="00300145"/>
    <w:rsid w:val="0030168D"/>
    <w:rsid w:val="003144D3"/>
    <w:rsid w:val="00314D49"/>
    <w:rsid w:val="003166AD"/>
    <w:rsid w:val="003206F2"/>
    <w:rsid w:val="0033634F"/>
    <w:rsid w:val="00356E29"/>
    <w:rsid w:val="003646C1"/>
    <w:rsid w:val="00365BBE"/>
    <w:rsid w:val="003776AC"/>
    <w:rsid w:val="00383C68"/>
    <w:rsid w:val="003972E5"/>
    <w:rsid w:val="003A4161"/>
    <w:rsid w:val="003A5CEA"/>
    <w:rsid w:val="003B5EB7"/>
    <w:rsid w:val="003B5EEE"/>
    <w:rsid w:val="003C1BC7"/>
    <w:rsid w:val="003D4A63"/>
    <w:rsid w:val="003E09BD"/>
    <w:rsid w:val="003E73B6"/>
    <w:rsid w:val="003E7E0C"/>
    <w:rsid w:val="003F161E"/>
    <w:rsid w:val="003F4B22"/>
    <w:rsid w:val="003F57CE"/>
    <w:rsid w:val="003F59CB"/>
    <w:rsid w:val="0040136A"/>
    <w:rsid w:val="0040146D"/>
    <w:rsid w:val="004025DB"/>
    <w:rsid w:val="00402655"/>
    <w:rsid w:val="0041388A"/>
    <w:rsid w:val="00415202"/>
    <w:rsid w:val="00416C38"/>
    <w:rsid w:val="00440129"/>
    <w:rsid w:val="0044700C"/>
    <w:rsid w:val="004655AA"/>
    <w:rsid w:val="00465B62"/>
    <w:rsid w:val="004701DD"/>
    <w:rsid w:val="004702F1"/>
    <w:rsid w:val="0047039D"/>
    <w:rsid w:val="00472D26"/>
    <w:rsid w:val="00475176"/>
    <w:rsid w:val="00480301"/>
    <w:rsid w:val="00486DEE"/>
    <w:rsid w:val="004934E8"/>
    <w:rsid w:val="004970E7"/>
    <w:rsid w:val="004975DC"/>
    <w:rsid w:val="004A0138"/>
    <w:rsid w:val="004A1AAF"/>
    <w:rsid w:val="004B1F89"/>
    <w:rsid w:val="004B6597"/>
    <w:rsid w:val="004B740D"/>
    <w:rsid w:val="004C733B"/>
    <w:rsid w:val="004F24F5"/>
    <w:rsid w:val="00504EEA"/>
    <w:rsid w:val="00512C4A"/>
    <w:rsid w:val="00512CCB"/>
    <w:rsid w:val="00516B43"/>
    <w:rsid w:val="00516CC6"/>
    <w:rsid w:val="00533706"/>
    <w:rsid w:val="00536010"/>
    <w:rsid w:val="00546AFE"/>
    <w:rsid w:val="005677CE"/>
    <w:rsid w:val="005727F5"/>
    <w:rsid w:val="0058028E"/>
    <w:rsid w:val="00580DA9"/>
    <w:rsid w:val="005842AB"/>
    <w:rsid w:val="0059080C"/>
    <w:rsid w:val="0059234F"/>
    <w:rsid w:val="00593D50"/>
    <w:rsid w:val="00594544"/>
    <w:rsid w:val="00594809"/>
    <w:rsid w:val="005A1B92"/>
    <w:rsid w:val="005A5123"/>
    <w:rsid w:val="005A5431"/>
    <w:rsid w:val="005B4F42"/>
    <w:rsid w:val="005C76DE"/>
    <w:rsid w:val="005D1340"/>
    <w:rsid w:val="005D1548"/>
    <w:rsid w:val="005E0986"/>
    <w:rsid w:val="005E12DD"/>
    <w:rsid w:val="005E13E0"/>
    <w:rsid w:val="005E173A"/>
    <w:rsid w:val="005E196E"/>
    <w:rsid w:val="005E5174"/>
    <w:rsid w:val="005E61A6"/>
    <w:rsid w:val="005F536F"/>
    <w:rsid w:val="00602694"/>
    <w:rsid w:val="00610515"/>
    <w:rsid w:val="00611F04"/>
    <w:rsid w:val="00614143"/>
    <w:rsid w:val="00620100"/>
    <w:rsid w:val="00620FA1"/>
    <w:rsid w:val="006262EB"/>
    <w:rsid w:val="0062710E"/>
    <w:rsid w:val="00634996"/>
    <w:rsid w:val="00634A17"/>
    <w:rsid w:val="006456D2"/>
    <w:rsid w:val="0064685C"/>
    <w:rsid w:val="0065564C"/>
    <w:rsid w:val="00655B5A"/>
    <w:rsid w:val="00664D50"/>
    <w:rsid w:val="00671B9B"/>
    <w:rsid w:val="00680271"/>
    <w:rsid w:val="00680DF2"/>
    <w:rsid w:val="00684D4C"/>
    <w:rsid w:val="00690DC1"/>
    <w:rsid w:val="00691D52"/>
    <w:rsid w:val="00692174"/>
    <w:rsid w:val="00692D85"/>
    <w:rsid w:val="00695E84"/>
    <w:rsid w:val="006B35C5"/>
    <w:rsid w:val="006C272A"/>
    <w:rsid w:val="006C4C51"/>
    <w:rsid w:val="006D03AE"/>
    <w:rsid w:val="006D1A0A"/>
    <w:rsid w:val="006D55FB"/>
    <w:rsid w:val="006E2AB6"/>
    <w:rsid w:val="006F0266"/>
    <w:rsid w:val="006F069E"/>
    <w:rsid w:val="006F74C3"/>
    <w:rsid w:val="00704E3F"/>
    <w:rsid w:val="00711B60"/>
    <w:rsid w:val="00711CC5"/>
    <w:rsid w:val="00722EC4"/>
    <w:rsid w:val="00723C67"/>
    <w:rsid w:val="00736ADC"/>
    <w:rsid w:val="0073730D"/>
    <w:rsid w:val="0074473E"/>
    <w:rsid w:val="00746903"/>
    <w:rsid w:val="00747801"/>
    <w:rsid w:val="0075480D"/>
    <w:rsid w:val="007614F2"/>
    <w:rsid w:val="00763833"/>
    <w:rsid w:val="00771216"/>
    <w:rsid w:val="0077651E"/>
    <w:rsid w:val="007812F2"/>
    <w:rsid w:val="00783E2E"/>
    <w:rsid w:val="00787FB2"/>
    <w:rsid w:val="00792803"/>
    <w:rsid w:val="00793250"/>
    <w:rsid w:val="00794CF8"/>
    <w:rsid w:val="007A1800"/>
    <w:rsid w:val="007A1BB4"/>
    <w:rsid w:val="007A2619"/>
    <w:rsid w:val="007A306A"/>
    <w:rsid w:val="007A4EE7"/>
    <w:rsid w:val="007A55AE"/>
    <w:rsid w:val="007B1381"/>
    <w:rsid w:val="007B54AF"/>
    <w:rsid w:val="007C10BD"/>
    <w:rsid w:val="007C66E7"/>
    <w:rsid w:val="007D0EFE"/>
    <w:rsid w:val="007D33B3"/>
    <w:rsid w:val="007D4B7E"/>
    <w:rsid w:val="007D5C3F"/>
    <w:rsid w:val="007E0F8F"/>
    <w:rsid w:val="007E25E7"/>
    <w:rsid w:val="007E76C6"/>
    <w:rsid w:val="0080448D"/>
    <w:rsid w:val="0081022A"/>
    <w:rsid w:val="008104CB"/>
    <w:rsid w:val="00810EEA"/>
    <w:rsid w:val="008153A5"/>
    <w:rsid w:val="00822ECD"/>
    <w:rsid w:val="008342CC"/>
    <w:rsid w:val="0083703E"/>
    <w:rsid w:val="0084231D"/>
    <w:rsid w:val="008507C9"/>
    <w:rsid w:val="00850BED"/>
    <w:rsid w:val="0086534D"/>
    <w:rsid w:val="00865FB9"/>
    <w:rsid w:val="00867749"/>
    <w:rsid w:val="0087357C"/>
    <w:rsid w:val="00873817"/>
    <w:rsid w:val="008774D6"/>
    <w:rsid w:val="00895535"/>
    <w:rsid w:val="008A1827"/>
    <w:rsid w:val="008A477B"/>
    <w:rsid w:val="008A727D"/>
    <w:rsid w:val="008B071B"/>
    <w:rsid w:val="008B50BA"/>
    <w:rsid w:val="008B7773"/>
    <w:rsid w:val="008C0FE3"/>
    <w:rsid w:val="008D3F46"/>
    <w:rsid w:val="008D6B54"/>
    <w:rsid w:val="008E2958"/>
    <w:rsid w:val="008E3845"/>
    <w:rsid w:val="008E3FD7"/>
    <w:rsid w:val="008F2393"/>
    <w:rsid w:val="00901F84"/>
    <w:rsid w:val="009147CA"/>
    <w:rsid w:val="0092319B"/>
    <w:rsid w:val="00927FE8"/>
    <w:rsid w:val="00932EA3"/>
    <w:rsid w:val="009344E5"/>
    <w:rsid w:val="009377B8"/>
    <w:rsid w:val="00943116"/>
    <w:rsid w:val="00952802"/>
    <w:rsid w:val="00966A94"/>
    <w:rsid w:val="00977970"/>
    <w:rsid w:val="00993749"/>
    <w:rsid w:val="009A18A1"/>
    <w:rsid w:val="009A44A3"/>
    <w:rsid w:val="009B1C52"/>
    <w:rsid w:val="009C02A5"/>
    <w:rsid w:val="009C319E"/>
    <w:rsid w:val="009C41CF"/>
    <w:rsid w:val="009D1649"/>
    <w:rsid w:val="009D1AB7"/>
    <w:rsid w:val="009D28D9"/>
    <w:rsid w:val="009D5E43"/>
    <w:rsid w:val="009E0CC0"/>
    <w:rsid w:val="00A109E3"/>
    <w:rsid w:val="00A10C9E"/>
    <w:rsid w:val="00A176E0"/>
    <w:rsid w:val="00A21603"/>
    <w:rsid w:val="00A27B8B"/>
    <w:rsid w:val="00A30790"/>
    <w:rsid w:val="00A33D50"/>
    <w:rsid w:val="00A37BCF"/>
    <w:rsid w:val="00A4074F"/>
    <w:rsid w:val="00A80860"/>
    <w:rsid w:val="00A87007"/>
    <w:rsid w:val="00A90D6F"/>
    <w:rsid w:val="00AA05A6"/>
    <w:rsid w:val="00AA1ED0"/>
    <w:rsid w:val="00AB1479"/>
    <w:rsid w:val="00AB1E66"/>
    <w:rsid w:val="00AB3979"/>
    <w:rsid w:val="00AB3FB5"/>
    <w:rsid w:val="00AC098C"/>
    <w:rsid w:val="00AC1BEB"/>
    <w:rsid w:val="00AC3DB6"/>
    <w:rsid w:val="00AD27C1"/>
    <w:rsid w:val="00AD6C38"/>
    <w:rsid w:val="00AE1978"/>
    <w:rsid w:val="00AE3CA7"/>
    <w:rsid w:val="00AF30BC"/>
    <w:rsid w:val="00AF3C11"/>
    <w:rsid w:val="00AF3FEC"/>
    <w:rsid w:val="00AF50A4"/>
    <w:rsid w:val="00B0407B"/>
    <w:rsid w:val="00B063CD"/>
    <w:rsid w:val="00B07E1D"/>
    <w:rsid w:val="00B15938"/>
    <w:rsid w:val="00B15F92"/>
    <w:rsid w:val="00B315DC"/>
    <w:rsid w:val="00B367F1"/>
    <w:rsid w:val="00B44A1E"/>
    <w:rsid w:val="00B47B45"/>
    <w:rsid w:val="00B51B7F"/>
    <w:rsid w:val="00B5400B"/>
    <w:rsid w:val="00B55635"/>
    <w:rsid w:val="00B56FB1"/>
    <w:rsid w:val="00B74180"/>
    <w:rsid w:val="00B80ABD"/>
    <w:rsid w:val="00B82F27"/>
    <w:rsid w:val="00B906C5"/>
    <w:rsid w:val="00B92837"/>
    <w:rsid w:val="00BB1BDF"/>
    <w:rsid w:val="00BB5C03"/>
    <w:rsid w:val="00BC08EF"/>
    <w:rsid w:val="00BC0D62"/>
    <w:rsid w:val="00BC0F2C"/>
    <w:rsid w:val="00BC166C"/>
    <w:rsid w:val="00BC4C8D"/>
    <w:rsid w:val="00BD45A8"/>
    <w:rsid w:val="00BD5BE4"/>
    <w:rsid w:val="00BE00DD"/>
    <w:rsid w:val="00BE3042"/>
    <w:rsid w:val="00BE7801"/>
    <w:rsid w:val="00BF77E6"/>
    <w:rsid w:val="00C045F9"/>
    <w:rsid w:val="00C21786"/>
    <w:rsid w:val="00C2545A"/>
    <w:rsid w:val="00C25B49"/>
    <w:rsid w:val="00C314F0"/>
    <w:rsid w:val="00C40F34"/>
    <w:rsid w:val="00C56F2D"/>
    <w:rsid w:val="00C61109"/>
    <w:rsid w:val="00C625A9"/>
    <w:rsid w:val="00C678F2"/>
    <w:rsid w:val="00C740F7"/>
    <w:rsid w:val="00C82BBA"/>
    <w:rsid w:val="00C83132"/>
    <w:rsid w:val="00C83C4A"/>
    <w:rsid w:val="00C94F33"/>
    <w:rsid w:val="00CA0BD6"/>
    <w:rsid w:val="00CA28E5"/>
    <w:rsid w:val="00CB0CFD"/>
    <w:rsid w:val="00CB650E"/>
    <w:rsid w:val="00CB7286"/>
    <w:rsid w:val="00CC36DD"/>
    <w:rsid w:val="00CC552E"/>
    <w:rsid w:val="00CC7815"/>
    <w:rsid w:val="00CD0C85"/>
    <w:rsid w:val="00CD508B"/>
    <w:rsid w:val="00CE2050"/>
    <w:rsid w:val="00CF0E8E"/>
    <w:rsid w:val="00D0444D"/>
    <w:rsid w:val="00D1216B"/>
    <w:rsid w:val="00D13E51"/>
    <w:rsid w:val="00D23685"/>
    <w:rsid w:val="00D30CD9"/>
    <w:rsid w:val="00D34036"/>
    <w:rsid w:val="00D359F4"/>
    <w:rsid w:val="00D40FC5"/>
    <w:rsid w:val="00D41353"/>
    <w:rsid w:val="00D46004"/>
    <w:rsid w:val="00D513C5"/>
    <w:rsid w:val="00D519FA"/>
    <w:rsid w:val="00D547D5"/>
    <w:rsid w:val="00D56B6F"/>
    <w:rsid w:val="00D67EA6"/>
    <w:rsid w:val="00D71225"/>
    <w:rsid w:val="00D734F6"/>
    <w:rsid w:val="00D7745D"/>
    <w:rsid w:val="00D77A5F"/>
    <w:rsid w:val="00D842F8"/>
    <w:rsid w:val="00D8495A"/>
    <w:rsid w:val="00D905C2"/>
    <w:rsid w:val="00D972C7"/>
    <w:rsid w:val="00DA25FC"/>
    <w:rsid w:val="00DA7A86"/>
    <w:rsid w:val="00DB31BB"/>
    <w:rsid w:val="00DC117B"/>
    <w:rsid w:val="00DC1CE7"/>
    <w:rsid w:val="00DC68E1"/>
    <w:rsid w:val="00DD2E93"/>
    <w:rsid w:val="00DD75A0"/>
    <w:rsid w:val="00DE1CDB"/>
    <w:rsid w:val="00DE5CAF"/>
    <w:rsid w:val="00DF14A0"/>
    <w:rsid w:val="00DF236A"/>
    <w:rsid w:val="00DF72BF"/>
    <w:rsid w:val="00E2535A"/>
    <w:rsid w:val="00E37E8A"/>
    <w:rsid w:val="00E452C9"/>
    <w:rsid w:val="00E50C0C"/>
    <w:rsid w:val="00E53A08"/>
    <w:rsid w:val="00E57765"/>
    <w:rsid w:val="00E578A3"/>
    <w:rsid w:val="00E60CA0"/>
    <w:rsid w:val="00E6217D"/>
    <w:rsid w:val="00E73406"/>
    <w:rsid w:val="00E816AB"/>
    <w:rsid w:val="00EA1F25"/>
    <w:rsid w:val="00EA6CAE"/>
    <w:rsid w:val="00EB1051"/>
    <w:rsid w:val="00EB2B29"/>
    <w:rsid w:val="00EC4284"/>
    <w:rsid w:val="00EC57AA"/>
    <w:rsid w:val="00ED3BF5"/>
    <w:rsid w:val="00ED6166"/>
    <w:rsid w:val="00ED7839"/>
    <w:rsid w:val="00EE2907"/>
    <w:rsid w:val="00EF6707"/>
    <w:rsid w:val="00F02F41"/>
    <w:rsid w:val="00F1191C"/>
    <w:rsid w:val="00F22E3C"/>
    <w:rsid w:val="00F23441"/>
    <w:rsid w:val="00F328EE"/>
    <w:rsid w:val="00F34A9E"/>
    <w:rsid w:val="00F40480"/>
    <w:rsid w:val="00F44B14"/>
    <w:rsid w:val="00F609E1"/>
    <w:rsid w:val="00F64CD4"/>
    <w:rsid w:val="00F66597"/>
    <w:rsid w:val="00F6727C"/>
    <w:rsid w:val="00F72572"/>
    <w:rsid w:val="00F74DD7"/>
    <w:rsid w:val="00F83848"/>
    <w:rsid w:val="00F83F4E"/>
    <w:rsid w:val="00F91C40"/>
    <w:rsid w:val="00F962AA"/>
    <w:rsid w:val="00FA0921"/>
    <w:rsid w:val="00FA7E61"/>
    <w:rsid w:val="00FC50C9"/>
    <w:rsid w:val="00FD7215"/>
    <w:rsid w:val="00FE7CC9"/>
    <w:rsid w:val="00FF1441"/>
    <w:rsid w:val="00FF5DF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EmbedSmartTags/>
  <w15:chartTrackingRefBased/>
  <w15:docId w15:val="{9B2CCA1C-7F41-4B5A-B282-4929AF8C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E66"/>
    <w:pPr>
      <w:widowControl w:val="0"/>
      <w:suppressAutoHyphens/>
      <w:spacing w:after="200" w:line="276" w:lineRule="auto"/>
    </w:pPr>
    <w:rPr>
      <w:color w:val="000000"/>
      <w:sz w:val="22"/>
      <w:szCs w:val="22"/>
      <w:lang w:val="en-US" w:eastAsia="ar-SA"/>
    </w:rPr>
  </w:style>
  <w:style w:type="paragraph" w:styleId="Heading1">
    <w:name w:val="heading 1"/>
    <w:basedOn w:val="Normal"/>
    <w:next w:val="BodyText"/>
    <w:qFormat/>
    <w:pPr>
      <w:numPr>
        <w:numId w:val="1"/>
      </w:numPr>
      <w:spacing w:before="200" w:after="60" w:line="100" w:lineRule="atLeast"/>
      <w:outlineLvl w:val="0"/>
    </w:pPr>
    <w:rPr>
      <w:rFonts w:ascii="Trebuchet MS" w:eastAsia="Trebuchet MS" w:hAnsi="Trebuchet MS" w:cs="Trebuchet MS"/>
      <w:b/>
      <w:sz w:val="32"/>
    </w:rPr>
  </w:style>
  <w:style w:type="paragraph" w:styleId="Heading2">
    <w:name w:val="heading 2"/>
    <w:basedOn w:val="Normal"/>
    <w:next w:val="BodyText"/>
    <w:qFormat/>
    <w:pPr>
      <w:numPr>
        <w:ilvl w:val="1"/>
        <w:numId w:val="1"/>
      </w:numPr>
      <w:spacing w:before="200" w:after="60" w:line="100" w:lineRule="atLeast"/>
      <w:outlineLvl w:val="1"/>
    </w:pPr>
    <w:rPr>
      <w:rFonts w:ascii="Trebuchet MS" w:eastAsia="Trebuchet MS" w:hAnsi="Trebuchet MS" w:cs="Trebuchet MS"/>
      <w:b/>
      <w:i/>
      <w:sz w:val="26"/>
    </w:rPr>
  </w:style>
  <w:style w:type="paragraph" w:styleId="Heading3">
    <w:name w:val="heading 3"/>
    <w:basedOn w:val="Normal"/>
    <w:next w:val="BodyText"/>
    <w:qFormat/>
    <w:pPr>
      <w:numPr>
        <w:ilvl w:val="2"/>
        <w:numId w:val="1"/>
      </w:numPr>
      <w:spacing w:before="160" w:after="60" w:line="100" w:lineRule="atLeast"/>
      <w:outlineLvl w:val="2"/>
    </w:pPr>
    <w:rPr>
      <w:rFonts w:ascii="Trebuchet MS" w:eastAsia="Trebuchet MS" w:hAnsi="Trebuchet MS" w:cs="Trebuchet MS"/>
      <w:b/>
      <w:color w:val="666666"/>
      <w:sz w:val="24"/>
    </w:rPr>
  </w:style>
  <w:style w:type="paragraph" w:styleId="Heading4">
    <w:name w:val="heading 4"/>
    <w:basedOn w:val="Normal"/>
    <w:next w:val="BodyText"/>
    <w:qFormat/>
    <w:pPr>
      <w:numPr>
        <w:ilvl w:val="3"/>
        <w:numId w:val="1"/>
      </w:numPr>
      <w:spacing w:before="160" w:after="60" w:line="100" w:lineRule="atLeast"/>
      <w:outlineLvl w:val="3"/>
    </w:pPr>
    <w:rPr>
      <w:rFonts w:ascii="Trebuchet MS" w:eastAsia="Trebuchet MS" w:hAnsi="Trebuchet MS" w:cs="Trebuchet MS"/>
      <w:b/>
      <w:color w:val="666666"/>
      <w:u w:val="single"/>
    </w:rPr>
  </w:style>
  <w:style w:type="paragraph" w:styleId="Heading5">
    <w:name w:val="heading 5"/>
    <w:basedOn w:val="Normal"/>
    <w:next w:val="BodyText"/>
    <w:qFormat/>
    <w:pPr>
      <w:numPr>
        <w:ilvl w:val="4"/>
        <w:numId w:val="1"/>
      </w:numPr>
      <w:spacing w:before="160" w:after="60" w:line="100" w:lineRule="atLeast"/>
      <w:outlineLvl w:val="4"/>
    </w:pPr>
    <w:rPr>
      <w:rFonts w:ascii="Trebuchet MS" w:eastAsia="Trebuchet MS" w:hAnsi="Trebuchet MS" w:cs="Trebuchet MS"/>
      <w:b/>
      <w:i/>
      <w:color w:val="666666"/>
    </w:rPr>
  </w:style>
  <w:style w:type="paragraph" w:styleId="Heading6">
    <w:name w:val="heading 6"/>
    <w:basedOn w:val="Normal"/>
    <w:next w:val="BodyText"/>
    <w:qFormat/>
    <w:pPr>
      <w:numPr>
        <w:ilvl w:val="5"/>
        <w:numId w:val="1"/>
      </w:numPr>
      <w:spacing w:before="160" w:after="60" w:line="100" w:lineRule="atLeast"/>
      <w:outlineLvl w:val="5"/>
    </w:pPr>
    <w:rPr>
      <w:rFonts w:ascii="Trebuchet MS" w:eastAsia="Trebuchet MS" w:hAnsi="Trebuchet MS" w:cs="Trebuchet MS"/>
      <w:b/>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hAnsi="Arial" w:cs="Arial"/>
      <w:position w:val="0"/>
      <w:sz w:val="22"/>
      <w:vertAlign w:val="baseline"/>
    </w:rPr>
  </w:style>
  <w:style w:type="character" w:customStyle="1" w:styleId="WW8Num3z0">
    <w:name w:val="WW8Num3z0"/>
    <w:rPr>
      <w:rFonts w:ascii="Symbol" w:hAnsi="Symbol" w:cs="Symbol"/>
      <w:color w:val="00000A"/>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sz w:val="20"/>
    </w:rPr>
  </w:style>
  <w:style w:type="character" w:customStyle="1" w:styleId="WW8Num4z1">
    <w:name w:val="WW8Num4z1"/>
    <w:rPr>
      <w:rFonts w:ascii="Courier New" w:hAnsi="Courier New" w:cs="Courier New"/>
      <w:sz w:val="20"/>
    </w:rPr>
  </w:style>
  <w:style w:type="character" w:customStyle="1" w:styleId="WW8Num4z2">
    <w:name w:val="WW8Num4z2"/>
    <w:rPr>
      <w:rFonts w:ascii="Wingdings" w:hAnsi="Wingdings" w:cs="Wingdings"/>
      <w:sz w:val="20"/>
    </w:rPr>
  </w:style>
  <w:style w:type="character" w:customStyle="1" w:styleId="apple-converted-space">
    <w:name w:val="apple-converted-space"/>
  </w:style>
  <w:style w:type="character" w:customStyle="1" w:styleId="ListLabel1">
    <w:name w:val="ListLabel 1"/>
    <w:rPr>
      <w:rFonts w:eastAsia="Arial" w:cs="Arial"/>
      <w:position w:val="0"/>
      <w:sz w:val="22"/>
      <w:vertAlign w:val="baseline"/>
    </w:rPr>
  </w:style>
  <w:style w:type="character" w:customStyle="1" w:styleId="ListLabel2">
    <w:name w:val="ListLabel 2"/>
    <w:rPr>
      <w:rFonts w:cs="Courier New"/>
    </w:rPr>
  </w:style>
  <w:style w:type="character" w:customStyle="1" w:styleId="ListLabel3">
    <w:name w:val="ListLabel 3"/>
    <w:rPr>
      <w:sz w:val="20"/>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Title">
    <w:name w:val="Title"/>
    <w:basedOn w:val="Normal"/>
    <w:next w:val="Subtitle"/>
    <w:qFormat/>
    <w:pPr>
      <w:keepNext/>
      <w:keepLines/>
      <w:spacing w:before="480" w:after="120"/>
    </w:pPr>
    <w:rPr>
      <w:b/>
      <w:bCs/>
      <w:sz w:val="72"/>
      <w:szCs w:val="36"/>
    </w:rPr>
  </w:style>
  <w:style w:type="paragraph" w:styleId="Subtitle">
    <w:name w:val="Subtitle"/>
    <w:basedOn w:val="Normal"/>
    <w:next w:val="BodyText"/>
    <w:qFormat/>
    <w:pPr>
      <w:keepNext/>
      <w:keepLines/>
      <w:spacing w:before="360" w:after="80"/>
    </w:pPr>
    <w:rPr>
      <w:rFonts w:ascii="Georgia" w:eastAsia="Georgia" w:hAnsi="Georgia" w:cs="Georgia"/>
      <w:i/>
      <w:iCs/>
      <w:color w:val="666666"/>
      <w:sz w:val="48"/>
      <w:szCs w:val="28"/>
    </w:rPr>
  </w:style>
  <w:style w:type="paragraph" w:styleId="ListParagraph">
    <w:name w:val="List Paragraph"/>
    <w:basedOn w:val="Normal"/>
    <w:link w:val="ListParagraphChar"/>
    <w:qFormat/>
    <w:pPr>
      <w:ind w:left="720"/>
    </w:pPr>
  </w:style>
  <w:style w:type="paragraph" w:styleId="NormalWeb">
    <w:name w:val="Normal (Web)"/>
    <w:basedOn w:val="Normal"/>
    <w:uiPriority w:val="99"/>
    <w:pPr>
      <w:widowControl/>
      <w:spacing w:before="100" w:after="100" w:line="100" w:lineRule="atLeast"/>
    </w:pPr>
    <w:rPr>
      <w:color w:val="00000A"/>
      <w:sz w:val="24"/>
      <w:szCs w:val="24"/>
    </w:rPr>
  </w:style>
  <w:style w:type="paragraph" w:styleId="Header">
    <w:name w:val="header"/>
    <w:basedOn w:val="Normal"/>
    <w:pPr>
      <w:suppressLineNumbers/>
      <w:tabs>
        <w:tab w:val="center" w:pos="4986"/>
        <w:tab w:val="right" w:pos="9972"/>
      </w:tabs>
    </w:pPr>
  </w:style>
  <w:style w:type="paragraph" w:styleId="Footer">
    <w:name w:val="footer"/>
    <w:basedOn w:val="Normal"/>
    <w:link w:val="FooterChar"/>
    <w:uiPriority w:val="99"/>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COMPANYANDDATES">
    <w:name w:val="COMPANY AND DATES"/>
    <w:rsid w:val="000F1B54"/>
    <w:pPr>
      <w:tabs>
        <w:tab w:val="right" w:pos="8640"/>
      </w:tabs>
    </w:pPr>
    <w:rPr>
      <w:b/>
      <w:noProof/>
      <w:sz w:val="22"/>
      <w:lang w:val="en-US" w:eastAsia="en-US"/>
    </w:rPr>
  </w:style>
  <w:style w:type="character" w:customStyle="1" w:styleId="Book">
    <w:name w:val="Book"/>
    <w:rsid w:val="00BC0F2C"/>
    <w:rPr>
      <w:rFonts w:ascii="Book Antiqua" w:hAnsi="Book Antiqua"/>
      <w:position w:val="0"/>
      <w:sz w:val="20"/>
      <w:vertAlign w:val="baseline"/>
      <w:lang w:val="en-GB"/>
    </w:rPr>
  </w:style>
  <w:style w:type="character" w:customStyle="1" w:styleId="FooterChar">
    <w:name w:val="Footer Char"/>
    <w:link w:val="Footer"/>
    <w:uiPriority w:val="99"/>
    <w:rsid w:val="003A5CEA"/>
    <w:rPr>
      <w:color w:val="000000"/>
      <w:sz w:val="22"/>
      <w:szCs w:val="22"/>
      <w:lang w:eastAsia="ar-SA"/>
    </w:rPr>
  </w:style>
  <w:style w:type="character" w:styleId="Hyperlink">
    <w:name w:val="Hyperlink"/>
    <w:uiPriority w:val="99"/>
    <w:unhideWhenUsed/>
    <w:rsid w:val="00BC0D62"/>
    <w:rPr>
      <w:color w:val="0563C1"/>
      <w:u w:val="single"/>
    </w:rPr>
  </w:style>
  <w:style w:type="character" w:customStyle="1" w:styleId="UnresolvedMention">
    <w:name w:val="Unresolved Mention"/>
    <w:uiPriority w:val="99"/>
    <w:semiHidden/>
    <w:unhideWhenUsed/>
    <w:rsid w:val="00BC0D62"/>
    <w:rPr>
      <w:color w:val="808080"/>
      <w:shd w:val="clear" w:color="auto" w:fill="E6E6E6"/>
    </w:rPr>
  </w:style>
  <w:style w:type="table" w:styleId="TableGrid">
    <w:name w:val="Table Grid"/>
    <w:basedOn w:val="TableNormal"/>
    <w:uiPriority w:val="59"/>
    <w:rsid w:val="00C831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qFormat/>
    <w:locked/>
    <w:rsid w:val="00223E08"/>
    <w:rPr>
      <w:color w:val="000000"/>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https://rdxfootmark.naukri.com/v2/track/openCv?trackingInfo=8addbb9cc0a27774a8fdd95141ccee63134f4b0419514c4847440321091b5b58120b170218485f5a01435601514841481f0f2b561358191b195115495d0c00584e4209430247460c590858184508105042445b0c0f054e4108120211474a411b02154e49405d58380c4f0343421b0015061953444f530e18705c4458440321091b5b58100d170018425a5e094356014a4857034b4a550f584d1408190219414a106&amp;docType=docx"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_rels/header1.xml.rels>&#65279;<?xml version="1.0" encoding="utf-8" standalone="yes"?><Relationships xmlns="http://schemas.openxmlformats.org/package/2006/relationships"><Relationship Id="rId1" Type="http://schemas.openxmlformats.org/officeDocument/2006/relationships/image" Target="media/image2.jpeg"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pillai_pr\Desktop\Xoriant%20Resume%20Template%20v1.0%202025.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2E3D2-07C5-4205-9CBD-98662D375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Xoriant Resume Template v1.0 2025.dot</Template>
  <TotalTime>204</TotalTime>
  <Pages>6</Pages>
  <Words>1773</Words>
  <Characters>12128</Characters>
  <Application>Microsoft Office Word</Application>
  <DocSecurity>0</DocSecurity>
  <Lines>252</Lines>
  <Paragraphs>154</Paragraphs>
  <ScaleCrop>false</ScaleCrop>
  <HeadingPairs>
    <vt:vector size="2" baseType="variant">
      <vt:variant>
        <vt:lpstr>Title</vt:lpstr>
      </vt:variant>
      <vt:variant>
        <vt:i4>1</vt:i4>
      </vt:variant>
    </vt:vector>
  </HeadingPairs>
  <TitlesOfParts>
    <vt:vector size="1" baseType="lpstr">
      <vt:lpstr>Resume.docx.docx</vt:lpstr>
    </vt:vector>
  </TitlesOfParts>
  <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Resume.docx.docx</dc:title>
  <dc:creator>Xoriant</dc:creator>
  <cp:keywords>VP</cp:keywords>
  <cp:lastModifiedBy>Prathamesh Vibhute</cp:lastModifiedBy>
  <cp:revision>2</cp:revision>
  <cp:lastPrinted>2017-12-08T10:51:00Z</cp:lastPrinted>
  <dcterms:created xsi:type="dcterms:W3CDTF">2026-06-24T13:55:00Z</dcterms:created>
  <dcterms:modified xsi:type="dcterms:W3CDTF">2026-06-24T13:55:00Z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