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C140C" w:rsidP="006915F3" w14:paraId="10AC3274" w14:textId="77777777">
      <w:pPr>
        <w:pStyle w:val="divname"/>
        <w:spacing w:line="240" w:lineRule="auto"/>
        <w:rPr>
          <w:rStyle w:val="span"/>
          <w:rFonts w:ascii="Times New Roman" w:hAnsi="Times New Roman" w:cs="Times New Roman"/>
          <w:b/>
          <w:bCs/>
          <w:sz w:val="32"/>
          <w:szCs w:val="32"/>
        </w:rPr>
      </w:pPr>
    </w:p>
    <w:p w:rsidR="008657C5" w:rsidRPr="00CA66D7" w:rsidP="006915F3" w14:paraId="772BC0BD" w14:textId="5138F217">
      <w:pPr>
        <w:pStyle w:val="divname"/>
        <w:spacing w:line="240" w:lineRule="auto"/>
        <w:rPr>
          <w:rStyle w:val="span"/>
          <w:rFonts w:ascii="Times New Roman" w:hAnsi="Times New Roman" w:cs="Times New Roman"/>
          <w:b/>
          <w:bCs/>
          <w:sz w:val="32"/>
          <w:szCs w:val="32"/>
        </w:rPr>
      </w:pPr>
      <w:r w:rsidRPr="00CA66D7">
        <w:rPr>
          <w:rStyle w:val="span"/>
          <w:rFonts w:ascii="Times New Roman" w:hAnsi="Times New Roman" w:cs="Times New Roman"/>
          <w:b/>
          <w:bCs/>
          <w:sz w:val="32"/>
          <w:szCs w:val="32"/>
        </w:rPr>
        <w:t>Anisetti Ramya</w:t>
      </w:r>
    </w:p>
    <w:p w:rsidR="006915F3" w:rsidRPr="00CA66D7" w:rsidP="006915F3" w14:paraId="5E0BFB1D" w14:textId="5A4C886E">
      <w:pPr>
        <w:pStyle w:val="divname"/>
        <w:spacing w:line="240" w:lineRule="auto"/>
        <w:rPr>
          <w:rFonts w:ascii="Times New Roman" w:hAnsi="Times New Roman" w:cs="Times New Roman"/>
          <w:b/>
          <w:bCs/>
          <w:sz w:val="32"/>
          <w:szCs w:val="32"/>
        </w:rPr>
      </w:pPr>
      <w:r w:rsidRPr="00CA66D7">
        <w:rPr>
          <w:rStyle w:val="span"/>
          <w:rFonts w:ascii="Times New Roman" w:hAnsi="Times New Roman" w:cs="Times New Roman"/>
          <w:b/>
          <w:bCs/>
          <w:sz w:val="32"/>
          <w:szCs w:val="32"/>
        </w:rPr>
        <w:t xml:space="preserve">Workday Techno Functional Consultant </w:t>
      </w:r>
    </w:p>
    <w:p w:rsidR="008657C5" w:rsidRPr="00CA66D7" w:rsidP="006915F3" w14:paraId="356BA897" w14:textId="54703751">
      <w:pPr>
        <w:pStyle w:val="spanpaddedline"/>
        <w:spacing w:line="240" w:lineRule="auto"/>
        <w:jc w:val="center"/>
        <w:rPr>
          <w:rStyle w:val="span"/>
          <w:color w:val="231F20"/>
        </w:rPr>
      </w:pPr>
      <w:r w:rsidRPr="00CA66D7">
        <w:rPr>
          <w:rStyle w:val="span"/>
          <w:color w:val="231F20"/>
        </w:rPr>
        <w:t xml:space="preserve">Mobile : +91 </w:t>
      </w:r>
      <w:r w:rsidRPr="00CA66D7" w:rsidR="00553F43">
        <w:t>9381022046</w:t>
      </w:r>
      <w:r w:rsidRPr="00CA66D7">
        <w:rPr>
          <w:color w:val="231F20"/>
        </w:rPr>
        <w:t xml:space="preserve">| Email : </w:t>
      </w:r>
      <w:r w:rsidRPr="00CA66D7" w:rsidR="00EE3F5B">
        <w:rPr>
          <w:color w:val="000000"/>
        </w:rPr>
        <w:t>ramyakvm14@gmail.com</w:t>
      </w:r>
    </w:p>
    <w:p w:rsidR="004F3F09" w:rsidRPr="00CA66D7" w:rsidP="006915F3" w14:paraId="3153D5A0" w14:textId="0532A4E0">
      <w:pPr>
        <w:pStyle w:val="spanpaddedline"/>
        <w:spacing w:line="240" w:lineRule="auto"/>
        <w:jc w:val="center"/>
        <w:rPr>
          <w:color w:val="231F20"/>
        </w:rPr>
      </w:pPr>
      <w:r w:rsidRPr="00CA66D7">
        <w:rPr>
          <w:rStyle w:val="span"/>
          <w:color w:val="231F20"/>
        </w:rPr>
        <w:t>LinkedIn:</w:t>
      </w:r>
      <w:r w:rsidRPr="00CA66D7" w:rsidR="00E61E45">
        <w:t xml:space="preserve"> </w:t>
      </w:r>
      <w:r w:rsidRPr="00CA66D7">
        <w:rPr>
          <w:rStyle w:val="span"/>
          <w:color w:val="231F20"/>
        </w:rPr>
        <w:t>| Address :</w:t>
      </w:r>
      <w:r w:rsidRPr="00CA66D7" w:rsidR="00EE3F5B">
        <w:rPr>
          <w:rStyle w:val="span"/>
          <w:color w:val="231F20"/>
        </w:rPr>
        <w:t>Ongole</w:t>
      </w:r>
      <w:r w:rsidRPr="00CA66D7" w:rsidR="0034393B">
        <w:rPr>
          <w:rStyle w:val="span"/>
          <w:color w:val="231F20"/>
        </w:rPr>
        <w:t>, India</w:t>
      </w:r>
    </w:p>
    <w:p w:rsidR="008657C5" w:rsidRPr="00CA66D7" w:rsidP="006915F3" w14:paraId="7E2F7C9F" w14:textId="77777777">
      <w:pPr>
        <w:pStyle w:val="divdocumentdivaddressbottomdiv"/>
        <w:spacing w:line="240" w:lineRule="auto"/>
        <w:jc w:val="center"/>
        <w:rPr>
          <w:color w:val="231F20"/>
        </w:rPr>
      </w:pPr>
    </w:p>
    <w:p w:rsidR="008657C5" w:rsidRPr="00CA66D7" w:rsidP="006915F3" w14:paraId="7ECCE2CF" w14:textId="0299A66A">
      <w:pPr>
        <w:pStyle w:val="divdocumentdivsectiontitle"/>
        <w:spacing w:before="160" w:after="80" w:line="240" w:lineRule="auto"/>
        <w:rPr>
          <w:rFonts w:eastAsia="Palatino Linotype"/>
          <w:b/>
          <w:bCs/>
          <w:caps/>
          <w:spacing w:val="10"/>
        </w:rPr>
      </w:pPr>
      <w:r w:rsidRPr="00CA66D7">
        <w:rPr>
          <w:rFonts w:eastAsia="Palatino Linotype"/>
          <w:b/>
          <w:bCs/>
          <w:spacing w:val="10"/>
        </w:rPr>
        <w:t>Objective</w:t>
      </w:r>
    </w:p>
    <w:p w:rsidR="008657C5" w:rsidRPr="00CA66D7" w:rsidP="006915F3" w14:paraId="15261391" w14:textId="6ECC420E">
      <w:pPr>
        <w:pStyle w:val="p"/>
        <w:spacing w:line="240" w:lineRule="auto"/>
        <w:ind w:left="700"/>
        <w:jc w:val="both"/>
        <w:rPr>
          <w:color w:val="231F20"/>
          <w:sz w:val="26"/>
          <w:szCs w:val="26"/>
        </w:rPr>
      </w:pPr>
      <w:r w:rsidRPr="00CA66D7">
        <w:rPr>
          <w:color w:val="231F20"/>
          <w:sz w:val="26"/>
          <w:szCs w:val="26"/>
        </w:rPr>
        <w:t xml:space="preserve">Workday Techno-Functional Consultant with </w:t>
      </w:r>
      <w:r w:rsidRPr="00CA66D7" w:rsidR="00077362">
        <w:rPr>
          <w:color w:val="231F20"/>
          <w:sz w:val="26"/>
          <w:szCs w:val="26"/>
        </w:rPr>
        <w:t>4</w:t>
      </w:r>
      <w:r w:rsidRPr="00CA66D7">
        <w:rPr>
          <w:color w:val="231F20"/>
          <w:sz w:val="26"/>
          <w:szCs w:val="26"/>
        </w:rPr>
        <w:t xml:space="preserve"> years of full-time and internship experience in implementing, integrating, and supporting Workday HCM solutions. Skilled in Core HCM, Absence, Benefits, Security, and Integrations (EIB, Core Connectors) with proven expertise in business process configuration, reporting, and security administration. Seeking to leverage strong functional and technical skills to deliver end-to-end Workday solutions, optimize HR processes, and ensure seamless system performance.</w:t>
      </w:r>
    </w:p>
    <w:p w:rsidR="008657C5" w:rsidRPr="00CA66D7" w14:paraId="70C95898" w14:textId="77777777">
      <w:pPr>
        <w:pStyle w:val="divdocumentdivsectiontitle"/>
        <w:spacing w:before="160" w:after="80"/>
        <w:rPr>
          <w:rFonts w:eastAsia="Palatino Linotype"/>
          <w:b/>
          <w:bCs/>
          <w:caps/>
          <w:spacing w:val="10"/>
        </w:rPr>
      </w:pPr>
      <w:r w:rsidRPr="00CA66D7">
        <w:rPr>
          <w:rFonts w:eastAsia="Palatino Linotype"/>
          <w:b/>
          <w:bCs/>
          <w:caps/>
          <w:spacing w:val="10"/>
        </w:rPr>
        <w:t>Professional Summary</w:t>
      </w:r>
    </w:p>
    <w:p w:rsidR="008657C5" w:rsidRPr="00CA66D7" w14:paraId="7758C4E3" w14:textId="32C35954">
      <w:pPr>
        <w:pStyle w:val="divdocumentulli"/>
        <w:numPr>
          <w:ilvl w:val="0"/>
          <w:numId w:val="4"/>
        </w:numPr>
        <w:pBdr>
          <w:left w:val="none" w:sz="0" w:space="0" w:color="auto"/>
        </w:pBdr>
        <w:spacing w:line="320" w:lineRule="atLeast"/>
        <w:ind w:left="940" w:hanging="260"/>
        <w:rPr>
          <w:color w:val="231F20"/>
          <w:sz w:val="26"/>
          <w:szCs w:val="26"/>
        </w:rPr>
      </w:pPr>
      <w:r w:rsidRPr="00CA66D7">
        <w:rPr>
          <w:color w:val="231F20"/>
          <w:sz w:val="26"/>
          <w:szCs w:val="26"/>
        </w:rPr>
        <w:t xml:space="preserve">Workday Techno-Functional Consultant with </w:t>
      </w:r>
      <w:r w:rsidRPr="00CA66D7" w:rsidR="00077362">
        <w:rPr>
          <w:color w:val="231F20"/>
          <w:sz w:val="26"/>
          <w:szCs w:val="26"/>
        </w:rPr>
        <w:t>4</w:t>
      </w:r>
      <w:r w:rsidRPr="00CA66D7">
        <w:rPr>
          <w:color w:val="231F20"/>
          <w:sz w:val="26"/>
          <w:szCs w:val="26"/>
        </w:rPr>
        <w:t xml:space="preserve"> years of full-time and internship experience in delivering end-to-end Workday HCM solutions.</w:t>
      </w:r>
    </w:p>
    <w:p w:rsidR="008657C5" w:rsidRPr="00CA66D7" w14:paraId="23863A78" w14:textId="77777777">
      <w:pPr>
        <w:pStyle w:val="divdocumentulli"/>
        <w:numPr>
          <w:ilvl w:val="0"/>
          <w:numId w:val="4"/>
        </w:numPr>
        <w:spacing w:line="320" w:lineRule="atLeast"/>
        <w:ind w:left="940" w:hanging="260"/>
        <w:rPr>
          <w:color w:val="231F20"/>
          <w:sz w:val="26"/>
          <w:szCs w:val="26"/>
        </w:rPr>
      </w:pPr>
      <w:r w:rsidRPr="00CA66D7">
        <w:rPr>
          <w:color w:val="231F20"/>
          <w:sz w:val="26"/>
          <w:szCs w:val="26"/>
        </w:rPr>
        <w:t xml:space="preserve">Extensive hands-on expertise in </w:t>
      </w:r>
      <w:r w:rsidRPr="00CA66D7">
        <w:rPr>
          <w:rStyle w:val="Strong1"/>
          <w:b/>
          <w:bCs/>
          <w:color w:val="231F20"/>
          <w:sz w:val="26"/>
          <w:szCs w:val="26"/>
        </w:rPr>
        <w:t>Core HCM, Absence Management, Benefits, and Security Configuration</w:t>
      </w:r>
      <w:r w:rsidRPr="00CA66D7">
        <w:rPr>
          <w:color w:val="231F20"/>
          <w:sz w:val="26"/>
          <w:szCs w:val="26"/>
        </w:rPr>
        <w:t xml:space="preserve"> with strong knowledge of business process design.</w:t>
      </w:r>
    </w:p>
    <w:p w:rsidR="008657C5" w:rsidRPr="00CA66D7" w14:paraId="6F7DC6C3" w14:textId="0BA83403">
      <w:pPr>
        <w:pStyle w:val="divdocumentulli"/>
        <w:numPr>
          <w:ilvl w:val="0"/>
          <w:numId w:val="4"/>
        </w:numPr>
        <w:spacing w:line="320" w:lineRule="atLeast"/>
        <w:ind w:left="940" w:hanging="260"/>
        <w:rPr>
          <w:color w:val="231F20"/>
          <w:sz w:val="26"/>
          <w:szCs w:val="26"/>
        </w:rPr>
      </w:pPr>
      <w:r w:rsidRPr="00CA66D7">
        <w:rPr>
          <w:color w:val="231F20"/>
          <w:sz w:val="26"/>
          <w:szCs w:val="26"/>
        </w:rPr>
        <w:t xml:space="preserve">Skilled in </w:t>
      </w:r>
      <w:r w:rsidRPr="00CA66D7" w:rsidR="00CB742C">
        <w:rPr>
          <w:rStyle w:val="Strong1"/>
          <w:b/>
          <w:bCs/>
          <w:color w:val="FF0000"/>
          <w:sz w:val="26"/>
          <w:szCs w:val="26"/>
        </w:rPr>
        <w:t xml:space="preserve"> </w:t>
      </w:r>
      <w:r w:rsidRPr="00CA66D7">
        <w:rPr>
          <w:rStyle w:val="Strong1"/>
          <w:b/>
          <w:bCs/>
          <w:color w:val="231F20"/>
          <w:sz w:val="26"/>
          <w:szCs w:val="26"/>
        </w:rPr>
        <w:t>EIB, Core Connectors, and custom integrations</w:t>
      </w:r>
      <w:r w:rsidRPr="00CA66D7">
        <w:rPr>
          <w:color w:val="231F20"/>
          <w:sz w:val="26"/>
          <w:szCs w:val="26"/>
        </w:rPr>
        <w:t xml:space="preserve"> for automating data exchange with third-party systems.</w:t>
      </w:r>
    </w:p>
    <w:p w:rsidR="008657C5" w:rsidRPr="00CA66D7" w14:paraId="473F1762" w14:textId="77777777">
      <w:pPr>
        <w:pStyle w:val="divdocumentulli"/>
        <w:numPr>
          <w:ilvl w:val="0"/>
          <w:numId w:val="4"/>
        </w:numPr>
        <w:spacing w:line="320" w:lineRule="atLeast"/>
        <w:ind w:left="940" w:hanging="260"/>
        <w:rPr>
          <w:color w:val="231F20"/>
          <w:sz w:val="26"/>
          <w:szCs w:val="26"/>
        </w:rPr>
      </w:pPr>
      <w:r w:rsidRPr="00CA66D7">
        <w:rPr>
          <w:color w:val="231F20"/>
          <w:sz w:val="26"/>
          <w:szCs w:val="26"/>
        </w:rPr>
        <w:t xml:space="preserve">Proven ability to configure, test, and deploy </w:t>
      </w:r>
      <w:r w:rsidRPr="00CA66D7">
        <w:rPr>
          <w:rStyle w:val="Strong1"/>
          <w:b/>
          <w:bCs/>
          <w:color w:val="231F20"/>
          <w:sz w:val="26"/>
          <w:szCs w:val="26"/>
        </w:rPr>
        <w:t>complex calculated fields, custom reports, and dashboards</w:t>
      </w:r>
      <w:r w:rsidRPr="00CA66D7">
        <w:rPr>
          <w:color w:val="231F20"/>
          <w:sz w:val="26"/>
          <w:szCs w:val="26"/>
        </w:rPr>
        <w:t xml:space="preserve"> tailored to business requirements.</w:t>
      </w:r>
    </w:p>
    <w:p w:rsidR="008657C5" w:rsidRPr="00CA66D7" w14:paraId="5A70DDD8" w14:textId="77777777">
      <w:pPr>
        <w:pStyle w:val="divdocumentulli"/>
        <w:numPr>
          <w:ilvl w:val="0"/>
          <w:numId w:val="4"/>
        </w:numPr>
        <w:spacing w:line="320" w:lineRule="atLeast"/>
        <w:ind w:left="940" w:hanging="260"/>
        <w:rPr>
          <w:color w:val="231F20"/>
          <w:sz w:val="26"/>
          <w:szCs w:val="26"/>
        </w:rPr>
      </w:pPr>
      <w:r w:rsidRPr="00CA66D7">
        <w:rPr>
          <w:color w:val="231F20"/>
          <w:sz w:val="26"/>
          <w:szCs w:val="26"/>
        </w:rPr>
        <w:t xml:space="preserve">Strong background in </w:t>
      </w:r>
      <w:r w:rsidRPr="00CA66D7">
        <w:rPr>
          <w:rStyle w:val="Strong1"/>
          <w:b/>
          <w:bCs/>
          <w:color w:val="231F20"/>
          <w:sz w:val="26"/>
          <w:szCs w:val="26"/>
        </w:rPr>
        <w:t>security administration</w:t>
      </w:r>
      <w:r w:rsidRPr="00CA66D7">
        <w:rPr>
          <w:color w:val="231F20"/>
          <w:sz w:val="26"/>
          <w:szCs w:val="26"/>
        </w:rPr>
        <w:t>, including role-based access control, domain policies, and tenant configuration.</w:t>
      </w:r>
    </w:p>
    <w:p w:rsidR="008657C5" w:rsidRPr="00CA66D7" w14:paraId="36FBA01B" w14:textId="77777777">
      <w:pPr>
        <w:pStyle w:val="divdocumentulli"/>
        <w:numPr>
          <w:ilvl w:val="0"/>
          <w:numId w:val="4"/>
        </w:numPr>
        <w:spacing w:line="320" w:lineRule="atLeast"/>
        <w:ind w:left="940" w:hanging="260"/>
        <w:rPr>
          <w:color w:val="231F20"/>
          <w:sz w:val="26"/>
          <w:szCs w:val="26"/>
        </w:rPr>
      </w:pPr>
      <w:r w:rsidRPr="00CA66D7">
        <w:rPr>
          <w:color w:val="231F20"/>
          <w:sz w:val="26"/>
          <w:szCs w:val="26"/>
        </w:rPr>
        <w:t xml:space="preserve">Proficient in </w:t>
      </w:r>
      <w:r w:rsidRPr="00CA66D7">
        <w:rPr>
          <w:rStyle w:val="Strong1"/>
          <w:b/>
          <w:bCs/>
          <w:color w:val="231F20"/>
          <w:sz w:val="26"/>
          <w:szCs w:val="26"/>
        </w:rPr>
        <w:t>bi-annual release testing, regression testing, and impact analysis</w:t>
      </w:r>
      <w:r w:rsidRPr="00CA66D7">
        <w:rPr>
          <w:color w:val="231F20"/>
          <w:sz w:val="26"/>
          <w:szCs w:val="26"/>
        </w:rPr>
        <w:t xml:space="preserve"> to support Workday updates.</w:t>
      </w:r>
    </w:p>
    <w:p w:rsidR="008657C5" w:rsidRPr="00CA66D7" w14:paraId="6E39F037" w14:textId="77777777">
      <w:pPr>
        <w:pStyle w:val="divdocumentulli"/>
        <w:numPr>
          <w:ilvl w:val="0"/>
          <w:numId w:val="4"/>
        </w:numPr>
        <w:spacing w:line="320" w:lineRule="atLeast"/>
        <w:ind w:left="940" w:hanging="260"/>
        <w:rPr>
          <w:color w:val="231F20"/>
          <w:sz w:val="26"/>
          <w:szCs w:val="26"/>
        </w:rPr>
      </w:pPr>
      <w:r w:rsidRPr="00CA66D7">
        <w:rPr>
          <w:color w:val="231F20"/>
          <w:sz w:val="26"/>
          <w:szCs w:val="26"/>
        </w:rPr>
        <w:t xml:space="preserve">Adept at </w:t>
      </w:r>
      <w:r w:rsidRPr="00CA66D7">
        <w:rPr>
          <w:rStyle w:val="Strong1"/>
          <w:b/>
          <w:bCs/>
          <w:color w:val="231F20"/>
          <w:sz w:val="26"/>
          <w:szCs w:val="26"/>
        </w:rPr>
        <w:t>troubleshooting integration errors, performing root cause analysis, and delivering timely production fixes</w:t>
      </w:r>
      <w:r w:rsidRPr="00CA66D7">
        <w:rPr>
          <w:color w:val="231F20"/>
          <w:sz w:val="26"/>
          <w:szCs w:val="26"/>
        </w:rPr>
        <w:t>.</w:t>
      </w:r>
    </w:p>
    <w:p w:rsidR="008657C5" w:rsidRPr="00CA66D7" w14:paraId="3FC167F7" w14:textId="77777777">
      <w:pPr>
        <w:pStyle w:val="divdocumentulli"/>
        <w:numPr>
          <w:ilvl w:val="0"/>
          <w:numId w:val="4"/>
        </w:numPr>
        <w:spacing w:line="320" w:lineRule="atLeast"/>
        <w:ind w:left="940" w:hanging="260"/>
        <w:rPr>
          <w:color w:val="231F20"/>
          <w:sz w:val="26"/>
          <w:szCs w:val="26"/>
        </w:rPr>
      </w:pPr>
      <w:r w:rsidRPr="00CA66D7">
        <w:rPr>
          <w:color w:val="231F20"/>
          <w:sz w:val="26"/>
          <w:szCs w:val="26"/>
        </w:rPr>
        <w:t xml:space="preserve">Experience in </w:t>
      </w:r>
      <w:r w:rsidRPr="00CA66D7">
        <w:rPr>
          <w:rStyle w:val="Strong1"/>
          <w:b/>
          <w:bCs/>
          <w:color w:val="231F20"/>
          <w:sz w:val="26"/>
          <w:szCs w:val="26"/>
        </w:rPr>
        <w:t>data migration using EIB and validation techniques</w:t>
      </w:r>
      <w:r w:rsidRPr="00CA66D7">
        <w:rPr>
          <w:color w:val="231F20"/>
          <w:sz w:val="26"/>
          <w:szCs w:val="26"/>
        </w:rPr>
        <w:t xml:space="preserve"> to ensure accuracy during system transitions.</w:t>
      </w:r>
    </w:p>
    <w:p w:rsidR="008657C5" w:rsidRPr="00CA66D7" w14:paraId="79BE3D7A" w14:textId="77777777">
      <w:pPr>
        <w:pStyle w:val="divdocumentulli"/>
        <w:numPr>
          <w:ilvl w:val="0"/>
          <w:numId w:val="4"/>
        </w:numPr>
        <w:spacing w:line="320" w:lineRule="atLeast"/>
        <w:ind w:left="940" w:hanging="260"/>
        <w:rPr>
          <w:color w:val="231F20"/>
          <w:sz w:val="26"/>
          <w:szCs w:val="26"/>
        </w:rPr>
      </w:pPr>
      <w:r w:rsidRPr="00CA66D7">
        <w:rPr>
          <w:color w:val="231F20"/>
          <w:sz w:val="26"/>
          <w:szCs w:val="26"/>
        </w:rPr>
        <w:t xml:space="preserve">Effective collaborator with cross-functional teams, capable of </w:t>
      </w:r>
      <w:r w:rsidRPr="00CA66D7">
        <w:rPr>
          <w:rStyle w:val="Strong1"/>
          <w:b/>
          <w:bCs/>
          <w:color w:val="231F20"/>
          <w:sz w:val="26"/>
          <w:szCs w:val="26"/>
        </w:rPr>
        <w:t>translating functional needs into technical solutions</w:t>
      </w:r>
      <w:r w:rsidRPr="00CA66D7">
        <w:rPr>
          <w:color w:val="231F20"/>
          <w:sz w:val="26"/>
          <w:szCs w:val="26"/>
        </w:rPr>
        <w:t>.</w:t>
      </w:r>
    </w:p>
    <w:p w:rsidR="008657C5" w:rsidRPr="00CA66D7" w14:paraId="12496DDB" w14:textId="77777777">
      <w:pPr>
        <w:pStyle w:val="divdocumentulli"/>
        <w:numPr>
          <w:ilvl w:val="0"/>
          <w:numId w:val="4"/>
        </w:numPr>
        <w:spacing w:line="320" w:lineRule="atLeast"/>
        <w:ind w:left="940" w:hanging="260"/>
        <w:rPr>
          <w:color w:val="231F20"/>
          <w:sz w:val="26"/>
          <w:szCs w:val="26"/>
        </w:rPr>
      </w:pPr>
      <w:r w:rsidRPr="00CA66D7">
        <w:rPr>
          <w:color w:val="231F20"/>
          <w:sz w:val="26"/>
          <w:szCs w:val="26"/>
        </w:rPr>
        <w:t xml:space="preserve">Recognized for </w:t>
      </w:r>
      <w:r w:rsidRPr="00CA66D7">
        <w:rPr>
          <w:rStyle w:val="Strong1"/>
          <w:b/>
          <w:bCs/>
          <w:color w:val="231F20"/>
          <w:sz w:val="26"/>
          <w:szCs w:val="26"/>
        </w:rPr>
        <w:t>delivering projects on time, maintaining high-quality standards, and providing comprehensive end-user training</w:t>
      </w:r>
      <w:r w:rsidRPr="00CA66D7">
        <w:rPr>
          <w:color w:val="231F20"/>
          <w:sz w:val="26"/>
          <w:szCs w:val="26"/>
        </w:rPr>
        <w:t>.</w:t>
      </w:r>
    </w:p>
    <w:p w:rsidR="008657C5" w:rsidRPr="00CA66D7" w14:paraId="260819D7" w14:textId="77777777">
      <w:pPr>
        <w:pStyle w:val="divdocumentdivsectiontitle"/>
        <w:spacing w:before="160" w:after="80"/>
        <w:rPr>
          <w:rFonts w:eastAsia="Palatino Linotype"/>
          <w:b/>
          <w:bCs/>
          <w:caps/>
          <w:spacing w:val="10"/>
        </w:rPr>
      </w:pPr>
      <w:r w:rsidRPr="00CA66D7">
        <w:rPr>
          <w:rFonts w:eastAsia="Palatino Linotype"/>
          <w:b/>
          <w:bCs/>
          <w:caps/>
          <w:spacing w:val="10"/>
        </w:rPr>
        <w:t>Skills</w:t>
      </w:r>
    </w:p>
    <w:tbl>
      <w:tblPr>
        <w:tblStyle w:val="documentinfoparatable"/>
        <w:tblW w:w="0" w:type="auto"/>
        <w:tblCellSpacing w:w="0" w:type="dxa"/>
        <w:tblInd w:w="700" w:type="dxa"/>
        <w:tblLayout w:type="fixed"/>
        <w:tblCellMar>
          <w:left w:w="0" w:type="dxa"/>
          <w:right w:w="0" w:type="dxa"/>
        </w:tblCellMar>
        <w:tblLook w:val="05E0"/>
      </w:tblPr>
      <w:tblGrid>
        <w:gridCol w:w="4653"/>
        <w:gridCol w:w="300"/>
        <w:gridCol w:w="4653"/>
      </w:tblGrid>
      <w:tr w14:paraId="55283E79" w14:textId="77777777">
        <w:tblPrEx>
          <w:tblW w:w="0" w:type="auto"/>
          <w:tblCellSpacing w:w="0" w:type="dxa"/>
          <w:tblInd w:w="700" w:type="dxa"/>
          <w:tblLayout w:type="fixed"/>
          <w:tblCellMar>
            <w:left w:w="0" w:type="dxa"/>
            <w:right w:w="0" w:type="dxa"/>
          </w:tblCellMar>
          <w:tblLook w:val="05E0"/>
        </w:tblPrEx>
        <w:trPr>
          <w:tblCellSpacing w:w="0" w:type="dxa"/>
        </w:trPr>
        <w:tc>
          <w:tcPr>
            <w:tcW w:w="4653" w:type="dxa"/>
            <w:tcMar>
              <w:top w:w="0" w:type="dxa"/>
              <w:left w:w="0" w:type="dxa"/>
              <w:bottom w:w="0" w:type="dxa"/>
              <w:right w:w="0" w:type="dxa"/>
            </w:tcMar>
            <w:hideMark/>
          </w:tcPr>
          <w:p w:rsidR="008657C5" w:rsidRPr="00CA66D7" w14:paraId="1FD41830" w14:textId="77777777">
            <w:pPr>
              <w:pStyle w:val="divdocumentskliSeculli"/>
              <w:numPr>
                <w:ilvl w:val="0"/>
                <w:numId w:val="10"/>
              </w:numPr>
              <w:spacing w:line="320" w:lineRule="atLeast"/>
              <w:ind w:left="231" w:hanging="241"/>
              <w:rPr>
                <w:rStyle w:val="span"/>
                <w:b/>
                <w:bCs/>
                <w:color w:val="231F20"/>
                <w:sz w:val="26"/>
                <w:szCs w:val="26"/>
              </w:rPr>
            </w:pPr>
            <w:r w:rsidRPr="00CA66D7">
              <w:rPr>
                <w:rStyle w:val="span"/>
                <w:b/>
                <w:bCs/>
                <w:color w:val="231F20"/>
                <w:sz w:val="26"/>
                <w:szCs w:val="26"/>
              </w:rPr>
              <w:t>Functional Skills:</w:t>
            </w:r>
          </w:p>
          <w:p w:rsidR="008657C5" w:rsidRPr="00CA66D7" w14:paraId="26B09D11" w14:textId="77777777">
            <w:pPr>
              <w:pStyle w:val="div"/>
              <w:spacing w:line="20" w:lineRule="exact"/>
              <w:rPr>
                <w:rStyle w:val="documentskliSecparagraph"/>
                <w:color w:val="231F20"/>
                <w:sz w:val="26"/>
                <w:szCs w:val="26"/>
              </w:rPr>
            </w:pPr>
          </w:p>
        </w:tc>
        <w:tc>
          <w:tcPr>
            <w:tcW w:w="300" w:type="dxa"/>
            <w:tcMar>
              <w:top w:w="0" w:type="dxa"/>
              <w:left w:w="0" w:type="dxa"/>
              <w:bottom w:w="0" w:type="dxa"/>
              <w:right w:w="0" w:type="dxa"/>
            </w:tcMar>
            <w:hideMark/>
          </w:tcPr>
          <w:p w:rsidR="008657C5" w:rsidRPr="00CA66D7" w14:paraId="60864E6B" w14:textId="77777777"/>
        </w:tc>
        <w:tc>
          <w:tcPr>
            <w:tcW w:w="4653" w:type="dxa"/>
            <w:tcMar>
              <w:top w:w="0" w:type="dxa"/>
              <w:left w:w="0" w:type="dxa"/>
              <w:bottom w:w="0" w:type="dxa"/>
              <w:right w:w="0" w:type="dxa"/>
            </w:tcMar>
            <w:hideMark/>
          </w:tcPr>
          <w:p w:rsidR="008657C5" w:rsidRPr="00CA66D7" w14:paraId="1B7B5662" w14:textId="77777777">
            <w:pPr>
              <w:pStyle w:val="divdocumentskliSeculli"/>
              <w:numPr>
                <w:ilvl w:val="0"/>
                <w:numId w:val="7"/>
              </w:numPr>
              <w:spacing w:line="320" w:lineRule="atLeast"/>
              <w:ind w:left="231" w:hanging="241"/>
              <w:rPr>
                <w:rStyle w:val="span"/>
                <w:color w:val="231F20"/>
                <w:sz w:val="26"/>
                <w:szCs w:val="26"/>
              </w:rPr>
            </w:pPr>
            <w:r w:rsidRPr="00CA66D7">
              <w:rPr>
                <w:rStyle w:val="span"/>
                <w:color w:val="231F20"/>
                <w:sz w:val="26"/>
                <w:szCs w:val="26"/>
              </w:rPr>
              <w:t>Workday Core HCM, Absence Management, Benefits, Time Tracking, Payroll Interface, Security Administration, Business Process Configuration, Data Migration, Release Management.</w:t>
            </w:r>
          </w:p>
          <w:p w:rsidR="008657C5" w:rsidRPr="00CA66D7" w14:paraId="65ADBC93" w14:textId="77777777">
            <w:pPr>
              <w:pStyle w:val="div"/>
              <w:spacing w:line="20" w:lineRule="exact"/>
              <w:rPr>
                <w:rStyle w:val="documentskliSecparagraph"/>
                <w:color w:val="231F20"/>
                <w:sz w:val="26"/>
                <w:szCs w:val="26"/>
              </w:rPr>
            </w:pPr>
          </w:p>
        </w:tc>
      </w:tr>
      <w:tr w14:paraId="1F5C76D4" w14:textId="77777777">
        <w:tblPrEx>
          <w:tblW w:w="0" w:type="auto"/>
          <w:tblCellSpacing w:w="0" w:type="dxa"/>
          <w:tblInd w:w="700" w:type="dxa"/>
          <w:tblLayout w:type="fixed"/>
          <w:tblCellMar>
            <w:left w:w="0" w:type="dxa"/>
            <w:right w:w="0" w:type="dxa"/>
          </w:tblCellMar>
          <w:tblLook w:val="05E0"/>
        </w:tblPrEx>
        <w:trPr>
          <w:tblCellSpacing w:w="0" w:type="dxa"/>
        </w:trPr>
        <w:tc>
          <w:tcPr>
            <w:tcW w:w="4653" w:type="dxa"/>
            <w:tcMar>
              <w:top w:w="100" w:type="dxa"/>
              <w:left w:w="0" w:type="dxa"/>
              <w:bottom w:w="0" w:type="dxa"/>
              <w:right w:w="0" w:type="dxa"/>
            </w:tcMar>
            <w:hideMark/>
          </w:tcPr>
          <w:p w:rsidR="008657C5" w:rsidRPr="00CA66D7" w14:paraId="03F19774" w14:textId="77777777">
            <w:pPr>
              <w:pStyle w:val="divdocumentskliSeculli"/>
              <w:numPr>
                <w:ilvl w:val="0"/>
                <w:numId w:val="2"/>
              </w:numPr>
              <w:spacing w:line="320" w:lineRule="atLeast"/>
              <w:ind w:left="231" w:hanging="241"/>
              <w:rPr>
                <w:rStyle w:val="span"/>
                <w:b/>
                <w:bCs/>
                <w:color w:val="231F20"/>
                <w:sz w:val="26"/>
                <w:szCs w:val="26"/>
              </w:rPr>
            </w:pPr>
            <w:r w:rsidRPr="00CA66D7">
              <w:rPr>
                <w:rStyle w:val="span"/>
                <w:b/>
                <w:bCs/>
                <w:color w:val="231F20"/>
                <w:sz w:val="26"/>
                <w:szCs w:val="26"/>
              </w:rPr>
              <w:t>Technical Skills:</w:t>
            </w:r>
          </w:p>
          <w:p w:rsidR="008657C5" w:rsidRPr="00CA66D7" w14:paraId="664BFB67" w14:textId="77777777">
            <w:pPr>
              <w:pStyle w:val="div"/>
              <w:spacing w:line="20" w:lineRule="exact"/>
              <w:rPr>
                <w:rStyle w:val="documentskliSecparagraph"/>
                <w:color w:val="231F20"/>
                <w:sz w:val="26"/>
                <w:szCs w:val="26"/>
              </w:rPr>
            </w:pPr>
          </w:p>
        </w:tc>
        <w:tc>
          <w:tcPr>
            <w:tcW w:w="300" w:type="dxa"/>
            <w:tcMar>
              <w:top w:w="100" w:type="dxa"/>
              <w:left w:w="0" w:type="dxa"/>
              <w:bottom w:w="0" w:type="dxa"/>
              <w:right w:w="0" w:type="dxa"/>
            </w:tcMar>
            <w:hideMark/>
          </w:tcPr>
          <w:p w:rsidR="008657C5" w:rsidRPr="00CA66D7" w14:paraId="0BF89C73" w14:textId="77777777"/>
        </w:tc>
        <w:tc>
          <w:tcPr>
            <w:tcW w:w="4653" w:type="dxa"/>
            <w:tcMar>
              <w:top w:w="100" w:type="dxa"/>
              <w:left w:w="0" w:type="dxa"/>
              <w:bottom w:w="0" w:type="dxa"/>
              <w:right w:w="0" w:type="dxa"/>
            </w:tcMar>
            <w:hideMark/>
          </w:tcPr>
          <w:p w:rsidR="008657C5" w:rsidRPr="00CA66D7" w14:paraId="5B96AF2F" w14:textId="2641F053">
            <w:pPr>
              <w:pStyle w:val="divdocumentskliSeculli"/>
              <w:numPr>
                <w:ilvl w:val="0"/>
                <w:numId w:val="5"/>
              </w:numPr>
              <w:spacing w:line="320" w:lineRule="atLeast"/>
              <w:ind w:left="231" w:hanging="241"/>
              <w:rPr>
                <w:rStyle w:val="span"/>
                <w:color w:val="231F20"/>
                <w:sz w:val="26"/>
                <w:szCs w:val="26"/>
              </w:rPr>
            </w:pPr>
            <w:r w:rsidRPr="00CA66D7">
              <w:rPr>
                <w:rStyle w:val="span"/>
                <w:color w:val="231F20"/>
                <w:sz w:val="26"/>
                <w:szCs w:val="26"/>
              </w:rPr>
              <w:t xml:space="preserve"> EIB (Enterprise Interface Builder), Core Connectors, Report Writer, Advanced Calculated Fields, Workday REST &amp; SOAP APIs, XML, XSLT.</w:t>
            </w:r>
          </w:p>
          <w:p w:rsidR="008657C5" w:rsidRPr="00CA66D7" w14:paraId="3ECB7BE3" w14:textId="77777777">
            <w:pPr>
              <w:pStyle w:val="div"/>
              <w:spacing w:line="20" w:lineRule="exact"/>
              <w:rPr>
                <w:rStyle w:val="documentskliSecparagraph"/>
                <w:color w:val="231F20"/>
                <w:sz w:val="26"/>
                <w:szCs w:val="26"/>
              </w:rPr>
            </w:pPr>
          </w:p>
        </w:tc>
      </w:tr>
      <w:tr w14:paraId="475350D1" w14:textId="77777777">
        <w:tblPrEx>
          <w:tblW w:w="0" w:type="auto"/>
          <w:tblCellSpacing w:w="0" w:type="dxa"/>
          <w:tblInd w:w="700" w:type="dxa"/>
          <w:tblLayout w:type="fixed"/>
          <w:tblCellMar>
            <w:left w:w="0" w:type="dxa"/>
            <w:right w:w="0" w:type="dxa"/>
          </w:tblCellMar>
          <w:tblLook w:val="05E0"/>
        </w:tblPrEx>
        <w:trPr>
          <w:tblCellSpacing w:w="0" w:type="dxa"/>
        </w:trPr>
        <w:tc>
          <w:tcPr>
            <w:tcW w:w="4653" w:type="dxa"/>
            <w:tcMar>
              <w:top w:w="100" w:type="dxa"/>
              <w:left w:w="0" w:type="dxa"/>
              <w:bottom w:w="0" w:type="dxa"/>
              <w:right w:w="0" w:type="dxa"/>
            </w:tcMar>
            <w:hideMark/>
          </w:tcPr>
          <w:p w:rsidR="008657C5" w:rsidRPr="00CA66D7" w14:paraId="394761CE" w14:textId="77777777">
            <w:pPr>
              <w:pStyle w:val="divdocumentskliSeculli"/>
              <w:numPr>
                <w:ilvl w:val="0"/>
                <w:numId w:val="8"/>
              </w:numPr>
              <w:spacing w:line="320" w:lineRule="atLeast"/>
              <w:ind w:left="231" w:hanging="241"/>
              <w:rPr>
                <w:rStyle w:val="span"/>
                <w:b/>
                <w:bCs/>
                <w:color w:val="231F20"/>
                <w:sz w:val="26"/>
                <w:szCs w:val="26"/>
              </w:rPr>
            </w:pPr>
            <w:r w:rsidRPr="00CA66D7">
              <w:rPr>
                <w:rStyle w:val="span"/>
                <w:b/>
                <w:bCs/>
                <w:color w:val="231F20"/>
                <w:sz w:val="26"/>
                <w:szCs w:val="26"/>
              </w:rPr>
              <w:t>Other Tools:</w:t>
            </w:r>
          </w:p>
          <w:p w:rsidR="008657C5" w:rsidRPr="00CA66D7" w14:paraId="027FFDEC" w14:textId="77777777">
            <w:pPr>
              <w:pStyle w:val="div"/>
              <w:spacing w:line="20" w:lineRule="exact"/>
              <w:rPr>
                <w:rStyle w:val="documentskliSecparagraph"/>
                <w:color w:val="231F20"/>
                <w:sz w:val="26"/>
                <w:szCs w:val="26"/>
              </w:rPr>
            </w:pPr>
          </w:p>
        </w:tc>
        <w:tc>
          <w:tcPr>
            <w:tcW w:w="300" w:type="dxa"/>
            <w:tcMar>
              <w:top w:w="100" w:type="dxa"/>
              <w:left w:w="0" w:type="dxa"/>
              <w:bottom w:w="0" w:type="dxa"/>
              <w:right w:w="0" w:type="dxa"/>
            </w:tcMar>
            <w:hideMark/>
          </w:tcPr>
          <w:p w:rsidR="008657C5" w:rsidRPr="00CA66D7" w14:paraId="033CF14C" w14:textId="77777777"/>
        </w:tc>
        <w:tc>
          <w:tcPr>
            <w:tcW w:w="4653" w:type="dxa"/>
            <w:tcMar>
              <w:top w:w="100" w:type="dxa"/>
              <w:left w:w="0" w:type="dxa"/>
              <w:bottom w:w="0" w:type="dxa"/>
              <w:right w:w="0" w:type="dxa"/>
            </w:tcMar>
            <w:hideMark/>
          </w:tcPr>
          <w:p w:rsidR="008657C5" w:rsidRPr="00CA66D7" w14:paraId="5401AAAE" w14:textId="77777777">
            <w:pPr>
              <w:pStyle w:val="divdocumentskliSeculli"/>
              <w:numPr>
                <w:ilvl w:val="0"/>
                <w:numId w:val="1"/>
              </w:numPr>
              <w:spacing w:line="320" w:lineRule="atLeast"/>
              <w:ind w:left="231" w:hanging="241"/>
              <w:rPr>
                <w:rStyle w:val="span"/>
                <w:color w:val="231F20"/>
                <w:sz w:val="26"/>
                <w:szCs w:val="26"/>
              </w:rPr>
            </w:pPr>
            <w:r w:rsidRPr="00CA66D7">
              <w:rPr>
                <w:rStyle w:val="span"/>
                <w:color w:val="231F20"/>
                <w:sz w:val="26"/>
                <w:szCs w:val="26"/>
              </w:rPr>
              <w:t>JIRA, ServiceNow, Confluence, Agile/Scrum methodology, MS Excel, SQL (basic).</w:t>
            </w:r>
          </w:p>
          <w:p w:rsidR="004F3F09" w:rsidRPr="00CA66D7" w:rsidP="004F3F09" w14:paraId="723B05AB" w14:textId="77777777">
            <w:pPr>
              <w:pStyle w:val="divdocumentskliSeculli"/>
              <w:spacing w:line="320" w:lineRule="atLeast"/>
              <w:ind w:left="231"/>
              <w:rPr>
                <w:rStyle w:val="span"/>
                <w:color w:val="231F20"/>
                <w:sz w:val="26"/>
                <w:szCs w:val="26"/>
              </w:rPr>
            </w:pPr>
          </w:p>
          <w:p w:rsidR="008657C5" w:rsidRPr="00CA66D7" w14:paraId="5EFDBD48" w14:textId="77777777">
            <w:pPr>
              <w:pStyle w:val="div"/>
              <w:spacing w:line="20" w:lineRule="exact"/>
              <w:rPr>
                <w:rStyle w:val="documentskliSecparagraph"/>
                <w:color w:val="231F20"/>
                <w:sz w:val="26"/>
                <w:szCs w:val="26"/>
              </w:rPr>
            </w:pPr>
          </w:p>
        </w:tc>
      </w:tr>
    </w:tbl>
    <w:p w:rsidR="008657C5" w:rsidRPr="00CA66D7" w14:paraId="62503DB6" w14:textId="62B6C00E">
      <w:pPr>
        <w:pStyle w:val="divdocumentdivsectiontitle"/>
        <w:spacing w:before="160" w:after="80"/>
        <w:rPr>
          <w:rFonts w:eastAsia="Palatino Linotype"/>
          <w:b/>
          <w:bCs/>
          <w:caps/>
          <w:spacing w:val="10"/>
        </w:rPr>
      </w:pPr>
      <w:r w:rsidRPr="00CA66D7">
        <w:rPr>
          <w:rFonts w:eastAsia="Palatino Linotype"/>
          <w:b/>
          <w:bCs/>
          <w:spacing w:val="10"/>
        </w:rPr>
        <w:t>Work History</w:t>
      </w:r>
    </w:p>
    <w:p w:rsidR="008657C5" w:rsidRPr="00CA66D7" w14:paraId="3B5C5C83" w14:textId="6223B985">
      <w:pPr>
        <w:pStyle w:val="divdocumentsinglecolumn"/>
        <w:spacing w:line="320" w:lineRule="atLeast"/>
        <w:ind w:left="700"/>
        <w:rPr>
          <w:color w:val="231F20"/>
          <w:sz w:val="26"/>
          <w:szCs w:val="26"/>
        </w:rPr>
      </w:pPr>
      <w:r w:rsidRPr="00CA66D7">
        <w:rPr>
          <w:rStyle w:val="documenttxtBold"/>
          <w:color w:val="231F20"/>
          <w:sz w:val="26"/>
          <w:szCs w:val="26"/>
        </w:rPr>
        <w:t>Workday Consultant</w:t>
      </w:r>
      <w:r w:rsidRPr="00CA66D7">
        <w:rPr>
          <w:rStyle w:val="singlecolumnspanpaddedlinenth-child1"/>
          <w:color w:val="231F20"/>
          <w:sz w:val="26"/>
          <w:szCs w:val="26"/>
        </w:rPr>
        <w:t xml:space="preserve"> </w:t>
      </w:r>
      <w:r w:rsidRPr="00CA66D7" w:rsidR="00EB4B6C">
        <w:rPr>
          <w:rStyle w:val="span"/>
          <w:color w:val="231F20"/>
          <w:sz w:val="26"/>
          <w:szCs w:val="26"/>
        </w:rPr>
        <w:t xml:space="preserve">| </w:t>
      </w:r>
      <w:r w:rsidRPr="00CA66D7" w:rsidR="00EB0CA7">
        <w:rPr>
          <w:rStyle w:val="span"/>
          <w:color w:val="231F20"/>
          <w:sz w:val="26"/>
          <w:szCs w:val="26"/>
        </w:rPr>
        <w:t>10</w:t>
      </w:r>
      <w:r w:rsidRPr="00CA66D7" w:rsidR="00EB4B6C">
        <w:rPr>
          <w:rStyle w:val="span"/>
          <w:color w:val="231F20"/>
          <w:sz w:val="26"/>
          <w:szCs w:val="26"/>
        </w:rPr>
        <w:t>/20</w:t>
      </w:r>
      <w:r w:rsidRPr="00CA66D7" w:rsidR="00EB0CA7">
        <w:rPr>
          <w:rStyle w:val="span"/>
          <w:color w:val="231F20"/>
          <w:sz w:val="26"/>
          <w:szCs w:val="26"/>
        </w:rPr>
        <w:t>21</w:t>
      </w:r>
      <w:r w:rsidRPr="00CA66D7" w:rsidR="00EB4B6C">
        <w:rPr>
          <w:rStyle w:val="span"/>
          <w:color w:val="231F20"/>
          <w:sz w:val="26"/>
          <w:szCs w:val="26"/>
        </w:rPr>
        <w:t xml:space="preserve"> to 11/202</w:t>
      </w:r>
      <w:r w:rsidRPr="00CA66D7" w:rsidR="00E70546">
        <w:rPr>
          <w:rStyle w:val="span"/>
          <w:color w:val="231F20"/>
          <w:sz w:val="26"/>
          <w:szCs w:val="26"/>
        </w:rPr>
        <w:t>5</w:t>
      </w:r>
      <w:r w:rsidRPr="00CA66D7" w:rsidR="00EB4B6C">
        <w:rPr>
          <w:rStyle w:val="singlecolumnspanpaddedlinenth-child1"/>
          <w:color w:val="231F20"/>
          <w:sz w:val="26"/>
          <w:szCs w:val="26"/>
        </w:rPr>
        <w:t xml:space="preserve"> </w:t>
      </w:r>
    </w:p>
    <w:p w:rsidR="008657C5" w:rsidRPr="00CA66D7" w14:paraId="6155EEEC" w14:textId="689226A2">
      <w:pPr>
        <w:pStyle w:val="documenttxtBoldParagraph"/>
        <w:spacing w:after="60" w:line="320" w:lineRule="atLeast"/>
        <w:ind w:left="700"/>
        <w:rPr>
          <w:color w:val="231F20"/>
          <w:sz w:val="26"/>
          <w:szCs w:val="26"/>
        </w:rPr>
      </w:pPr>
      <w:r w:rsidRPr="00CA66D7">
        <w:rPr>
          <w:rStyle w:val="span"/>
          <w:color w:val="231F20"/>
          <w:sz w:val="26"/>
          <w:szCs w:val="26"/>
        </w:rPr>
        <w:t>Infosys</w:t>
      </w:r>
      <w:r w:rsidRPr="00CA66D7" w:rsidR="00EB4B6C">
        <w:rPr>
          <w:color w:val="231F20"/>
          <w:sz w:val="26"/>
          <w:szCs w:val="26"/>
        </w:rPr>
        <w:t xml:space="preserve"> </w:t>
      </w:r>
    </w:p>
    <w:p w:rsidR="008657C5" w:rsidRPr="00CA66D7" w14:paraId="38BBABB3" w14:textId="77777777">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Configured HCM foundation data, organization structures, and job profiles aligned with client policies.</w:t>
      </w:r>
    </w:p>
    <w:p w:rsidR="008657C5" w:rsidRPr="00CA66D7" w14:paraId="12B6D54F" w14:textId="77777777">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Designed custom Workday reports using Report Writer and advanced calculated fields.</w:t>
      </w:r>
    </w:p>
    <w:p w:rsidR="008657C5" w:rsidRPr="00CA66D7" w14:paraId="0B220507" w14:textId="77777777">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Developed inbound and outbound EIB integrations for payroll, benefits, and compliance vendors.</w:t>
      </w:r>
    </w:p>
    <w:p w:rsidR="008657C5" w:rsidRPr="00CA66D7" w14:paraId="3327A267" w14:textId="1FB1A2CC">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 xml:space="preserve">Built and maintained </w:t>
      </w:r>
      <w:r w:rsidRPr="00CA66D7" w:rsidR="00DE2AC9">
        <w:rPr>
          <w:rStyle w:val="span"/>
          <w:color w:val="FF0000"/>
          <w:sz w:val="26"/>
          <w:szCs w:val="26"/>
        </w:rPr>
        <w:t xml:space="preserve"> </w:t>
      </w:r>
      <w:r w:rsidRPr="00CA66D7">
        <w:rPr>
          <w:rStyle w:val="span"/>
          <w:color w:val="231F20"/>
          <w:sz w:val="26"/>
          <w:szCs w:val="26"/>
        </w:rPr>
        <w:t>integrations for automated data exchange.</w:t>
      </w:r>
    </w:p>
    <w:p w:rsidR="008657C5" w:rsidRPr="00CA66D7" w14:paraId="128E207D" w14:textId="77777777">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Configured absence plans, accrual rules, and time-off validations for multiple employee groups.</w:t>
      </w:r>
    </w:p>
    <w:p w:rsidR="008657C5" w:rsidRPr="00CA66D7" w14:paraId="7181116E" w14:textId="77777777">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Created security groups and managed domain and business process security policies.</w:t>
      </w:r>
    </w:p>
    <w:p w:rsidR="008657C5" w:rsidRPr="00CA66D7" w14:paraId="7F86A7BC" w14:textId="77777777">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Executed full-cycle testing including unit, system, and UAT phases.</w:t>
      </w:r>
    </w:p>
    <w:p w:rsidR="008657C5" w:rsidRPr="00CA66D7" w14:paraId="6BDDE462" w14:textId="77777777">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Coordinated with payroll and HR teams for configuration validation.</w:t>
      </w:r>
    </w:p>
    <w:p w:rsidR="008657C5" w:rsidRPr="00CA66D7" w14:paraId="3A8F8501" w14:textId="77777777">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Provided post-go-live support, enhancement requests, and production fixes.</w:t>
      </w:r>
    </w:p>
    <w:p w:rsidR="008657C5" w:rsidRPr="00CA66D7" w14:paraId="2EEE4584" w14:textId="77777777">
      <w:pPr>
        <w:pStyle w:val="divdocumentulli"/>
        <w:numPr>
          <w:ilvl w:val="0"/>
          <w:numId w:val="3"/>
        </w:numPr>
        <w:spacing w:line="320" w:lineRule="atLeast"/>
        <w:ind w:left="940" w:hanging="260"/>
        <w:rPr>
          <w:rStyle w:val="span"/>
          <w:color w:val="231F20"/>
          <w:sz w:val="26"/>
          <w:szCs w:val="26"/>
        </w:rPr>
      </w:pPr>
      <w:r w:rsidRPr="00CA66D7">
        <w:rPr>
          <w:rStyle w:val="span"/>
          <w:color w:val="231F20"/>
          <w:sz w:val="26"/>
          <w:szCs w:val="26"/>
        </w:rPr>
        <w:t>Managed bi-annual Workday release validations to ensure smooth adoption of new features.</w:t>
      </w:r>
    </w:p>
    <w:p w:rsidR="008657C5" w:rsidRPr="00CA66D7" w14:paraId="6EFE82AA" w14:textId="1B2945C4">
      <w:pPr>
        <w:pStyle w:val="divdocumentdivsectiontitle"/>
        <w:spacing w:before="160" w:after="80"/>
        <w:rPr>
          <w:rFonts w:eastAsia="Palatino Linotype"/>
          <w:b/>
          <w:bCs/>
          <w:caps/>
          <w:spacing w:val="10"/>
        </w:rPr>
      </w:pPr>
      <w:r w:rsidRPr="00CA66D7">
        <w:rPr>
          <w:rFonts w:eastAsia="Palatino Linotype"/>
          <w:b/>
          <w:bCs/>
          <w:spacing w:val="10"/>
        </w:rPr>
        <w:t>Projects</w:t>
      </w:r>
    </w:p>
    <w:p w:rsidR="008657C5" w:rsidRPr="00CA66D7" w14:paraId="34E7ADAB" w14:textId="55FCE981">
      <w:pPr>
        <w:pStyle w:val="p"/>
        <w:spacing w:line="320" w:lineRule="atLeast"/>
        <w:ind w:left="700"/>
        <w:rPr>
          <w:color w:val="231F20"/>
          <w:sz w:val="26"/>
          <w:szCs w:val="26"/>
        </w:rPr>
      </w:pPr>
      <w:r w:rsidRPr="00CA66D7">
        <w:rPr>
          <w:rStyle w:val="Strong1"/>
          <w:b/>
          <w:bCs/>
          <w:color w:val="231F20"/>
          <w:sz w:val="26"/>
          <w:szCs w:val="26"/>
        </w:rPr>
        <w:t>Project #</w:t>
      </w:r>
      <w:r w:rsidRPr="00CA66D7" w:rsidR="005562C8">
        <w:rPr>
          <w:rStyle w:val="Strong1"/>
          <w:b/>
          <w:bCs/>
          <w:color w:val="231F20"/>
          <w:sz w:val="26"/>
          <w:szCs w:val="26"/>
        </w:rPr>
        <w:t>3</w:t>
      </w:r>
      <w:r w:rsidRPr="00CA66D7">
        <w:rPr>
          <w:rStyle w:val="Strong1"/>
          <w:b/>
          <w:bCs/>
          <w:color w:val="231F20"/>
          <w:sz w:val="26"/>
          <w:szCs w:val="26"/>
        </w:rPr>
        <w:t>: Workday HCM and Absence Implementation</w:t>
      </w:r>
      <w:r w:rsidRPr="00CA66D7">
        <w:rPr>
          <w:rStyle w:val="Strong1"/>
          <w:b/>
          <w:bCs/>
          <w:color w:val="231F20"/>
          <w:sz w:val="26"/>
          <w:szCs w:val="26"/>
        </w:rPr>
        <w:br/>
        <w:t>Client:</w:t>
      </w:r>
      <w:r w:rsidRPr="00CA66D7">
        <w:rPr>
          <w:color w:val="231F20"/>
          <w:sz w:val="26"/>
          <w:szCs w:val="26"/>
        </w:rPr>
        <w:t xml:space="preserve"> The Hartford – HQ: Hartford, USA</w:t>
      </w:r>
      <w:r w:rsidRPr="00CA66D7">
        <w:rPr>
          <w:color w:val="231F20"/>
          <w:sz w:val="26"/>
          <w:szCs w:val="26"/>
        </w:rPr>
        <w:br/>
      </w:r>
      <w:r w:rsidRPr="00CA66D7">
        <w:rPr>
          <w:rStyle w:val="Strong1"/>
          <w:b/>
          <w:bCs/>
          <w:color w:val="231F20"/>
          <w:sz w:val="26"/>
          <w:szCs w:val="26"/>
        </w:rPr>
        <w:t>Team Size:</w:t>
      </w:r>
      <w:r w:rsidRPr="00CA66D7">
        <w:rPr>
          <w:color w:val="231F20"/>
          <w:sz w:val="26"/>
          <w:szCs w:val="26"/>
        </w:rPr>
        <w:t xml:space="preserve"> 8</w:t>
      </w:r>
      <w:r w:rsidRPr="00CA66D7">
        <w:rPr>
          <w:color w:val="231F20"/>
          <w:sz w:val="26"/>
          <w:szCs w:val="26"/>
        </w:rPr>
        <w:br/>
      </w:r>
      <w:r w:rsidRPr="00CA66D7">
        <w:rPr>
          <w:rStyle w:val="Strong1"/>
          <w:b/>
          <w:bCs/>
          <w:color w:val="231F20"/>
          <w:sz w:val="26"/>
          <w:szCs w:val="26"/>
        </w:rPr>
        <w:t>Role:</w:t>
      </w:r>
      <w:r w:rsidRPr="00CA66D7">
        <w:rPr>
          <w:color w:val="231F20"/>
          <w:sz w:val="26"/>
          <w:szCs w:val="26"/>
        </w:rPr>
        <w:t xml:space="preserve"> Workday Techno-Functional Consultant</w:t>
      </w:r>
      <w:r w:rsidRPr="00CA66D7">
        <w:rPr>
          <w:color w:val="231F20"/>
          <w:sz w:val="26"/>
          <w:szCs w:val="26"/>
        </w:rPr>
        <w:br/>
      </w:r>
      <w:r w:rsidRPr="00CA66D7">
        <w:rPr>
          <w:rStyle w:val="Strong1"/>
          <w:b/>
          <w:bCs/>
          <w:color w:val="231F20"/>
          <w:sz w:val="26"/>
          <w:szCs w:val="26"/>
        </w:rPr>
        <w:t>Duration:</w:t>
      </w:r>
      <w:r w:rsidRPr="00CA66D7">
        <w:rPr>
          <w:color w:val="231F20"/>
          <w:sz w:val="26"/>
          <w:szCs w:val="26"/>
        </w:rPr>
        <w:t xml:space="preserve"> </w:t>
      </w:r>
      <w:r w:rsidRPr="00CA66D7" w:rsidR="00C7404B">
        <w:rPr>
          <w:color w:val="231F20"/>
          <w:sz w:val="26"/>
          <w:szCs w:val="26"/>
        </w:rPr>
        <w:t>09/</w:t>
      </w:r>
      <w:r w:rsidRPr="00CA66D7">
        <w:rPr>
          <w:color w:val="231F20"/>
          <w:sz w:val="26"/>
          <w:szCs w:val="26"/>
        </w:rPr>
        <w:t>202</w:t>
      </w:r>
      <w:r w:rsidRPr="00CA66D7" w:rsidR="00B90485">
        <w:rPr>
          <w:color w:val="231F20"/>
          <w:sz w:val="26"/>
          <w:szCs w:val="26"/>
        </w:rPr>
        <w:t>3</w:t>
      </w:r>
      <w:r w:rsidRPr="00CA66D7">
        <w:rPr>
          <w:color w:val="231F20"/>
          <w:sz w:val="26"/>
          <w:szCs w:val="26"/>
        </w:rPr>
        <w:t xml:space="preserve"> – </w:t>
      </w:r>
      <w:r w:rsidRPr="00CA66D7" w:rsidR="004A352F">
        <w:rPr>
          <w:color w:val="231F20"/>
          <w:sz w:val="26"/>
          <w:szCs w:val="26"/>
        </w:rPr>
        <w:t>11/</w:t>
      </w:r>
      <w:r w:rsidRPr="00CA66D7">
        <w:rPr>
          <w:color w:val="231F20"/>
          <w:sz w:val="26"/>
          <w:szCs w:val="26"/>
        </w:rPr>
        <w:t>202</w:t>
      </w:r>
      <w:r w:rsidRPr="00CA66D7" w:rsidR="004A352F">
        <w:rPr>
          <w:color w:val="231F20"/>
          <w:sz w:val="26"/>
          <w:szCs w:val="26"/>
        </w:rPr>
        <w:t>5</w:t>
      </w:r>
    </w:p>
    <w:p w:rsidR="008657C5" w:rsidRPr="00CA66D7" w14:paraId="36FE57E8" w14:textId="77777777">
      <w:pPr>
        <w:pStyle w:val="p"/>
        <w:spacing w:line="320" w:lineRule="atLeast"/>
        <w:ind w:left="700"/>
        <w:rPr>
          <w:color w:val="231F20"/>
          <w:sz w:val="26"/>
          <w:szCs w:val="26"/>
        </w:rPr>
      </w:pPr>
      <w:r w:rsidRPr="00CA66D7">
        <w:rPr>
          <w:rStyle w:val="Strong1"/>
          <w:b/>
          <w:bCs/>
          <w:color w:val="231F20"/>
          <w:sz w:val="26"/>
          <w:szCs w:val="26"/>
        </w:rPr>
        <w:t>Description:</w:t>
      </w:r>
      <w:r w:rsidRPr="00CA66D7">
        <w:rPr>
          <w:color w:val="231F20"/>
          <w:sz w:val="26"/>
          <w:szCs w:val="26"/>
        </w:rPr>
        <w:t xml:space="preserve"> Implemented Workday HCM and Absence modules, replacing a legacy HR system, and integrated payroll and time tracking.</w:t>
      </w:r>
    </w:p>
    <w:p w:rsidR="008657C5" w:rsidRPr="00CA66D7" w14:paraId="567F3081" w14:textId="77777777">
      <w:pPr>
        <w:pStyle w:val="p"/>
        <w:spacing w:line="320" w:lineRule="atLeast"/>
        <w:ind w:left="700"/>
        <w:rPr>
          <w:color w:val="231F20"/>
          <w:sz w:val="26"/>
          <w:szCs w:val="26"/>
        </w:rPr>
      </w:pPr>
      <w:r w:rsidRPr="00CA66D7">
        <w:rPr>
          <w:rStyle w:val="Strong1"/>
          <w:b/>
          <w:bCs/>
          <w:color w:val="231F20"/>
          <w:sz w:val="26"/>
          <w:szCs w:val="26"/>
        </w:rPr>
        <w:t>Responsibilities:</w:t>
      </w:r>
    </w:p>
    <w:p w:rsidR="008657C5" w:rsidRPr="00CA66D7" w14:paraId="68749ACE" w14:textId="77777777">
      <w:pPr>
        <w:pStyle w:val="divdocumentulli"/>
        <w:numPr>
          <w:ilvl w:val="0"/>
          <w:numId w:val="11"/>
        </w:numPr>
        <w:spacing w:line="320" w:lineRule="atLeast"/>
        <w:ind w:left="940" w:hanging="260"/>
        <w:rPr>
          <w:color w:val="231F20"/>
          <w:sz w:val="26"/>
          <w:szCs w:val="26"/>
        </w:rPr>
      </w:pPr>
      <w:r w:rsidRPr="00CA66D7">
        <w:rPr>
          <w:color w:val="231F20"/>
          <w:sz w:val="26"/>
          <w:szCs w:val="26"/>
        </w:rPr>
        <w:t xml:space="preserve">Configured </w:t>
      </w:r>
      <w:r w:rsidRPr="00CA66D7">
        <w:rPr>
          <w:rStyle w:val="Strong1"/>
          <w:b/>
          <w:bCs/>
          <w:color w:val="231F20"/>
          <w:sz w:val="26"/>
          <w:szCs w:val="26"/>
        </w:rPr>
        <w:t>Core HCM elements</w:t>
      </w:r>
      <w:r w:rsidRPr="00CA66D7">
        <w:rPr>
          <w:color w:val="231F20"/>
          <w:sz w:val="26"/>
          <w:szCs w:val="26"/>
        </w:rPr>
        <w:t xml:space="preserve"> including supervisory organizations, locations, job profiles, positions, and cost centers aligned with client structures.</w:t>
      </w:r>
    </w:p>
    <w:p w:rsidR="008657C5" w:rsidRPr="00CA66D7" w14:paraId="5C63B7C9" w14:textId="77777777">
      <w:pPr>
        <w:pStyle w:val="divdocumentulli"/>
        <w:numPr>
          <w:ilvl w:val="0"/>
          <w:numId w:val="11"/>
        </w:numPr>
        <w:spacing w:line="320" w:lineRule="atLeast"/>
        <w:ind w:left="940" w:hanging="260"/>
        <w:rPr>
          <w:color w:val="231F20"/>
          <w:sz w:val="26"/>
          <w:szCs w:val="26"/>
        </w:rPr>
      </w:pPr>
      <w:r w:rsidRPr="00CA66D7">
        <w:rPr>
          <w:color w:val="231F20"/>
          <w:sz w:val="26"/>
          <w:szCs w:val="26"/>
        </w:rPr>
        <w:t xml:space="preserve">Designed </w:t>
      </w:r>
      <w:r w:rsidRPr="00CA66D7">
        <w:rPr>
          <w:rStyle w:val="Strong1"/>
          <w:b/>
          <w:bCs/>
          <w:color w:val="231F20"/>
          <w:sz w:val="26"/>
          <w:szCs w:val="26"/>
        </w:rPr>
        <w:t>business processes</w:t>
      </w:r>
      <w:r w:rsidRPr="00CA66D7">
        <w:rPr>
          <w:color w:val="231F20"/>
          <w:sz w:val="26"/>
          <w:szCs w:val="26"/>
        </w:rPr>
        <w:t xml:space="preserve"> for hire, termination, job change, time-off requests, and leave of absence with step sequencing and conditional logic.</w:t>
      </w:r>
    </w:p>
    <w:p w:rsidR="008657C5" w:rsidRPr="00CA66D7" w14:paraId="788E89E2" w14:textId="77777777">
      <w:pPr>
        <w:pStyle w:val="divdocumentulli"/>
        <w:numPr>
          <w:ilvl w:val="0"/>
          <w:numId w:val="11"/>
        </w:numPr>
        <w:spacing w:line="320" w:lineRule="atLeast"/>
        <w:ind w:left="940" w:hanging="260"/>
        <w:rPr>
          <w:color w:val="231F20"/>
          <w:sz w:val="26"/>
          <w:szCs w:val="26"/>
        </w:rPr>
      </w:pPr>
      <w:r w:rsidRPr="00CA66D7">
        <w:rPr>
          <w:color w:val="231F20"/>
          <w:sz w:val="26"/>
          <w:szCs w:val="26"/>
        </w:rPr>
        <w:t xml:space="preserve">Developed </w:t>
      </w:r>
      <w:r w:rsidRPr="00CA66D7">
        <w:rPr>
          <w:rStyle w:val="Strong1"/>
          <w:b/>
          <w:bCs/>
          <w:color w:val="231F20"/>
          <w:sz w:val="26"/>
          <w:szCs w:val="26"/>
        </w:rPr>
        <w:t>calculated fields</w:t>
      </w:r>
      <w:r w:rsidRPr="00CA66D7">
        <w:rPr>
          <w:color w:val="231F20"/>
          <w:sz w:val="26"/>
          <w:szCs w:val="26"/>
        </w:rPr>
        <w:t xml:space="preserve"> (date difference, text manipulation, if-then conditions) to support reporting and validations.</w:t>
      </w:r>
    </w:p>
    <w:p w:rsidR="008657C5" w:rsidRPr="00CA66D7" w14:paraId="0F4CAA93" w14:textId="77777777">
      <w:pPr>
        <w:pStyle w:val="divdocumentulli"/>
        <w:numPr>
          <w:ilvl w:val="0"/>
          <w:numId w:val="11"/>
        </w:numPr>
        <w:spacing w:line="320" w:lineRule="atLeast"/>
        <w:ind w:left="940" w:hanging="260"/>
        <w:rPr>
          <w:color w:val="231F20"/>
          <w:sz w:val="26"/>
          <w:szCs w:val="26"/>
        </w:rPr>
      </w:pPr>
      <w:r w:rsidRPr="00CA66D7">
        <w:rPr>
          <w:color w:val="231F20"/>
          <w:sz w:val="26"/>
          <w:szCs w:val="26"/>
        </w:rPr>
        <w:t xml:space="preserve">Built </w:t>
      </w:r>
      <w:r w:rsidRPr="00CA66D7">
        <w:rPr>
          <w:rStyle w:val="Strong1"/>
          <w:b/>
          <w:bCs/>
          <w:color w:val="231F20"/>
          <w:sz w:val="26"/>
          <w:szCs w:val="26"/>
        </w:rPr>
        <w:t>EIB inbound integrations</w:t>
      </w:r>
      <w:r w:rsidRPr="00CA66D7">
        <w:rPr>
          <w:color w:val="231F20"/>
          <w:sz w:val="26"/>
          <w:szCs w:val="26"/>
        </w:rPr>
        <w:t xml:space="preserve"> for mass worker data uploads and </w:t>
      </w:r>
      <w:r w:rsidRPr="00CA66D7">
        <w:rPr>
          <w:rStyle w:val="Strong1"/>
          <w:b/>
          <w:bCs/>
          <w:color w:val="231F20"/>
          <w:sz w:val="26"/>
          <w:szCs w:val="26"/>
        </w:rPr>
        <w:t>outbound EIB integrations</w:t>
      </w:r>
      <w:r w:rsidRPr="00CA66D7">
        <w:rPr>
          <w:color w:val="231F20"/>
          <w:sz w:val="26"/>
          <w:szCs w:val="26"/>
        </w:rPr>
        <w:t xml:space="preserve"> with payroll and time tracking vendors.</w:t>
      </w:r>
    </w:p>
    <w:p w:rsidR="008657C5" w:rsidRPr="00CA66D7" w14:paraId="0B388C77" w14:textId="77777777">
      <w:pPr>
        <w:pStyle w:val="divdocumentulli"/>
        <w:numPr>
          <w:ilvl w:val="0"/>
          <w:numId w:val="11"/>
        </w:numPr>
        <w:spacing w:line="320" w:lineRule="atLeast"/>
        <w:ind w:left="940" w:hanging="260"/>
        <w:rPr>
          <w:color w:val="231F20"/>
          <w:sz w:val="26"/>
          <w:szCs w:val="26"/>
        </w:rPr>
      </w:pPr>
      <w:r w:rsidRPr="00CA66D7">
        <w:rPr>
          <w:color w:val="231F20"/>
          <w:sz w:val="26"/>
          <w:szCs w:val="26"/>
        </w:rPr>
        <w:t xml:space="preserve">Configured </w:t>
      </w:r>
      <w:r w:rsidRPr="00CA66D7">
        <w:rPr>
          <w:rStyle w:val="Strong1"/>
          <w:b/>
          <w:bCs/>
          <w:color w:val="231F20"/>
          <w:sz w:val="26"/>
          <w:szCs w:val="26"/>
        </w:rPr>
        <w:t>absence plans</w:t>
      </w:r>
      <w:r w:rsidRPr="00CA66D7">
        <w:rPr>
          <w:color w:val="231F20"/>
          <w:sz w:val="26"/>
          <w:szCs w:val="26"/>
        </w:rPr>
        <w:t xml:space="preserve"> (vacation, sick leave) with accrual calculations, carryover limits, and validation rules.</w:t>
      </w:r>
    </w:p>
    <w:p w:rsidR="008657C5" w:rsidRPr="00CA66D7" w14:paraId="13717A83" w14:textId="77777777">
      <w:pPr>
        <w:pStyle w:val="divdocumentulli"/>
        <w:numPr>
          <w:ilvl w:val="0"/>
          <w:numId w:val="11"/>
        </w:numPr>
        <w:spacing w:line="320" w:lineRule="atLeast"/>
        <w:ind w:left="940" w:hanging="260"/>
        <w:rPr>
          <w:color w:val="231F20"/>
          <w:sz w:val="26"/>
          <w:szCs w:val="26"/>
        </w:rPr>
      </w:pPr>
      <w:r w:rsidRPr="00CA66D7">
        <w:rPr>
          <w:color w:val="231F20"/>
          <w:sz w:val="26"/>
          <w:szCs w:val="26"/>
        </w:rPr>
        <w:t xml:space="preserve">Defined </w:t>
      </w:r>
      <w:r w:rsidRPr="00CA66D7">
        <w:rPr>
          <w:rStyle w:val="Strong1"/>
          <w:b/>
          <w:bCs/>
          <w:color w:val="231F20"/>
          <w:sz w:val="26"/>
          <w:szCs w:val="26"/>
        </w:rPr>
        <w:t>security groups and domain/business process policies</w:t>
      </w:r>
      <w:r w:rsidRPr="00CA66D7">
        <w:rPr>
          <w:color w:val="231F20"/>
          <w:sz w:val="26"/>
          <w:szCs w:val="26"/>
        </w:rPr>
        <w:t xml:space="preserve"> to safeguard HR data access.</w:t>
      </w:r>
    </w:p>
    <w:p w:rsidR="008657C5" w:rsidRPr="00CA66D7" w14:paraId="0375BFCC" w14:textId="77777777">
      <w:pPr>
        <w:pStyle w:val="divdocumentulli"/>
        <w:numPr>
          <w:ilvl w:val="0"/>
          <w:numId w:val="11"/>
        </w:numPr>
        <w:spacing w:line="320" w:lineRule="atLeast"/>
        <w:ind w:left="940" w:hanging="260"/>
        <w:rPr>
          <w:color w:val="231F20"/>
          <w:sz w:val="26"/>
          <w:szCs w:val="26"/>
        </w:rPr>
      </w:pPr>
      <w:r w:rsidRPr="00CA66D7">
        <w:rPr>
          <w:color w:val="231F20"/>
          <w:sz w:val="26"/>
          <w:szCs w:val="26"/>
        </w:rPr>
        <w:t xml:space="preserve">Migrated </w:t>
      </w:r>
      <w:r w:rsidRPr="00CA66D7">
        <w:rPr>
          <w:rStyle w:val="Strong1"/>
          <w:b/>
          <w:bCs/>
          <w:color w:val="231F20"/>
          <w:sz w:val="26"/>
          <w:szCs w:val="26"/>
        </w:rPr>
        <w:t>supervisory organization hierarchies</w:t>
      </w:r>
      <w:r w:rsidRPr="00CA66D7">
        <w:rPr>
          <w:color w:val="231F20"/>
          <w:sz w:val="26"/>
          <w:szCs w:val="26"/>
        </w:rPr>
        <w:t xml:space="preserve"> using EIB and validated accuracy via custom audit reports.</w:t>
      </w:r>
    </w:p>
    <w:p w:rsidR="008657C5" w:rsidRPr="00CA66D7" w14:paraId="574B9E2B" w14:textId="77777777">
      <w:pPr>
        <w:pStyle w:val="divdocumentulli"/>
        <w:numPr>
          <w:ilvl w:val="0"/>
          <w:numId w:val="11"/>
        </w:numPr>
        <w:spacing w:line="320" w:lineRule="atLeast"/>
        <w:ind w:left="940" w:hanging="260"/>
        <w:rPr>
          <w:color w:val="231F20"/>
          <w:sz w:val="26"/>
          <w:szCs w:val="26"/>
        </w:rPr>
      </w:pPr>
      <w:r w:rsidRPr="00CA66D7">
        <w:rPr>
          <w:color w:val="231F20"/>
          <w:sz w:val="26"/>
          <w:szCs w:val="26"/>
        </w:rPr>
        <w:t xml:space="preserve">Performed </w:t>
      </w:r>
      <w:r w:rsidRPr="00CA66D7">
        <w:rPr>
          <w:rStyle w:val="Strong1"/>
          <w:b/>
          <w:bCs/>
          <w:color w:val="231F20"/>
          <w:sz w:val="26"/>
          <w:szCs w:val="26"/>
        </w:rPr>
        <w:t>unit testing, UAT, and defect resolution</w:t>
      </w:r>
      <w:r w:rsidRPr="00CA66D7">
        <w:rPr>
          <w:color w:val="231F20"/>
          <w:sz w:val="26"/>
          <w:szCs w:val="26"/>
        </w:rPr>
        <w:t>, ensuring a smooth HCM &amp; Absence go-live.</w:t>
      </w:r>
    </w:p>
    <w:p w:rsidR="008657C5" w:rsidRPr="00CA66D7" w14:paraId="0AFFC625" w14:textId="77777777">
      <w:pPr>
        <w:pStyle w:val="p"/>
        <w:spacing w:line="320" w:lineRule="atLeast"/>
        <w:ind w:left="700"/>
        <w:rPr>
          <w:color w:val="231F20"/>
          <w:sz w:val="26"/>
          <w:szCs w:val="26"/>
        </w:rPr>
      </w:pPr>
    </w:p>
    <w:p w:rsidR="0073742E" w:rsidRPr="00CA66D7" w14:paraId="56301845" w14:textId="77777777">
      <w:pPr>
        <w:pStyle w:val="p"/>
        <w:spacing w:line="320" w:lineRule="atLeast"/>
        <w:ind w:left="700"/>
        <w:rPr>
          <w:rStyle w:val="Strong1"/>
          <w:b/>
          <w:bCs/>
          <w:color w:val="231F20"/>
          <w:sz w:val="26"/>
          <w:szCs w:val="26"/>
        </w:rPr>
      </w:pPr>
    </w:p>
    <w:p w:rsidR="0073742E" w:rsidRPr="00CA66D7" w14:paraId="78B2A3E6" w14:textId="77777777">
      <w:pPr>
        <w:pStyle w:val="p"/>
        <w:spacing w:line="320" w:lineRule="atLeast"/>
        <w:ind w:left="700"/>
        <w:rPr>
          <w:rStyle w:val="Strong1"/>
          <w:b/>
          <w:bCs/>
          <w:color w:val="231F20"/>
          <w:sz w:val="26"/>
          <w:szCs w:val="26"/>
        </w:rPr>
      </w:pPr>
    </w:p>
    <w:p w:rsidR="0073742E" w:rsidRPr="00CA66D7" w14:paraId="4A439EE1" w14:textId="77777777">
      <w:pPr>
        <w:pStyle w:val="p"/>
        <w:spacing w:line="320" w:lineRule="atLeast"/>
        <w:ind w:left="700"/>
        <w:rPr>
          <w:rStyle w:val="Strong1"/>
          <w:b/>
          <w:bCs/>
          <w:color w:val="231F20"/>
          <w:sz w:val="26"/>
          <w:szCs w:val="26"/>
        </w:rPr>
      </w:pPr>
    </w:p>
    <w:p w:rsidR="0073742E" w:rsidRPr="00CA66D7" w14:paraId="018A37DB" w14:textId="77777777">
      <w:pPr>
        <w:pStyle w:val="p"/>
        <w:spacing w:line="320" w:lineRule="atLeast"/>
        <w:ind w:left="700"/>
        <w:rPr>
          <w:rStyle w:val="Strong1"/>
          <w:b/>
          <w:bCs/>
          <w:color w:val="231F20"/>
          <w:sz w:val="26"/>
          <w:szCs w:val="26"/>
        </w:rPr>
      </w:pPr>
    </w:p>
    <w:p w:rsidR="0073742E" w:rsidRPr="00CA66D7" w14:paraId="0489F58D" w14:textId="77777777">
      <w:pPr>
        <w:pStyle w:val="p"/>
        <w:spacing w:line="320" w:lineRule="atLeast"/>
        <w:ind w:left="700"/>
        <w:rPr>
          <w:rStyle w:val="Strong1"/>
          <w:b/>
          <w:bCs/>
          <w:color w:val="231F20"/>
          <w:sz w:val="26"/>
          <w:szCs w:val="26"/>
        </w:rPr>
      </w:pPr>
    </w:p>
    <w:p w:rsidR="0073742E" w:rsidRPr="00CA66D7" w14:paraId="6836E75B" w14:textId="77777777">
      <w:pPr>
        <w:pStyle w:val="p"/>
        <w:spacing w:line="320" w:lineRule="atLeast"/>
        <w:ind w:left="700"/>
        <w:rPr>
          <w:rStyle w:val="Strong1"/>
          <w:b/>
          <w:bCs/>
          <w:color w:val="231F20"/>
          <w:sz w:val="26"/>
          <w:szCs w:val="26"/>
        </w:rPr>
      </w:pPr>
    </w:p>
    <w:p w:rsidR="0073742E" w:rsidRPr="00CA66D7" w14:paraId="074E57A9" w14:textId="77777777">
      <w:pPr>
        <w:pStyle w:val="p"/>
        <w:spacing w:line="320" w:lineRule="atLeast"/>
        <w:ind w:left="700"/>
        <w:rPr>
          <w:rStyle w:val="Strong1"/>
          <w:b/>
          <w:bCs/>
          <w:color w:val="231F20"/>
          <w:sz w:val="26"/>
          <w:szCs w:val="26"/>
        </w:rPr>
      </w:pPr>
    </w:p>
    <w:p w:rsidR="008657C5" w:rsidRPr="00CA66D7" w14:paraId="7300C674" w14:textId="36013ABB">
      <w:pPr>
        <w:pStyle w:val="p"/>
        <w:spacing w:line="320" w:lineRule="atLeast"/>
        <w:ind w:left="700"/>
        <w:rPr>
          <w:color w:val="231F20"/>
          <w:sz w:val="26"/>
          <w:szCs w:val="26"/>
        </w:rPr>
      </w:pPr>
      <w:r w:rsidRPr="00CA66D7">
        <w:rPr>
          <w:rStyle w:val="Strong1"/>
          <w:b/>
          <w:bCs/>
          <w:color w:val="231F20"/>
          <w:sz w:val="26"/>
          <w:szCs w:val="26"/>
        </w:rPr>
        <w:t>Project #2: Workday Benefits and Payroll Integration</w:t>
      </w:r>
      <w:r w:rsidRPr="00CA66D7">
        <w:rPr>
          <w:rStyle w:val="Strong1"/>
          <w:b/>
          <w:bCs/>
          <w:color w:val="231F20"/>
          <w:sz w:val="26"/>
          <w:szCs w:val="26"/>
        </w:rPr>
        <w:br/>
        <w:t>Client:</w:t>
      </w:r>
      <w:r w:rsidRPr="00CA66D7">
        <w:rPr>
          <w:color w:val="231F20"/>
          <w:sz w:val="26"/>
          <w:szCs w:val="26"/>
        </w:rPr>
        <w:t xml:space="preserve"> Danfoss – HQ: Nordborg, Denmark</w:t>
      </w:r>
      <w:r w:rsidRPr="00CA66D7">
        <w:rPr>
          <w:color w:val="231F20"/>
          <w:sz w:val="26"/>
          <w:szCs w:val="26"/>
        </w:rPr>
        <w:br/>
      </w:r>
      <w:r w:rsidRPr="00CA66D7">
        <w:rPr>
          <w:rStyle w:val="Strong1"/>
          <w:b/>
          <w:bCs/>
          <w:color w:val="231F20"/>
          <w:sz w:val="26"/>
          <w:szCs w:val="26"/>
        </w:rPr>
        <w:t>Team Size:</w:t>
      </w:r>
      <w:r w:rsidRPr="00CA66D7">
        <w:rPr>
          <w:color w:val="231F20"/>
          <w:sz w:val="26"/>
          <w:szCs w:val="26"/>
        </w:rPr>
        <w:t xml:space="preserve"> 10</w:t>
      </w:r>
      <w:r w:rsidRPr="00CA66D7">
        <w:rPr>
          <w:color w:val="231F20"/>
          <w:sz w:val="26"/>
          <w:szCs w:val="26"/>
        </w:rPr>
        <w:br/>
      </w:r>
      <w:r w:rsidRPr="00CA66D7">
        <w:rPr>
          <w:rStyle w:val="Strong1"/>
          <w:b/>
          <w:bCs/>
          <w:color w:val="231F20"/>
          <w:sz w:val="26"/>
          <w:szCs w:val="26"/>
        </w:rPr>
        <w:t>Role:</w:t>
      </w:r>
      <w:r w:rsidRPr="00CA66D7">
        <w:rPr>
          <w:color w:val="231F20"/>
          <w:sz w:val="26"/>
          <w:szCs w:val="26"/>
        </w:rPr>
        <w:t xml:space="preserve"> Workday Techno-Functional Consultant</w:t>
      </w:r>
      <w:r w:rsidRPr="00CA66D7">
        <w:rPr>
          <w:color w:val="231F20"/>
          <w:sz w:val="26"/>
          <w:szCs w:val="26"/>
        </w:rPr>
        <w:br/>
      </w:r>
      <w:r w:rsidRPr="00CA66D7">
        <w:rPr>
          <w:rStyle w:val="Strong1"/>
          <w:b/>
          <w:bCs/>
          <w:color w:val="231F20"/>
          <w:sz w:val="26"/>
          <w:szCs w:val="26"/>
        </w:rPr>
        <w:t>Duration:</w:t>
      </w:r>
      <w:r w:rsidRPr="00CA66D7">
        <w:rPr>
          <w:color w:val="231F20"/>
          <w:sz w:val="26"/>
          <w:szCs w:val="26"/>
        </w:rPr>
        <w:t xml:space="preserve"> </w:t>
      </w:r>
      <w:r w:rsidRPr="00CA66D7" w:rsidR="00DC1DCE">
        <w:rPr>
          <w:rStyle w:val="span"/>
          <w:color w:val="231F20"/>
          <w:sz w:val="26"/>
          <w:szCs w:val="26"/>
        </w:rPr>
        <w:t>06</w:t>
      </w:r>
      <w:r w:rsidRPr="00CA66D7" w:rsidR="00C7404B">
        <w:rPr>
          <w:rStyle w:val="span"/>
          <w:color w:val="231F20"/>
          <w:sz w:val="26"/>
          <w:szCs w:val="26"/>
        </w:rPr>
        <w:t>/</w:t>
      </w:r>
      <w:r w:rsidRPr="00CA66D7" w:rsidR="00B90485">
        <w:rPr>
          <w:rStyle w:val="span"/>
          <w:color w:val="231F20"/>
          <w:sz w:val="26"/>
          <w:szCs w:val="26"/>
        </w:rPr>
        <w:t>202</w:t>
      </w:r>
      <w:r w:rsidRPr="00CA66D7" w:rsidR="00C7404B">
        <w:rPr>
          <w:rStyle w:val="span"/>
          <w:color w:val="231F20"/>
          <w:sz w:val="26"/>
          <w:szCs w:val="26"/>
        </w:rPr>
        <w:t>3</w:t>
      </w:r>
      <w:r w:rsidRPr="00CA66D7" w:rsidR="00B90485">
        <w:rPr>
          <w:rStyle w:val="span"/>
          <w:color w:val="231F20"/>
          <w:sz w:val="26"/>
          <w:szCs w:val="26"/>
        </w:rPr>
        <w:t xml:space="preserve"> to </w:t>
      </w:r>
      <w:r w:rsidRPr="00CA66D7" w:rsidR="00C7404B">
        <w:rPr>
          <w:rStyle w:val="span"/>
          <w:color w:val="231F20"/>
          <w:sz w:val="26"/>
          <w:szCs w:val="26"/>
        </w:rPr>
        <w:t>08/</w:t>
      </w:r>
      <w:r w:rsidRPr="00CA66D7" w:rsidR="00B90485">
        <w:rPr>
          <w:rStyle w:val="span"/>
          <w:color w:val="231F20"/>
          <w:sz w:val="26"/>
          <w:szCs w:val="26"/>
        </w:rPr>
        <w:t>202</w:t>
      </w:r>
      <w:r w:rsidRPr="00CA66D7" w:rsidR="00C7404B">
        <w:rPr>
          <w:rStyle w:val="span"/>
          <w:color w:val="231F20"/>
          <w:sz w:val="26"/>
          <w:szCs w:val="26"/>
        </w:rPr>
        <w:t>4</w:t>
      </w:r>
    </w:p>
    <w:p w:rsidR="008657C5" w:rsidRPr="00CA66D7" w14:paraId="7FCA45ED" w14:textId="53BE7961">
      <w:pPr>
        <w:pStyle w:val="p"/>
        <w:spacing w:line="320" w:lineRule="atLeast"/>
        <w:ind w:left="700"/>
        <w:rPr>
          <w:color w:val="231F20"/>
          <w:sz w:val="26"/>
          <w:szCs w:val="26"/>
        </w:rPr>
      </w:pPr>
      <w:r w:rsidRPr="00CA66D7">
        <w:rPr>
          <w:rStyle w:val="Strong1"/>
          <w:b/>
          <w:bCs/>
          <w:color w:val="231F20"/>
          <w:sz w:val="26"/>
          <w:szCs w:val="26"/>
        </w:rPr>
        <w:t>Description:</w:t>
      </w:r>
      <w:r w:rsidRPr="00CA66D7">
        <w:rPr>
          <w:color w:val="231F20"/>
          <w:sz w:val="26"/>
          <w:szCs w:val="26"/>
        </w:rPr>
        <w:t xml:space="preserve"> Configured Workday Benefits and developed integrations for payroll vendors.</w:t>
      </w:r>
    </w:p>
    <w:p w:rsidR="008657C5" w:rsidRPr="00CA66D7" w14:paraId="0DE9839F" w14:textId="77777777">
      <w:pPr>
        <w:pStyle w:val="p"/>
        <w:spacing w:line="320" w:lineRule="atLeast"/>
        <w:ind w:left="700"/>
        <w:rPr>
          <w:color w:val="231F20"/>
          <w:sz w:val="26"/>
          <w:szCs w:val="26"/>
        </w:rPr>
      </w:pPr>
      <w:r w:rsidRPr="00CA66D7">
        <w:rPr>
          <w:rStyle w:val="Strong1"/>
          <w:b/>
          <w:bCs/>
          <w:color w:val="231F20"/>
          <w:sz w:val="26"/>
          <w:szCs w:val="26"/>
        </w:rPr>
        <w:t>Responsibilities:</w:t>
      </w:r>
    </w:p>
    <w:p w:rsidR="008657C5" w:rsidRPr="00CA66D7" w14:paraId="526B1B3D" w14:textId="77777777">
      <w:pPr>
        <w:pStyle w:val="divdocumentulli"/>
        <w:numPr>
          <w:ilvl w:val="0"/>
          <w:numId w:val="6"/>
        </w:numPr>
        <w:spacing w:line="320" w:lineRule="atLeast"/>
        <w:ind w:left="940" w:hanging="260"/>
        <w:rPr>
          <w:color w:val="231F20"/>
          <w:sz w:val="26"/>
          <w:szCs w:val="26"/>
        </w:rPr>
      </w:pPr>
      <w:r w:rsidRPr="00CA66D7">
        <w:rPr>
          <w:color w:val="231F20"/>
          <w:sz w:val="26"/>
          <w:szCs w:val="26"/>
        </w:rPr>
        <w:t xml:space="preserve">Configured </w:t>
      </w:r>
      <w:r w:rsidRPr="00CA66D7">
        <w:rPr>
          <w:rStyle w:val="Strong1"/>
          <w:b/>
          <w:bCs/>
          <w:color w:val="231F20"/>
          <w:sz w:val="26"/>
          <w:szCs w:val="26"/>
        </w:rPr>
        <w:t>benefit plans</w:t>
      </w:r>
      <w:r w:rsidRPr="00CA66D7">
        <w:rPr>
          <w:color w:val="231F20"/>
          <w:sz w:val="26"/>
          <w:szCs w:val="26"/>
        </w:rPr>
        <w:t xml:space="preserve"> (medical, dental, vision, life insurance, retirement) with eligibility rules, dependent coverage, and cost rates.</w:t>
      </w:r>
    </w:p>
    <w:p w:rsidR="008657C5" w:rsidRPr="00CA66D7" w14:paraId="7200E101" w14:textId="77777777">
      <w:pPr>
        <w:pStyle w:val="divdocumentulli"/>
        <w:numPr>
          <w:ilvl w:val="0"/>
          <w:numId w:val="6"/>
        </w:numPr>
        <w:spacing w:line="320" w:lineRule="atLeast"/>
        <w:ind w:left="940" w:hanging="260"/>
        <w:rPr>
          <w:color w:val="231F20"/>
          <w:sz w:val="26"/>
          <w:szCs w:val="26"/>
        </w:rPr>
      </w:pPr>
      <w:r w:rsidRPr="00CA66D7">
        <w:rPr>
          <w:color w:val="231F20"/>
          <w:sz w:val="26"/>
          <w:szCs w:val="26"/>
        </w:rPr>
        <w:t xml:space="preserve">Created </w:t>
      </w:r>
      <w:r w:rsidRPr="00CA66D7">
        <w:rPr>
          <w:rStyle w:val="Strong1"/>
          <w:b/>
          <w:bCs/>
          <w:color w:val="231F20"/>
          <w:sz w:val="26"/>
          <w:szCs w:val="26"/>
        </w:rPr>
        <w:t>open enrollment events</w:t>
      </w:r>
      <w:r w:rsidRPr="00CA66D7">
        <w:rPr>
          <w:color w:val="231F20"/>
          <w:sz w:val="26"/>
          <w:szCs w:val="26"/>
        </w:rPr>
        <w:t xml:space="preserve"> and managed enrollment windows for benefits administration.</w:t>
      </w:r>
    </w:p>
    <w:p w:rsidR="008657C5" w:rsidRPr="00CA66D7" w14:paraId="26C4C825" w14:textId="7CBF3AEE">
      <w:pPr>
        <w:pStyle w:val="divdocumentulli"/>
        <w:numPr>
          <w:ilvl w:val="0"/>
          <w:numId w:val="6"/>
        </w:numPr>
        <w:spacing w:line="320" w:lineRule="atLeast"/>
        <w:ind w:left="940" w:hanging="260"/>
        <w:rPr>
          <w:color w:val="231F20"/>
          <w:sz w:val="26"/>
          <w:szCs w:val="26"/>
        </w:rPr>
      </w:pPr>
      <w:r w:rsidRPr="00CA66D7">
        <w:rPr>
          <w:color w:val="231F20"/>
          <w:sz w:val="26"/>
          <w:szCs w:val="26"/>
        </w:rPr>
        <w:t xml:space="preserve">Developed </w:t>
      </w:r>
      <w:r w:rsidRPr="00CA66D7">
        <w:rPr>
          <w:rStyle w:val="Strong1"/>
          <w:b/>
          <w:bCs/>
          <w:color w:val="231F20"/>
          <w:sz w:val="26"/>
          <w:szCs w:val="26"/>
        </w:rPr>
        <w:t>outbound integrations</w:t>
      </w:r>
      <w:r w:rsidRPr="00CA66D7">
        <w:rPr>
          <w:color w:val="231F20"/>
          <w:sz w:val="26"/>
          <w:szCs w:val="26"/>
        </w:rPr>
        <w:t xml:space="preserve"> for payroll deductions and benefit enrollment data transfer to vendors.</w:t>
      </w:r>
    </w:p>
    <w:p w:rsidR="008657C5" w:rsidRPr="00CA66D7" w14:paraId="663EF2C1" w14:textId="77777777">
      <w:pPr>
        <w:pStyle w:val="divdocumentulli"/>
        <w:numPr>
          <w:ilvl w:val="0"/>
          <w:numId w:val="6"/>
        </w:numPr>
        <w:spacing w:line="320" w:lineRule="atLeast"/>
        <w:ind w:left="940" w:hanging="260"/>
        <w:rPr>
          <w:color w:val="231F20"/>
          <w:sz w:val="26"/>
          <w:szCs w:val="26"/>
        </w:rPr>
      </w:pPr>
      <w:r w:rsidRPr="00CA66D7">
        <w:rPr>
          <w:color w:val="231F20"/>
          <w:sz w:val="26"/>
          <w:szCs w:val="26"/>
        </w:rPr>
        <w:t xml:space="preserve">Built </w:t>
      </w:r>
      <w:r w:rsidRPr="00CA66D7">
        <w:rPr>
          <w:rStyle w:val="Strong1"/>
          <w:b/>
          <w:bCs/>
          <w:color w:val="231F20"/>
          <w:sz w:val="26"/>
          <w:szCs w:val="26"/>
        </w:rPr>
        <w:t>custom audit reports with advanced calculated fields</w:t>
      </w:r>
      <w:r w:rsidRPr="00CA66D7">
        <w:rPr>
          <w:color w:val="231F20"/>
          <w:sz w:val="26"/>
          <w:szCs w:val="26"/>
        </w:rPr>
        <w:t xml:space="preserve"> to verify eligibility and coverage.</w:t>
      </w:r>
    </w:p>
    <w:p w:rsidR="008657C5" w:rsidRPr="00CA66D7" w14:paraId="17F3C29D" w14:textId="77777777">
      <w:pPr>
        <w:pStyle w:val="divdocumentulli"/>
        <w:numPr>
          <w:ilvl w:val="0"/>
          <w:numId w:val="6"/>
        </w:numPr>
        <w:spacing w:line="320" w:lineRule="atLeast"/>
        <w:ind w:left="940" w:hanging="260"/>
        <w:rPr>
          <w:color w:val="231F20"/>
          <w:sz w:val="26"/>
          <w:szCs w:val="26"/>
        </w:rPr>
      </w:pPr>
      <w:r w:rsidRPr="00CA66D7">
        <w:rPr>
          <w:color w:val="231F20"/>
          <w:sz w:val="26"/>
          <w:szCs w:val="26"/>
        </w:rPr>
        <w:t xml:space="preserve">Designed </w:t>
      </w:r>
      <w:r w:rsidRPr="00CA66D7">
        <w:rPr>
          <w:rStyle w:val="Strong1"/>
          <w:b/>
          <w:bCs/>
          <w:color w:val="231F20"/>
          <w:sz w:val="26"/>
          <w:szCs w:val="26"/>
        </w:rPr>
        <w:t>EIB inbound integrations</w:t>
      </w:r>
      <w:r w:rsidRPr="00CA66D7">
        <w:rPr>
          <w:color w:val="231F20"/>
          <w:sz w:val="26"/>
          <w:szCs w:val="26"/>
        </w:rPr>
        <w:t xml:space="preserve"> to load historical benefit data and update worker records.</w:t>
      </w:r>
    </w:p>
    <w:p w:rsidR="008657C5" w:rsidRPr="00CA66D7" w14:paraId="7D7DB51B" w14:textId="3F24E31E">
      <w:pPr>
        <w:pStyle w:val="divdocumentulli"/>
        <w:numPr>
          <w:ilvl w:val="0"/>
          <w:numId w:val="6"/>
        </w:numPr>
        <w:spacing w:line="320" w:lineRule="atLeast"/>
        <w:ind w:left="940" w:hanging="260"/>
        <w:rPr>
          <w:color w:val="231F20"/>
          <w:sz w:val="26"/>
          <w:szCs w:val="26"/>
        </w:rPr>
      </w:pPr>
      <w:r w:rsidRPr="00CA66D7">
        <w:rPr>
          <w:color w:val="231F20"/>
          <w:sz w:val="26"/>
          <w:szCs w:val="26"/>
        </w:rPr>
        <w:t xml:space="preserve">Applied </w:t>
      </w:r>
      <w:r w:rsidRPr="00CA66D7">
        <w:rPr>
          <w:rStyle w:val="Strong1"/>
          <w:b/>
          <w:bCs/>
          <w:color w:val="231F20"/>
          <w:sz w:val="26"/>
          <w:szCs w:val="26"/>
        </w:rPr>
        <w:t>XSLT transformations</w:t>
      </w:r>
      <w:r w:rsidRPr="00CA66D7">
        <w:rPr>
          <w:color w:val="231F20"/>
          <w:sz w:val="26"/>
          <w:szCs w:val="26"/>
        </w:rPr>
        <w:t xml:space="preserve"> to match vendor-specific data formats in integrations.</w:t>
      </w:r>
    </w:p>
    <w:p w:rsidR="008657C5" w:rsidRPr="00CA66D7" w14:paraId="5A99D63A" w14:textId="77777777">
      <w:pPr>
        <w:pStyle w:val="divdocumentulli"/>
        <w:numPr>
          <w:ilvl w:val="0"/>
          <w:numId w:val="6"/>
        </w:numPr>
        <w:spacing w:line="320" w:lineRule="atLeast"/>
        <w:ind w:left="940" w:hanging="260"/>
        <w:rPr>
          <w:color w:val="231F20"/>
          <w:sz w:val="26"/>
          <w:szCs w:val="26"/>
        </w:rPr>
      </w:pPr>
      <w:r w:rsidRPr="00CA66D7">
        <w:rPr>
          <w:color w:val="231F20"/>
          <w:sz w:val="26"/>
          <w:szCs w:val="26"/>
        </w:rPr>
        <w:t xml:space="preserve">Scheduled, monitored, and resolved </w:t>
      </w:r>
      <w:r w:rsidRPr="00CA66D7">
        <w:rPr>
          <w:rStyle w:val="Strong1"/>
          <w:b/>
          <w:bCs/>
          <w:color w:val="231F20"/>
          <w:sz w:val="26"/>
          <w:szCs w:val="26"/>
        </w:rPr>
        <w:t>integration errors</w:t>
      </w:r>
      <w:r w:rsidRPr="00CA66D7">
        <w:rPr>
          <w:color w:val="231F20"/>
          <w:sz w:val="26"/>
          <w:szCs w:val="26"/>
        </w:rPr>
        <w:t xml:space="preserve"> via event logs and error details.</w:t>
      </w:r>
    </w:p>
    <w:p w:rsidR="008657C5" w:rsidRPr="00CA66D7" w14:paraId="5ABC4E01" w14:textId="77777777">
      <w:pPr>
        <w:pStyle w:val="divdocumentulli"/>
        <w:numPr>
          <w:ilvl w:val="0"/>
          <w:numId w:val="6"/>
        </w:numPr>
        <w:spacing w:line="320" w:lineRule="atLeast"/>
        <w:ind w:left="940" w:hanging="260"/>
        <w:rPr>
          <w:color w:val="231F20"/>
          <w:sz w:val="26"/>
          <w:szCs w:val="26"/>
        </w:rPr>
      </w:pPr>
      <w:r w:rsidRPr="00CA66D7">
        <w:rPr>
          <w:color w:val="231F20"/>
          <w:sz w:val="26"/>
          <w:szCs w:val="26"/>
        </w:rPr>
        <w:t xml:space="preserve">Validated </w:t>
      </w:r>
      <w:r w:rsidRPr="00CA66D7">
        <w:rPr>
          <w:rStyle w:val="Strong1"/>
          <w:b/>
          <w:bCs/>
          <w:color w:val="231F20"/>
          <w:sz w:val="26"/>
          <w:szCs w:val="26"/>
        </w:rPr>
        <w:t>payroll results</w:t>
      </w:r>
      <w:r w:rsidRPr="00CA66D7">
        <w:rPr>
          <w:color w:val="231F20"/>
          <w:sz w:val="26"/>
          <w:szCs w:val="26"/>
        </w:rPr>
        <w:t xml:space="preserve"> to ensure accurate deductions and reconciliation with vendors.</w:t>
      </w:r>
    </w:p>
    <w:p w:rsidR="008657C5" w:rsidRPr="00CA66D7" w14:paraId="05095B87" w14:textId="77777777">
      <w:pPr>
        <w:pStyle w:val="p"/>
        <w:spacing w:line="320" w:lineRule="atLeast"/>
        <w:ind w:left="700"/>
        <w:rPr>
          <w:color w:val="231F20"/>
          <w:sz w:val="26"/>
          <w:szCs w:val="26"/>
        </w:rPr>
      </w:pPr>
    </w:p>
    <w:p w:rsidR="008657C5" w:rsidRPr="00CA66D7" w14:paraId="0468B1AE" w14:textId="010CAAF1">
      <w:pPr>
        <w:pStyle w:val="p"/>
        <w:spacing w:line="320" w:lineRule="atLeast"/>
        <w:ind w:left="700"/>
        <w:rPr>
          <w:color w:val="231F20"/>
          <w:sz w:val="26"/>
          <w:szCs w:val="26"/>
        </w:rPr>
      </w:pPr>
      <w:r w:rsidRPr="00CA66D7">
        <w:rPr>
          <w:rStyle w:val="Strong1"/>
          <w:b/>
          <w:bCs/>
          <w:color w:val="231F20"/>
          <w:sz w:val="26"/>
          <w:szCs w:val="26"/>
        </w:rPr>
        <w:t>Project #</w:t>
      </w:r>
      <w:r w:rsidRPr="00CA66D7" w:rsidR="005562C8">
        <w:rPr>
          <w:rStyle w:val="Strong1"/>
          <w:b/>
          <w:bCs/>
          <w:color w:val="231F20"/>
          <w:sz w:val="26"/>
          <w:szCs w:val="26"/>
        </w:rPr>
        <w:t>1</w:t>
      </w:r>
      <w:r w:rsidRPr="00CA66D7">
        <w:rPr>
          <w:rStyle w:val="Strong1"/>
          <w:b/>
          <w:bCs/>
          <w:color w:val="231F20"/>
          <w:sz w:val="26"/>
          <w:szCs w:val="26"/>
        </w:rPr>
        <w:t>: Workday Support and Enhancement</w:t>
      </w:r>
      <w:r w:rsidRPr="00CA66D7">
        <w:rPr>
          <w:rStyle w:val="Strong1"/>
          <w:b/>
          <w:bCs/>
          <w:color w:val="231F20"/>
          <w:sz w:val="26"/>
          <w:szCs w:val="26"/>
        </w:rPr>
        <w:br/>
        <w:t>Client:</w:t>
      </w:r>
      <w:r w:rsidRPr="00CA66D7">
        <w:rPr>
          <w:color w:val="231F20"/>
          <w:sz w:val="26"/>
          <w:szCs w:val="26"/>
        </w:rPr>
        <w:t xml:space="preserve"> Tesco PLC – HQ: Welwyn Garden City, UK</w:t>
      </w:r>
      <w:r w:rsidRPr="00CA66D7">
        <w:rPr>
          <w:color w:val="231F20"/>
          <w:sz w:val="26"/>
          <w:szCs w:val="26"/>
        </w:rPr>
        <w:br/>
      </w:r>
      <w:r w:rsidRPr="00CA66D7">
        <w:rPr>
          <w:rStyle w:val="Strong1"/>
          <w:b/>
          <w:bCs/>
          <w:color w:val="231F20"/>
          <w:sz w:val="26"/>
          <w:szCs w:val="26"/>
        </w:rPr>
        <w:t>Team Size:</w:t>
      </w:r>
      <w:r w:rsidRPr="00CA66D7">
        <w:rPr>
          <w:color w:val="231F20"/>
          <w:sz w:val="26"/>
          <w:szCs w:val="26"/>
        </w:rPr>
        <w:t xml:space="preserve"> 6</w:t>
      </w:r>
      <w:r w:rsidRPr="00CA66D7">
        <w:rPr>
          <w:color w:val="231F20"/>
          <w:sz w:val="26"/>
          <w:szCs w:val="26"/>
        </w:rPr>
        <w:br/>
      </w:r>
      <w:r w:rsidRPr="00CA66D7">
        <w:rPr>
          <w:rStyle w:val="Strong1"/>
          <w:b/>
          <w:bCs/>
          <w:color w:val="231F20"/>
          <w:sz w:val="26"/>
          <w:szCs w:val="26"/>
        </w:rPr>
        <w:t>Role:</w:t>
      </w:r>
      <w:r w:rsidRPr="00CA66D7">
        <w:rPr>
          <w:color w:val="231F20"/>
          <w:sz w:val="26"/>
          <w:szCs w:val="26"/>
        </w:rPr>
        <w:t xml:space="preserve"> Workday Techno-Functional Consultant</w:t>
      </w:r>
      <w:r w:rsidRPr="00CA66D7">
        <w:rPr>
          <w:color w:val="231F20"/>
          <w:sz w:val="26"/>
          <w:szCs w:val="26"/>
        </w:rPr>
        <w:br/>
      </w:r>
      <w:r w:rsidRPr="00CA66D7">
        <w:rPr>
          <w:rStyle w:val="Strong1"/>
          <w:b/>
          <w:bCs/>
          <w:color w:val="231F20"/>
          <w:sz w:val="26"/>
          <w:szCs w:val="26"/>
        </w:rPr>
        <w:t>Duration:</w:t>
      </w:r>
      <w:r w:rsidRPr="00CA66D7">
        <w:rPr>
          <w:color w:val="231F20"/>
          <w:sz w:val="26"/>
          <w:szCs w:val="26"/>
        </w:rPr>
        <w:t xml:space="preserve"> </w:t>
      </w:r>
      <w:r w:rsidRPr="00CA66D7" w:rsidR="005562C8">
        <w:rPr>
          <w:rStyle w:val="span"/>
          <w:color w:val="231F20"/>
          <w:sz w:val="26"/>
          <w:szCs w:val="26"/>
        </w:rPr>
        <w:t>01/202</w:t>
      </w:r>
      <w:r w:rsidRPr="00CA66D7" w:rsidR="00DC1DCE">
        <w:rPr>
          <w:rStyle w:val="span"/>
          <w:color w:val="231F20"/>
          <w:sz w:val="26"/>
          <w:szCs w:val="26"/>
        </w:rPr>
        <w:t>1</w:t>
      </w:r>
      <w:r w:rsidRPr="00CA66D7" w:rsidR="005562C8">
        <w:rPr>
          <w:rStyle w:val="span"/>
          <w:color w:val="231F20"/>
          <w:sz w:val="26"/>
          <w:szCs w:val="26"/>
        </w:rPr>
        <w:t xml:space="preserve"> to </w:t>
      </w:r>
      <w:r w:rsidRPr="00CA66D7" w:rsidR="00DC1DCE">
        <w:rPr>
          <w:rStyle w:val="span"/>
          <w:color w:val="231F20"/>
          <w:sz w:val="26"/>
          <w:szCs w:val="26"/>
        </w:rPr>
        <w:t>05</w:t>
      </w:r>
      <w:r w:rsidRPr="00CA66D7" w:rsidR="005562C8">
        <w:rPr>
          <w:rStyle w:val="span"/>
          <w:color w:val="231F20"/>
          <w:sz w:val="26"/>
          <w:szCs w:val="26"/>
        </w:rPr>
        <w:t>/202</w:t>
      </w:r>
      <w:r w:rsidRPr="00CA66D7" w:rsidR="00DC1DCE">
        <w:rPr>
          <w:rStyle w:val="span"/>
          <w:color w:val="231F20"/>
          <w:sz w:val="26"/>
          <w:szCs w:val="26"/>
        </w:rPr>
        <w:t>3</w:t>
      </w:r>
    </w:p>
    <w:p w:rsidR="008657C5" w:rsidRPr="00CA66D7" w14:paraId="3F751243" w14:textId="77777777">
      <w:pPr>
        <w:pStyle w:val="p"/>
        <w:spacing w:line="320" w:lineRule="atLeast"/>
        <w:ind w:left="700"/>
        <w:rPr>
          <w:color w:val="231F20"/>
          <w:sz w:val="26"/>
          <w:szCs w:val="26"/>
        </w:rPr>
      </w:pPr>
      <w:r w:rsidRPr="00CA66D7">
        <w:rPr>
          <w:rStyle w:val="Strong1"/>
          <w:b/>
          <w:bCs/>
          <w:color w:val="231F20"/>
          <w:sz w:val="26"/>
          <w:szCs w:val="26"/>
        </w:rPr>
        <w:t>Description:</w:t>
      </w:r>
      <w:r w:rsidRPr="00CA66D7">
        <w:rPr>
          <w:color w:val="231F20"/>
          <w:sz w:val="26"/>
          <w:szCs w:val="26"/>
        </w:rPr>
        <w:t xml:space="preserve"> Delivered production support and enhancements for Workday HCM, Absence, and Integrations.</w:t>
      </w:r>
    </w:p>
    <w:p w:rsidR="008657C5" w:rsidRPr="00CA66D7" w14:paraId="094A7B12" w14:textId="77777777">
      <w:pPr>
        <w:pStyle w:val="p"/>
        <w:spacing w:line="320" w:lineRule="atLeast"/>
        <w:ind w:left="700"/>
        <w:rPr>
          <w:color w:val="231F20"/>
          <w:sz w:val="26"/>
          <w:szCs w:val="26"/>
        </w:rPr>
      </w:pPr>
      <w:r w:rsidRPr="00CA66D7">
        <w:rPr>
          <w:rStyle w:val="Strong1"/>
          <w:b/>
          <w:bCs/>
          <w:color w:val="231F20"/>
          <w:sz w:val="26"/>
          <w:szCs w:val="26"/>
        </w:rPr>
        <w:t>Responsibilities:</w:t>
      </w:r>
    </w:p>
    <w:p w:rsidR="008657C5" w:rsidRPr="00CA66D7" w14:paraId="09601624" w14:textId="4FBD14D5">
      <w:pPr>
        <w:pStyle w:val="divdocumentulli"/>
        <w:numPr>
          <w:ilvl w:val="0"/>
          <w:numId w:val="12"/>
        </w:numPr>
        <w:spacing w:line="320" w:lineRule="atLeast"/>
        <w:ind w:left="940" w:hanging="260"/>
        <w:rPr>
          <w:color w:val="231F20"/>
          <w:sz w:val="26"/>
          <w:szCs w:val="26"/>
        </w:rPr>
      </w:pPr>
      <w:r w:rsidRPr="00CA66D7">
        <w:rPr>
          <w:color w:val="231F20"/>
          <w:sz w:val="26"/>
          <w:szCs w:val="26"/>
        </w:rPr>
        <w:t xml:space="preserve">Resolved </w:t>
      </w:r>
      <w:r w:rsidRPr="00CA66D7">
        <w:rPr>
          <w:rStyle w:val="Strong1"/>
          <w:b/>
          <w:bCs/>
          <w:color w:val="231F20"/>
          <w:sz w:val="26"/>
          <w:szCs w:val="26"/>
        </w:rPr>
        <w:t>integration issues</w:t>
      </w:r>
      <w:r w:rsidRPr="00CA66D7">
        <w:rPr>
          <w:color w:val="231F20"/>
          <w:sz w:val="26"/>
          <w:szCs w:val="26"/>
        </w:rPr>
        <w:t xml:space="preserve"> by troubleshooting and EIB errors through event monitoring and logs.</w:t>
      </w:r>
    </w:p>
    <w:p w:rsidR="008657C5" w:rsidRPr="00CA66D7" w14:paraId="463E2A2F" w14:textId="77777777">
      <w:pPr>
        <w:pStyle w:val="divdocumentulli"/>
        <w:numPr>
          <w:ilvl w:val="0"/>
          <w:numId w:val="12"/>
        </w:numPr>
        <w:spacing w:line="320" w:lineRule="atLeast"/>
        <w:ind w:left="940" w:hanging="260"/>
        <w:rPr>
          <w:color w:val="231F20"/>
          <w:sz w:val="26"/>
          <w:szCs w:val="26"/>
        </w:rPr>
      </w:pPr>
      <w:r w:rsidRPr="00CA66D7">
        <w:rPr>
          <w:color w:val="231F20"/>
          <w:sz w:val="26"/>
          <w:szCs w:val="26"/>
        </w:rPr>
        <w:t xml:space="preserve">Built </w:t>
      </w:r>
      <w:r w:rsidRPr="00CA66D7">
        <w:rPr>
          <w:rStyle w:val="Strong1"/>
          <w:b/>
          <w:bCs/>
          <w:color w:val="231F20"/>
          <w:sz w:val="26"/>
          <w:szCs w:val="26"/>
        </w:rPr>
        <w:t>advanced matrix and custom reports</w:t>
      </w:r>
      <w:r w:rsidRPr="00CA66D7">
        <w:rPr>
          <w:color w:val="231F20"/>
          <w:sz w:val="26"/>
          <w:szCs w:val="26"/>
        </w:rPr>
        <w:t xml:space="preserve"> using calculated fields for compliance and business insights.</w:t>
      </w:r>
    </w:p>
    <w:p w:rsidR="008657C5" w:rsidRPr="00CA66D7" w14:paraId="59E53560" w14:textId="77777777">
      <w:pPr>
        <w:pStyle w:val="divdocumentulli"/>
        <w:numPr>
          <w:ilvl w:val="0"/>
          <w:numId w:val="12"/>
        </w:numPr>
        <w:spacing w:line="320" w:lineRule="atLeast"/>
        <w:ind w:left="940" w:hanging="260"/>
        <w:rPr>
          <w:color w:val="231F20"/>
          <w:sz w:val="26"/>
          <w:szCs w:val="26"/>
        </w:rPr>
      </w:pPr>
      <w:r w:rsidRPr="00CA66D7">
        <w:rPr>
          <w:color w:val="231F20"/>
          <w:sz w:val="26"/>
          <w:szCs w:val="26"/>
        </w:rPr>
        <w:t xml:space="preserve">Developed </w:t>
      </w:r>
      <w:r w:rsidRPr="00CA66D7">
        <w:rPr>
          <w:rStyle w:val="Strong1"/>
          <w:b/>
          <w:bCs/>
          <w:color w:val="231F20"/>
          <w:sz w:val="26"/>
          <w:szCs w:val="26"/>
        </w:rPr>
        <w:t>EIB templates</w:t>
      </w:r>
      <w:r w:rsidRPr="00CA66D7">
        <w:rPr>
          <w:color w:val="231F20"/>
          <w:sz w:val="26"/>
          <w:szCs w:val="26"/>
        </w:rPr>
        <w:t xml:space="preserve"> for mass data corrections (manager changes, job profile updates, location changes).</w:t>
      </w:r>
    </w:p>
    <w:p w:rsidR="008657C5" w:rsidRPr="00CA66D7" w14:paraId="493D77B8" w14:textId="77777777">
      <w:pPr>
        <w:pStyle w:val="divdocumentulli"/>
        <w:numPr>
          <w:ilvl w:val="0"/>
          <w:numId w:val="12"/>
        </w:numPr>
        <w:spacing w:line="320" w:lineRule="atLeast"/>
        <w:ind w:left="940" w:hanging="260"/>
        <w:rPr>
          <w:color w:val="231F20"/>
          <w:sz w:val="26"/>
          <w:szCs w:val="26"/>
        </w:rPr>
      </w:pPr>
      <w:r w:rsidRPr="00CA66D7">
        <w:rPr>
          <w:color w:val="231F20"/>
          <w:sz w:val="26"/>
          <w:szCs w:val="26"/>
        </w:rPr>
        <w:t xml:space="preserve">Updated </w:t>
      </w:r>
      <w:r w:rsidRPr="00CA66D7">
        <w:rPr>
          <w:rStyle w:val="Strong1"/>
          <w:b/>
          <w:bCs/>
          <w:color w:val="231F20"/>
          <w:sz w:val="26"/>
          <w:szCs w:val="26"/>
        </w:rPr>
        <w:t>Core HCM business processes</w:t>
      </w:r>
      <w:r w:rsidRPr="00CA66D7">
        <w:rPr>
          <w:color w:val="231F20"/>
          <w:sz w:val="26"/>
          <w:szCs w:val="26"/>
        </w:rPr>
        <w:t xml:space="preserve"> (approvals, notifications) in line with policy changes.</w:t>
      </w:r>
    </w:p>
    <w:p w:rsidR="008657C5" w:rsidRPr="00CA66D7" w14:paraId="5626B17F" w14:textId="77777777">
      <w:pPr>
        <w:pStyle w:val="divdocumentulli"/>
        <w:numPr>
          <w:ilvl w:val="0"/>
          <w:numId w:val="12"/>
        </w:numPr>
        <w:spacing w:line="320" w:lineRule="atLeast"/>
        <w:ind w:left="940" w:hanging="260"/>
        <w:rPr>
          <w:color w:val="231F20"/>
          <w:sz w:val="26"/>
          <w:szCs w:val="26"/>
        </w:rPr>
      </w:pPr>
      <w:r w:rsidRPr="00CA66D7">
        <w:rPr>
          <w:color w:val="231F20"/>
          <w:sz w:val="26"/>
          <w:szCs w:val="26"/>
        </w:rPr>
        <w:t xml:space="preserve">Managed </w:t>
      </w:r>
      <w:r w:rsidRPr="00CA66D7">
        <w:rPr>
          <w:rStyle w:val="Strong1"/>
          <w:b/>
          <w:bCs/>
          <w:color w:val="231F20"/>
          <w:sz w:val="26"/>
          <w:szCs w:val="26"/>
        </w:rPr>
        <w:t>security role changes and domain policies</w:t>
      </w:r>
      <w:r w:rsidRPr="00CA66D7">
        <w:rPr>
          <w:color w:val="231F20"/>
          <w:sz w:val="26"/>
          <w:szCs w:val="26"/>
        </w:rPr>
        <w:t xml:space="preserve"> to ensure compliance and access control.</w:t>
      </w:r>
    </w:p>
    <w:p w:rsidR="008657C5" w:rsidRPr="00CA66D7" w14:paraId="2574454E" w14:textId="296207C8">
      <w:pPr>
        <w:pStyle w:val="divdocumentulli"/>
        <w:numPr>
          <w:ilvl w:val="0"/>
          <w:numId w:val="12"/>
        </w:numPr>
        <w:spacing w:line="320" w:lineRule="atLeast"/>
        <w:ind w:left="940" w:hanging="260"/>
        <w:rPr>
          <w:color w:val="231F20"/>
          <w:sz w:val="26"/>
          <w:szCs w:val="26"/>
        </w:rPr>
      </w:pPr>
      <w:r w:rsidRPr="00CA66D7">
        <w:rPr>
          <w:color w:val="231F20"/>
          <w:sz w:val="26"/>
          <w:szCs w:val="26"/>
        </w:rPr>
        <w:t>Troublesho</w:t>
      </w:r>
      <w:r w:rsidRPr="00CA66D7" w:rsidR="6AF714EF">
        <w:rPr>
          <w:color w:val="231F20"/>
          <w:sz w:val="26"/>
          <w:szCs w:val="26"/>
        </w:rPr>
        <w:t>o</w:t>
      </w:r>
      <w:r w:rsidRPr="00CA66D7">
        <w:rPr>
          <w:color w:val="231F20"/>
          <w:sz w:val="26"/>
          <w:szCs w:val="26"/>
        </w:rPr>
        <w:t xml:space="preserve">t </w:t>
      </w:r>
      <w:r w:rsidRPr="00CA66D7">
        <w:rPr>
          <w:rStyle w:val="Strong1"/>
          <w:b/>
          <w:bCs/>
          <w:color w:val="231F20"/>
          <w:sz w:val="26"/>
          <w:szCs w:val="26"/>
        </w:rPr>
        <w:t>absence accrual discrepancies</w:t>
      </w:r>
      <w:r w:rsidRPr="00CA66D7">
        <w:rPr>
          <w:color w:val="231F20"/>
          <w:sz w:val="26"/>
          <w:szCs w:val="26"/>
        </w:rPr>
        <w:t xml:space="preserve"> and updated accrual rules to match client policies.</w:t>
      </w:r>
    </w:p>
    <w:p w:rsidR="008657C5" w:rsidRPr="00CA66D7" w14:paraId="789397F3" w14:textId="77777777">
      <w:pPr>
        <w:pStyle w:val="divdocumentulli"/>
        <w:numPr>
          <w:ilvl w:val="0"/>
          <w:numId w:val="12"/>
        </w:numPr>
        <w:spacing w:line="320" w:lineRule="atLeast"/>
        <w:ind w:left="940" w:hanging="260"/>
        <w:rPr>
          <w:color w:val="231F20"/>
          <w:sz w:val="26"/>
          <w:szCs w:val="26"/>
        </w:rPr>
      </w:pPr>
      <w:r w:rsidRPr="00CA66D7">
        <w:rPr>
          <w:color w:val="231F20"/>
          <w:sz w:val="26"/>
          <w:szCs w:val="26"/>
        </w:rPr>
        <w:t xml:space="preserve">Conducted </w:t>
      </w:r>
      <w:r w:rsidRPr="00CA66D7">
        <w:rPr>
          <w:rStyle w:val="Strong1"/>
          <w:b/>
          <w:bCs/>
          <w:color w:val="231F20"/>
          <w:sz w:val="26"/>
          <w:szCs w:val="26"/>
        </w:rPr>
        <w:t>regression testing</w:t>
      </w:r>
      <w:r w:rsidRPr="00CA66D7">
        <w:rPr>
          <w:color w:val="231F20"/>
          <w:sz w:val="26"/>
          <w:szCs w:val="26"/>
        </w:rPr>
        <w:t xml:space="preserve"> during Workday bi-annual release cycles.</w:t>
      </w:r>
    </w:p>
    <w:p w:rsidR="008657C5" w:rsidRPr="00CA66D7" w14:paraId="51394494" w14:textId="77777777">
      <w:pPr>
        <w:pStyle w:val="divdocumentulli"/>
        <w:numPr>
          <w:ilvl w:val="0"/>
          <w:numId w:val="12"/>
        </w:numPr>
        <w:spacing w:line="320" w:lineRule="atLeast"/>
        <w:ind w:left="940" w:hanging="260"/>
        <w:rPr>
          <w:color w:val="231F20"/>
          <w:sz w:val="26"/>
          <w:szCs w:val="26"/>
        </w:rPr>
      </w:pPr>
      <w:r w:rsidRPr="00CA66D7">
        <w:rPr>
          <w:color w:val="231F20"/>
          <w:sz w:val="26"/>
          <w:szCs w:val="26"/>
        </w:rPr>
        <w:t xml:space="preserve">Maintained </w:t>
      </w:r>
      <w:r w:rsidRPr="00CA66D7">
        <w:rPr>
          <w:rStyle w:val="Strong1"/>
          <w:b/>
          <w:bCs/>
          <w:color w:val="231F20"/>
          <w:sz w:val="26"/>
          <w:szCs w:val="26"/>
        </w:rPr>
        <w:t>documentation of technical changes and enhancements</w:t>
      </w:r>
      <w:r w:rsidRPr="00CA66D7">
        <w:rPr>
          <w:color w:val="231F20"/>
          <w:sz w:val="26"/>
          <w:szCs w:val="26"/>
        </w:rPr>
        <w:t xml:space="preserve"> for audit readiness and knowledge sharing.</w:t>
      </w:r>
    </w:p>
    <w:p w:rsidR="008657C5" w:rsidRPr="00CA66D7" w14:paraId="1D08D2FC" w14:textId="29D5D2C5">
      <w:pPr>
        <w:pStyle w:val="divdocumentdivsectiontitle"/>
        <w:spacing w:before="160" w:after="80"/>
        <w:rPr>
          <w:rFonts w:eastAsia="Palatino Linotype"/>
          <w:b/>
          <w:bCs/>
          <w:caps/>
          <w:spacing w:val="10"/>
        </w:rPr>
      </w:pPr>
      <w:r w:rsidRPr="00CA66D7">
        <w:rPr>
          <w:rFonts w:eastAsia="Palatino Linotype"/>
          <w:b/>
          <w:bCs/>
          <w:spacing w:val="10"/>
        </w:rPr>
        <w:t>Education</w:t>
      </w:r>
    </w:p>
    <w:p w:rsidR="008657C5" w:rsidRPr="00EC0E78" w:rsidP="00EC0E78" w14:paraId="34DA3050" w14:textId="3F7A88DD">
      <w:pPr>
        <w:pStyle w:val="divdocumentsinglecolumn"/>
        <w:spacing w:line="320" w:lineRule="atLeast"/>
        <w:ind w:left="700"/>
        <w:rPr>
          <w:rStyle w:val="span"/>
          <w:color w:val="231F20"/>
          <w:sz w:val="26"/>
          <w:szCs w:val="26"/>
        </w:rPr>
      </w:pPr>
      <w:r w:rsidRPr="00EC0E78">
        <w:rPr>
          <w:rStyle w:val="span"/>
          <w:b/>
          <w:bCs/>
          <w:color w:val="231F20"/>
          <w:sz w:val="26"/>
          <w:szCs w:val="26"/>
        </w:rPr>
        <w:t>B.Sc</w:t>
      </w:r>
      <w:r w:rsidRPr="00EC0E78" w:rsidR="003858BD">
        <w:rPr>
          <w:rStyle w:val="span"/>
          <w:b/>
          <w:bCs/>
          <w:color w:val="231F20"/>
          <w:sz w:val="26"/>
          <w:szCs w:val="26"/>
        </w:rPr>
        <w:t xml:space="preserve"> </w:t>
      </w:r>
      <w:r w:rsidRPr="00EC0E78" w:rsidR="003858BD">
        <w:rPr>
          <w:rStyle w:val="span"/>
          <w:color w:val="231F20"/>
          <w:sz w:val="26"/>
          <w:szCs w:val="26"/>
        </w:rPr>
        <w:t>Computers</w:t>
      </w:r>
      <w:r w:rsidRPr="00EC0E78" w:rsidR="00A64149">
        <w:rPr>
          <w:rStyle w:val="span"/>
          <w:color w:val="231F20"/>
          <w:sz w:val="26"/>
          <w:szCs w:val="26"/>
        </w:rPr>
        <w:t xml:space="preserve">, </w:t>
      </w:r>
      <w:r w:rsidRPr="00EC0E78" w:rsidR="00A64149">
        <w:rPr>
          <w:sz w:val="26"/>
          <w:szCs w:val="26"/>
        </w:rPr>
        <w:t>Adikavi Nannaya University</w:t>
      </w:r>
      <w:r w:rsidRPr="00EC0E78" w:rsidR="00A64149">
        <w:rPr>
          <w:sz w:val="26"/>
          <w:szCs w:val="26"/>
        </w:rPr>
        <w:t xml:space="preserve">, </w:t>
      </w:r>
      <w:r w:rsidRPr="00EC0E78" w:rsidR="006915F3">
        <w:rPr>
          <w:rStyle w:val="span"/>
          <w:color w:val="231F20"/>
          <w:sz w:val="26"/>
          <w:szCs w:val="26"/>
        </w:rPr>
        <w:t>GPA: 8.19, 06/202</w:t>
      </w:r>
      <w:r w:rsidRPr="00EC0E78">
        <w:rPr>
          <w:rStyle w:val="span"/>
          <w:color w:val="231F20"/>
          <w:sz w:val="26"/>
          <w:szCs w:val="26"/>
        </w:rPr>
        <w:t>1</w:t>
      </w:r>
    </w:p>
    <w:p w:rsidR="008657C5" w:rsidRPr="00CA66D7" w14:paraId="317C4C13" w14:textId="77777777">
      <w:pPr>
        <w:spacing w:line="14" w:lineRule="exact"/>
      </w:pPr>
      <w:r w:rsidRPr="00CA66D7">
        <w:rPr>
          <w:color w:val="FFFFFF"/>
          <w:sz w:val="2"/>
        </w:rPr>
        <w:t>#HRJ#901338e1-345f-48ab-b351-eeeb129c572a#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4F3F09">
      <w:pgSz w:w="11906" w:h="16838"/>
      <w:pgMar w:top="142" w:right="800" w:bottom="142"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6"/>
  </w:num>
  <w:num w:numId="2">
    <w:abstractNumId w:val="3"/>
  </w:num>
  <w:num w:numId="3">
    <w:abstractNumId w:val="7"/>
  </w:num>
  <w:num w:numId="4">
    <w:abstractNumId w:val="0"/>
  </w:num>
  <w:num w:numId="5">
    <w:abstractNumId w:val="4"/>
  </w:num>
  <w:num w:numId="6">
    <w:abstractNumId w:val="10"/>
  </w:num>
  <w:num w:numId="7">
    <w:abstractNumId w:val="2"/>
  </w:num>
  <w:num w:numId="8">
    <w:abstractNumId w:val="5"/>
  </w:num>
  <w:num w:numId="9">
    <w:abstractNumId w:val="8"/>
  </w:num>
  <w:num w:numId="10">
    <w:abstractNumId w:val="1"/>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C5"/>
    <w:rsid w:val="00070018"/>
    <w:rsid w:val="0007140F"/>
    <w:rsid w:val="00077362"/>
    <w:rsid w:val="00094042"/>
    <w:rsid w:val="001C0394"/>
    <w:rsid w:val="002C140C"/>
    <w:rsid w:val="0034393B"/>
    <w:rsid w:val="003858BD"/>
    <w:rsid w:val="004A352F"/>
    <w:rsid w:val="004F3F09"/>
    <w:rsid w:val="005248C4"/>
    <w:rsid w:val="00553F43"/>
    <w:rsid w:val="005562C8"/>
    <w:rsid w:val="005D19B5"/>
    <w:rsid w:val="006915F3"/>
    <w:rsid w:val="006A7B26"/>
    <w:rsid w:val="0073742E"/>
    <w:rsid w:val="008657C5"/>
    <w:rsid w:val="008951B5"/>
    <w:rsid w:val="008A28A8"/>
    <w:rsid w:val="00916EC7"/>
    <w:rsid w:val="009619A9"/>
    <w:rsid w:val="00980B65"/>
    <w:rsid w:val="009D0025"/>
    <w:rsid w:val="00A05321"/>
    <w:rsid w:val="00A46F75"/>
    <w:rsid w:val="00A64149"/>
    <w:rsid w:val="00AE0ECA"/>
    <w:rsid w:val="00B57C4D"/>
    <w:rsid w:val="00B755E6"/>
    <w:rsid w:val="00B90485"/>
    <w:rsid w:val="00BB44F2"/>
    <w:rsid w:val="00C476C8"/>
    <w:rsid w:val="00C7404B"/>
    <w:rsid w:val="00CA66D7"/>
    <w:rsid w:val="00CB742C"/>
    <w:rsid w:val="00D5062B"/>
    <w:rsid w:val="00DC1DCE"/>
    <w:rsid w:val="00DE2AC9"/>
    <w:rsid w:val="00E23791"/>
    <w:rsid w:val="00E61E45"/>
    <w:rsid w:val="00E70546"/>
    <w:rsid w:val="00EB0CA7"/>
    <w:rsid w:val="00EB4B6C"/>
    <w:rsid w:val="00EC0E78"/>
    <w:rsid w:val="00EE3F5B"/>
    <w:rsid w:val="33729529"/>
    <w:rsid w:val="6AF714EF"/>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15:docId w15:val="{D5981CE6-4551-4408-98DE-79C30E3F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320" w:lineRule="atLeast"/>
    </w:pPr>
    <w:rPr>
      <w:color w:val="231F20"/>
    </w:r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spacing w:line="1020" w:lineRule="atLeast"/>
      <w:jc w:val="center"/>
    </w:pPr>
    <w:rPr>
      <w:rFonts w:ascii="Palatino Linotype" w:eastAsia="Palatino Linotype" w:hAnsi="Palatino Linotype" w:cs="Palatino Linotype"/>
      <w:color w:val="102A73"/>
      <w:spacing w:val="20"/>
      <w:sz w:val="78"/>
      <w:szCs w:val="78"/>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00" w:lineRule="atLeast"/>
      <w:jc w:val="center"/>
    </w:pPr>
  </w:style>
  <w:style w:type="paragraph" w:customStyle="1" w:styleId="spanpaddedline">
    <w:name w:val="span_paddedline"/>
    <w:basedOn w:val="spanParagraph"/>
  </w:style>
  <w:style w:type="paragraph" w:customStyle="1" w:styleId="spanParagraph">
    <w:name w:val="span Paragraph"/>
    <w:basedOn w:val="Normal"/>
  </w:style>
  <w:style w:type="paragraph" w:customStyle="1" w:styleId="divdocumentdivaddressbottomdiv">
    <w:name w:val="div_document_div_address_bottomdiv"/>
    <w:basedOn w:val="Normal"/>
    <w:pPr>
      <w:pBdr>
        <w:bottom w:val="dashSmallGap" w:sz="8" w:space="0" w:color="CCCCCC"/>
      </w:pBdr>
    </w:p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60" w:lineRule="atLeast"/>
    </w:pPr>
    <w:rPr>
      <w:color w:val="102A73"/>
      <w:sz w:val="30"/>
      <w:szCs w:val="30"/>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ulli">
    <w:name w:val="div_document_ul_li"/>
    <w:basedOn w:val="Normal"/>
    <w:pPr>
      <w:pBdr>
        <w:left w:val="none" w:sz="0" w:space="2" w:color="auto"/>
      </w:pBdr>
    </w:pPr>
  </w:style>
  <w:style w:type="character" w:customStyle="1" w:styleId="Strong1">
    <w:name w:val="Strong1"/>
    <w:basedOn w:val="DefaultParagraphFont"/>
    <w:rPr>
      <w:sz w:val="24"/>
      <w:szCs w:val="24"/>
      <w:bdr w:val="none" w:sz="0" w:space="0" w:color="auto"/>
      <w:vertAlign w:val="baseline"/>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documenttxtBold">
    <w:name w:val="document_txtBold"/>
    <w:basedOn w:val="DefaultParagraphFont"/>
    <w:rPr>
      <w:b/>
      <w:bCs/>
    </w:rPr>
  </w:style>
  <w:style w:type="paragraph" w:customStyle="1" w:styleId="documenttxtBoldParagraph">
    <w:name w:val="document_txtBold Paragraph"/>
    <w:basedOn w:val="Normal"/>
    <w:rPr>
      <w:b/>
      <w:bCs/>
    </w:rPr>
  </w:style>
  <w:style w:type="character" w:styleId="Hyperlink">
    <w:name w:val="Hyperlink"/>
    <w:basedOn w:val="DefaultParagraphFont"/>
    <w:uiPriority w:val="99"/>
    <w:unhideWhenUsed/>
    <w:rsid w:val="004F3F09"/>
    <w:rPr>
      <w:color w:val="0000FF" w:themeColor="hyperlink"/>
      <w:u w:val="single"/>
    </w:rPr>
  </w:style>
  <w:style w:type="character" w:customStyle="1" w:styleId="UnresolvedMention">
    <w:name w:val="Unresolved Mention"/>
    <w:basedOn w:val="DefaultParagraphFont"/>
    <w:uiPriority w:val="99"/>
    <w:semiHidden/>
    <w:unhideWhenUsed/>
    <w:rsid w:val="004F3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48e744ab42dcc3ba90726251872f48e8134f4b0419514c4847440321091b5b58120b150b18405b590b435601514841481f0f2b561358191b195115495d0c00584e4209430247460c590858184508105042445b0c0f054e4108120211474a411b02154e49405d58380c4f0343421b0015061953444f530e18705c4458440321091b5b58100a17021141595d094356014a4857034b4a550f5643100c11071347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1017</Words>
  <Characters>5797</Characters>
  <Application>Microsoft Office Word</Application>
  <DocSecurity>0</DocSecurity>
  <Lines>48</Lines>
  <Paragraphs>13</Paragraphs>
  <ScaleCrop>false</ScaleCrop>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Pedda Anil Kumar</dc:title>
  <dc:creator>Anil Kumar</dc:creator>
  <cp:lastModifiedBy>rama krishna</cp:lastModifiedBy>
  <cp:revision>20</cp:revision>
  <dcterms:created xsi:type="dcterms:W3CDTF">2026-02-20T01:59:00Z</dcterms:created>
  <dcterms:modified xsi:type="dcterms:W3CDTF">2026-02-20T02:09:00Z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901338e1-345f-48ab-b351-eeeb129c572a</vt:lpwstr>
  </property>
  <property fmtid="{D5CDD505-2E9C-101B-9397-08002B2CF9AE}" pid="3" name="x1ye=0">
    <vt:lpwstr>eHgAAB+LCAAAAAAABAAcmsWWo1AURT+IAcFhiAV3CTDD3Z2vb6qntcoe795z9k6CszCDfzCYp1mIxzic+yAsRqAMiuIsSjPY4LOEPY7cz/IY+xdaF9/9eADJv1eQUkR9fB/6gmv2I84XCXZxZSMRa94TPHELV7afvEJAZqJg39L2X2dvs12VUdGL9ATpJm4EJeoJom1GrVIQkdlnmmYsuaPQV19gmHxF19EHHDf6TKrLhzvq9K5D5cL389dzVGp</vt:lpwstr>
  </property>
  <property fmtid="{D5CDD505-2E9C-101B-9397-08002B2CF9AE}" pid="4" name="x1ye=1">
    <vt:lpwstr>jFlDKxm/XRfxHaxlDjSwRzB2MWLktH401PKXBTU3BRaNmgIcSTPRCpd8/fbE/fveIydDW8ditMpynvXKJauOt9VR8D8scKtsjA9jsCmRySsboa+7HiNcUnNAl7pw9Xvk1nnLQLQGcajhj4qhIVsTSHIA4Kb8QVF1QxDem0EI6WsGvyCthtbAUtDEdmypKxlETq5ToYrmwFKN/zhWw+WaCldazixpmqQQNPtf7aLl7nUVw3ByjTG7dOJZ0bjxNtN</vt:lpwstr>
  </property>
  <property fmtid="{D5CDD505-2E9C-101B-9397-08002B2CF9AE}" pid="5" name="x1ye=10">
    <vt:lpwstr>ZlSuK5C4ovd89GlXIBLAs/NVnZZb3HDVtR8kK6J6qYK2EmavjqDJpBqhs5Fq0LfPra1y1F/pxFCnhGWKn4HJa8q8aMsNCWeqYPjpbxUCa4S1KC9ZE85FY5sNhajE0erUOgvg0qwNknYWTTZElZ3bSDKfuo0dfdI1eBAFc/AO1DchkRaOAvPYA9RqXd8MBdOFzp8oZHEyn3twCbYt7UaXynZiA6dXOd2PVh42fyegE86BDsnaL35fAtAP35fOJp/</vt:lpwstr>
  </property>
  <property fmtid="{D5CDD505-2E9C-101B-9397-08002B2CF9AE}" pid="6" name="x1ye=100">
    <vt:lpwstr>3yER8HVgxc+007BdUlXewjZgmxCo/Rv7AKDeOZty5L63wrLYoQvuo1uMPYibekUBk3zlMN8D609s3ADZhDbapQIK8bZg6wDVzR3+rf8417qQW16tpkduy2c2Gjy3n11rY23Sp1ySOulcaRkiFNAUeuW3YebOn0YjKBRrqEJteStF9w+jCeOTPyXolqp2k6d1d5WG/horWQnSB1EaCQCdqsuty/sld0VYzC8IJX/Mvc+W4cGCJH5UCgs3JIsLHep</vt:lpwstr>
  </property>
  <property fmtid="{D5CDD505-2E9C-101B-9397-08002B2CF9AE}" pid="7" name="x1ye=101">
    <vt:lpwstr>EVGXZSSEnHDjdandsFboiBvI9j+MS/YDhmuM1CGP+ljUVNoVQPd+S1FQrWRI/rUS1tVrnJr7sWmQYvnWEkPMZN9+R6ucw1NyplrcSen2ZcR2oFysNNWx5C4TA51hVmaWpAsFd1jmFd1slAFqgvODNaHkkv0/5je9mZW2cJXzJP0CHgZt0AcHHJ/0l9+6fGKsuUoIMh6gdnOb0yJwoGAVfwHhoDtsCr6LKJL8g8vvk2UMfAhTKLWERXctjaLXjai</vt:lpwstr>
  </property>
  <property fmtid="{D5CDD505-2E9C-101B-9397-08002B2CF9AE}" pid="8" name="x1ye=102">
    <vt:lpwstr>DWQskAoqn6TYdi6GSB0nfqNa1tBF19jtlJKJtpHDV1PFulL/x58y/I46Yivu9jKTDuo3Do4YthrueQMcStVfzihDvs8kzPYI9qhUrQM1GVLe368LY2Gb2H+MXv3XwTIj8oae6SL02H974plE1tgvfQoCzFLTlW0V4P8dSvRNyHXHHr6MxaN189/Zc0IuiLLdBR2l4zokMA2IelSUueXheqq/ioOocWVGWgUFgvKA6hRy4a+WtWiYCslxUuPTdJs</vt:lpwstr>
  </property>
  <property fmtid="{D5CDD505-2E9C-101B-9397-08002B2CF9AE}" pid="9" name="x1ye=103">
    <vt:lpwstr>Z6Yxa48Y1g3zlBSK5Gj5AWns1TQnMBsPWE6h6SLZaA8I7WJ/FYAp514DeGEmdFigbnI/Zm5O3RblYWf6KvymjLdEEYim1+AqFd4pgpt21eP+VzIEevUv0EtBLAQbKmqYLK2qrUAshhujpWe1F10ZPOh6TD7ydtJ4anKbGyXTT4zbAII9SnQlKPuOo2+sJDVjawWJD58eUgNujBWY3iVtcDr3YdMW6M4HzsIZcuauD3dFD7SUSghW4LzdCaTPh3u</vt:lpwstr>
  </property>
  <property fmtid="{D5CDD505-2E9C-101B-9397-08002B2CF9AE}" pid="10" name="x1ye=104">
    <vt:lpwstr>zs8zRJXzjefLqa6vBIzr7gHPXXubrt+5VvBH3GGCRXjYJA76ZoTOcc5F8kxfLuyx+ONsn0Yx8cVEEI2H6rEtTsziXBuJY3LZQIoauGEf5Ts6wJqnFKc2nkIbc1qgH/EYxIvGkYgRanAu6uJqgpkKp3PsDrZsUzxKccKehnYQNavGzgtRLKqm42f8ojWPuMdU7p7QWuiHoD1Fx4YFysM8A5OFGWd95bpMnxcuRGhpQl9YR4zJCUGMPApf/jtLzQ8</vt:lpwstr>
  </property>
  <property fmtid="{D5CDD505-2E9C-101B-9397-08002B2CF9AE}" pid="11" name="x1ye=105">
    <vt:lpwstr>vu8ptvt2Rk3AsydEe/yt8N9YXtdKJCh2EFc4rvzhCuMrVFLTfGeBSxGY5jIxp4lU79CAWrBeqjUZJ378KOKx5x5bqVNZMw+At5s1DieCQc/jsUKR8jQ80zaNqqaOws39WrHdd7GnvNan015aBPJG7ccSsbJlIrYUt3t4+6O+zyVjB8hZqoYRwNbxPl0OomRWjiqS7pnP3WkXSEvW2O/qZBuUZAAX/WZ70By5msIZ+UnDB3sUykSTRro87TYiypk</vt:lpwstr>
  </property>
  <property fmtid="{D5CDD505-2E9C-101B-9397-08002B2CF9AE}" pid="12" name="x1ye=106">
    <vt:lpwstr>R8hvm7qWK47Lcw6ZzaxEqL962Y5PcstcWTNKrnuu9xe3hpiW5GjjV/QX5ztC0U+oC1nz5qkqEU5Z/Zd6mmyqOZ13X0xebq7eklfqnJ8IoyXUEphEBKsCG/v9iRg8LAxNv3kU/Ce5zb6mRtBFPy/SKl7/ZclUTKvRN0ePu65B5v9VKtOlNpbxP+b6VkIakWRE4JDyQwE9jeIHg+JJFqtI0SSP86prQ6QusdwWmEUr7M5u7hy6xCJTDFGfT1eO7IN</vt:lpwstr>
  </property>
  <property fmtid="{D5CDD505-2E9C-101B-9397-08002B2CF9AE}" pid="13" name="x1ye=107">
    <vt:lpwstr>3omegp5uzEpmFTZJSQxsdYNSr8Lm5HPqvgLhwfPagA/7RoCtPzJikfrk5yk42B0fqoR12ljDjc7l+5JqWR1CeVh5Kgn/vsDzq7gVDKXERIQq/SaR6/fDXqid4VIy88Ov4FcEG2fXfC3EpOlXcQuwQyqkCEGewlsjEJuL+8ronEG2OB4bUh20BUrna4MY2Z1wdICCbTUvCwE/YCY1Pfx8Vs5iUahRoz9adEVHh12yEfIzlNxC12ximk3kGBUqrAT</vt:lpwstr>
  </property>
  <property fmtid="{D5CDD505-2E9C-101B-9397-08002B2CF9AE}" pid="14" name="x1ye=108">
    <vt:lpwstr>ta0E6CjWoWZi3wwraxFt/WPtwvHRib9T59jEL3EqGEPErtfrBfXhrpUzBRnXe735eyo9spAyI/gO7ec1AAmJ4+BTa7Ilb30uGDpXISfAMubDFrdHlohyB3AqthJDWmK2ZTenxwAkRSgYtdgL7I70zibKCiqGquN5m/gi604VqB85fDXrCDgwLuFpwTyUTuiL8w72TkpEf637CzdqoqCP4VKfxzy0tzwnw4t9gjnT31vcXqneJNrGRQpDped4Rby</vt:lpwstr>
  </property>
  <property fmtid="{D5CDD505-2E9C-101B-9397-08002B2CF9AE}" pid="15" name="x1ye=109">
    <vt:lpwstr>e4tcfBSVtt7/9UXQIZzS7Gw9rK7956l3H1X7XdlhJaiQ4kBUYMzyiFAXsrzAvOIDx3AlcTbcFFBvn5kubGkkI7S3KwyAROzZyazC3AjBgJ/MQB4t9Ur7EUxZ61xutTQ6GdHrMX/VxEm+PRCvy5K6ULxLL0QzAe1uaNt2S8w+VVXBKVgvX48L8WheBE3wXGG5Kqq+J3VRiwXfRn5Djs8LVfdvdBcHPIbEaMov2lgYa1wRaOHBf+Qt0wpwQR+nVrZ</vt:lpwstr>
  </property>
  <property fmtid="{D5CDD505-2E9C-101B-9397-08002B2CF9AE}" pid="16" name="x1ye=11">
    <vt:lpwstr>/G3235ZYEbxfSCCm8fTysryzTrHAw6mUbq/q4mGCC6XYccldqdIRpWn/a4t4iL3X7okpMrs2AScSe5OyImaJECjp1Tiqo+3DvDMCDseL28nRlfe9mPYJOfJmiePe4C5Srz2vaQmbpahzFwWJu23AiAYD9esF8T0vT3NR+9P9UuDCPyceltosZtDS4ZdvF4TGk2AWoVWGhMCB723H9zNDXsl4jm9GnFKiwgSvc8Pu0ni+PoSYDPFnqaGxeHSxTzX</vt:lpwstr>
  </property>
  <property fmtid="{D5CDD505-2E9C-101B-9397-08002B2CF9AE}" pid="17" name="x1ye=110">
    <vt:lpwstr>gySEM+P7x2gyG3giEerXPku6yKyI+ZfyzhZXUopSRVQr1j2QtHYVLt+3cLMCDQAkNtCtB908fmA06MwWZ5hxT2B45eiTOvvmI7Pgdi8FssCjoqhnJg18AeLAbbFxiVnjYd/whwCto4/6SD6zhU09Pv1NuT9wtIfTBWGpjHQUxv8X6QzngzuUcOhWxhUxOR+cASLpjqS2H4jj04ofu5ID2OvlO4Lms4cbLWoH8NR2moH8oMSSW8DlMwFYnfexCA9</vt:lpwstr>
  </property>
  <property fmtid="{D5CDD505-2E9C-101B-9397-08002B2CF9AE}" pid="18" name="x1ye=111">
    <vt:lpwstr>x0FY9EhRnjkWOZyoU5Mx84Pftyaj6aF79UmHl9qOfIR5DgnxktFxV76RROvhAD5c0x4gID+JyxkfERx+YCmU5Nt0YME7rYIy/3ZavdU4VROvBOgeNSFagL8QGj43vRCAzE0TyEnadTntDfG2/knDW1vXSxLcuczqzIZqO6zkGfH5/pKraK072og/v4o3seUELQPnamqdc9EOaNVDtn5/TrJGbiB0qqsutfkumy+Gzfmpk9tC5iujBRQpxx1ER4Y</vt:lpwstr>
  </property>
  <property fmtid="{D5CDD505-2E9C-101B-9397-08002B2CF9AE}" pid="19" name="x1ye=112">
    <vt:lpwstr>0Py+AeUIGpA6OTWNuMH6YcSTN1+bS3n977u0hEq5pHhEFynuhi2HnCc2JwDf8RyKXPVr2G2rs1V9ib/RA+NL2iwQTHkKUUjvpwpsWfi3kAHW3qHPVGB+B7YKe288U+VgQAwHwX7wwYMahxopRnvkyswG6My9LhKr6BEpxLYw36VFKevz55uc3z0Jfya7bJVQlV+d/H4Eycvyj9N+aj7k+QpQFyuvh98A+e16xg2LceoVeJrXtPnkCJsyoTeju3l</vt:lpwstr>
  </property>
  <property fmtid="{D5CDD505-2E9C-101B-9397-08002B2CF9AE}" pid="20" name="x1ye=113">
    <vt:lpwstr>yrviVWolTV4CSw42FR3gR29tMYL2OdS2bGkDy05ctnHOXieCt4U9dComYJHqE78pYfD3hvt5pptz3PYfc8tKwuipVixxYQrIEI0+Veip4wcVTR8fRRpDGJxIj6SquZc+Ebg/LitCcKrKOl5pcjJdzzOjJCz2XeGvJDgy9rkVHdigY06u2nhIME0fM9AtMElXmuEdBZ+2C32JS//5fRsUEMa8ETaYXalfwM2Uz1dYfTQdLH9BZRPuiF9xIdp1dVy</vt:lpwstr>
  </property>
  <property fmtid="{D5CDD505-2E9C-101B-9397-08002B2CF9AE}" pid="21" name="x1ye=114">
    <vt:lpwstr>aj8hLEKgTA3wfjbIxw1klIapFgFLgU91chTPhSAA8bCYI7D4U6NsQcoHbAG+j8zbLUX0BMcLJcLhPnhKiB25E8nCJ/gq7QA1SNGRasAJQ6ILsjlu38XtdPeR2FY+rvxJd7W8Y6k4iZhXxlvnLlkJqVB4igLW8UbrN9qY1i/tr2GfiNDWrYhag+gKBetFP7oftGqf8VBRr6jIuGv7MAxGkAFpMUsN6pDsWWmKA4icgBt9fqw4zBWQpacbO6IVfLh</vt:lpwstr>
  </property>
  <property fmtid="{D5CDD505-2E9C-101B-9397-08002B2CF9AE}" pid="22" name="x1ye=115">
    <vt:lpwstr>ih4swe1PwrORVcwymDe+qt30G0YWudHxc1r8abpDoNEROiQ8Ab1Mn+e1544xfiC2f/0KMqfp3+cZh0xkPDHXmJPbxrhwWacLxB9BuPLsF09L3nC8h9JZlHqq9y5ol5Mw+NwgcSmaEgRoIpIWoOZZBmUjzyiuyewd+wAU6py/YroOdSLMplNDycNx2SFbxt+R7qgXOvZQyTbEhZgXyh94/abG0Qr5/OigT9iSmm1Rxd/X7eWV9kx8pX2nS3QCxnY</vt:lpwstr>
  </property>
  <property fmtid="{D5CDD505-2E9C-101B-9397-08002B2CF9AE}" pid="23" name="x1ye=116">
    <vt:lpwstr>cKZv/6mXLm2fRVq3wkqieFgYq9CQlpFN2Jx4G7PJVqbZOAmvBg5xtjhyUfmkcGZI25WbWT6rnd307wIKrgxIpw+jh7PxK06yk9yr+fXBNGQrQv3tRZvHfMZMaLm/kEXM5t2+Q1H8DITe5qFJBlreOZSFHFTwS7lE3vV1PsHjnl0x/B0bg5p3yT17D4nSa/fVx5nvk/41BgTshSZ1CiQM9GXN1FQHEHyvxEuBoN5M/G3HW60ILpxqHsNxXIDuunI</vt:lpwstr>
  </property>
  <property fmtid="{D5CDD505-2E9C-101B-9397-08002B2CF9AE}" pid="24" name="x1ye=117">
    <vt:lpwstr>o6vcslg1HbEAvj4H4xaZ3mehLg9MM8wYtyajpOpyggyokKKfmPq++5ribf72RcnrjI+8zaUx1u6mPaebfIoFnXxENNfJdo7twIoJmySQ4uytFAj8QLYLRN+H8+Yqxj1tjv6z++HBqN7gHL3PJ1zfynY8wIn/EbItW2VSoRaM0rYc7jhYEZFRPoWTIXFmc+OqJMcMdHqSDYyev2ma2ni7Z51SJLSpU20uKCr33FnkroaS9Ky4HWPZUJJGrCTndu/</vt:lpwstr>
  </property>
  <property fmtid="{D5CDD505-2E9C-101B-9397-08002B2CF9AE}" pid="25" name="x1ye=118">
    <vt:lpwstr>Mxk9ZhoNP7UNVf9uvC5BI+EJehTnsCS+JgJAqP6ftz8o1JBdR+j0V65WN9+Lloobf+gA81sCgoZoDaqgPm9j0JqBTP69q0/Yas3IuX2LkUpp+g4K6jRY3LLVBZdBMuOipwlL7+hFVOH8GdmQdeGtkwaRE8QsNfYWhvYJqU7iObb2NRxlUitEqwsGgqIBFTkDOBmKsyHAigDQvkQAwEVFyQaHgpQ/QcmFu29/p0AZF92B7KtgiLppSy0O9Le8b4c</vt:lpwstr>
  </property>
  <property fmtid="{D5CDD505-2E9C-101B-9397-08002B2CF9AE}" pid="26" name="x1ye=119">
    <vt:lpwstr>M4njPt7/ar5aQoGjQYLiJUbfZo0vIc/podSxr5C3MS2hmGjOFsF5dBWsCGQ7wPs829vRQzKxsG34YozPPvTbepn00I+44p9eZO0/ooiHtd6hNNOYY7kp7d4IyE0HuMNTnbN9HO8E2UHjbR3ciMM6C9PhPkre3JtQaHHZ3b6a9rtuY3Mf+YgOXYThflDHiHvV+PcxlrFrmq4CpFkTsKK2vkiOP2g0NGOYwJbEpde6+Xfn1G6nOXr68ngD8R7sGU1</vt:lpwstr>
  </property>
  <property fmtid="{D5CDD505-2E9C-101B-9397-08002B2CF9AE}" pid="27" name="x1ye=12">
    <vt:lpwstr>OA9DR2tPWNIJjlwKW4Heev4qWl2ERQV8kvcucmkcwzUDm8cN8Qu4tl7ZpKmG/q4zBXYGRD7+tFgImZMK5sYKNXawhEMC1t8jr/hs7Tb0MfEY/fWNuTEw+2wo5dtfdfetx2tHA5KdEoIBWxYyrj8oWhs4oOJkJxEMXVK/yXUr34dtnY9wQQQ5yfFxf5/aFjL7EyFyMCSy6CsDmT01OGiwkRZHkk+0zJExiJURGoIIC6ezQe4s+b1dGlLgb0e+dD7</vt:lpwstr>
  </property>
  <property fmtid="{D5CDD505-2E9C-101B-9397-08002B2CF9AE}" pid="28" name="x1ye=120">
    <vt:lpwstr>BLzZFcmbvwJAbZUI10vptjls7SlXaXvFBwqd8npbcqXNy7SOGV7ZINGrfLB040+YDHIbfH+/ypr1RkRPvv89drW3Nts956esHv7Dv/UsAuZrTAsC0AbuDb+83fRmZhvbrxm6rJVSUhiEfM0GR08wsoGQqqQJKGYFwdSzhJHd9oniGrJX9XEDw0tmwaTn/sBPm9y3Pms5QgzB1Jd2FoAG1nPznhLrOnlS7p3DClEYG2leOwzLUoernNLS7zX43+U</vt:lpwstr>
  </property>
  <property fmtid="{D5CDD505-2E9C-101B-9397-08002B2CF9AE}" pid="29" name="x1ye=121">
    <vt:lpwstr>lvw/NYiY2qtpHgd31ObQPYpIYiZy4iBGDVtEwRsYyndFD82IkFfubQJ/oEN1jLdYrYsQu/k3kBMhWYpFh+DYboCKs8yE+NjTB0495kaMoH6nA1JUPsVUIGi+sU8MPyw5EtYTCv6sLEIwha4An6ktCGLpW96FyWi+EhVfkeGVWfhiFtfxQ1WyPtcDjo3FMUVHkKTCJYAaxcjaPGXJF7WKo7fXwLsOVRZ7uDiOUHnSIebEDzOdM8NiO8X3RxaOPBv</vt:lpwstr>
  </property>
  <property fmtid="{D5CDD505-2E9C-101B-9397-08002B2CF9AE}" pid="30" name="x1ye=122">
    <vt:lpwstr>4d0x714mqyIX1098r9Svru0p7+ZEB50w9c8z9E0s7z37//HgZoTHh4AAA=</vt:lpwstr>
  </property>
  <property fmtid="{D5CDD505-2E9C-101B-9397-08002B2CF9AE}" pid="31" name="x1ye=13">
    <vt:lpwstr>OC03GrRA36Y9CU774cn5CBqOxeC6rr6sqhgsUL5YmOdIHb9iE5Km+RQJjQRwUaolhKW9HTEIc4pqOMI+EIu6qTD7qMnUFo81MSg4ykaITpjduuKaAcLe1qyROcHwzXAYUfQpIAklBmdQHKLjskgQt96YyswS/uRwuJMlmlAZM9lLuLQLWTww33ux+v8DRKOtGe1L5bgXs5amCN65oDMKNn6c+JVh64Tva+sZouj7o5vxH5ScBxFTjQ8kpCywaqh</vt:lpwstr>
  </property>
  <property fmtid="{D5CDD505-2E9C-101B-9397-08002B2CF9AE}" pid="32" name="x1ye=14">
    <vt:lpwstr>9U3nKuaBn6BwJJFRHMopz8T6rS2e/4apDOpR2Nn6YvPhHwtprNWaGqOyGAl7pibaO2V4ddSepvVkDUD+IgLoIdSFL4C+XnaYU5nF/ph8H2nLOpflr3QVdlC2TDnacP03j9KcvJNwzrVXmzoub8yTcGVanGmKAkI6tK8ovmXee9AFkOgBOVnEpeLkIs5Sa6dx288UPDu8OZtEcv0wjB+zg2MHfnkLti3GWaZD5l08IUBZG68efBjyVDOgNMJj8iK</vt:lpwstr>
  </property>
  <property fmtid="{D5CDD505-2E9C-101B-9397-08002B2CF9AE}" pid="33" name="x1ye=15">
    <vt:lpwstr>W8H2wufs5efGZ8Kqh+I5jsDo087fn+arAlh7X92QI+/F+DIeEu2fJjyYr1g8UcRPNsmTErYwEl1/dKK31+lyDisHRpuA5FdbBz1A33SGinMc/iOyl11JFw2lX9rjgIkGnANIPlGNWCiwS4/jJjnZjZ2nGKcj8dWBLXtkT7ztmp725arBzJggeXFlhF3Oc1WdK7KP+YxHr4fjBk9IvFLz68mpsSBXsYam6rdGWuhhB/MWb7ebOOzsw5Mq0fBM9kf</vt:lpwstr>
  </property>
  <property fmtid="{D5CDD505-2E9C-101B-9397-08002B2CF9AE}" pid="34" name="x1ye=16">
    <vt:lpwstr>RqLXaPh89u9hVgO3SPivNP0hQnd2OrDPNRuJXHFTw4Yj0KGf+UORIOAaY4jH2dciv/3X/1Gjl5CfKgE/b3KGZUK8LVXYJoUOKwbhZhs7G8XjzQ+AUQS7IyI3xmUTRRv1nSbNL2JcheIoW7FVoKMdQ9f/kKcXWMqYzF6wZOvo6CzJYEDIEOLHlX5T1gciHG2SKEENECQ0ziPavR5EhwBmRUDlA8UpyPQ30n2ZwRW/5IDEdW71MJDa+1baQ8E+9eA</vt:lpwstr>
  </property>
  <property fmtid="{D5CDD505-2E9C-101B-9397-08002B2CF9AE}" pid="35" name="x1ye=17">
    <vt:lpwstr>CgV3bPAHn1SZwbojt00OC/Tj+itfC3JijPo4LfUIs4Bb/99tlkxq0dHwlpZA4qtl2z2S7AuqgFqu5glnKmWTnkYWobj+4ybQGllpdexbcqDexr2YyqfA9R7fhskawEuwE/N1AH8BPBDyzfxtOvW0UBFYePC2usfWK93mJWhrQLkiTeTPnyiZfXz9jAdSJ9YXgw1e+EMqIbJjWd5aYYXQd9+fPtdXvDbtqKpAEB5PKF1qBj5HuODd3BWix0Sz9am</vt:lpwstr>
  </property>
  <property fmtid="{D5CDD505-2E9C-101B-9397-08002B2CF9AE}" pid="36" name="x1ye=18">
    <vt:lpwstr>J3bKozJ43Tkx94aoU93WPFCX5jKWtSqC/CZ+U3xVFv0ZfMFle+hBJOFH50Rq8/9mUjKzNVDhc27nkZaPY/vo470IjePLvwXE6VpoGh/qBEaVIXRBxidtxustGv27DwuiV3x4Av4t5QJ+kHVQU2nMmSbZmv/rMB0S7WwG2Y8JWQUr1efFdJ4BQO2/DKwvxGB2RfKxqmuWeobPAdylhQUQHFiic/kvMuNeD73J1BthMAGtxeazDFL0x6GmmeXcywr</vt:lpwstr>
  </property>
  <property fmtid="{D5CDD505-2E9C-101B-9397-08002B2CF9AE}" pid="37" name="x1ye=19">
    <vt:lpwstr>2LE7mybD6+3Hch7M/TpUJQnaTiyr6i579ss0CDaS1caSbHRnsvxiaTj0JV4z73vPFPiGHhjnDTW1aX6/fSyygVi5bASfyYgaJJPBcdjme6lRwO+j+2BICYs+QMUlVQ4vXTbUqwhE6C4ZwJFW4wumRy5A3RyA2A8mg2QRNbavWTdcClY1RBRPCrx5VvhThgZtKb5LvsbmOLGObfs9+6jX96dOGwT4xZFdxJBV/VFOovHWNPSfpqMCeq5zsPXY/y0</vt:lpwstr>
  </property>
  <property fmtid="{D5CDD505-2E9C-101B-9397-08002B2CF9AE}" pid="38" name="x1ye=2">
    <vt:lpwstr>NQ3Y0iPFBajUh4KZlyTRT78uKVAkms19nTDwTTTMC13WPysCkdWhMNiDKLbR9W9nyywFSVDH5peNVPDfid6yxBTF14p32isgR8d1alE2dwgGZrWDc6qde9uB++hEF8lvEL/3ZpyOgg60ZxdbqYhSPfAt8fWCQDbVk8WkRirr5qbv8Ur89EBckO8tMKPbol2EWduLre7Se0Vxyu8sqJZ7sUEyioeTlNxPqM1mr5JKzUjj+wAZNP0a4dbeOw07Sfu</vt:lpwstr>
  </property>
  <property fmtid="{D5CDD505-2E9C-101B-9397-08002B2CF9AE}" pid="39" name="x1ye=20">
    <vt:lpwstr>BDaR116Mn37fHIsLMPoZe8SWdiFNEUXZmDvgcNKkllJbfqK5HIy+32WPayGtkeiq4SyGVwbUHPGuflmnCp+5pPcQLSZpSyigpvpUdsuI9MXT/jAu3pMPagYmZPFVbyPKfSzZJlHFNMZCSPYwm6p/wKP9ac94cydQA0TVNWn6FNhxUByPLKmAE5+4A906tlijKcmqETCYjQX/esQ+LDwQ2LgLAfnUuKOp7WYm7FCe1RRVjtxw79iYkWMXKO7vvLC</vt:lpwstr>
  </property>
  <property fmtid="{D5CDD505-2E9C-101B-9397-08002B2CF9AE}" pid="40" name="x1ye=21">
    <vt:lpwstr>UkkATHAnT/UY2MZIGGFOt0W47OJciOny4vShpAPSKAsoe1QZJBYesjIIDzR/Yi+lsEwgilK6v1VouFjEBumwFifEQPs8bsenlNQxAS+bLsa7burd6QfPDgyHMJo3DbTX3qIf6p/yGwIf14hFufS6zKW08l+jh0EQFe9HWsTstaR50YIZxzLwClSxgyLW1OFI9u5GkL+jQL7ScMyFJhryLYFceHiwywNN+siJJdrgmfNRAfLZ/R1Dfgb6UmLgII2</vt:lpwstr>
  </property>
  <property fmtid="{D5CDD505-2E9C-101B-9397-08002B2CF9AE}" pid="41" name="x1ye=22">
    <vt:lpwstr>JrCD9/YySK19wI2YhO8gcMxlBV64cDAIYnyzGi2hx4R0NkUZw3zWt5hK8Dk9bHi/vfEuMJhmM79vuCaIUdvErFHf7FZgt5lytQAsw/m068WdIKP2KyMgZwNmiXvHGVE8uxxxO4+0xgp+2yrDwpvqauK3rwQ/T6SLw3vbfDv22LgYLPBX1i4aFJT3Uyx71WBndyVEyMOTDEsYtOr83rJKhHgWwD93k4Z0tNxtA3gTnqs27Hcgh56MjHSp/6qNhqY</vt:lpwstr>
  </property>
  <property fmtid="{D5CDD505-2E9C-101B-9397-08002B2CF9AE}" pid="42" name="x1ye=23">
    <vt:lpwstr>rLhnshbQ4Zjq4imZdU8MSPcIfmSpDbMKal7/bweER5qVWtkwGflty2bPdiexDOBTx+2lbSCCYttjULeMBSHaBTT2YVLHpQWqPOzEM5tnsaemF55qUxSYWQozzQDDf0kmk0WXGRaW8bxu4dlNuQlyk70iKNeMY2g2gJkJuIpAIKH3Qvhkny7KzJEN1UB+6XLjHHrS+hUWhlwiHfMG17jUVFXWxkT7ySNCwo/zYAwByzZNaUH7btUek+PTVXkC2L3</vt:lpwstr>
  </property>
  <property fmtid="{D5CDD505-2E9C-101B-9397-08002B2CF9AE}" pid="43" name="x1ye=24">
    <vt:lpwstr>LQnf+KKj2Wuu7qJi7FRjWAIhJPSSf+RgIeXXrDG9wZVPziKlqaCLkw/EHk72OiRasJDn+FesJd+3ejBIwykDPFStmxshtfwSwaiAWwjDgEcw152rjSjhku5SFNzb0IlrGeOdmw10PcteqPYpgWJX1MKDtARAKKBKJwZb3AV9rxcIrGSmkkp3Dyn1Unxl2MNNuytdSnL8mY4u0k5GSjegpOBL4V4iZ5ZZMxUmBlNoHx2zaZv51S7QZiyJyKagQp/</vt:lpwstr>
  </property>
  <property fmtid="{D5CDD505-2E9C-101B-9397-08002B2CF9AE}" pid="44" name="x1ye=25">
    <vt:lpwstr>VSeTFfYDNJ/OzINCioB7qpQYWrc9fabjsCjVKaeSo+fbhTH5jFVB7eskHWCLlgKwWQhpWbldw/Hy1wSTC722cmzV8N0MV7UzxCi47dG+b9sFCtpYJ65o94qYHnBZhJ4zr98rIx/RaU5w36GmIACfDvcQ3cYckAXHLtTRmVYINGexXTPFoBg8jOBgw6W0MJ2H/jZEBjiFeq968D7I5v/25uof7AjquIl8TA0rg9xkaUoKhgt+nbtVoA3wE5YXAUv</vt:lpwstr>
  </property>
  <property fmtid="{D5CDD505-2E9C-101B-9397-08002B2CF9AE}" pid="45" name="x1ye=26">
    <vt:lpwstr>fhohhbjRC+3uGcQMrBbp5+f9V6m5KUncIbXrYgzdGGC3OwzZaZ0GFZmc9y1P5Iu5FbZWOPY7cWF3j1Zk6EtXdiWiBm9szra9Pna0Q9tikfgoJxC9xm8dwr2uYfaN24OKwm3qi3Elq2n4gJFliFIjF6BdNgmodoREFyn8QZeqNAYJ3GQXF0vxCUaQWQGebRl7QzCZrEzMciC5otqbwmFmqOlTwTxg7O/rC4IkHdlVevS8euNwk4jY6mkIS+FRLNG</vt:lpwstr>
  </property>
  <property fmtid="{D5CDD505-2E9C-101B-9397-08002B2CF9AE}" pid="46" name="x1ye=27">
    <vt:lpwstr>lQ+kx5sqxSaWdVz0onhC56evWc0ScYzNgy7i4lj3cyR3UjzPoRLqjJCm+oqnL8PS/UKj9QkSl3YLFcgPapvurM+yg6lhKg3YPpr5az0Shc7bevrWy4htG7/Ysq+ZPBMl5gKrjzf1fMGOj7lQT+GVkVWLiSl75W7IMO20u+k2NfaQIgdF0YDvMPhAYVjiv3P8rt2szUs00HvHsQuoBgO5ZfmUG4VDSG4P5Wozjh+aX3AUcEHCrQu0zkOGuxDgaOi</vt:lpwstr>
  </property>
  <property fmtid="{D5CDD505-2E9C-101B-9397-08002B2CF9AE}" pid="47" name="x1ye=28">
    <vt:lpwstr>qYgSIGIL/lxV+cKthfQ2IRuHxohoJo4+CN8w56Qh1uBdnl5DoI6yK7iHidbAmDGzgGBH7OfTqL7lzEk6T8G9p9QMjRjxo0UFtHJpVVI9Watg5dgGNSVPcnf8nRvHeqDq+CYfMLdCh6lxNNUbpTKuoWsdwF4OWl3tEu9+M0ngZ6/vIFsVNoWVImlgMAKHnAFw+1bO8y02sh+vnM8uDIOf7mI0qP10/FSwlqjbM6iYzyERPBaBdwHFYbPTAtxEG0Z</vt:lpwstr>
  </property>
  <property fmtid="{D5CDD505-2E9C-101B-9397-08002B2CF9AE}" pid="48" name="x1ye=29">
    <vt:lpwstr>CjQNg8nQjxurVIcoAuoew6WNerM6L2WuyYBlXtvh53gVc1ptDyxq76Qz6qGHMfbqF+mV+klmk2Jcphb9BrgMcpHyN4TrLRe4P+bMsn90FsuKX4FMEflld7cN8CR+28npWWAbUcutO5E04S+sw8D37pX8RE3vo0ETws/j+BRLhzg1RWG4rS2OMj4/cljSs1aufBIwwWQURUPKGyk8hEryu7IN/0EJX5qJg+lciXaQcH+dZD+GGZZU23w0m9PTllh</vt:lpwstr>
  </property>
  <property fmtid="{D5CDD505-2E9C-101B-9397-08002B2CF9AE}" pid="49" name="x1ye=3">
    <vt:lpwstr>Z+UQZWCZpa1eh/aMWrOyhZ/2JOUyiiXBLtn90LHGsh/cXbZf/XZfPGseUx8BxviPstnUmNa4b4hZEexuHkLMI+exhQAZ25+6jErzjZk9/RDKCHPMKLdTG6zU2X+w9nZFjy8NcXihAU92EcSO2+6gVBxS3h1NmeBb7Ncq2iw3AOxOZBdANvicTb9VH5G9jFA+1uuUUHpk4KqqjuC8A/Ag1vUpRG1JogA799m8Wa+EVVmKAndwChcauUBWzuW2hBv</vt:lpwstr>
  </property>
  <property fmtid="{D5CDD505-2E9C-101B-9397-08002B2CF9AE}" pid="50" name="x1ye=30">
    <vt:lpwstr>RZ6TOi0BF+bA4N845KYJkijYOWZbgT4J/CmxWHvEvHmIqKn14d4Y1Y5miP3TFzEdOPYGPPbN8+uwpO6+cZZ1292TgQlZyksEAEJdZjJi+hPh4O5Ngg8Jjsd5sKFEin0sTQPNxpAD0R/zKWRrsCv9PBoYzIMXGSErZBuNmKDxh1vdMh815POpqbZhLPAX04xN19vrqppqI/wDh8jex6qhl3Wjea+FMxGn9k+Vdc0nfTHLnUd5WbrYpgDYHmyJL/9</vt:lpwstr>
  </property>
  <property fmtid="{D5CDD505-2E9C-101B-9397-08002B2CF9AE}" pid="51" name="x1ye=31">
    <vt:lpwstr>d/WPErGvhSp2MQOXxxQGA+jrSOJrgw6Tc6i8iKmI2fdZaARMH1eNSC8/3yGfNlgXRAVQubBIwjV87v+rXXbaWVZj7I0rtdmeQQIaZKkXcB0ACRZo7ydOnYJBs1m38LJq3Bxf+Rve8YJ0Ar3iagBeS+QEICuSXqUSu1itxKKSOtOQs6F+gApChigD/q5i+458kUvIHPVxswBoDA0/rDJgEmlPGDjlQ2jn5l/YSYDBSBiir5yfRSOMl89EeY2tEqe</vt:lpwstr>
  </property>
  <property fmtid="{D5CDD505-2E9C-101B-9397-08002B2CF9AE}" pid="52" name="x1ye=32">
    <vt:lpwstr>z45Ahe9BB0hA1OqIlMEqpaFNWCjMSaLSmReNYyBf2M2h+Swvct/0wsLYtEcp0K3dO0ukmg0AdKQR4TnlaJoRdEd+IV1g+3TN8ytZ1l8v7r4e4dN/riWhoRuJieEMlat5AgAbzZ4qtTrcDcza0VqKjlpmg80IGk0F2VY4ArRclJG3r+/MRjDGvXMVPLzRz24JNysSDOhjXcOvND3hANb0Dcz5REYzgx+5Dw0mUZ22OGHmIFG8QeXADWHw+JrZJjH</vt:lpwstr>
  </property>
  <property fmtid="{D5CDD505-2E9C-101B-9397-08002B2CF9AE}" pid="53" name="x1ye=33">
    <vt:lpwstr>XQ4Ml40tH+WiZ4C5fy+60ZewR2h+xphHJU0k8yk9g0gQTU1aKAnbN1tt97ljRCVb27I3pHlp5pKPyOV8v2NsouJY+bEjBqIR0X+/SH7r3lrDYpHpgHia9Sd8FqXp5WytZHCRJ3MJ9mx+p0zusfEBo6BbUptfaJq9qYTGvb+gnAJSqgeuHFOQ2A7eKU1lB38De7ZIgyj1G+xWozYDShnRSkiHrm9D6FNwHySL0rgZY9I2FekOV6mJh2HpXhum4LC</vt:lpwstr>
  </property>
  <property fmtid="{D5CDD505-2E9C-101B-9397-08002B2CF9AE}" pid="54" name="x1ye=34">
    <vt:lpwstr>9jzRNWGkkw7DtaH8qEK2WKwbKfCR8YX8zGX4+fkkK0MCOr9HlUSgnJDjxMAK1z3bBK0bte7abmihRplQrLuOXkOXRq3PJ7PpOW4rGaRs6y4DJ4npZKMs5HiiEvxORr1quXHlDr+RRAXokn+Z2tWUhKxSyLpa7ANRNuFR9HtfQP2pSQoTNsNt4FBr2jWqewCdcJZSdZir/GsqDRWvdi2C6jmvYEk/qqLCax06FE6AeFpIoy/aMZnydMv4t604pg9</vt:lpwstr>
  </property>
  <property fmtid="{D5CDD505-2E9C-101B-9397-08002B2CF9AE}" pid="55" name="x1ye=35">
    <vt:lpwstr>dyBDtktH5qE/UAbOToUbPnSOY78TYMQxJF0ywWaVujFPgfG6RgeAaQesNkIHHsPqTANd09+EbQH/Ly3dQ1hyz+DcDprTbtT8BPU+ovt6Meeg76jrOAaaT05Ub4SGYbXcFTrNtMEm/1gJ+KanHwZeiloIv29KS9l9rMRH8hZyyAnTiDybGULzsBB6lDKwenFweQ5cJvNZ0RaD3nh7nR6EkenEzKTL4hfxw+53HA/s6NU1PAuXMliUMlCp450s6iV</vt:lpwstr>
  </property>
  <property fmtid="{D5CDD505-2E9C-101B-9397-08002B2CF9AE}" pid="56" name="x1ye=36">
    <vt:lpwstr>h1mvt7/xDTA7Mg6pUBXlHL7mr+6nHbOgVmn2UKkbbG4VaQI/RaASXdy747c7ac0EN4Rj5k8eJhrRlHaQoIsJPptuUdlvpO75HvfvgAeObFA0j3WmjXfUEBAjSgCMjCqcoYhyUqGFSgpg6of9pr/iPraWzk/6ucOBVeS7/2qZ7A6y/YwiYDW2h/HfqARPwdJhFtkq9BebjwK4wdUMCB3UG0tRODmmen9m6yv2SdyMfGTqA7jl4LfJ2+g9mpaZg3K</vt:lpwstr>
  </property>
  <property fmtid="{D5CDD505-2E9C-101B-9397-08002B2CF9AE}" pid="57" name="x1ye=37">
    <vt:lpwstr>WvO7c83tQqecJjUcW3KfCZ8Hn0u4Xb8nE38sxJV/CkJF8ew8zGcXbckUFqsYxl63rfjnQc3fznJVWywLXIAIjzqCAuT9xqoXFktHCabCG56L7U96CDuiJg33XODDq3vMRh+rWoV1MtG1eypcnax6jCSwHPr6WVtHsMhx/+zeup05D8DaOGxoF08uS62eDQB4cek0sBS2BdvpFLjX72NUT+xf8AZYYypuoggEIHPYguf7e6IG8k638Vy7UbL0Xc0</vt:lpwstr>
  </property>
  <property fmtid="{D5CDD505-2E9C-101B-9397-08002B2CF9AE}" pid="58" name="x1ye=38">
    <vt:lpwstr>Oh+TZezCy00x9rnLR8+0QIiJElOSNy58b5tEHTPUEg6xs+JHSqHzu4l1JN4EmyzPIJool0n+WlzV5eQfLzdhm/ls8rk3zhTqM/NT38mUYMYCECgduH6JFVdO35g+dCvE+fIzrr/Hvle5lahqcu31Nm99Kh3wdECwCdsExniJPx0xK+fcdfNpa2imD8l4xLPVlXgM4vL/wErqOwAnpx8zLKRvrqk1lirYrKyzm+rLfW8pcXpYFUMlpRu0huOiS/X</vt:lpwstr>
  </property>
  <property fmtid="{D5CDD505-2E9C-101B-9397-08002B2CF9AE}" pid="59" name="x1ye=39">
    <vt:lpwstr>6HE9JnopsE679+I+TgjTvdU/yBRYAKXAS6WT6lVd32N1SHohwqyKUH4DdXHx3L1F0TSoFKfWP40sYY5z3PX8xjrwR3QEyFvkLKVBtL9llQrDvO3voJpM8dJFv2JA50mfh1x1BEKtI0fb2PTAaZHla2COAWqBO57154f/wOiQGZFXnstI+f3BMtFPb7Q4xbUNsv+RkJhP5GBovAgTd4ODwRjXgbACMjHONCjlDzyTaX4hts2JXcGpvaHg44P9BGx</vt:lpwstr>
  </property>
  <property fmtid="{D5CDD505-2E9C-101B-9397-08002B2CF9AE}" pid="60" name="x1ye=4">
    <vt:lpwstr>RM1Tx4Gie+W1ZsRs4CY1CWadadc+jEzjhHwYA6tLf4OoNQtxTLWpZDYru4tGThuN6Z77K/cYQt1HpUESP3K1B+J2hWL31D6dy7bXp44Fp/FghvbUxKIxck7qc3HRATTX5javGS02crOiK8h7o+N/XZ13bgP1Qti1z3102VTi7juYSW2bZXP4QnWgys7rTpCrRjmV3oxJEEqLcAtOKUpdZ5fIgiTtQJeM/RdGxPDzk1oEQQKmzlysX8ogbsMfoyx</vt:lpwstr>
  </property>
  <property fmtid="{D5CDD505-2E9C-101B-9397-08002B2CF9AE}" pid="61" name="x1ye=40">
    <vt:lpwstr>UgNc9NWaWR1AWbPguF556JI/+nYt7HhWeSOOefYbqi7/0srhfucf3uePcMD+0PsMuRkDf0NXO861X2eLsnnk2+MozESzdUdzVgFFrkSPEoJCKAjSxgRs0cz6pDlNX8hhOnS1pGCOVXxytxctah5F8hW8QHeQzXIbFi4NVNJhw+u8e+TvRohxzwPJyd/VYoLidp9zn6C/lb2E9DlodB/WoqGDMEFgQSiBZlD+wqci2Y+VzkMVEgn4dLr+CcDBPce</vt:lpwstr>
  </property>
  <property fmtid="{D5CDD505-2E9C-101B-9397-08002B2CF9AE}" pid="62" name="x1ye=41">
    <vt:lpwstr>u1J2wZvU1CRQCUzJzpdAP1yunt4dzamF3hKVOHAMxjFry/hLa+x+bh8kk9QoEfJTYL5JfdIWz0HF9pEOQGf1uAIyZ0mpcmo5Xf5rQq/brJ4MnxapyvnzIQv6t3tM0ZGuuFqdrGqwcDnlVvYzxTpMTn5TMemn4nZNZtWfGadDLiIf20T6CTkXZBbnnAxUtIvNhxfzGh0XJkeiQjnWw1LJrfi6uSKcPs0C2y0saX6au7PfJspeIxgUMUKGUV9YFFp</vt:lpwstr>
  </property>
  <property fmtid="{D5CDD505-2E9C-101B-9397-08002B2CF9AE}" pid="63" name="x1ye=42">
    <vt:lpwstr>KdIZmVvT1L1zJRgC+utIscg21Uwx4N7TmhnrUL3bF9j3p4a+xPTTCRu75prAZs4ikqLzG7cf3eIYOH4zf6dqppHzIgfNkHiZ8g38AojGN7eCJhFYkZt5KBjj/P9alOyEXO/1yYA2+OHlUdB6Nd+G0Hc06AyBf0ow6gsgb7l+IuyFObmbC1Jx43J6roQjpmGiCP04Gg40uXpjYTNQRKfa33krXlcayRSQHLu2+24KPAewjZdJ0jOtngerYR/dxe6</vt:lpwstr>
  </property>
  <property fmtid="{D5CDD505-2E9C-101B-9397-08002B2CF9AE}" pid="64" name="x1ye=43">
    <vt:lpwstr>GDyYbuCuaubI0Vv+VHVl3IyHb92FE0QZAA/Vy9LXh1I6w06SQgszm2N69yXlvcR2qoe3qnYkmHEEsTmYY3iBbvAIqlVIlYzOw95G6+8AAC4jD1l8p/70r+D7zqGK7ZGvaddzK9RPuT8lLhb48hvM6yXEax2hlo/obI4K4AskjXN+7hlurmduyjLldMeLcJAc7KNefNfYZuxUpe65g0MoV5SvbwuSiFJbETMR2ud4hfsRysRxfu07bYK+luz3xVB</vt:lpwstr>
  </property>
  <property fmtid="{D5CDD505-2E9C-101B-9397-08002B2CF9AE}" pid="65" name="x1ye=44">
    <vt:lpwstr>0qSX9wzZRRXvyssax3RG71cPLCMNc2vj5Dqcr7sHfzlbmIxEb1IIPSfWQ7DeHPFtorGIog0eS5wKA9H18YvEWBhucqXbGzS2gpkLKsEXZpoU86s2AYlps8mzU+9j2F+N0v3fg53z+iIkkDTKyM27IVEJQCYMrzKBWkU7wXhs/ZJ7VHM2Fn9A2crUG75xzkQQFD+ZV462r6WAryPXmmSoAD1/RZfl294zqx/MsK57lurZ8J8ZAA7qjDQ6BLpMLG1</vt:lpwstr>
  </property>
  <property fmtid="{D5CDD505-2E9C-101B-9397-08002B2CF9AE}" pid="66" name="x1ye=45">
    <vt:lpwstr>EA6HtPa66XbwanWJ5ubBJUmx8Y8AN6XCadx32klaAhxpNmZ9qa1qbZ9Ye8l+13sZ+fuamN3i1V4IB81pnEEqedE20g5tz+GTYQOUXbutvBixG16BQPGKhQomASOjwlFSDQDHNiA+dYvN5iDUuuxjXZcDprtKKdmAqoObOyJMGLiDOLo6PDCsT79gDSN9pU6tK7kwEk2B9ATl50S4GkemF3F2FDoYdfxn3GqScJqebIULefh10h1ni0mdH2Vq48z</vt:lpwstr>
  </property>
  <property fmtid="{D5CDD505-2E9C-101B-9397-08002B2CF9AE}" pid="67" name="x1ye=46">
    <vt:lpwstr>u+P+jMThCOL9fFzTGzGZYwVHAePjm9sPXv9Ghi1ZV7l9/0+WS41JeYGeJxgYwsmxCR8T2X2oIwZ4Ck4h3/uV1V9XtCEVg6TVzcc9G8VuMvuIrwEOHvzFrImFAynIcyganLGjcBRIbPYVczZlZXXkxQMtLgRXcpeJ0Gtlbheuretl29VuJ8wKXUrFmcpXC2N/UTfsNjqqOcNxVOvamHHj/nouP1U7zzRg4gEp6supenoJUJiQUs7nf4Wd4B5AG6x</vt:lpwstr>
  </property>
  <property fmtid="{D5CDD505-2E9C-101B-9397-08002B2CF9AE}" pid="68" name="x1ye=47">
    <vt:lpwstr>P489NPFDXqA7bWzXFCGIL+fpn1dKRNPfcurjj0dH6AYZ0dHKZmoSW3xm9tEFkbUI6/RUgs5dYN4hgP+8LxjGoK23R0HUTI8b2q+0F8B6dKvpEvtKrKZsCeg05E/durCrZHoz5sHAGPI6pG1yNDM7CLCH1fLIoI8kVuAPj2tfjwDI+7pStQMk1YpEpHNobmTGm8ZfeUYCCSA9VABTqlup+4YY8c1esapwHNH39+7YxYcC77oR1mm6QtV63Pwjvca</vt:lpwstr>
  </property>
  <property fmtid="{D5CDD505-2E9C-101B-9397-08002B2CF9AE}" pid="69" name="x1ye=48">
    <vt:lpwstr>Mn6ZBJhBp/HrGH+7q5K2sRt+7YR3QZkqHyvliUm04+wnYV6tI1XxlT2N/Jl10rsvHaFwNza6z0+0sBtMW2DGkzAEhYs7hiUCVCHMFw+5QYelr0/Yv9EgIkdGy1XqrmwGXFmnvp2wqr72hjyHNnMuVn8fpklhly0gnsm0Fd4BVaFXVXnDc60C19z64sWV/EF1fSzNDhIoGnrt3oMKdwk9hxP2Ea9qlVJ87Qlh7BpNceUfj2rY1KVcqG6CL2OxPA0</vt:lpwstr>
  </property>
  <property fmtid="{D5CDD505-2E9C-101B-9397-08002B2CF9AE}" pid="70" name="x1ye=49">
    <vt:lpwstr>mNY3cFfOx5tU6RGj9gQT85kbCtApqRnjp4MZytpgtXSvTAjGTv4uYzIZrvevcJTEDkiLeLnGRnXVT8DXJSqb5bWuZnFWQVpkNvx8cLt0sQAuasw6/k2oq2s9k4A/xUl8L6CeVKnufbzF/UUh4uBT+ckz888W/oZ1SpDyzr6/KF5AEb409Li6syZlh7bfm0W8YEF87fFTyavvgStsCRH3VgE9ZZpRTE6YpvRlxaT3X4YASeJQmf/UAz9utP+2vdH</vt:lpwstr>
  </property>
  <property fmtid="{D5CDD505-2E9C-101B-9397-08002B2CF9AE}" pid="71" name="x1ye=5">
    <vt:lpwstr>yAEWYwHBMGxQg9w0AvmR0TnA7AfC5KelxwRNZ37DYnJWSI2tdlt1mWbnLUPGCe5xXHGc3qfrF+LfodFjMnesCjnvv17h0p2YsqRaLB4efvCBf4UrDiYxW200MUS8pk99Ze6mc3Ly86aFDI2IsCkPcV81ahVzj5cUQJIWXIXeu8O0orWIgqyAshW4EPRDF4rgODrJ82AXh8fgy0IVswXRPcqzBHFGmV8xCTjuCU6S45NvY2Kbv6B4yIi00Gg2KRJ</vt:lpwstr>
  </property>
  <property fmtid="{D5CDD505-2E9C-101B-9397-08002B2CF9AE}" pid="72" name="x1ye=50">
    <vt:lpwstr>gM+stI1rART5sl6WHyO09+MRRIuNbLMCbQpuaz32aas87yacth0xA7FsapirjHafmEe6d1xCfDGiIjBDDfpr4TJK0ggXjDKwgGLfQQsP6wnd8CSOFhl2yO8hGIy0jpYH45WrbTcK/bb2F6u0nRj7jt6bspiqBjZ4z+EU9Wo5nqA5viNzX2Bz47DzrubKEFFzHuNnZMfa4PfIxPoQT2+3fyX1ClJLgFmfhtqVkPn+FS6X7mzMJw50tqbUmbHVZ09</vt:lpwstr>
  </property>
  <property fmtid="{D5CDD505-2E9C-101B-9397-08002B2CF9AE}" pid="73" name="x1ye=51">
    <vt:lpwstr>RppIN9CUhfYOgMX4UqTJYMHfsk3haZqrTJH3in97DOoHfpThXsN+vlAvWW4ArXBPvDehxJgFLMm0+Sy11bwNmNnLuxALn29x9HAzny/sI7mDn5G9j0nlSXi7CxKYsquAire8Yr/e7Pl70Ey9DDZtaKtrE1b6A6HkRCHdI8/e7UnPtDa4hsshVh1aDutqU9lIIR49BL0H0jAzaqjr1nLdqntv4cmKLA9wxaUvrFIiDTe/IJc7PLUigfBCuYIyMHi</vt:lpwstr>
  </property>
  <property fmtid="{D5CDD505-2E9C-101B-9397-08002B2CF9AE}" pid="74" name="x1ye=52">
    <vt:lpwstr>6UGT6SuE/yVBkVJsJ16bYezzpTG30hRA6azTpwXPGRSDYW+ir9NBGQEt3Ty7F4K05K7e/Iji3fQunz2RiFxJX1SN37O70ttWW87cr+yQjNJ8v8aCQ6b++/mRx/H0C4jaRKR7xKR9uHpDyG7uGn9XQeeoNpDMkH4s+U4gnzibBug+mVRmyZsW2Wr3UGpwn0D1n3WQTtO3smDfe/eqBKYkP0jODvHvrFomBbbssmZLPx/pyFLlyvgl127cgiVVln5</vt:lpwstr>
  </property>
  <property fmtid="{D5CDD505-2E9C-101B-9397-08002B2CF9AE}" pid="75" name="x1ye=53">
    <vt:lpwstr>KpXM0V8u6oZI2C2qEnKX8sqmAdtSSptq4+tgYtIcXe+kBG5Bo4KS+ZIG9otB9XZuQGAZqYjRuhfwQJEj2Jljj7of7AaYUN0BWPLZzAIE2J1+Wy+HwpTgNLdbPRKQ+3qCbkbm6kxgu13Z6p2aCMnF+lUnY7muk695kHst/OHVUXPCWyr7zWpJPRuC+3Eg9HMMTzBez2eTLYElN/bpBYAb1QavmtyPizUV7gBILhKArxpJeyXhSMc1Bphkbz3T2z9</vt:lpwstr>
  </property>
  <property fmtid="{D5CDD505-2E9C-101B-9397-08002B2CF9AE}" pid="76" name="x1ye=54">
    <vt:lpwstr>woLOOGJ0mJIe+F6+fqrnTQkQUlDKQqcL//lrVQAvf7fGcAphWac7VclxUsCp+CpMxzvIrCBdsRXPmtnLgXALG3MEpOkCnlatkdxvHGIqVErQVvqGzvNmr9FcZPCjLjaDuAYsM0BySx74TnG5KTk8N0iVHtQ79zsU6LxaR7RvoUSeqUkcBJKJ3Dn4uFishhhQ/u0SlUksuP0Qob0AhkCllkG0AS5o2dl2gALuQhJxkuY/WbJd1Wo3wQ7f1ItVtRi</vt:lpwstr>
  </property>
  <property fmtid="{D5CDD505-2E9C-101B-9397-08002B2CF9AE}" pid="77" name="x1ye=55">
    <vt:lpwstr>PFNhagfPCWV5TvqkGfxD7/Er2CzTFoa8HEEfyhaP6kSjo0cy1ZZNNjXlugd2zwLtJMBXgldgImYYiGQO9VxCo5uGaVLjlKMZ2lpvEKdsU9btX/I+FjCE8Em/DNItIV0fUMP6fe97mLoX57zJDqfTRKQXxns1ImDtYrubvmZzEDxGxp04m1unFGLrDhi6he3Lg3EnrNlk7Ip7WPdv46LJqN5xf47QyTIF+P2puY1XWkwfrbD1VeS3CdZnmyS57hA</vt:lpwstr>
  </property>
  <property fmtid="{D5CDD505-2E9C-101B-9397-08002B2CF9AE}" pid="78" name="x1ye=56">
    <vt:lpwstr>YJM5itOPKm9UmTR0Kc4BX86/QSd+2G6qXk0A49AAvUR0G35hda92SpM+sEjZxt9H1e6bswGZKygEvOv5FBxkgdLM08VtVyILA2XBoLi3f0stH8zfj62v7yGF5PmW/ESrg0Dco+sYhJBp47DefgwoLx1e4c9nDbnCYNaG9s6FmVDdI4VfqnDXBFrRv0J/RJFbWZj/LIH1w4D8N4BbdDZK4NgqQDDPAeptY7hyBPawM2lm4/NC7cgyjF9/r2SOS28</vt:lpwstr>
  </property>
  <property fmtid="{D5CDD505-2E9C-101B-9397-08002B2CF9AE}" pid="79" name="x1ye=57">
    <vt:lpwstr>hInvJOdZHMp6pc9ClnhQ4Rc4cz0+1AN/9YUSVZ7PtiJYWi9UC/Y74RASDf/wu+UxcBM89/HxisOaNXGb1+15hzc5hKdwyaz29MvVeZHz7XnWBq+SSJbLNAa+8OmpENg4CXA7lFcXR79sD/t4SoloPZEMoepkBR+auHJBvQNZ8Ny190QgFHDwbhOExw8gRAY8evDuGmQoROs9VhjScI4KJGJTGDCuRSoBTCPsAGLf0kRQn5Sw2Yd0NqrxB1JEwzW</vt:lpwstr>
  </property>
  <property fmtid="{D5CDD505-2E9C-101B-9397-08002B2CF9AE}" pid="80" name="x1ye=58">
    <vt:lpwstr>7m3fWgU1I2Zl0lDkEi9Q6xlX1ey7nzOC2NtWcjrja0rpq2uI8x8WHaL8ziIFzG0F/4du3KALQl5GhUvjCyolPc930vifQejxHV/3Bf5Pd2v+5tRt1vFAWgvrRThX2K/Gb9tOtj+EcoGULQMqtb3d90Zs+1wEbtRjM8h7peDgr8nr7chEJoTNMEuTU7VLK8IelqJIf34V6lGj+xMykK+JnLO99/SCp7Y0sR/rJhW2nuUSaRC+6bLhVQrZZDNEPoC</vt:lpwstr>
  </property>
  <property fmtid="{D5CDD505-2E9C-101B-9397-08002B2CF9AE}" pid="81" name="x1ye=59">
    <vt:lpwstr>udaj2iTF/jJXnCuiWnNtRXY9auOyOtkOVDaq0ZBwmz+2mh9RsIzDizUG0x2WAT7XQgQuMcI6slIdeT0xU97DCGq+2VprTfjZOVk6875PR7w+F2iZSwt3lRLj4PMT1Q3FjEt2Zf0XjSr2ctMjp14DcGy76NErw6V6KKon8b3sssd4JLwrz3AvAFrKq/1uDYJOJ4Np1HPB1Y53uOFA0YVs/PbmlLM3IYNcS4gBlT6qUt5QRdkKJfCCp6qo9wMHkva</vt:lpwstr>
  </property>
  <property fmtid="{D5CDD505-2E9C-101B-9397-08002B2CF9AE}" pid="82" name="x1ye=6">
    <vt:lpwstr>6ecD3HPpA9G7O5grKxjbIZ8r/UxhG0+VRS7IrcDzV7K6iaZbdxPuXuAYYe8RklQLUltANOWjpUAL9xWsxhNHYzC5NX1nQuXsOaHyHBbt0PLeMQFcAhzCfTzcCQhjFKUzNipe87SiEhUZ/I2SrgXFB7rBqI3su6kIIjEJzieMQOyce4005MKE5imYkKAxu/6YPGJSs2IhS9+blHitwhuNTF0YgzlZPQYEBPWkJDKRrqZyinhFFqU3M96kGg0dyio</vt:lpwstr>
  </property>
  <property fmtid="{D5CDD505-2E9C-101B-9397-08002B2CF9AE}" pid="83" name="x1ye=60">
    <vt:lpwstr>1onwsXLQbPrmdhdeMN/u1Ojo+L4Nqxrrh8dqmwslxY7xKxFkoZPhhhIQkqA8lHWlrBbknHMmLsFt7X1OantrxIh3PeG2Ppb06PcuPDmaqGiCqr3aOHqNWpwYTk8mWnUzf5O3B8nHkbpSgbUjM3k2We9Y7pcYEhHqxshDIM2AofHueR6HLWSw/rLjCdg+6q+7CDV9n6zGBUltPKyaHuaPPJhVotGlf92IKT3l5hTLj9/YY9NGv2A79sotMyUeD3/</vt:lpwstr>
  </property>
  <property fmtid="{D5CDD505-2E9C-101B-9397-08002B2CF9AE}" pid="84" name="x1ye=61">
    <vt:lpwstr>07fdsBYuzDygrHjjCiSLCEkz78P5qrjUxSHAVLT52JWfx7i2DbZv0u8DF/eIlap8jsKyn2wdOPpTjTsX/V+e/H6xpv9xX17543HAVa3LEJ9T3/Lf8rICBMPCR0CqpovPHF2Qob8Lald4YQBcJttWDz+Tv0XRGsT6gVCIcYT3DAxQpevdDq++n5h3Fr1zJC1rG6/F3fQolzigfTV0qKcEHMZKyyg7oAWnQqKHYpEt2MgzuDCkZcJPNNF0g/zzcxD</vt:lpwstr>
  </property>
  <property fmtid="{D5CDD505-2E9C-101B-9397-08002B2CF9AE}" pid="85" name="x1ye=62">
    <vt:lpwstr>4qaxOAuwDuDqR0FTbDzdSg7PELpvn9nJ417eGjfA9cdB0I7ysHM9mNNnli3XR4yC4tqAN40bolun55U6HiB9nOqgZFIiGyhlt+eVctweV5Z+1+Emf/keFrw+dnrlnjE79w2nxV62uTEQ+sfrYCl5QJud+w5EHDv1hdmGJeGkuZZPyGBvw7QLqgThOc/jb9Amrny8sRKox0M7ctSf+u398juuLjBB4ThH3YiVGLuegLGd3w7l5GM+zQoaVdtSPhU</vt:lpwstr>
  </property>
  <property fmtid="{D5CDD505-2E9C-101B-9397-08002B2CF9AE}" pid="86" name="x1ye=63">
    <vt:lpwstr>1nQZZwlRXgQnhikO6Mg4BGZkoCZcT/FLa5L+46TQ58MqhAsU/FWr0Q2Qwgye4VzheTjWcuLNudIkHcAb6OhY33WTVFuQ3tD4SSkgU++5YhzNiUrFs/ioCpS3mCqkHdZZtYjhF2PfjMMIQOWhxbCQ5pwD33siKuuqGmpzMSxrLlub5DU05btnDU3YK2QNLJV/NVMk+T/lvQOIAKGYc1j8Q/Zpw7HRz6ETodG8a1WzsiGOZ9Mdj7n9xoGyyCe7mbV</vt:lpwstr>
  </property>
  <property fmtid="{D5CDD505-2E9C-101B-9397-08002B2CF9AE}" pid="87" name="x1ye=64">
    <vt:lpwstr>Uwwot08+uq9t1SSuvqzEv1jiL2r3L/ljTY8LdK4pNygDyX5+xFyXPYhefD9GHqICNBP+HX6x5N0SipJ0IvwCXoqdPeNdw0FKYwWnbCMwuCcQSrElGe1YEO6ZDsN7rfoNDhC1u9u5JyNBXH6IdHbJbpGwdEgpvNR8OWqbJUHD3qN/VuGGf6z0O6XMb2EBie4hdZ6BO3oQnSYjpeMrOmIqcMuvLsgoRM00SirlrKWfAjSuiWKrFS6bqZH9udzAvn/</vt:lpwstr>
  </property>
  <property fmtid="{D5CDD505-2E9C-101B-9397-08002B2CF9AE}" pid="88" name="x1ye=65">
    <vt:lpwstr>vpTxj7HY1+wH56eN9M0B815D7VVff3t9vLspswr3VlDC5vjpaTFWpm1fZCbTj6W1Avuz1WN7bXqeXPoshkMjzQE6Nvw3SM8jVfgLqKq0cv+Odij0ZSpAD9VtIrfmkKjZTivTjQ3QKVpp3amueEX5dT7GAFKgrf7YJIZfEIaUU6c/Uh0DtHyg99JEjnN66WES5lrfTkORW9e1g3FPa1BsVtTvfIazywA9NWHu8IHD+3VIol6EmVenzQiG6nkhl4u</vt:lpwstr>
  </property>
  <property fmtid="{D5CDD505-2E9C-101B-9397-08002B2CF9AE}" pid="89" name="x1ye=66">
    <vt:lpwstr>2YlD6tGUWf1JPR+gKH4zECpZbzbMMntliT5dB/jAnXcklMSh6fAICGbcMTKAUiWpRubJrKwtykXE8FFhSTnaNjbuMUAJrMu5yt37M3gvYVVQb90LcTH144slnQFjaIgh+JAryXCFA9WYcbY5L6zmPGgKGBzvXRYGppeVrBnJiszPZmz+BoSUkM9eXUnj4xacLTp/uS+Y2n8jUAi8gYQLZ6BtQB6r+KzluxUSCKoh9EQRSh2AJERuRMR8458/WLe</vt:lpwstr>
  </property>
  <property fmtid="{D5CDD505-2E9C-101B-9397-08002B2CF9AE}" pid="90" name="x1ye=67">
    <vt:lpwstr>0sWmnn3nmOj0YXSRE1moeGrq/IQFkkh4ece3GwFG0+PqLbqtlrubvBLmBYtxLA5Uq50vhuRjYzvRN5y0Yo4q4j8nrLxm2BG1jiKAiTHQReJP32PTLIzJ2TFJTTWnaiKiZxv2jwPv5wJCs5BHIXry/1lZu2c+5JvUdY+r82GYbpOpo69qrPFFwzRASIrnfVT7Z+sqYFrPhnrIsNEBT4fNA/bu0+0RiJIakn40ma2XHJlSCGbhHfOjD/pTiAfCJqc</vt:lpwstr>
  </property>
  <property fmtid="{D5CDD505-2E9C-101B-9397-08002B2CF9AE}" pid="91" name="x1ye=68">
    <vt:lpwstr>9jk6FKTRhe134lkJ830DgE3vcIu+9NiQatOrpHAwS8OJ2soIiNW6K1w0AiwF+jI+3gd8S6jBFdOylXy64Vwx2ifLbCxktIYXx+wH3m+Gyq5mfWcAp8ebW8FsZ6vXr8qAUcJejURdy922sczj0t8tuUpPVhKnLl92NTYChynkNn5f5T45892mnFS4g1qbWIbdTYe3nAUs744eg6hi0I6AqpoALSVQhoEIz2jpMHt9bUO5Pl8ePrvu/mH+Vsblz6q</vt:lpwstr>
  </property>
  <property fmtid="{D5CDD505-2E9C-101B-9397-08002B2CF9AE}" pid="92" name="x1ye=69">
    <vt:lpwstr>kElbtsJj3TjxSzRgcyZsgk/qg88nGEb2O/WQ9mxVLe+L/nfhQxF0bVt+fbp6+iDecnCcLEqBdWZ7FV/4Usm/KcfJ4iVXb00s54y8JKRuE3lRYC1jqUbADIqTuzmlvpDT82lHn95HSz5CqmkVKI051XTuxM0WJqCGjQnsITgqO9UXevpb8Xd022iGDqAIN4Bvag88sQb+uhLNPUT4/EV3Q0hSp6bdfkQPLq0cjBCTbXF0fUV7bJUFHJUI7GErGFi</vt:lpwstr>
  </property>
  <property fmtid="{D5CDD505-2E9C-101B-9397-08002B2CF9AE}" pid="93" name="x1ye=7">
    <vt:lpwstr>1TkI8t0gpglqHe3GD/j8VuJhFlZ3ikSgrjJejcB304z6hJhovmbIag+DcOZnbStPfSciywb6ndv6l17Vglkatgg7KJCi3Imod/HDsBsfLKOwC68cXzuItJbclvrQRNYTzb9NyFgTkcmttKTI8vmiGKdScGMfCQV+7vwQtntL0aUISMRcUbmM6inBEP7ZRk+n5nn5f0rDD/48LikCPfpLEP4YKva/N4Wc6Dud1N5SNwLeidhsnNQu+i/N193K+PF</vt:lpwstr>
  </property>
  <property fmtid="{D5CDD505-2E9C-101B-9397-08002B2CF9AE}" pid="94" name="x1ye=70">
    <vt:lpwstr>RUlo8IQ1qp6ceRzZ+8d8Ybq2gWIp/HAg3/QFj7wnKiUg+WPEUxSzL3xhAFe/OM1nA1zRUbEevft3tlbcd4GCihEpafWNZQZhSoG0L8/WQlmMQgMh8DRKJd19slmiJ4UoLj0UgpecP6Y0ZrPGeKfq/Zovbb3wzvpAs4yxvNQA6BmY3Ip/oyuA/1We34UmRs3KRSErVael9g+M8QqVrt759eaB8SgtVpeQOFwn6S+eBPIGpWztOkCZFX0CKo02by8</vt:lpwstr>
  </property>
  <property fmtid="{D5CDD505-2E9C-101B-9397-08002B2CF9AE}" pid="95" name="x1ye=71">
    <vt:lpwstr>c6YiYOq8qGT34zGY6XSxc+lDpKnOkimRJl1aeuhimITPdtsMtEfsrEpB8dAwCHOi+mmogHFkI7r7CT1163VrzXOjtkBPeZQ9r2lf7ejEKbShMGu6iVo+Q8KcRVBgCQcJc1DmDeuess7l4WWDvlkR3P26QB4leq0Q+UDd0NSW+PT+VU9Qd9j9SNu+OQZc8N3sb+aJOSPz89pXrtTuEHKSs/My8Ts1Z8P5775A7AxBIKHjpu4lhOj/0wwERsNHRDp</vt:lpwstr>
  </property>
  <property fmtid="{D5CDD505-2E9C-101B-9397-08002B2CF9AE}" pid="96" name="x1ye=72">
    <vt:lpwstr>2IUVFSZwr1QeDHaNNU12J52n37dNCp9ufAlxFW3cEbQNXQisLCFTzYZK4AsnDDg+koBvZlwKmlGx/aZF3LJPVPk/OakFCaey8ipCqY7X43vYAxCJYh/1H7dP56DFu8mHZk3A9rRwQOzRfsuX/Aw4JzdCBx0+7qazKb+KgIguMEzOrLfcmWU1rcHsCfhRAOtS7C5Cv5Hlj9V0dRaTwN/ACzwqeHJx+HB7IIdx8ewnQDmmRMGIEO4i5jvu429HGeJ</vt:lpwstr>
  </property>
  <property fmtid="{D5CDD505-2E9C-101B-9397-08002B2CF9AE}" pid="97" name="x1ye=73">
    <vt:lpwstr>nNWtav7HiPRwqED/7ezmfLaGhDugJtVNNHs4SNs06unKL/U1NS5BJKcE2AS0JgwCkc6BXGB8ZCiJNsAB89R1R7Tcx2jeGa9XxaFRgqb5Y6kCrVJ3OPlD2gEmYkTPRhkeSle+mn3cC6jyXap5ftkFA24+160G3F/Kzrbqz90V+JWUWuz4e63RCWiISsTlHUsJH70Is+uB3/OcbR2oUbplhnhUq0ngkMrbUi4tllL8qIh914gFsKcofT6EK+8ms30</vt:lpwstr>
  </property>
  <property fmtid="{D5CDD505-2E9C-101B-9397-08002B2CF9AE}" pid="98" name="x1ye=74">
    <vt:lpwstr>NyaUSKSOEaHxMN4v13o6+AtHbVEHQJc5M4GXQVnN9faRuWaNHu/pWwa0WWdMls9NiPKni3ph0QIr1JfE2tRAXs4vn6tQBiKkrJxyfO2Ym72mj5xQMl3sGOlGGRm4dIJpcMBg2iVCtcHaIHZrUP32YbR162r8Zjb3NDEgulM+c+uOh0jDh3leOGwuZisoQ1vQv7QOcb98nLCfHqXRhN1pwXagsSiqQKc8qgFyAWcekm15FdB5QI2MOsi6MIQK8gN</vt:lpwstr>
  </property>
  <property fmtid="{D5CDD505-2E9C-101B-9397-08002B2CF9AE}" pid="99" name="x1ye=75">
    <vt:lpwstr>YXQdS60for918dzKQ7K/o60fMfMV3+RePcLN8LPUdGHjm4QIv8tKtOZGL3udCSjnjhuqZEfEkxrVYs+EUM4yn2hlqk40waYL9thYN1mkSH5/uq60XVkWCEYTpq/GpkJAqYX2MnscRPpwxwFgn5+CJC5yvVKmDRAB/ouxKlxI+vI6lP8QaLr+rLgUfm9STAXX/hN5vXBuW5442xCcgCv5UlSH7fzSgOHuYTaRr+tLr9ZShNOcCuwOjAN+AHVrRCX</vt:lpwstr>
  </property>
  <property fmtid="{D5CDD505-2E9C-101B-9397-08002B2CF9AE}" pid="100" name="x1ye=76">
    <vt:lpwstr>rq3SejjSqZln2vyYgANY/TSzcUi0ovo7c5IPLFAvpIpvu+kNYRXKejxnL5OSrwgI3KHJhm49OD8AzwwpDdOtGCdmdWv8ldXLpvmmoM/uyVJb4nMnDO8rh5j9bM2khKzJB2rKBj5D1sB550ipuQoEjnW7CuVLYkesn3/ii4lyj0gCzZz10EhpyUPOP3/YHkd7n+xuUwafg5KrK6Ed4aKHHPFWJjTnyfjXgM7kvkOMC5lHRCqrionDjOKPwLVPw5k</vt:lpwstr>
  </property>
  <property fmtid="{D5CDD505-2E9C-101B-9397-08002B2CF9AE}" pid="101" name="x1ye=77">
    <vt:lpwstr>V+XqSe8dtgD984Y11Z+N1hhhyOleFPJCfcwz2UGA0I71j4GqV4++chui4DLJmKG4DxAJfypLzf+kHdLPbdkk31n3j3pNDkWi6PO8j3xbcO39gSDnDvWRpIhRugUVae6rlcunpikSUWBph2M/f5wvcvYhiD8sr8+kkgpWdz7FAYndg34JlfgnqYWQShFvuVa3mr0FMqqsd4g5tOQPGS9/aNNKl8Z56sbdsg38ijvHlrImdm2epnnL01ZXS3FZTi6</vt:lpwstr>
  </property>
  <property fmtid="{D5CDD505-2E9C-101B-9397-08002B2CF9AE}" pid="102" name="x1ye=78">
    <vt:lpwstr>N02HyDKNjsQRS3Y2hpXfeRG/vkAk2xbzCK3mtkPRfsQFT8gsSJNv5gr9aCtAuiVAmpgi9eo4pLfAh1GiKTKwHrKYLWzLBHEQvpx1j+1Tgd4dmvRDe715S6YRc3SvjmhwtskOvb3jJqrPDqHxStPfqNAxYspVh26sj8gdRN7qSiJ0PPpZLSmfq68Jtb02uV+aY5Nrd5x+cltgRhlmDCr3z8rv/JcdPIF9gXMjO/pZGFjXI2pocCL4U1ItItWdIc9</vt:lpwstr>
  </property>
  <property fmtid="{D5CDD505-2E9C-101B-9397-08002B2CF9AE}" pid="103" name="x1ye=79">
    <vt:lpwstr>rLhPGxQxB66s1wnUFmGwnZ+VekA+5pz4pT9YMMIhU9KWPW+HH/Yuta/JUnrmDrPMQoBo2iBU2x/0ioHh5YIcleJK/hGIR2mkuBDFm2pkwRuo7t5e36oJWjUfjeFu5hDtYyGeQGj93Nb9qN8/TpoG1o2PV3pdT1ov8JDBrqvrEDVp/KCwLwjwFdQDd1jPKMpJDKjyekSmJLrKvUh5GtVuzt6rBw0HP1yJpN9ie2cFlFH2RTYcK700albiZXrTuB8</vt:lpwstr>
  </property>
  <property fmtid="{D5CDD505-2E9C-101B-9397-08002B2CF9AE}" pid="104" name="x1ye=8">
    <vt:lpwstr>X7uiY/HsRHDnjw18Psdvdm3RFiZdYfAL7lv/JzPbjNgMe5O0pvySNrM+1SVlKdyj7FivZ5CADqkkuX/NDAPbRgA2iMUCK3jSUXhb4dzHdqtPDjS4PoecFr4pfKSFJk8MJ89eNCZ6uWTrYoPYcnEyQGf7k11r+AwVdnxOll86lgrZwFOymy5nRoYBBFiIBErUMn/DWi//jCIu7tZkeBDjvzv/+Ujb+RxH2xaN88W0anpMeMfUAIFEH3D5zBxk4+J</vt:lpwstr>
  </property>
  <property fmtid="{D5CDD505-2E9C-101B-9397-08002B2CF9AE}" pid="105" name="x1ye=80">
    <vt:lpwstr>skvPO5u9/OfgTNCVWrg6F4m8vGMuz9zWs5ahZ6JG1aHqs5DuuvJrmG/jkwPEip6M5YNLitr0uRX9kQzSq2nCM1mQX39Eu7dHXp+a6VHLLbQYF4oC0rypxSKHWYoNZQ/+0QPQmvQr2aDdC/FQ8gsPAoOgdFlqCLjPFlNHHMsCoL1LkYR5YCqGUL3XC0NA5KyiM4NOrrlraSPYgrCIVjdQUquzHeHtihC0Y0+uXEF+Av245MkoXKgF8LhfuAf13HN</vt:lpwstr>
  </property>
  <property fmtid="{D5CDD505-2E9C-101B-9397-08002B2CF9AE}" pid="106" name="x1ye=81">
    <vt:lpwstr>UM61MlhU4M/53DJkv8OutgDJCWDs5my1/Y196Xt7tvmLYAPMcrum48zHV5nwb8V2nX8R96lKErCiyq/5TCyTG/ZCryw9LoUU//PvMNDGxSiI48qLIBss+aUcbVaxB/E1Qm7D7kpcqxfB9twZx3HvTjLCEfn5aQwyqS03WVG/gp3Lw0CyVXXW7LF/Eh503uqQ5LUfQgVWZ2PBLBwxO6gS27BDUi2qgSEGaXr47ynp5jn++1YMBtcvI6oj8lffh8o</vt:lpwstr>
  </property>
  <property fmtid="{D5CDD505-2E9C-101B-9397-08002B2CF9AE}" pid="107" name="x1ye=82">
    <vt:lpwstr>3CNaROeV8ZX34Xvvlt7LiekczcAZLZ9hWP4aWhnFoqqCZ4TgDrZZwaez2ZDwOQmNxAWMWOCEKgEaykg6JtRlxNJXwY5mxsg7bE+YqMaPXSpLWlaGwuSpjvPvUZYSPraa66DmulvIub4xe5DNXWWDPCWAGbR+Oel/1ozNwiZa5wujuVAuE0nOQK6M7RhCBRw3Wc4DvXbZyqvzKoDDz7SopI3BQxZNpcaCB6cb3R8aEfxomciveXyUKN6nAwQjY5i</vt:lpwstr>
  </property>
  <property fmtid="{D5CDD505-2E9C-101B-9397-08002B2CF9AE}" pid="108" name="x1ye=83">
    <vt:lpwstr>lWzZBJOOZcYMRV3RzqUdZ0amOieMFP3BdXia+hhFSgTADd5N+2e7ki1KN3+PsE/as2q1mfms9i7lTQjH1MCArQTJfyuNMHBdRpNGwJ07x7IbBNBzwM1ybITljpGsFlhvQ0JJb5YD43/OtQGrYa0d0JpUdsetjGkMYVERhM9WCecgpep5zh8wq5r18YPfjs0m3l1AVZkW9Pi7ADtd/D3xpdZunoEwZ7bZ7R5uMZCBedEO2Gk5hf8KOE0XRe2NMPM</vt:lpwstr>
  </property>
  <property fmtid="{D5CDD505-2E9C-101B-9397-08002B2CF9AE}" pid="109" name="x1ye=84">
    <vt:lpwstr>8HOdTb4r+xiHIVzJQvg5YF5Xy0xjzq7Uge64jrEX17nBo5rpQnAr9954afKXrC0/mCiTQrh6PBVwqEINZZnd2ByBKFF+t4MYCiGoJe0b2fGwskzNdW5yF6qzOH619y4d/spQuON916SXbLMMqSwNlC6Df180vRXJYc1SpECrhLteOmupfW/+j5BPNL4LpKBvYy7kH6XJI5lUZc/fmgD0AfZkbQob6m4zfAMlR5frB+utN0k5RW0bBwTDJ+mQuBm</vt:lpwstr>
  </property>
  <property fmtid="{D5CDD505-2E9C-101B-9397-08002B2CF9AE}" pid="110" name="x1ye=85">
    <vt:lpwstr>GkFblIs5tZYsfxWq7w0radEvq9e+B22RbsNmNl1uiWpSA9ausomIMUFVsUtPiQ8qMNEXvnQIxs/aYZUiZ5uRg+UJvkg9AX/TFjHerxh+Ckfv+fWom6QmphT4Tws9LVlYlELwzZc8DyHMxWr+yhmgvOtuqKODhhRDDQPs4qmfMo8Vn2ghV03Bv/NhsSlPVSNCNox6BARACb8Bh3XAnIBlWQN2KE+XOzgzcojdNPVj5SAPJvMcM73VeEy69erymd+</vt:lpwstr>
  </property>
  <property fmtid="{D5CDD505-2E9C-101B-9397-08002B2CF9AE}" pid="111" name="x1ye=86">
    <vt:lpwstr>6MWgNt/vlWn0Bzm9iaIUTYTZrin59ih7P0+cGXk3JEKL2l07SaZ2e7RH70gyugBc03E6FWXOV1iYzLai56+mtOaxO00FK7Vk8S5b49EB1EmEwHLELvvlptCti8r1w9IDJA8rBun8BZs5TUw/hLAlg2PAvJCRoAFSbmkX2t1ZgJe65nO9UX2o7nSEBhjERq706diGnTajMaJuGeHo9JhrHPIXSZZbZXRgnG4I9cMGOZYfUb/Oh7Fj3D3Sj4eURTZ</vt:lpwstr>
  </property>
  <property fmtid="{D5CDD505-2E9C-101B-9397-08002B2CF9AE}" pid="112" name="x1ye=87">
    <vt:lpwstr>q+dbXLMAm9DeSeeDQF6HO1GvrfXOjGjBCMC12RdznrEFB1UxULojj71GtZVk+nqihSKvzi61XBMdErWrTmUVZRaAraRObUHeQeoz3vmw3Iv52ksODS51zzd0BEB2cDZWFFnG+zj1jVfalV2rG8MMN69dKLf7dLVv/oeibrnQ/aNIQJWLZXsJBKAc8lDbcfSG2gsIAlzHe1soiVhK39j5MVvbrtDAU8/e2oKgWljhrlXV/AAox0UKny7QWJKS0x/</vt:lpwstr>
  </property>
  <property fmtid="{D5CDD505-2E9C-101B-9397-08002B2CF9AE}" pid="113" name="x1ye=88">
    <vt:lpwstr>GHqnrN7Kt/GIXwh0fr/46y1appfk5/G1MeZHnOyXbFyaq+XHD7apTMNKo6ci14Il6silcuRMMywWCQ0C69gpav38MApew0agLRjZXfQIza9/H5DvUquNUqLZDJ9cgi0OiheQILW11CKx+O7gp4SKngV6FI8xfHENSnvcQT4ua0xZy46H5Yan2+cU+KN8X2msV6TtfnoRnkKd9QY5wQaMcKZhFSrRgI8VXLZfc7Oy1xdNfM33CuJLI8aPYgBczP8</vt:lpwstr>
  </property>
  <property fmtid="{D5CDD505-2E9C-101B-9397-08002B2CF9AE}" pid="114" name="x1ye=89">
    <vt:lpwstr>dWrvQMJBJc8Z3xaxsuSbkk3Z5Y55jUnxVBMJG3o7eXETdXVGnrMmLkPTRYGDtKyB1bDIquqZq55LLrga3SFP+Ch/hAcZoQm93v9EV7uji8epSELLvbP+2e7M/inMI1brdop/27Xd0C4JOubzF3V6hm5iiHnAfo2SrSFUNsJnfWqMNQoUrkpXvIzX3FIH7EBOenswUVxlZQ8Hnu1k0lx+bZ9Z3tLtYOW8C1CBvn2Sf6DcMnoNZS/mwLFJFlTmhfH</vt:lpwstr>
  </property>
  <property fmtid="{D5CDD505-2E9C-101B-9397-08002B2CF9AE}" pid="115" name="x1ye=9">
    <vt:lpwstr>5wk/JYDrhaQjjBU/6xCBHs/sO9jkRmHTYRr1teP2O4RTHnH9hSFOUItgC5UBgHMu9FaQHlDfIVsEz0DT8dkWrj7dil9nycPfj24eraOO9B9/9Yw3dkf10lzYJ/DfUqaAaNB6MQuGM3u542Tb2fJYGAayc444TkeQDPBAw8MRTRWrEN1WEga8YmjfN4C9+AMqNUiyKpdLR1Xtp5qSAii+OZNmwsVjVh7yc17LGkeJcViKn5obsCqT6dqrbvHtiJY</vt:lpwstr>
  </property>
  <property fmtid="{D5CDD505-2E9C-101B-9397-08002B2CF9AE}" pid="116" name="x1ye=90">
    <vt:lpwstr>FDVa/FAxoGjYf2FoXhEhDqdyKOuu1CO+T6QPcdYbPVYZN8MAUhN52tyMaYOY+oC3R97nhTXaicHysiDFpqVtgsI15RaqCRfVxBschh7r2CjiZ8HIvjiyL71RBYaUEhHGLs6Iog4gnjbs+UoF8RnaD7zCkWeivbixHbSor7m456ZZ9uTPQQIoVAJDzXbdqCJMS+tGsbkxR0reYj22zxHuHE8BX2ntf4fZZoQLeSkuW1flct1grDcBYqq3TajeSQg</vt:lpwstr>
  </property>
  <property fmtid="{D5CDD505-2E9C-101B-9397-08002B2CF9AE}" pid="117" name="x1ye=91">
    <vt:lpwstr>iPhpH5C+ngoDtr1wx6OU87tsHm7NCXGMDvzLVDs87TMpXeHYStAhm490XwXymSBjrdwjOYHvppv445p+86t0PmqNAZCFjVod8d+IlBaO0k16qA00mGGlSYCi0+lfIMdyUj7fgsLzLEf09wWil5+LJ5HGRWptzomQzCqI8l/Hxkphchc53QIiJPVBHUn79mNwqDY8arX/Qfxrp3LQZMZkEPUGjmPfmhfxP3dTBgquv3+ktBFAtWYerk1fHXJNlaY</vt:lpwstr>
  </property>
  <property fmtid="{D5CDD505-2E9C-101B-9397-08002B2CF9AE}" pid="118" name="x1ye=92">
    <vt:lpwstr>c+GvftPWKoo+LRh+45YZk0cE90lFKeG4oVSJtZgpu62y8tkOcAyNL9LwLa/qhftkvtG2l21QOFgT9JwIy8fuOX0DX566HPn80UnbPEHOzcXut9JRBbw/eZ0RUZFVDZI18Vns19Gv5J1jiKz6w40qkcGmBuKsSvRg4EwjFA6+JmPx8Ot4ZEbz32P60t/N5vUmrkvS0uatx6c4I0PBOVoNf4Vriy8PfnBr0s5yOeUzk/fMuQCZcR68ZX4WKVBfm6Z</vt:lpwstr>
  </property>
  <property fmtid="{D5CDD505-2E9C-101B-9397-08002B2CF9AE}" pid="119" name="x1ye=93">
    <vt:lpwstr>GPHzNywU8TZU0CXXiNJllKXlcoo4sOGCmIL3KeihkOWP3sPEW7DdED84gKA7iPAEQGxpKy77f8R1HWoJoCwt8uYPXfijbZsY6ElL+/pZJ2r6NfQL5Cyd4uaJHR4B6gXABrAKVeBKA01z9D1p+0zeCSMyymPG3yIwIXGneFi+J0Fv3+1BWM6YT9BEQZ9s6eY0eKlZ0mjSQormZrKK7bU10xBy4Xy0iqwSd1EJG8f5ia+uQ9adXPAMRxXfTRhyUSd</vt:lpwstr>
  </property>
  <property fmtid="{D5CDD505-2E9C-101B-9397-08002B2CF9AE}" pid="120" name="x1ye=94">
    <vt:lpwstr>nKRCF9Y6aOdBf4k99ybKZe9G8QUjlGGNBmrsSFLN8LV/IEooS7IqXZg5749UMBN/bYvpncADxhnWozNcVaL7xiuEvgM7y6hBddYTiR5anwhTxgBD5rKEo1NEDeNMwHb6X+NUJpr/i7/ivPV8mNWuJQy/XPRKTlXNxEWI8pnjUgIx1HZJ1+mWFYRjzzbUnZhb10LTJ0t1hByvo8B32urllb0g8cEwurdv63Ctsec3dJUOqadesUfwRNk4MsLeCEN</vt:lpwstr>
  </property>
  <property fmtid="{D5CDD505-2E9C-101B-9397-08002B2CF9AE}" pid="121" name="x1ye=95">
    <vt:lpwstr>TEWto2yb8fJqKwCpI5+bz71T4Xxn4+nP9arN0hGYQd9lOZ7pZal+MN6dfKPZIsWilTq2D92hhkANc/9l2e78sLQYdY/Q4U0KsC9SI1l4yv64mf9QZxqigwBghMbnJXp1zvNkoEKw0CIoPqt0RFShjNPjZFvpYEhPtdyPpBAdBYG+yE76nHfeFLFUsaCagoUcpzYBreHrgx7TppxLjVqDx1gsBoV/Da/0biQMazQTiDyPj30SGRLtG4GfKQVMOTv</vt:lpwstr>
  </property>
  <property fmtid="{D5CDD505-2E9C-101B-9397-08002B2CF9AE}" pid="122" name="x1ye=96">
    <vt:lpwstr>BiKr+NOms8SwavNY0nwl/yP49ZkHqPFcajUvbNldM7w0HTD8wvgeGBiAOwCwIQyRbmT+kqWYgFDFr7bzYX7rQYtaB1XOeGea3zdLlbbEOBbiNlDuMV+JVavFYCXeHcrGL3pngTP0i/y7d7TOWugY/PjTWwHHgYvIkA5uh1j0dhUDitwvFYrjgzQDuGVgQfcwdoFmD4VVcjQaG26I0YrESYprT9RXCqIoQnCiOlB3hrsHu+aJ3dvWnmcDmAkjb7O</vt:lpwstr>
  </property>
  <property fmtid="{D5CDD505-2E9C-101B-9397-08002B2CF9AE}" pid="123" name="x1ye=97">
    <vt:lpwstr>hQR9IxH6GxReDvfG90Yc3tcoJA66uzeoDb3N/K9Kgo4qsVA8L76T5gaHmkYdQ6cQ63BXThXqBnUrvAZnXoy/HtcVdSft6TCKPHIOGWjn9nVIiYSTr+y7hjN7hinGvdJ7YFo9OhiQSNDXjvZeQ49/Kl/H82cFWn09Ve3L3jVs1NFN7tAo3Zvs6qM/2Rx1PfYM25tUvUc1pYubazQ2hIGmRgRpBZSgDNcMfyIlAY2/SdO8vLAP2w+GQdBXcRxRrag</vt:lpwstr>
  </property>
  <property fmtid="{D5CDD505-2E9C-101B-9397-08002B2CF9AE}" pid="124" name="x1ye=98">
    <vt:lpwstr>zTHdctNjpXwv8icysXn2W9BIxSdL5ehFjGeX2MvO4g8vUtv6rw9+te6RJn6q5AwKgZIV2vy7OKf4NzAEy2Ex+sicyHD+7OlxguVN2Dir4OevGV1U3QN+1fAEIMhcrha1XR5xsnprF8WJjmZcfMWCgkwAW6zN4hdzati8RoxO4yQTosuU+1IfmiGwE+6/xaQwkKsSIZyTG7HPF8/8BaeuDKtzxHguE1714x5U7ZrthHYsQhq/luuXDot46yyFC1S</vt:lpwstr>
  </property>
  <property fmtid="{D5CDD505-2E9C-101B-9397-08002B2CF9AE}" pid="125" name="x1ye=99">
    <vt:lpwstr>n7Bz5Vd8pYOXpJK/CP4/cobUqeF3+Qg80drNkf9jgqJkc3BwsDmphlw0jgwk/fLH1j5khHH4454hTMrlKOi79J5LQkkXxVS7QR+u60BhLgxT/EM4qSeRYSI53TyHXEm8AmzJPSW6K6puJiITS3ZWwiFfBZ2mP+OWn7nCvDQc1yFG0ZrwrdRoX0q0T1ebmIf8qYNWH/WQkCwn1fuAtfi90A6rjJOyPxhJ2MOQBNMKu+PMJrO8pbCkygRBUyGTD/J</vt:lpwstr>
  </property>
</Properties>
</file>