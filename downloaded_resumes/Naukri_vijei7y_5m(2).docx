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11/relationships/webextensiontaskpanes" Target="word/webextensions/taskpanes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B1A53" w:rsidRPr="00821247" w:rsidP="00CC0414" w14:paraId="6040FA65" w14:textId="6E4D1AB8">
      <w:pPr>
        <w:pStyle w:val="Title"/>
        <w:rPr>
          <w:rFonts w:ascii="Cambria" w:eastAsia="Arial Unicode MS" w:hAnsi="Cambria" w:cstheme="minorHAnsi"/>
          <w:sz w:val="28"/>
        </w:rPr>
      </w:pPr>
      <w:r w:rsidRPr="00821247">
        <w:rPr>
          <w:rFonts w:ascii="Cambria" w:eastAsia="Arial Unicode MS" w:hAnsi="Cambria" w:cstheme="minorHAnsi"/>
          <w:sz w:val="28"/>
        </w:rPr>
        <w:t>C</w:t>
      </w:r>
      <w:r w:rsidR="005468CA">
        <w:rPr>
          <w:rFonts w:ascii="Cambria" w:eastAsia="Arial Unicode MS" w:hAnsi="Cambria" w:cstheme="minorHAnsi"/>
          <w:sz w:val="28"/>
        </w:rPr>
        <w:t>URRICULUM VITAE</w:t>
      </w:r>
    </w:p>
    <w:p w:rsidR="00DB1A53" w:rsidRPr="00821247" w:rsidP="00CC0414" w14:paraId="37D2D08E" w14:textId="02C39D3C">
      <w:pPr>
        <w:rPr>
          <w:rFonts w:ascii="Cambria" w:eastAsia="Arial Unicode MS" w:hAnsi="Cambria" w:cstheme="minorHAnsi"/>
          <w:sz w:val="22"/>
          <w:szCs w:val="22"/>
        </w:rPr>
      </w:pPr>
      <w:r w:rsidRPr="00821247">
        <w:rPr>
          <w:rFonts w:ascii="Cambria" w:eastAsia="Arial Unicode MS" w:hAnsi="Cambria" w:cstheme="minorHAnsi"/>
          <w:b/>
          <w:sz w:val="22"/>
          <w:szCs w:val="22"/>
        </w:rPr>
        <w:t>VIJAYA BABU</w:t>
      </w:r>
      <w:r w:rsidRPr="00821247" w:rsidR="0089301C">
        <w:rPr>
          <w:rFonts w:ascii="Cambria" w:eastAsia="Arial Unicode MS" w:hAnsi="Cambria" w:cstheme="minorHAnsi"/>
          <w:b/>
          <w:sz w:val="22"/>
          <w:szCs w:val="22"/>
        </w:rPr>
        <w:t xml:space="preserve"> B</w:t>
      </w:r>
      <w:r w:rsidRPr="00821247">
        <w:rPr>
          <w:rFonts w:ascii="Cambria" w:eastAsia="Arial Unicode MS" w:hAnsi="Cambria" w:cstheme="minorHAnsi"/>
          <w:sz w:val="22"/>
          <w:szCs w:val="22"/>
        </w:rPr>
        <w:tab/>
      </w:r>
      <w:r w:rsidRPr="00821247">
        <w:rPr>
          <w:rFonts w:ascii="Cambria" w:eastAsia="Arial Unicode MS" w:hAnsi="Cambria" w:cstheme="minorHAnsi"/>
          <w:sz w:val="22"/>
          <w:szCs w:val="22"/>
        </w:rPr>
        <w:tab/>
      </w:r>
    </w:p>
    <w:p w:rsidR="00DB1A53" w:rsidRPr="00821247" w:rsidP="00CC0414" w14:paraId="2D97A596" w14:textId="3C28EFFA">
      <w:pPr>
        <w:ind w:hanging="90"/>
        <w:rPr>
          <w:rFonts w:ascii="Cambria" w:eastAsia="Arial Unicode MS" w:hAnsi="Cambria" w:cstheme="minorHAnsi"/>
          <w:sz w:val="22"/>
          <w:szCs w:val="22"/>
          <w:lang w:val="it-IT"/>
        </w:rPr>
      </w:pPr>
      <w:r w:rsidRPr="00821247">
        <w:rPr>
          <w:rFonts w:ascii="Cambria" w:eastAsia="Arial Unicode MS" w:hAnsi="Cambria" w:cstheme="minorHAnsi"/>
          <w:sz w:val="22"/>
          <w:szCs w:val="22"/>
          <w:lang w:val="it-IT"/>
        </w:rPr>
        <w:t xml:space="preserve"> </w:t>
      </w:r>
      <w:r w:rsidRPr="00821247" w:rsidR="0083431C">
        <w:rPr>
          <w:rFonts w:ascii="Cambria" w:eastAsia="Arial Unicode MS" w:hAnsi="Cambria" w:cstheme="minorHAnsi"/>
          <w:sz w:val="22"/>
          <w:szCs w:val="22"/>
          <w:lang w:val="it-IT"/>
        </w:rPr>
        <w:t xml:space="preserve"> </w:t>
      </w:r>
      <w:r w:rsidRPr="00821247" w:rsidR="00CF3174">
        <w:rPr>
          <w:rFonts w:ascii="Cambria" w:eastAsia="Arial Unicode MS" w:hAnsi="Cambria" w:cstheme="minorHAnsi"/>
          <w:sz w:val="22"/>
          <w:szCs w:val="22"/>
          <w:lang w:val="it-IT"/>
        </w:rPr>
        <w:t xml:space="preserve">F </w:t>
      </w:r>
      <w:r w:rsidRPr="00821247" w:rsidR="00921F00">
        <w:rPr>
          <w:rFonts w:ascii="Cambria" w:eastAsia="Arial Unicode MS" w:hAnsi="Cambria" w:cstheme="minorHAnsi"/>
          <w:sz w:val="22"/>
          <w:szCs w:val="22"/>
          <w:lang w:val="it-IT"/>
        </w:rPr>
        <w:t>N</w:t>
      </w:r>
      <w:r w:rsidRPr="00821247" w:rsidR="00CF3174">
        <w:rPr>
          <w:rFonts w:ascii="Cambria" w:eastAsia="Arial Unicode MS" w:hAnsi="Cambria" w:cstheme="minorHAnsi"/>
          <w:sz w:val="22"/>
          <w:szCs w:val="22"/>
          <w:lang w:val="it-IT"/>
        </w:rPr>
        <w:t>o-</w:t>
      </w:r>
      <w:r w:rsidRPr="00821247" w:rsidR="00921F00">
        <w:rPr>
          <w:rFonts w:ascii="Cambria" w:eastAsia="Arial Unicode MS" w:hAnsi="Cambria" w:cstheme="minorHAnsi"/>
          <w:sz w:val="22"/>
          <w:szCs w:val="22"/>
          <w:lang w:val="it-IT"/>
        </w:rPr>
        <w:t>505</w:t>
      </w:r>
      <w:r w:rsidRPr="00821247" w:rsidR="00662418">
        <w:rPr>
          <w:rFonts w:ascii="Cambria" w:eastAsia="Arial Unicode MS" w:hAnsi="Cambria" w:cstheme="minorHAnsi"/>
          <w:sz w:val="22"/>
          <w:szCs w:val="22"/>
          <w:lang w:val="it-IT"/>
        </w:rPr>
        <w:t>, Sri</w:t>
      </w:r>
      <w:r w:rsidRPr="00821247" w:rsidR="008021E7">
        <w:rPr>
          <w:rFonts w:ascii="Cambria" w:eastAsia="Arial Unicode MS" w:hAnsi="Cambria" w:cstheme="minorHAnsi"/>
          <w:sz w:val="22"/>
          <w:szCs w:val="22"/>
          <w:lang w:val="it-IT"/>
        </w:rPr>
        <w:t xml:space="preserve"> Sai M</w:t>
      </w:r>
      <w:r w:rsidRPr="00821247" w:rsidR="00CF3174">
        <w:rPr>
          <w:rFonts w:ascii="Cambria" w:eastAsia="Arial Unicode MS" w:hAnsi="Cambria" w:cstheme="minorHAnsi"/>
          <w:sz w:val="22"/>
          <w:szCs w:val="22"/>
          <w:lang w:val="it-IT"/>
        </w:rPr>
        <w:t>ansion</w:t>
      </w:r>
      <w:r w:rsidRPr="00821247">
        <w:rPr>
          <w:rFonts w:ascii="Cambria" w:eastAsia="Arial Unicode MS" w:hAnsi="Cambria" w:cstheme="minorHAnsi"/>
          <w:sz w:val="22"/>
          <w:szCs w:val="22"/>
          <w:lang w:val="it-IT"/>
        </w:rPr>
        <w:tab/>
      </w:r>
      <w:r w:rsidRPr="00821247">
        <w:rPr>
          <w:rFonts w:ascii="Cambria" w:eastAsia="Arial Unicode MS" w:hAnsi="Cambria" w:cstheme="minorHAnsi"/>
          <w:sz w:val="22"/>
          <w:szCs w:val="22"/>
          <w:lang w:val="it-IT"/>
        </w:rPr>
        <w:tab/>
      </w:r>
    </w:p>
    <w:p w:rsidR="00DB1A53" w:rsidRPr="00821247" w:rsidP="00CC0414" w14:paraId="2DB848B4" w14:textId="2B7E747E">
      <w:pPr>
        <w:rPr>
          <w:rFonts w:ascii="Cambria" w:eastAsia="Arial Unicode MS" w:hAnsi="Cambria" w:cstheme="minorHAnsi"/>
          <w:color w:val="0000FF"/>
          <w:sz w:val="22"/>
          <w:szCs w:val="22"/>
          <w:lang w:val="it-IT"/>
        </w:rPr>
      </w:pPr>
      <w:r w:rsidRPr="00821247">
        <w:rPr>
          <w:rFonts w:ascii="Cambria" w:eastAsia="Arial Unicode MS" w:hAnsi="Cambria" w:cstheme="minorHAnsi"/>
          <w:sz w:val="22"/>
          <w:szCs w:val="22"/>
          <w:lang w:val="it-IT"/>
        </w:rPr>
        <w:t>UDA</w:t>
      </w:r>
      <w:r w:rsidRPr="00821247" w:rsidR="00CF3174">
        <w:rPr>
          <w:rFonts w:ascii="Cambria" w:eastAsia="Arial Unicode MS" w:hAnsi="Cambria" w:cstheme="minorHAnsi"/>
          <w:sz w:val="22"/>
          <w:szCs w:val="22"/>
          <w:lang w:val="it-IT"/>
        </w:rPr>
        <w:t xml:space="preserve"> Trading </w:t>
      </w:r>
      <w:r w:rsidRPr="00821247" w:rsidR="00662418">
        <w:rPr>
          <w:rFonts w:ascii="Cambria" w:eastAsia="Arial Unicode MS" w:hAnsi="Cambria" w:cstheme="minorHAnsi"/>
          <w:sz w:val="22"/>
          <w:szCs w:val="22"/>
          <w:lang w:val="it-IT"/>
        </w:rPr>
        <w:t>center,</w:t>
      </w:r>
      <w:r w:rsidRPr="00821247">
        <w:rPr>
          <w:rFonts w:ascii="Cambria" w:eastAsia="Arial Unicode MS" w:hAnsi="Cambria" w:cstheme="minorHAnsi"/>
          <w:sz w:val="22"/>
          <w:szCs w:val="22"/>
          <w:lang w:val="it-IT"/>
        </w:rPr>
        <w:tab/>
      </w:r>
      <w:r w:rsidRPr="00821247">
        <w:rPr>
          <w:rFonts w:ascii="Cambria" w:eastAsia="Arial Unicode MS" w:hAnsi="Cambria" w:cstheme="minorHAnsi"/>
          <w:sz w:val="22"/>
          <w:szCs w:val="22"/>
          <w:lang w:val="it-IT"/>
        </w:rPr>
        <w:tab/>
      </w:r>
      <w:r w:rsidRPr="00821247" w:rsidR="00E116E5">
        <w:rPr>
          <w:rFonts w:ascii="Cambria" w:eastAsia="Arial Unicode MS" w:hAnsi="Cambria" w:cstheme="minorHAnsi"/>
          <w:sz w:val="22"/>
          <w:szCs w:val="22"/>
          <w:lang w:val="it-IT"/>
        </w:rPr>
        <w:t xml:space="preserve">       </w:t>
      </w:r>
      <w:r w:rsidRPr="00821247" w:rsidR="002534B1">
        <w:rPr>
          <w:rFonts w:ascii="Cambria" w:eastAsia="Arial Unicode MS" w:hAnsi="Cambria" w:cstheme="minorHAnsi"/>
          <w:sz w:val="22"/>
          <w:szCs w:val="22"/>
          <w:lang w:val="it-IT"/>
        </w:rPr>
        <w:t xml:space="preserve"> </w:t>
      </w:r>
      <w:r w:rsidRPr="00821247" w:rsidR="006353F2">
        <w:rPr>
          <w:rFonts w:ascii="Cambria" w:eastAsia="Arial Unicode MS" w:hAnsi="Cambria" w:cstheme="minorHAnsi"/>
          <w:sz w:val="22"/>
          <w:szCs w:val="22"/>
          <w:lang w:val="it-IT"/>
        </w:rPr>
        <w:t xml:space="preserve">        </w:t>
      </w:r>
      <w:r w:rsidRPr="00821247" w:rsidR="002534B1">
        <w:rPr>
          <w:rFonts w:ascii="Cambria" w:eastAsia="Arial Unicode MS" w:hAnsi="Cambria" w:cstheme="minorHAnsi"/>
          <w:sz w:val="22"/>
          <w:szCs w:val="22"/>
          <w:lang w:val="it-IT"/>
        </w:rPr>
        <w:t xml:space="preserve"> </w:t>
      </w:r>
      <w:r w:rsidRPr="00821247" w:rsidR="002415FE">
        <w:rPr>
          <w:rFonts w:ascii="Cambria" w:eastAsia="Arial Unicode MS" w:hAnsi="Cambria" w:cstheme="minorHAnsi"/>
          <w:sz w:val="22"/>
          <w:szCs w:val="22"/>
          <w:lang w:val="it-IT"/>
        </w:rPr>
        <w:t xml:space="preserve">   </w:t>
      </w:r>
      <w:r w:rsidR="000D36AD">
        <w:rPr>
          <w:rFonts w:ascii="Cambria" w:eastAsia="Arial Unicode MS" w:hAnsi="Cambria" w:cstheme="minorHAnsi"/>
          <w:sz w:val="22"/>
          <w:szCs w:val="22"/>
          <w:lang w:val="it-IT"/>
        </w:rPr>
        <w:t xml:space="preserve">                            </w:t>
      </w:r>
      <w:r w:rsidRPr="00821247" w:rsidR="0043219E">
        <w:rPr>
          <w:rFonts w:ascii="Cambria" w:eastAsia="Arial Unicode MS" w:hAnsi="Cambria" w:cstheme="minorHAnsi"/>
          <w:b/>
          <w:sz w:val="22"/>
          <w:szCs w:val="22"/>
          <w:lang w:val="it-IT"/>
        </w:rPr>
        <w:t>Em</w:t>
      </w:r>
      <w:r w:rsidRPr="00821247" w:rsidR="00D83803">
        <w:rPr>
          <w:rFonts w:ascii="Cambria" w:eastAsia="Arial Unicode MS" w:hAnsi="Cambria" w:cstheme="minorHAnsi"/>
          <w:b/>
          <w:sz w:val="22"/>
          <w:szCs w:val="22"/>
          <w:lang w:val="it-IT"/>
        </w:rPr>
        <w:t>ail</w:t>
      </w:r>
      <w:r w:rsidRPr="00821247" w:rsidR="001A32FE">
        <w:rPr>
          <w:rFonts w:ascii="Cambria" w:eastAsia="Arial Unicode MS" w:hAnsi="Cambria" w:cstheme="minorHAnsi"/>
          <w:sz w:val="22"/>
          <w:szCs w:val="22"/>
          <w:lang w:val="it-IT"/>
        </w:rPr>
        <w:t>:</w:t>
      </w:r>
      <w:r w:rsidRPr="00821247" w:rsidR="00A46D43">
        <w:rPr>
          <w:rFonts w:ascii="Cambria" w:eastAsia="Arial Unicode MS" w:hAnsi="Cambria" w:cstheme="minorHAnsi"/>
          <w:sz w:val="22"/>
          <w:szCs w:val="22"/>
          <w:lang w:val="it-IT"/>
        </w:rPr>
        <w:t xml:space="preserve"> </w:t>
      </w:r>
      <w:r w:rsidR="00C37CD3">
        <w:rPr>
          <w:rFonts w:ascii="Roboto" w:hAnsi="Roboto"/>
          <w:color w:val="222222"/>
          <w:sz w:val="21"/>
          <w:szCs w:val="21"/>
          <w:shd w:val="clear" w:color="auto" w:fill="FFFFFF"/>
        </w:rPr>
        <w:t>vijei.0002</w:t>
      </w:r>
      <w:r w:rsidR="00E62B60">
        <w:rPr>
          <w:rFonts w:ascii="Roboto" w:hAnsi="Roboto"/>
          <w:color w:val="222222"/>
          <w:sz w:val="21"/>
          <w:szCs w:val="21"/>
          <w:shd w:val="clear" w:color="auto" w:fill="FFFFFF"/>
        </w:rPr>
        <w:t>@gmail.com</w:t>
      </w:r>
    </w:p>
    <w:p w:rsidR="0006336C" w:rsidRPr="00821247" w:rsidP="0006336C" w14:paraId="682BB226" w14:textId="5291141C">
      <w:pPr>
        <w:pBdr>
          <w:bottom w:val="double" w:sz="1" w:space="1" w:color="000000"/>
        </w:pBdr>
        <w:rPr>
          <w:rFonts w:ascii="Cambria" w:eastAsia="Arial Unicode MS" w:hAnsi="Cambria" w:cstheme="minorHAnsi"/>
          <w:sz w:val="22"/>
          <w:szCs w:val="22"/>
        </w:rPr>
      </w:pPr>
      <w:r w:rsidRPr="00821247">
        <w:rPr>
          <w:rFonts w:ascii="Cambria" w:eastAsia="Arial Unicode MS" w:hAnsi="Cambria" w:cstheme="minorHAnsi"/>
          <w:sz w:val="22"/>
          <w:szCs w:val="22"/>
        </w:rPr>
        <w:t xml:space="preserve">Serilingampally,  </w:t>
      </w:r>
      <w:r w:rsidRPr="00821247" w:rsidR="00E116E5">
        <w:rPr>
          <w:rFonts w:ascii="Cambria" w:eastAsia="Arial Unicode MS" w:hAnsi="Cambria" w:cstheme="minorHAnsi"/>
          <w:sz w:val="22"/>
          <w:szCs w:val="22"/>
        </w:rPr>
        <w:t xml:space="preserve">                       </w:t>
      </w:r>
      <w:r w:rsidRPr="00821247" w:rsidR="006353F2">
        <w:rPr>
          <w:rFonts w:ascii="Cambria" w:eastAsia="Arial Unicode MS" w:hAnsi="Cambria" w:cstheme="minorHAnsi"/>
          <w:sz w:val="22"/>
          <w:szCs w:val="22"/>
        </w:rPr>
        <w:t xml:space="preserve">                  </w:t>
      </w:r>
      <w:r w:rsidRPr="00821247" w:rsidR="00AE1EDA">
        <w:rPr>
          <w:rFonts w:ascii="Cambria" w:eastAsia="Arial Unicode MS" w:hAnsi="Cambria" w:cstheme="minorHAnsi"/>
          <w:sz w:val="22"/>
          <w:szCs w:val="22"/>
        </w:rPr>
        <w:t xml:space="preserve">       </w:t>
      </w:r>
      <w:r w:rsidR="000D36AD">
        <w:rPr>
          <w:rFonts w:ascii="Cambria" w:eastAsia="Arial Unicode MS" w:hAnsi="Cambria" w:cstheme="minorHAnsi"/>
          <w:sz w:val="22"/>
          <w:szCs w:val="22"/>
        </w:rPr>
        <w:t xml:space="preserve">                         </w:t>
      </w:r>
      <w:r w:rsidR="00D128B0">
        <w:rPr>
          <w:rFonts w:ascii="Cambria" w:eastAsia="Arial Unicode MS" w:hAnsi="Cambria" w:cstheme="minorHAnsi"/>
          <w:sz w:val="22"/>
          <w:szCs w:val="22"/>
        </w:rPr>
        <w:t xml:space="preserve"> </w:t>
      </w:r>
      <w:r w:rsidRPr="00821247" w:rsidR="0043219E">
        <w:rPr>
          <w:rFonts w:ascii="Cambria" w:eastAsia="Arial Unicode MS" w:hAnsi="Cambria" w:cstheme="minorHAnsi"/>
          <w:b/>
          <w:sz w:val="22"/>
          <w:szCs w:val="22"/>
        </w:rPr>
        <w:t>Mobile</w:t>
      </w:r>
      <w:r w:rsidRPr="00821247" w:rsidR="00DE538F">
        <w:rPr>
          <w:rFonts w:ascii="Cambria" w:eastAsia="Arial Unicode MS" w:hAnsi="Cambria" w:cstheme="minorHAnsi"/>
          <w:sz w:val="22"/>
          <w:szCs w:val="22"/>
        </w:rPr>
        <w:t xml:space="preserve">: </w:t>
      </w:r>
      <w:r w:rsidR="000D36AD">
        <w:rPr>
          <w:rFonts w:ascii="Cambria" w:eastAsia="Arial Unicode MS" w:hAnsi="Cambria" w:cstheme="minorHAnsi"/>
          <w:sz w:val="22"/>
          <w:szCs w:val="22"/>
        </w:rPr>
        <w:t xml:space="preserve">+91 </w:t>
      </w:r>
      <w:r w:rsidR="008B5519">
        <w:rPr>
          <w:rFonts w:ascii="Cambria" w:eastAsia="Arial Unicode MS" w:hAnsi="Cambria" w:cstheme="minorHAnsi"/>
          <w:b/>
          <w:sz w:val="22"/>
          <w:szCs w:val="22"/>
        </w:rPr>
        <w:t>9</w:t>
      </w:r>
      <w:r w:rsidR="00581264">
        <w:rPr>
          <w:rFonts w:ascii="Cambria" w:eastAsia="Arial Unicode MS" w:hAnsi="Cambria" w:cstheme="minorHAnsi"/>
          <w:b/>
          <w:sz w:val="22"/>
          <w:szCs w:val="22"/>
        </w:rPr>
        <w:t>666576065</w:t>
      </w:r>
    </w:p>
    <w:p w:rsidR="009A07E5" w:rsidRPr="00821247" w:rsidP="0006336C" w14:paraId="0F0FF7B3" w14:textId="280F25D9">
      <w:pPr>
        <w:pBdr>
          <w:bottom w:val="double" w:sz="1" w:space="1" w:color="000000"/>
        </w:pBdr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sz w:val="22"/>
          <w:szCs w:val="22"/>
        </w:rPr>
        <w:t>Hyderabad-500032</w:t>
      </w:r>
      <w:r w:rsidRPr="00821247" w:rsidR="00DB1A53">
        <w:rPr>
          <w:rFonts w:ascii="Cambria" w:eastAsia="Arial Unicode MS" w:hAnsi="Cambria" w:cstheme="minorHAnsi"/>
        </w:rPr>
        <w:tab/>
      </w:r>
    </w:p>
    <w:p w:rsidR="00AE1EDA" w:rsidRPr="00821247" w:rsidP="004C4629" w14:paraId="0564BD2D" w14:textId="77777777">
      <w:pPr>
        <w:tabs>
          <w:tab w:val="left" w:pos="8730"/>
        </w:tabs>
        <w:spacing w:line="276" w:lineRule="auto"/>
        <w:ind w:right="-155"/>
        <w:jc w:val="both"/>
        <w:rPr>
          <w:rFonts w:ascii="Cambria" w:eastAsia="Arial Unicode MS" w:hAnsi="Cambria" w:cstheme="minorHAnsi"/>
          <w:b/>
        </w:rPr>
      </w:pPr>
    </w:p>
    <w:p w:rsidR="001F586D" w:rsidP="004C4629" w14:paraId="0F022A60" w14:textId="5C763978">
      <w:pPr>
        <w:tabs>
          <w:tab w:val="left" w:pos="8730"/>
        </w:tabs>
        <w:spacing w:line="276" w:lineRule="auto"/>
        <w:ind w:right="-155"/>
        <w:jc w:val="both"/>
        <w:rPr>
          <w:rFonts w:ascii="Cambria" w:eastAsia="Arial Unicode MS" w:hAnsi="Cambria" w:cstheme="minorHAnsi"/>
          <w:b/>
        </w:rPr>
      </w:pPr>
      <w:r w:rsidRPr="00821247">
        <w:rPr>
          <w:rFonts w:ascii="Cambria" w:eastAsia="Arial Unicode MS" w:hAnsi="Cambria" w:cstheme="minorHAnsi"/>
          <w:b/>
        </w:rPr>
        <w:t xml:space="preserve"> </w:t>
      </w:r>
      <w:r w:rsidRPr="00821247" w:rsidR="007B0383">
        <w:rPr>
          <w:rFonts w:ascii="Cambria" w:eastAsia="Arial Unicode MS" w:hAnsi="Cambria" w:cstheme="minorHAnsi"/>
          <w:b/>
        </w:rPr>
        <w:t>SUMMARY:</w:t>
      </w:r>
    </w:p>
    <w:p w:rsidR="00AD0E53" w:rsidP="004C4629" w14:paraId="52459418" w14:textId="77777777">
      <w:pPr>
        <w:tabs>
          <w:tab w:val="left" w:pos="8730"/>
        </w:tabs>
        <w:spacing w:line="276" w:lineRule="auto"/>
        <w:ind w:right="-155"/>
        <w:jc w:val="both"/>
        <w:rPr>
          <w:rFonts w:ascii="Cambria" w:eastAsia="Arial Unicode MS" w:hAnsi="Cambria" w:cstheme="minorHAnsi"/>
          <w:b/>
        </w:rPr>
      </w:pPr>
    </w:p>
    <w:p w:rsidR="00CD642D" w:rsidP="00AD0E53" w14:paraId="63FFFC8F" w14:textId="07AC723B">
      <w:pPr>
        <w:pStyle w:val="ListParagraph"/>
        <w:numPr>
          <w:ilvl w:val="0"/>
          <w:numId w:val="39"/>
        </w:numPr>
        <w:spacing w:line="276" w:lineRule="auto"/>
        <w:ind w:right="-155"/>
        <w:rPr>
          <w:rFonts w:ascii="Cambria" w:eastAsia="Arial Unicode MS" w:hAnsi="Cambria" w:cstheme="minorHAnsi"/>
        </w:rPr>
      </w:pPr>
      <w:r w:rsidRPr="00AD0E53">
        <w:rPr>
          <w:rFonts w:ascii="Cambria" w:eastAsia="Arial Unicode MS" w:hAnsi="Cambria" w:cstheme="minorHAnsi"/>
        </w:rPr>
        <w:t xml:space="preserve">Overall </w:t>
      </w:r>
      <w:r w:rsidR="002D1B5B">
        <w:rPr>
          <w:rFonts w:ascii="Cambria" w:eastAsia="Arial Unicode MS" w:hAnsi="Cambria" w:cstheme="minorHAnsi"/>
        </w:rPr>
        <w:t>10+</w:t>
      </w:r>
      <w:r w:rsidR="0022651A">
        <w:rPr>
          <w:rFonts w:ascii="Cambria" w:eastAsia="Arial Unicode MS" w:hAnsi="Cambria" w:cstheme="minorHAnsi"/>
        </w:rPr>
        <w:t xml:space="preserve"> </w:t>
      </w:r>
      <w:r w:rsidRPr="00AD0E53">
        <w:rPr>
          <w:rFonts w:ascii="Cambria" w:eastAsia="Arial Unicode MS" w:hAnsi="Cambria" w:cstheme="minorHAnsi"/>
        </w:rPr>
        <w:t>years of experience in the IT industry in which</w:t>
      </w:r>
      <w:r w:rsidR="0013334B">
        <w:rPr>
          <w:rFonts w:ascii="Cambria" w:eastAsia="Arial Unicode MS" w:hAnsi="Cambria" w:cstheme="minorHAnsi"/>
        </w:rPr>
        <w:t xml:space="preserve"> </w:t>
      </w:r>
      <w:r w:rsidRPr="0013334B" w:rsidR="00B26A11">
        <w:rPr>
          <w:rFonts w:ascii="Cambria" w:eastAsia="Arial Unicode MS" w:hAnsi="Cambria" w:cstheme="minorHAnsi"/>
          <w:bCs/>
        </w:rPr>
        <w:t>5</w:t>
      </w:r>
      <w:r w:rsidRPr="0013334B" w:rsidR="000B2EFE">
        <w:rPr>
          <w:rFonts w:ascii="Cambria" w:eastAsia="Arial Unicode MS" w:hAnsi="Cambria" w:cstheme="minorHAnsi"/>
          <w:bCs/>
        </w:rPr>
        <w:t>.5</w:t>
      </w:r>
      <w:r w:rsidRPr="0013334B" w:rsidR="002D1B5B">
        <w:rPr>
          <w:rFonts w:ascii="Cambria" w:eastAsia="Arial Unicode MS" w:hAnsi="Cambria" w:cstheme="minorHAnsi"/>
          <w:bCs/>
        </w:rPr>
        <w:t xml:space="preserve"> years of SAP</w:t>
      </w:r>
      <w:r w:rsidRPr="004870DA" w:rsidR="002D1B5B">
        <w:rPr>
          <w:rFonts w:ascii="Cambria" w:eastAsia="Arial Unicode MS" w:hAnsi="Cambria" w:cstheme="minorHAnsi"/>
          <w:b/>
        </w:rPr>
        <w:t xml:space="preserve"> </w:t>
      </w:r>
      <w:r w:rsidRPr="0013334B" w:rsidR="002D1B5B">
        <w:rPr>
          <w:rFonts w:ascii="Cambria" w:eastAsia="Arial Unicode MS" w:hAnsi="Cambria" w:cstheme="minorHAnsi"/>
          <w:bCs/>
        </w:rPr>
        <w:t>PI/PO</w:t>
      </w:r>
      <w:r w:rsidRPr="00764A2C">
        <w:rPr>
          <w:rFonts w:ascii="Cambria" w:eastAsia="Arial Unicode MS" w:hAnsi="Cambria" w:cstheme="minorHAnsi"/>
          <w:b/>
          <w:bCs/>
        </w:rPr>
        <w:t xml:space="preserve"> </w:t>
      </w:r>
      <w:r w:rsidR="001368A1">
        <w:rPr>
          <w:rFonts w:ascii="Cambria" w:eastAsia="Arial Unicode MS" w:hAnsi="Cambria" w:cstheme="minorHAnsi"/>
        </w:rPr>
        <w:t>and</w:t>
      </w:r>
      <w:r w:rsidR="0013334B">
        <w:rPr>
          <w:rFonts w:ascii="Cambria" w:eastAsia="Arial Unicode MS" w:hAnsi="Cambria" w:cstheme="minorHAnsi"/>
        </w:rPr>
        <w:t xml:space="preserve"> 2</w:t>
      </w:r>
      <w:r w:rsidRPr="00AD0E53" w:rsidR="0013334B">
        <w:rPr>
          <w:rFonts w:ascii="Cambria" w:eastAsia="Arial Unicode MS" w:hAnsi="Cambria" w:cstheme="minorHAnsi"/>
        </w:rPr>
        <w:t xml:space="preserve"> years </w:t>
      </w:r>
      <w:r w:rsidRPr="0013334B" w:rsidR="0013334B">
        <w:rPr>
          <w:rFonts w:ascii="Cambria" w:eastAsia="Arial Unicode MS" w:hAnsi="Cambria" w:cstheme="minorHAnsi"/>
        </w:rPr>
        <w:t>of SAP CPI</w:t>
      </w:r>
      <w:r w:rsidRPr="00AD0E53">
        <w:rPr>
          <w:rFonts w:ascii="Cambria" w:eastAsia="Arial Unicode MS" w:hAnsi="Cambria" w:cstheme="minorHAnsi"/>
        </w:rPr>
        <w:t xml:space="preserve"> SAP NetWeaver Exchange Infrastructure/Process Integration &amp; implementation upgrades and migrations / support projects of SAP PI/PO &amp; CPI Configuration and </w:t>
      </w:r>
      <w:r w:rsidR="000B2EFE">
        <w:rPr>
          <w:rFonts w:ascii="Cambria" w:eastAsia="Arial Unicode MS" w:hAnsi="Cambria" w:cstheme="minorHAnsi"/>
        </w:rPr>
        <w:t>2.7</w:t>
      </w:r>
      <w:r w:rsidR="003917EF">
        <w:rPr>
          <w:rFonts w:ascii="Cambria" w:eastAsia="Arial Unicode MS" w:hAnsi="Cambria" w:cstheme="minorHAnsi"/>
        </w:rPr>
        <w:t xml:space="preserve"> </w:t>
      </w:r>
      <w:r w:rsidRPr="00AD0E53">
        <w:rPr>
          <w:rFonts w:ascii="Cambria" w:eastAsia="Arial Unicode MS" w:hAnsi="Cambria" w:cstheme="minorHAnsi"/>
        </w:rPr>
        <w:t>years exp as</w:t>
      </w:r>
      <w:r w:rsidR="00764A2C">
        <w:rPr>
          <w:rFonts w:ascii="Cambria" w:eastAsia="Arial Unicode MS" w:hAnsi="Cambria" w:cstheme="minorHAnsi"/>
        </w:rPr>
        <w:t xml:space="preserve"> SAP</w:t>
      </w:r>
      <w:r w:rsidRPr="00AD0E53">
        <w:rPr>
          <w:rFonts w:ascii="Cambria" w:eastAsia="Arial Unicode MS" w:hAnsi="Cambria" w:cstheme="minorHAnsi"/>
        </w:rPr>
        <w:t xml:space="preserve"> End-user.</w:t>
      </w:r>
      <w:r w:rsidRPr="00CD642D">
        <w:rPr>
          <w:rFonts w:ascii="Cambria" w:eastAsia="Arial Unicode MS" w:hAnsi="Cambria" w:cstheme="minorHAnsi"/>
        </w:rPr>
        <w:t xml:space="preserve"> </w:t>
      </w:r>
    </w:p>
    <w:p w:rsidR="00CD642D" w:rsidRPr="000B2EFE" w:rsidP="00CD642D" w14:paraId="27FE2619" w14:textId="315CFA88">
      <w:pPr>
        <w:numPr>
          <w:ilvl w:val="0"/>
          <w:numId w:val="31"/>
        </w:numPr>
        <w:spacing w:line="276" w:lineRule="auto"/>
        <w:ind w:right="-155"/>
        <w:jc w:val="both"/>
        <w:rPr>
          <w:rFonts w:ascii="Cambria" w:eastAsia="Arial Unicode MS" w:hAnsi="Cambria" w:cstheme="minorHAnsi"/>
          <w:bCs/>
        </w:rPr>
      </w:pPr>
      <w:r w:rsidRPr="00821247">
        <w:rPr>
          <w:rFonts w:ascii="Cambria" w:eastAsia="Arial Unicode MS" w:hAnsi="Cambria" w:cstheme="minorHAnsi"/>
        </w:rPr>
        <w:t>Work</w:t>
      </w:r>
      <w:r w:rsidR="008230A0">
        <w:rPr>
          <w:rFonts w:ascii="Cambria" w:eastAsia="Arial Unicode MS" w:hAnsi="Cambria" w:cstheme="minorHAnsi"/>
        </w:rPr>
        <w:t>ed in</w:t>
      </w:r>
      <w:r w:rsidRPr="00821247">
        <w:rPr>
          <w:rFonts w:ascii="Cambria" w:eastAsia="Arial Unicode MS" w:hAnsi="Cambria" w:cstheme="minorHAnsi"/>
        </w:rPr>
        <w:t xml:space="preserve"> </w:t>
      </w:r>
      <w:r w:rsidRPr="00B564F0">
        <w:rPr>
          <w:rFonts w:ascii="Cambria" w:eastAsia="Arial Unicode MS" w:hAnsi="Cambria" w:cstheme="minorHAnsi"/>
          <w:bCs/>
          <w:color w:val="000000"/>
        </w:rPr>
        <w:t>Infosys Pvt</w:t>
      </w:r>
      <w:r w:rsidR="008230A0">
        <w:rPr>
          <w:rFonts w:ascii="Cambria" w:eastAsia="Arial Unicode MS" w:hAnsi="Cambria" w:cstheme="minorHAnsi"/>
          <w:bCs/>
          <w:color w:val="000000"/>
        </w:rPr>
        <w:t xml:space="preserve"> </w:t>
      </w:r>
      <w:r w:rsidRPr="00B564F0">
        <w:rPr>
          <w:rFonts w:ascii="Cambria" w:eastAsia="Arial Unicode MS" w:hAnsi="Cambria" w:cstheme="minorHAnsi"/>
          <w:bCs/>
          <w:color w:val="000000"/>
        </w:rPr>
        <w:t xml:space="preserve">Ltd as a Senior Consultant from Aug-2024 to </w:t>
      </w:r>
      <w:r w:rsidR="008230A0">
        <w:rPr>
          <w:rFonts w:ascii="Cambria" w:eastAsia="Arial Unicode MS" w:hAnsi="Cambria" w:cstheme="minorHAnsi"/>
          <w:bCs/>
          <w:color w:val="000000"/>
        </w:rPr>
        <w:t>24-Mar-2026.</w:t>
      </w:r>
    </w:p>
    <w:p w:rsidR="000B2EFE" w:rsidRPr="000B2EFE" w:rsidP="000B2EFE" w14:paraId="308DF990" w14:textId="37966F9F">
      <w:pPr>
        <w:numPr>
          <w:ilvl w:val="0"/>
          <w:numId w:val="31"/>
        </w:numPr>
        <w:spacing w:line="276" w:lineRule="auto"/>
        <w:ind w:right="-155"/>
        <w:jc w:val="both"/>
        <w:rPr>
          <w:rFonts w:ascii="Cambria" w:eastAsia="Arial Unicode MS" w:hAnsi="Cambria" w:cstheme="minorHAnsi"/>
          <w:bCs/>
        </w:rPr>
      </w:pPr>
      <w:r w:rsidRPr="00B564F0">
        <w:rPr>
          <w:rFonts w:ascii="Cambria" w:eastAsia="Arial Unicode MS" w:hAnsi="Cambria" w:cstheme="minorHAnsi"/>
          <w:bCs/>
        </w:rPr>
        <w:t xml:space="preserve">Worked in </w:t>
      </w:r>
      <w:r>
        <w:rPr>
          <w:rFonts w:ascii="Cambria" w:eastAsia="Arial Unicode MS" w:hAnsi="Cambria" w:cstheme="minorHAnsi"/>
          <w:bCs/>
          <w:color w:val="000000"/>
        </w:rPr>
        <w:t xml:space="preserve">VernaSoft Consultancy India Pvt Ltd </w:t>
      </w:r>
      <w:r w:rsidRPr="00B564F0">
        <w:rPr>
          <w:rFonts w:ascii="Cambria" w:eastAsia="Arial Unicode MS" w:hAnsi="Cambria" w:cstheme="minorHAnsi"/>
          <w:bCs/>
          <w:color w:val="000000"/>
        </w:rPr>
        <w:t>, as a SAP PIPO</w:t>
      </w:r>
      <w:r>
        <w:rPr>
          <w:rFonts w:ascii="Cambria" w:eastAsia="Arial Unicode MS" w:hAnsi="Cambria" w:cstheme="minorHAnsi"/>
          <w:bCs/>
          <w:color w:val="000000"/>
        </w:rPr>
        <w:t xml:space="preserve"> CPI</w:t>
      </w:r>
      <w:r w:rsidRPr="00B564F0">
        <w:rPr>
          <w:rFonts w:ascii="Cambria" w:eastAsia="Arial Unicode MS" w:hAnsi="Cambria" w:cstheme="minorHAnsi"/>
          <w:bCs/>
          <w:color w:val="000000"/>
        </w:rPr>
        <w:t xml:space="preserve"> Consultant from </w:t>
      </w:r>
      <w:r>
        <w:rPr>
          <w:rFonts w:ascii="Cambria" w:eastAsia="Arial Unicode MS" w:hAnsi="Cambria" w:cstheme="minorHAnsi"/>
          <w:bCs/>
          <w:color w:val="000000"/>
        </w:rPr>
        <w:t>Jun</w:t>
      </w:r>
      <w:r w:rsidRPr="00B564F0">
        <w:rPr>
          <w:rFonts w:ascii="Cambria" w:eastAsia="Arial Unicode MS" w:hAnsi="Cambria" w:cstheme="minorHAnsi"/>
          <w:bCs/>
          <w:color w:val="000000"/>
        </w:rPr>
        <w:t>-202</w:t>
      </w:r>
      <w:r>
        <w:rPr>
          <w:rFonts w:ascii="Cambria" w:eastAsia="Arial Unicode MS" w:hAnsi="Cambria" w:cstheme="minorHAnsi"/>
          <w:bCs/>
          <w:color w:val="000000"/>
        </w:rPr>
        <w:t>4</w:t>
      </w:r>
      <w:r w:rsidRPr="00B564F0">
        <w:rPr>
          <w:rFonts w:ascii="Cambria" w:eastAsia="Arial Unicode MS" w:hAnsi="Cambria" w:cstheme="minorHAnsi"/>
          <w:bCs/>
          <w:color w:val="000000"/>
        </w:rPr>
        <w:t xml:space="preserve"> to </w:t>
      </w:r>
      <w:r>
        <w:rPr>
          <w:rFonts w:ascii="Cambria" w:eastAsia="Arial Unicode MS" w:hAnsi="Cambria" w:cstheme="minorHAnsi"/>
          <w:bCs/>
          <w:color w:val="000000"/>
        </w:rPr>
        <w:t>Aug</w:t>
      </w:r>
      <w:r w:rsidRPr="00B564F0">
        <w:rPr>
          <w:rFonts w:ascii="Cambria" w:eastAsia="Arial Unicode MS" w:hAnsi="Cambria" w:cstheme="minorHAnsi"/>
          <w:bCs/>
          <w:color w:val="000000"/>
        </w:rPr>
        <w:t>-2024.</w:t>
      </w:r>
    </w:p>
    <w:p w:rsidR="001F586D" w:rsidRPr="00B564F0" w:rsidP="00DD71ED" w14:paraId="3403B9AD" w14:textId="29A41925">
      <w:pPr>
        <w:numPr>
          <w:ilvl w:val="0"/>
          <w:numId w:val="31"/>
        </w:numPr>
        <w:spacing w:line="276" w:lineRule="auto"/>
        <w:ind w:right="-155"/>
        <w:jc w:val="both"/>
        <w:rPr>
          <w:rFonts w:ascii="Cambria" w:eastAsia="Arial Unicode MS" w:hAnsi="Cambria" w:cstheme="minorHAnsi"/>
          <w:bCs/>
        </w:rPr>
      </w:pPr>
      <w:r w:rsidRPr="00B564F0">
        <w:rPr>
          <w:rFonts w:ascii="Cambria" w:eastAsia="Arial Unicode MS" w:hAnsi="Cambria" w:cstheme="minorHAnsi"/>
          <w:bCs/>
        </w:rPr>
        <w:t>Work</w:t>
      </w:r>
      <w:r w:rsidRPr="00B564F0" w:rsidR="005F7DC6">
        <w:rPr>
          <w:rFonts w:ascii="Cambria" w:eastAsia="Arial Unicode MS" w:hAnsi="Cambria" w:cstheme="minorHAnsi"/>
          <w:bCs/>
        </w:rPr>
        <w:t>ed</w:t>
      </w:r>
      <w:r w:rsidRPr="00B564F0">
        <w:rPr>
          <w:rFonts w:ascii="Cambria" w:eastAsia="Arial Unicode MS" w:hAnsi="Cambria" w:cstheme="minorHAnsi"/>
          <w:bCs/>
        </w:rPr>
        <w:t xml:space="preserve"> in </w:t>
      </w:r>
      <w:r w:rsidRPr="00B564F0" w:rsidR="000C738B">
        <w:rPr>
          <w:rFonts w:ascii="Cambria" w:eastAsia="Arial Unicode MS" w:hAnsi="Cambria" w:cstheme="minorHAnsi"/>
          <w:bCs/>
          <w:color w:val="000000"/>
        </w:rPr>
        <w:t>TCS</w:t>
      </w:r>
      <w:r w:rsidRPr="00B564F0" w:rsidR="001368A1">
        <w:rPr>
          <w:rFonts w:ascii="Cambria" w:eastAsia="Arial Unicode MS" w:hAnsi="Cambria" w:cstheme="minorHAnsi"/>
          <w:bCs/>
          <w:color w:val="000000"/>
        </w:rPr>
        <w:t xml:space="preserve"> as a </w:t>
      </w:r>
      <w:r w:rsidRPr="00B564F0" w:rsidR="000C738B">
        <w:rPr>
          <w:rFonts w:ascii="Cambria" w:eastAsia="Arial Unicode MS" w:hAnsi="Cambria" w:cstheme="minorHAnsi"/>
          <w:bCs/>
          <w:color w:val="000000"/>
        </w:rPr>
        <w:t>Contract</w:t>
      </w:r>
      <w:r w:rsidRPr="00B564F0" w:rsidR="001368A1">
        <w:rPr>
          <w:rFonts w:ascii="Cambria" w:eastAsia="Arial Unicode MS" w:hAnsi="Cambria" w:cstheme="minorHAnsi"/>
          <w:bCs/>
          <w:color w:val="000000"/>
        </w:rPr>
        <w:t xml:space="preserve"> position</w:t>
      </w:r>
      <w:r w:rsidRPr="00B564F0" w:rsidR="000C738B">
        <w:rPr>
          <w:rFonts w:ascii="Cambria" w:eastAsia="Arial Unicode MS" w:hAnsi="Cambria" w:cstheme="minorHAnsi"/>
          <w:bCs/>
          <w:color w:val="000000"/>
        </w:rPr>
        <w:t xml:space="preserve"> payroll company </w:t>
      </w:r>
      <w:r w:rsidRPr="00B564F0" w:rsidR="001368A1">
        <w:rPr>
          <w:rFonts w:ascii="Cambria" w:eastAsia="Arial Unicode MS" w:hAnsi="Cambria" w:cstheme="minorHAnsi"/>
          <w:bCs/>
          <w:color w:val="000000"/>
        </w:rPr>
        <w:t xml:space="preserve">is </w:t>
      </w:r>
      <w:r w:rsidRPr="00B564F0" w:rsidR="00764A2C">
        <w:rPr>
          <w:rFonts w:ascii="Cambria" w:eastAsia="Arial Unicode MS" w:hAnsi="Cambria" w:cstheme="minorHAnsi"/>
          <w:bCs/>
          <w:color w:val="000000"/>
        </w:rPr>
        <w:t>Tek skills</w:t>
      </w:r>
      <w:r w:rsidRPr="00B564F0" w:rsidR="000C738B">
        <w:rPr>
          <w:rFonts w:ascii="Cambria" w:eastAsia="Arial Unicode MS" w:hAnsi="Cambria" w:cstheme="minorHAnsi"/>
          <w:bCs/>
          <w:color w:val="000000"/>
        </w:rPr>
        <w:t xml:space="preserve"> India Pvt </w:t>
      </w:r>
      <w:r w:rsidRPr="00B564F0" w:rsidR="004B5CF9">
        <w:rPr>
          <w:rFonts w:ascii="Cambria" w:eastAsia="Arial Unicode MS" w:hAnsi="Cambria" w:cstheme="minorHAnsi"/>
          <w:bCs/>
          <w:color w:val="000000"/>
        </w:rPr>
        <w:t>Ltd,</w:t>
      </w:r>
      <w:r w:rsidRPr="00B564F0">
        <w:rPr>
          <w:rFonts w:ascii="Cambria" w:eastAsia="Arial Unicode MS" w:hAnsi="Cambria" w:cstheme="minorHAnsi"/>
          <w:bCs/>
          <w:color w:val="000000"/>
        </w:rPr>
        <w:t xml:space="preserve"> as </w:t>
      </w:r>
      <w:r w:rsidRPr="00B564F0" w:rsidR="005468CA">
        <w:rPr>
          <w:rFonts w:ascii="Cambria" w:eastAsia="Arial Unicode MS" w:hAnsi="Cambria" w:cstheme="minorHAnsi"/>
          <w:bCs/>
          <w:color w:val="000000"/>
        </w:rPr>
        <w:t>a</w:t>
      </w:r>
      <w:r w:rsidRPr="00B564F0">
        <w:rPr>
          <w:rFonts w:ascii="Cambria" w:eastAsia="Arial Unicode MS" w:hAnsi="Cambria" w:cstheme="minorHAnsi"/>
          <w:bCs/>
          <w:color w:val="000000"/>
        </w:rPr>
        <w:t xml:space="preserve"> </w:t>
      </w:r>
      <w:r w:rsidRPr="00B564F0" w:rsidR="000C738B">
        <w:rPr>
          <w:rFonts w:ascii="Cambria" w:eastAsia="Arial Unicode MS" w:hAnsi="Cambria" w:cstheme="minorHAnsi"/>
          <w:bCs/>
          <w:color w:val="000000"/>
        </w:rPr>
        <w:t>SAP PIPO Consultant</w:t>
      </w:r>
      <w:r w:rsidRPr="00B564F0">
        <w:rPr>
          <w:rFonts w:ascii="Cambria" w:eastAsia="Arial Unicode MS" w:hAnsi="Cambria" w:cstheme="minorHAnsi"/>
          <w:bCs/>
          <w:color w:val="000000"/>
        </w:rPr>
        <w:t xml:space="preserve"> from </w:t>
      </w:r>
      <w:r w:rsidRPr="00B564F0" w:rsidR="000C738B">
        <w:rPr>
          <w:rFonts w:ascii="Cambria" w:eastAsia="Arial Unicode MS" w:hAnsi="Cambria" w:cstheme="minorHAnsi"/>
          <w:bCs/>
          <w:color w:val="000000"/>
        </w:rPr>
        <w:t>May</w:t>
      </w:r>
      <w:r w:rsidRPr="00B564F0">
        <w:rPr>
          <w:rFonts w:ascii="Cambria" w:eastAsia="Arial Unicode MS" w:hAnsi="Cambria" w:cstheme="minorHAnsi"/>
          <w:bCs/>
          <w:color w:val="000000"/>
        </w:rPr>
        <w:t>-202</w:t>
      </w:r>
      <w:r w:rsidRPr="00B564F0" w:rsidR="000C738B">
        <w:rPr>
          <w:rFonts w:ascii="Cambria" w:eastAsia="Arial Unicode MS" w:hAnsi="Cambria" w:cstheme="minorHAnsi"/>
          <w:bCs/>
          <w:color w:val="000000"/>
        </w:rPr>
        <w:t>3</w:t>
      </w:r>
      <w:r w:rsidRPr="00B564F0" w:rsidR="00BC0D53">
        <w:rPr>
          <w:rFonts w:ascii="Cambria" w:eastAsia="Arial Unicode MS" w:hAnsi="Cambria" w:cstheme="minorHAnsi"/>
          <w:bCs/>
          <w:color w:val="000000"/>
        </w:rPr>
        <w:t xml:space="preserve"> to </w:t>
      </w:r>
      <w:r w:rsidRPr="00B564F0" w:rsidR="00864342">
        <w:rPr>
          <w:rFonts w:ascii="Cambria" w:eastAsia="Arial Unicode MS" w:hAnsi="Cambria" w:cstheme="minorHAnsi"/>
          <w:bCs/>
          <w:color w:val="000000"/>
        </w:rPr>
        <w:t>Jan</w:t>
      </w:r>
      <w:r w:rsidRPr="00B564F0" w:rsidR="001368A1">
        <w:rPr>
          <w:rFonts w:ascii="Cambria" w:eastAsia="Arial Unicode MS" w:hAnsi="Cambria" w:cstheme="minorHAnsi"/>
          <w:bCs/>
          <w:color w:val="000000"/>
        </w:rPr>
        <w:t>-202</w:t>
      </w:r>
      <w:r w:rsidRPr="00B564F0" w:rsidR="00864342">
        <w:rPr>
          <w:rFonts w:ascii="Cambria" w:eastAsia="Arial Unicode MS" w:hAnsi="Cambria" w:cstheme="minorHAnsi"/>
          <w:bCs/>
          <w:color w:val="000000"/>
        </w:rPr>
        <w:t>4</w:t>
      </w:r>
      <w:r w:rsidRPr="00B564F0" w:rsidR="000C738B">
        <w:rPr>
          <w:rFonts w:ascii="Cambria" w:eastAsia="Arial Unicode MS" w:hAnsi="Cambria" w:cstheme="minorHAnsi"/>
          <w:bCs/>
          <w:color w:val="000000"/>
        </w:rPr>
        <w:t>.</w:t>
      </w:r>
    </w:p>
    <w:p w:rsidR="004B5CF9" w:rsidRPr="00B564F0" w:rsidP="004B5CF9" w14:paraId="3F25B7BF" w14:textId="455F8DAE">
      <w:pPr>
        <w:numPr>
          <w:ilvl w:val="0"/>
          <w:numId w:val="31"/>
        </w:numPr>
        <w:spacing w:line="276" w:lineRule="auto"/>
        <w:ind w:right="-155"/>
        <w:jc w:val="both"/>
        <w:rPr>
          <w:rFonts w:ascii="Cambria" w:eastAsia="Arial Unicode MS" w:hAnsi="Cambria" w:cstheme="minorHAnsi"/>
          <w:bCs/>
        </w:rPr>
      </w:pPr>
      <w:r w:rsidRPr="00B564F0">
        <w:rPr>
          <w:rFonts w:ascii="Cambria" w:eastAsia="Arial Unicode MS" w:hAnsi="Cambria" w:cstheme="minorHAnsi"/>
          <w:bCs/>
        </w:rPr>
        <w:t xml:space="preserve">Worked in </w:t>
      </w:r>
      <w:r w:rsidRPr="00B564F0">
        <w:rPr>
          <w:rFonts w:ascii="Cambria" w:eastAsia="Arial Unicode MS" w:hAnsi="Cambria" w:cstheme="minorHAnsi"/>
          <w:bCs/>
          <w:color w:val="000000"/>
        </w:rPr>
        <w:t>Accenture Solutions Pvt. Ltd as a Application Development Senior Analyst from Aug-2021 to Nov-2022.</w:t>
      </w:r>
    </w:p>
    <w:p w:rsidR="001F586D" w:rsidRPr="00B564F0" w:rsidP="001F586D" w14:paraId="5C874A9E" w14:textId="73DBE546">
      <w:pPr>
        <w:numPr>
          <w:ilvl w:val="0"/>
          <w:numId w:val="31"/>
        </w:numPr>
        <w:spacing w:line="276" w:lineRule="auto"/>
        <w:ind w:right="-155"/>
        <w:jc w:val="both"/>
        <w:rPr>
          <w:rFonts w:ascii="Cambria" w:eastAsia="Arial Unicode MS" w:hAnsi="Cambria" w:cstheme="minorHAnsi"/>
          <w:bCs/>
        </w:rPr>
      </w:pPr>
      <w:r w:rsidRPr="00B564F0">
        <w:rPr>
          <w:rFonts w:ascii="Cambria" w:eastAsia="Arial Unicode MS" w:hAnsi="Cambria" w:cstheme="minorHAnsi"/>
          <w:bCs/>
        </w:rPr>
        <w:t xml:space="preserve">Worked in </w:t>
      </w:r>
      <w:r w:rsidRPr="00B564F0">
        <w:rPr>
          <w:rFonts w:ascii="Cambria" w:eastAsia="Arial Unicode MS" w:hAnsi="Cambria" w:cstheme="minorHAnsi"/>
          <w:bCs/>
          <w:color w:val="000000"/>
        </w:rPr>
        <w:t>Genpact India Pvt</w:t>
      </w:r>
      <w:r w:rsidRPr="00B564F0" w:rsidR="005468CA">
        <w:rPr>
          <w:rFonts w:ascii="Cambria" w:eastAsia="Arial Unicode MS" w:hAnsi="Cambria" w:cstheme="minorHAnsi"/>
          <w:bCs/>
          <w:color w:val="000000"/>
        </w:rPr>
        <w:t>.</w:t>
      </w:r>
      <w:r w:rsidRPr="00B564F0">
        <w:rPr>
          <w:rFonts w:ascii="Cambria" w:eastAsia="Arial Unicode MS" w:hAnsi="Cambria" w:cstheme="minorHAnsi"/>
          <w:bCs/>
          <w:color w:val="000000"/>
        </w:rPr>
        <w:t xml:space="preserve"> Ltd from Dec</w:t>
      </w:r>
      <w:r w:rsidRPr="00B564F0" w:rsidR="005468CA">
        <w:rPr>
          <w:rFonts w:ascii="Cambria" w:eastAsia="Arial Unicode MS" w:hAnsi="Cambria" w:cstheme="minorHAnsi"/>
          <w:bCs/>
          <w:color w:val="000000"/>
        </w:rPr>
        <w:t xml:space="preserve"> </w:t>
      </w:r>
      <w:r w:rsidRPr="00B564F0">
        <w:rPr>
          <w:rFonts w:ascii="Cambria" w:eastAsia="Arial Unicode MS" w:hAnsi="Cambria" w:cstheme="minorHAnsi"/>
          <w:bCs/>
          <w:color w:val="000000"/>
        </w:rPr>
        <w:t>-</w:t>
      </w:r>
      <w:r w:rsidRPr="00B564F0" w:rsidR="005468CA">
        <w:rPr>
          <w:rFonts w:ascii="Cambria" w:eastAsia="Arial Unicode MS" w:hAnsi="Cambria" w:cstheme="minorHAnsi"/>
          <w:bCs/>
          <w:color w:val="000000"/>
        </w:rPr>
        <w:t xml:space="preserve"> </w:t>
      </w:r>
      <w:r w:rsidRPr="00B564F0">
        <w:rPr>
          <w:rFonts w:ascii="Cambria" w:eastAsia="Arial Unicode MS" w:hAnsi="Cambria" w:cstheme="minorHAnsi"/>
          <w:bCs/>
          <w:color w:val="000000"/>
        </w:rPr>
        <w:t>2014 to July-2021.</w:t>
      </w:r>
    </w:p>
    <w:p w:rsidR="00AE1EDA" w:rsidRPr="00821247" w:rsidP="00AE1EDA" w14:paraId="351CD97C" w14:textId="77777777">
      <w:pPr>
        <w:tabs>
          <w:tab w:val="left" w:pos="8730"/>
        </w:tabs>
        <w:spacing w:line="276" w:lineRule="auto"/>
        <w:ind w:right="-155"/>
        <w:jc w:val="both"/>
        <w:rPr>
          <w:rFonts w:ascii="Cambria" w:eastAsia="Arial Unicode MS" w:hAnsi="Cambria" w:cstheme="minorHAnsi"/>
          <w:b/>
        </w:rPr>
      </w:pPr>
    </w:p>
    <w:p w:rsidR="00491A94" w:rsidRPr="00821247" w:rsidP="00AE1EDA" w14:paraId="6000D0FA" w14:textId="2BEDCA4A">
      <w:pPr>
        <w:tabs>
          <w:tab w:val="left" w:pos="8730"/>
        </w:tabs>
        <w:spacing w:line="276" w:lineRule="auto"/>
        <w:ind w:right="-155"/>
        <w:jc w:val="both"/>
        <w:rPr>
          <w:rFonts w:ascii="Cambria" w:eastAsia="Arial Unicode MS" w:hAnsi="Cambria" w:cstheme="minorHAnsi"/>
          <w:b/>
        </w:rPr>
      </w:pPr>
      <w:r w:rsidRPr="00821247">
        <w:rPr>
          <w:rFonts w:ascii="Cambria" w:eastAsia="Arial Unicode MS" w:hAnsi="Cambria" w:cstheme="minorHAnsi"/>
          <w:b/>
        </w:rPr>
        <w:t xml:space="preserve"> </w:t>
      </w:r>
      <w:r w:rsidRPr="00821247" w:rsidR="00AE1EDA">
        <w:rPr>
          <w:rFonts w:ascii="Cambria" w:eastAsia="Arial Unicode MS" w:hAnsi="Cambria" w:cstheme="minorHAnsi"/>
          <w:b/>
        </w:rPr>
        <w:t>PROFESSIONAL SUMMARY:</w:t>
      </w:r>
    </w:p>
    <w:p w:rsidR="00491A94" w:rsidRPr="00821247" w:rsidP="00491A94" w14:paraId="5E9AA3E3" w14:textId="4F121E5E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</w:rPr>
        <w:t xml:space="preserve">Worked on multiple Standard Integration </w:t>
      </w:r>
      <w:r w:rsidRPr="00821247" w:rsidR="007D2B05">
        <w:rPr>
          <w:rFonts w:ascii="Cambria" w:eastAsia="Arial Unicode MS" w:hAnsi="Cambria" w:cstheme="minorHAnsi"/>
        </w:rPr>
        <w:t>I flows</w:t>
      </w:r>
      <w:r w:rsidRPr="00821247">
        <w:rPr>
          <w:rFonts w:ascii="Cambria" w:eastAsia="Arial Unicode MS" w:hAnsi="Cambria" w:cstheme="minorHAnsi"/>
        </w:rPr>
        <w:t xml:space="preserve"> End-End Configuration in SAP CPI</w:t>
      </w:r>
    </w:p>
    <w:p w:rsidR="00491A94" w:rsidRPr="00821247" w:rsidP="00491A94" w14:paraId="6D8E1860" w14:textId="6374D794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bookmarkStart w:id="0" w:name="_Hlk175928053"/>
      <w:r w:rsidRPr="00821247">
        <w:rPr>
          <w:rFonts w:ascii="Cambria" w:eastAsia="Arial Unicode MS" w:hAnsi="Cambria" w:cstheme="minorHAnsi"/>
        </w:rPr>
        <w:t xml:space="preserve">Extensively worked with SAP CPI </w:t>
      </w:r>
      <w:bookmarkEnd w:id="0"/>
      <w:r w:rsidRPr="00821247">
        <w:rPr>
          <w:rFonts w:ascii="Cambria" w:eastAsia="Arial Unicode MS" w:hAnsi="Cambria" w:cstheme="minorHAnsi"/>
        </w:rPr>
        <w:t>mappings and its functions</w:t>
      </w:r>
      <w:r w:rsidR="00E50026">
        <w:rPr>
          <w:rFonts w:ascii="Cambria" w:eastAsia="Arial Unicode MS" w:hAnsi="Cambria" w:cstheme="minorHAnsi"/>
        </w:rPr>
        <w:t>.</w:t>
      </w:r>
    </w:p>
    <w:p w:rsidR="00491A94" w:rsidRPr="00821247" w:rsidP="00491A94" w14:paraId="213DE583" w14:textId="78BE5579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  <w:color w:val="000000"/>
        </w:rPr>
        <w:t>Experience in working with OData &amp; SuccessFactors Adapters in CPI</w:t>
      </w:r>
    </w:p>
    <w:p w:rsidR="00AE1EDA" w:rsidRPr="00821247" w:rsidP="00AE1EDA" w14:paraId="2A541658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</w:rPr>
        <w:t>Worked on End-End Implementation, Migration and Support projects.</w:t>
      </w:r>
    </w:p>
    <w:p w:rsidR="00AE1EDA" w:rsidRPr="00821247" w:rsidP="00AE1EDA" w14:paraId="76EA00E9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</w:rPr>
        <w:t>Extensively worked with SAP PI/PO graphical mappings and its functions.</w:t>
      </w:r>
    </w:p>
    <w:p w:rsidR="00AE1EDA" w:rsidRPr="00821247" w:rsidP="00AE1EDA" w14:paraId="0A31EDC6" w14:textId="17CC6E00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Experience in working with IDOC,</w:t>
      </w:r>
      <w:r w:rsidRPr="00821247" w:rsidR="00AD1084">
        <w:rPr>
          <w:rFonts w:ascii="Cambria" w:hAnsi="Cambria" w:cstheme="minorHAnsi"/>
          <w:color w:val="000000"/>
        </w:rPr>
        <w:t xml:space="preserve"> </w:t>
      </w:r>
      <w:r w:rsidRPr="00821247">
        <w:rPr>
          <w:rFonts w:ascii="Cambria" w:hAnsi="Cambria" w:cstheme="minorHAnsi"/>
          <w:color w:val="000000"/>
        </w:rPr>
        <w:t>SFTP,</w:t>
      </w:r>
      <w:r w:rsidRPr="00821247" w:rsidR="00AD1084">
        <w:rPr>
          <w:rFonts w:ascii="Cambria" w:hAnsi="Cambria" w:cstheme="minorHAnsi"/>
          <w:color w:val="000000"/>
        </w:rPr>
        <w:t xml:space="preserve"> </w:t>
      </w:r>
      <w:r w:rsidRPr="00821247">
        <w:rPr>
          <w:rFonts w:ascii="Cambria" w:hAnsi="Cambria" w:cstheme="minorHAnsi"/>
          <w:color w:val="000000"/>
        </w:rPr>
        <w:t xml:space="preserve">PROXY, </w:t>
      </w:r>
      <w:r w:rsidRPr="00821247" w:rsidR="00AD1084">
        <w:rPr>
          <w:rFonts w:ascii="Cambria" w:hAnsi="Cambria" w:cstheme="minorHAnsi"/>
          <w:color w:val="000000"/>
        </w:rPr>
        <w:t>REST &amp;</w:t>
      </w:r>
      <w:r w:rsidRPr="00821247">
        <w:rPr>
          <w:rFonts w:ascii="Cambria" w:hAnsi="Cambria" w:cstheme="minorHAnsi"/>
          <w:color w:val="000000"/>
        </w:rPr>
        <w:t xml:space="preserve"> </w:t>
      </w:r>
      <w:r w:rsidRPr="00821247" w:rsidR="00AD1084">
        <w:rPr>
          <w:rFonts w:ascii="Cambria" w:hAnsi="Cambria" w:cstheme="minorHAnsi"/>
          <w:color w:val="000000"/>
        </w:rPr>
        <w:t>File</w:t>
      </w:r>
      <w:r w:rsidRPr="00821247">
        <w:rPr>
          <w:rFonts w:ascii="Cambria" w:hAnsi="Cambria" w:cstheme="minorHAnsi"/>
          <w:color w:val="000000"/>
        </w:rPr>
        <w:t xml:space="preserve"> adapters. </w:t>
      </w:r>
    </w:p>
    <w:p w:rsidR="00AE1EDA" w:rsidRPr="00821247" w:rsidP="00AE1EDA" w14:paraId="387B739C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Knowledge in defining Product, Software Component, Technical and Business Systems in SLD.</w:t>
      </w:r>
    </w:p>
    <w:p w:rsidR="00AE1EDA" w:rsidRPr="00821247" w:rsidP="00AE1EDA" w14:paraId="730F07BA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Knowledge in ALE settings like creating Logical Systems, RFC destinations, Ports and Partner Profile in SAP R/3 and PI for message processing.</w:t>
      </w:r>
    </w:p>
    <w:p w:rsidR="00AE1EDA" w:rsidRPr="00821247" w:rsidP="00B0630A" w14:paraId="314BC8BB" w14:textId="3A3F798C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 xml:space="preserve">Involved in technical proposals, provide and review of </w:t>
      </w:r>
      <w:r w:rsidRPr="00821247" w:rsidR="00146D05">
        <w:rPr>
          <w:rFonts w:ascii="Cambria" w:hAnsi="Cambria" w:cstheme="minorHAnsi"/>
          <w:color w:val="000000"/>
        </w:rPr>
        <w:t>high-level</w:t>
      </w:r>
      <w:r w:rsidRPr="00821247">
        <w:rPr>
          <w:rFonts w:ascii="Cambria" w:hAnsi="Cambria" w:cstheme="minorHAnsi"/>
          <w:color w:val="000000"/>
        </w:rPr>
        <w:t xml:space="preserve"> design documents for technical design. </w:t>
      </w:r>
    </w:p>
    <w:p w:rsidR="00AE1EDA" w:rsidRPr="00821247" w:rsidP="00AE1EDA" w14:paraId="43607BDC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bookmarkStart w:id="1" w:name="_Hlk175927490"/>
      <w:r w:rsidRPr="00821247">
        <w:rPr>
          <w:rFonts w:ascii="Cambria" w:hAnsi="Cambria" w:cstheme="minorHAnsi"/>
          <w:color w:val="000000"/>
        </w:rPr>
        <w:t>Hands on experience on Alert Configurations, Cache Monitoring</w:t>
      </w:r>
      <w:bookmarkEnd w:id="1"/>
      <w:r w:rsidRPr="00821247">
        <w:rPr>
          <w:rFonts w:ascii="Cambria" w:hAnsi="Cambria" w:cstheme="minorHAnsi"/>
          <w:color w:val="000000"/>
        </w:rPr>
        <w:t>. </w:t>
      </w:r>
    </w:p>
    <w:p w:rsidR="00AE1EDA" w:rsidRPr="00821247" w:rsidP="00AE1EDA" w14:paraId="677C7D2A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lang w:eastAsia="en-IN"/>
        </w:rPr>
        <w:t>Good troubleshooting skills and resolving issues.</w:t>
      </w:r>
    </w:p>
    <w:p w:rsidR="00AE1EDA" w:rsidRPr="001368A1" w:rsidP="00AE1EDA" w14:paraId="2DDA90B9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bookmarkStart w:id="2" w:name="_Hlk175927508"/>
      <w:r w:rsidRPr="00821247">
        <w:rPr>
          <w:rFonts w:ascii="Cambria" w:hAnsi="Cambria" w:cstheme="minorHAnsi"/>
        </w:rPr>
        <w:t xml:space="preserve">Knowledge on </w:t>
      </w:r>
      <w:r w:rsidRPr="001368A1">
        <w:rPr>
          <w:rFonts w:ascii="Cambria" w:hAnsi="Cambria" w:cstheme="minorHAnsi"/>
        </w:rPr>
        <w:t>SAP NWDS to configure the I-flows.</w:t>
      </w:r>
    </w:p>
    <w:bookmarkEnd w:id="2"/>
    <w:p w:rsidR="00AE1EDA" w:rsidRPr="00821247" w:rsidP="00AE1EDA" w14:paraId="34EEC23A" w14:textId="21B3DF2E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</w:rPr>
        <w:t>Experience</w:t>
      </w:r>
      <w:r w:rsidR="00B80088">
        <w:rPr>
          <w:rFonts w:ascii="Cambria" w:hAnsi="Cambria" w:cstheme="minorHAnsi"/>
        </w:rPr>
        <w:t xml:space="preserve"> </w:t>
      </w:r>
      <w:r w:rsidRPr="00821247">
        <w:rPr>
          <w:rFonts w:ascii="Cambria" w:hAnsi="Cambria" w:cstheme="minorHAnsi"/>
        </w:rPr>
        <w:t>in</w:t>
      </w:r>
      <w:r w:rsidR="00B80088">
        <w:rPr>
          <w:rFonts w:ascii="Cambria" w:hAnsi="Cambria" w:cstheme="minorHAnsi"/>
        </w:rPr>
        <w:t xml:space="preserve"> </w:t>
      </w:r>
      <w:r w:rsidRPr="00821247">
        <w:rPr>
          <w:rFonts w:ascii="Cambria" w:hAnsi="Cambria" w:cstheme="minorHAnsi"/>
        </w:rPr>
        <w:t>working with Runtime workbench for message monitoring, component monitoring and performance monitoring.</w:t>
      </w:r>
    </w:p>
    <w:p w:rsidR="00AE1EDA" w:rsidRPr="00821247" w:rsidP="00AE1EDA" w14:paraId="469E0DAD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</w:rPr>
        <w:t>Expertise in cutover activities and transporting objects from Dev. to Quality to Production.</w:t>
      </w:r>
    </w:p>
    <w:p w:rsidR="00AE1EDA" w:rsidRPr="00821247" w:rsidP="00AE1EDA" w14:paraId="387F8130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Transport mechanisms using File and CTS+. </w:t>
      </w:r>
    </w:p>
    <w:p w:rsidR="00AE1EDA" w:rsidP="00AE1EDA" w14:paraId="0E8BD207" w14:textId="3BD2FD5B">
      <w:pPr>
        <w:widowControl w:val="0"/>
        <w:numPr>
          <w:ilvl w:val="0"/>
          <w:numId w:val="33"/>
        </w:numPr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</w:rPr>
        <w:t>Good communication, presentation and interpersonal skill.</w:t>
      </w:r>
    </w:p>
    <w:p w:rsidR="00CD642D" w:rsidP="00CD642D" w14:paraId="41F431EF" w14:textId="77777777">
      <w:pPr>
        <w:widowControl w:val="0"/>
        <w:ind w:left="720"/>
        <w:jc w:val="both"/>
        <w:rPr>
          <w:rFonts w:ascii="Cambria" w:hAnsi="Cambria" w:cstheme="minorHAnsi"/>
        </w:rPr>
      </w:pPr>
    </w:p>
    <w:p w:rsidR="000B2EFE" w:rsidP="00CD642D" w14:paraId="665F01F3" w14:textId="77777777">
      <w:pPr>
        <w:widowControl w:val="0"/>
        <w:ind w:left="720"/>
        <w:jc w:val="both"/>
        <w:rPr>
          <w:rFonts w:ascii="Cambria" w:hAnsi="Cambria" w:cstheme="minorHAnsi"/>
        </w:rPr>
      </w:pPr>
    </w:p>
    <w:p w:rsidR="000B2EFE" w:rsidP="00CD642D" w14:paraId="14ADC7AA" w14:textId="77777777">
      <w:pPr>
        <w:widowControl w:val="0"/>
        <w:ind w:left="720"/>
        <w:jc w:val="both"/>
        <w:rPr>
          <w:rFonts w:ascii="Cambria" w:hAnsi="Cambria" w:cstheme="minorHAnsi"/>
        </w:rPr>
      </w:pPr>
    </w:p>
    <w:p w:rsidR="000B2EFE" w:rsidP="00CD642D" w14:paraId="24E45D20" w14:textId="77777777">
      <w:pPr>
        <w:widowControl w:val="0"/>
        <w:ind w:left="720"/>
        <w:jc w:val="both"/>
        <w:rPr>
          <w:rFonts w:ascii="Cambria" w:hAnsi="Cambria" w:cstheme="minorHAnsi"/>
        </w:rPr>
      </w:pPr>
    </w:p>
    <w:tbl>
      <w:tblPr>
        <w:tblW w:w="8913" w:type="dxa"/>
        <w:shd w:val="clear" w:color="auto" w:fill="C0C0C0"/>
        <w:tblLook w:val="04A0"/>
      </w:tblPr>
      <w:tblGrid>
        <w:gridCol w:w="8913"/>
      </w:tblGrid>
      <w:tr w14:paraId="607F16F4" w14:textId="77777777" w:rsidTr="00764427">
        <w:tblPrEx>
          <w:tblW w:w="8913" w:type="dxa"/>
          <w:shd w:val="clear" w:color="auto" w:fill="C0C0C0"/>
          <w:tblLook w:val="04A0"/>
        </w:tblPrEx>
        <w:trPr>
          <w:trHeight w:val="326"/>
        </w:trPr>
        <w:tc>
          <w:tcPr>
            <w:tcW w:w="8913" w:type="dxa"/>
            <w:shd w:val="clear" w:color="auto" w:fill="C0C0C0"/>
            <w:hideMark/>
          </w:tcPr>
          <w:p w:rsidR="00CD642D" w:rsidRPr="00821247" w:rsidP="00764427" w14:paraId="772EFBCE" w14:textId="77777777">
            <w:pPr>
              <w:pStyle w:val="Heading2"/>
              <w:rPr>
                <w:rFonts w:ascii="Cambria" w:hAnsi="Cambria" w:cstheme="minorHAnsi"/>
                <w:i/>
                <w:szCs w:val="24"/>
              </w:rPr>
            </w:pPr>
            <w:r w:rsidRPr="00821247">
              <w:rPr>
                <w:rFonts w:ascii="Cambria" w:hAnsi="Cambria" w:cstheme="minorHAnsi"/>
                <w:i/>
                <w:szCs w:val="24"/>
              </w:rPr>
              <w:t>Experience Summary:</w:t>
            </w:r>
          </w:p>
        </w:tc>
      </w:tr>
    </w:tbl>
    <w:p w:rsidR="00CD642D" w:rsidP="00CD642D" w14:paraId="52933480" w14:textId="77777777">
      <w:pPr>
        <w:rPr>
          <w:rFonts w:ascii="Cambria" w:hAnsi="Cambria" w:cstheme="minorHAnsi"/>
          <w:b/>
          <w:bCs/>
        </w:rPr>
      </w:pPr>
    </w:p>
    <w:p w:rsidR="00CD642D" w:rsidRPr="00821247" w:rsidP="00CD642D" w14:paraId="5851882D" w14:textId="60809A9E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>Company.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>
        <w:rPr>
          <w:rFonts w:ascii="Cambria" w:eastAsia="Arial Unicode MS" w:hAnsi="Cambria" w:cstheme="minorHAnsi"/>
          <w:b/>
          <w:bCs/>
          <w:color w:val="000000"/>
        </w:rPr>
        <w:t>INFOSYS</w:t>
      </w:r>
    </w:p>
    <w:p w:rsidR="00CD642D" w:rsidRPr="00821247" w:rsidP="00CD642D" w14:paraId="4AE214DE" w14:textId="696A2243">
      <w:pPr>
        <w:shd w:val="clear" w:color="auto" w:fill="FFFFFF"/>
        <w:rPr>
          <w:rFonts w:ascii="Cambria" w:hAnsi="Cambria" w:cstheme="minorHAnsi"/>
          <w:b/>
          <w:bCs/>
          <w:color w:val="666666"/>
        </w:rPr>
      </w:pPr>
      <w:r w:rsidRPr="00821247">
        <w:rPr>
          <w:rFonts w:ascii="Cambria" w:hAnsi="Cambria" w:cstheme="minorHAnsi"/>
          <w:b/>
          <w:bCs/>
        </w:rPr>
        <w:t>Project.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="003917EF">
        <w:rPr>
          <w:rFonts w:ascii="Cambria" w:hAnsi="Cambria" w:cstheme="minorHAnsi"/>
          <w:b/>
          <w:bCs/>
          <w:color w:val="000000"/>
        </w:rPr>
        <w:t>Papyrus</w:t>
      </w:r>
    </w:p>
    <w:p w:rsidR="00CD642D" w:rsidP="00CD642D" w14:paraId="5E475F6A" w14:textId="49660211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>Designation.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  <w:t xml:space="preserve">PI/PO&amp;CPI Consultant </w:t>
      </w:r>
    </w:p>
    <w:p w:rsidR="00CD642D" w:rsidRPr="00821247" w:rsidP="00CD642D" w14:paraId="675C9ECC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</w:rPr>
        <w:t>Extensively worked with SAP PI/PO graphical mappings and its functions.</w:t>
      </w:r>
    </w:p>
    <w:p w:rsidR="00CD642D" w:rsidRPr="00821247" w:rsidP="00CD642D" w14:paraId="6744DA0A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Experience in working with IDOC, SFTP, PROXY, REST &amp; File adapters. </w:t>
      </w:r>
    </w:p>
    <w:p w:rsidR="00CD642D" w:rsidRPr="00821247" w:rsidP="00CD642D" w14:paraId="576D9AFB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Knowledge in ALE settings like creating Logical Systems, RFC destinations, Ports and Partner Profile in SAP R/3 and PI for message processing.</w:t>
      </w:r>
    </w:p>
    <w:p w:rsidR="00CD642D" w:rsidRPr="00CD642D" w:rsidP="00CD642D" w14:paraId="77ED582D" w14:textId="5A8D8FC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CD642D">
        <w:rPr>
          <w:rFonts w:ascii="Cambria" w:hAnsi="Cambria" w:cstheme="minorHAnsi"/>
        </w:rPr>
        <w:t xml:space="preserve">Involved in technical proposals, provide and review of </w:t>
      </w:r>
      <w:r w:rsidRPr="00CD642D" w:rsidR="00146D05">
        <w:rPr>
          <w:rFonts w:ascii="Cambria" w:hAnsi="Cambria" w:cstheme="minorHAnsi"/>
        </w:rPr>
        <w:t>high-level</w:t>
      </w:r>
      <w:r w:rsidRPr="00CD642D">
        <w:rPr>
          <w:rFonts w:ascii="Cambria" w:hAnsi="Cambria" w:cstheme="minorHAnsi"/>
        </w:rPr>
        <w:t xml:space="preserve"> design documents for technical design</w:t>
      </w:r>
    </w:p>
    <w:p w:rsidR="00CD642D" w:rsidRPr="001368A1" w:rsidP="00CD642D" w14:paraId="0CC5A0E0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eastAsia="Arial Unicode MS" w:hAnsi="Cambria" w:cstheme="minorHAnsi"/>
          <w:b/>
          <w:color w:val="000000"/>
          <w:u w:val="single"/>
        </w:rPr>
      </w:pPr>
      <w:r>
        <w:rPr>
          <w:rFonts w:ascii="Cambria" w:hAnsi="Cambria" w:cstheme="minorHAnsi"/>
        </w:rPr>
        <w:t>I have w</w:t>
      </w:r>
      <w:r w:rsidRPr="00821247">
        <w:rPr>
          <w:rFonts w:ascii="Cambria" w:hAnsi="Cambria" w:cstheme="minorHAnsi"/>
        </w:rPr>
        <w:t>orked on End-End Implementation</w:t>
      </w:r>
      <w:r>
        <w:rPr>
          <w:rFonts w:ascii="Cambria" w:hAnsi="Cambria" w:cstheme="minorHAnsi"/>
        </w:rPr>
        <w:t xml:space="preserve"> &amp; </w:t>
      </w:r>
      <w:r w:rsidRPr="00821247">
        <w:rPr>
          <w:rFonts w:ascii="Cambria" w:eastAsia="Arial Unicode MS" w:hAnsi="Cambria" w:cstheme="minorHAnsi"/>
        </w:rPr>
        <w:t>Configuration in SAP CPI</w:t>
      </w:r>
    </w:p>
    <w:p w:rsidR="00CD642D" w:rsidRPr="00821247" w:rsidP="00CD642D" w14:paraId="5023E99A" w14:textId="77777777">
      <w:pPr>
        <w:rPr>
          <w:rFonts w:ascii="Cambria" w:hAnsi="Cambria" w:cstheme="minorHAnsi"/>
          <w:b/>
          <w:bCs/>
        </w:rPr>
      </w:pPr>
    </w:p>
    <w:tbl>
      <w:tblPr>
        <w:tblW w:w="8913" w:type="dxa"/>
        <w:shd w:val="clear" w:color="auto" w:fill="C0C0C0"/>
        <w:tblLook w:val="04A0"/>
      </w:tblPr>
      <w:tblGrid>
        <w:gridCol w:w="8913"/>
      </w:tblGrid>
      <w:tr w14:paraId="385ABB80" w14:textId="77777777" w:rsidTr="00DE3C1E">
        <w:tblPrEx>
          <w:tblW w:w="8913" w:type="dxa"/>
          <w:shd w:val="clear" w:color="auto" w:fill="C0C0C0"/>
          <w:tblLook w:val="04A0"/>
        </w:tblPrEx>
        <w:trPr>
          <w:trHeight w:val="326"/>
        </w:trPr>
        <w:tc>
          <w:tcPr>
            <w:tcW w:w="8913" w:type="dxa"/>
            <w:shd w:val="clear" w:color="auto" w:fill="C0C0C0"/>
            <w:hideMark/>
          </w:tcPr>
          <w:p w:rsidR="000B2EFE" w:rsidRPr="00821247" w:rsidP="00DE3C1E" w14:paraId="5B21BCF4" w14:textId="77777777">
            <w:pPr>
              <w:pStyle w:val="Heading2"/>
              <w:rPr>
                <w:rFonts w:ascii="Cambria" w:hAnsi="Cambria" w:cstheme="minorHAnsi"/>
                <w:i/>
                <w:szCs w:val="24"/>
              </w:rPr>
            </w:pPr>
            <w:r w:rsidRPr="00821247">
              <w:rPr>
                <w:rFonts w:ascii="Cambria" w:hAnsi="Cambria" w:cstheme="minorHAnsi"/>
                <w:i/>
                <w:szCs w:val="24"/>
              </w:rPr>
              <w:t>Experience Summary:</w:t>
            </w:r>
          </w:p>
        </w:tc>
      </w:tr>
    </w:tbl>
    <w:p w:rsidR="000B2EFE" w:rsidRPr="00821247" w:rsidP="000B2EFE" w14:paraId="5CB99B7A" w14:textId="3D513D24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Project </w:t>
      </w:r>
    </w:p>
    <w:p w:rsidR="000B2EFE" w:rsidRPr="00821247" w:rsidP="000B2EFE" w14:paraId="578E7EA5" w14:textId="2F69956C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>Company.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="0004182C">
        <w:rPr>
          <w:rFonts w:ascii="Cambria" w:eastAsia="Arial Unicode MS" w:hAnsi="Cambria" w:cstheme="minorHAnsi"/>
          <w:b/>
          <w:bCs/>
          <w:color w:val="000000"/>
        </w:rPr>
        <w:t>Verna Software.</w:t>
      </w:r>
    </w:p>
    <w:p w:rsidR="000B2EFE" w:rsidRPr="00821247" w:rsidP="000B2EFE" w14:paraId="109D6C4A" w14:textId="50484E11">
      <w:pPr>
        <w:shd w:val="clear" w:color="auto" w:fill="FFFFFF"/>
        <w:rPr>
          <w:rFonts w:ascii="Cambria" w:hAnsi="Cambria" w:cstheme="minorHAnsi"/>
          <w:b/>
          <w:bCs/>
          <w:color w:val="666666"/>
        </w:rPr>
      </w:pPr>
      <w:r w:rsidRPr="00821247">
        <w:rPr>
          <w:rFonts w:ascii="Cambria" w:hAnsi="Cambria" w:cstheme="minorHAnsi"/>
          <w:b/>
          <w:bCs/>
        </w:rPr>
        <w:t xml:space="preserve"> Project.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>
        <w:rPr>
          <w:rFonts w:ascii="Cambria" w:hAnsi="Cambria" w:cstheme="minorHAnsi"/>
          <w:b/>
          <w:bCs/>
          <w:color w:val="000000"/>
        </w:rPr>
        <w:t>Coca-Cola</w:t>
      </w:r>
    </w:p>
    <w:p w:rsidR="000B2EFE" w:rsidP="000B2EFE" w14:paraId="02501F64" w14:textId="77777777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 xml:space="preserve"> Designation.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  <w:t xml:space="preserve">PI/PO&amp;CPI Consultant </w:t>
      </w:r>
    </w:p>
    <w:p w:rsidR="000B2EFE" w:rsidP="000B2EFE" w14:paraId="62C3B3C9" w14:textId="77777777">
      <w:pPr>
        <w:rPr>
          <w:rFonts w:ascii="Cambria" w:hAnsi="Cambria" w:cstheme="minorHAnsi"/>
          <w:b/>
          <w:bCs/>
        </w:rPr>
      </w:pPr>
    </w:p>
    <w:p w:rsidR="000B2EFE" w:rsidRPr="00821247" w:rsidP="000B2EFE" w14:paraId="409D50EE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</w:rPr>
        <w:t xml:space="preserve">Worked on multiple End-End Implementation project. </w:t>
      </w:r>
    </w:p>
    <w:p w:rsidR="000B2EFE" w:rsidP="000B2EFE" w14:paraId="6E367F78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</w:rPr>
        <w:t>Extensively worked with SAP PI/PO graphical mappings and its functions.</w:t>
      </w:r>
    </w:p>
    <w:p w:rsidR="000B2EFE" w:rsidRPr="000B2EFE" w:rsidP="000B2EFE" w14:paraId="4EDA8E88" w14:textId="67888526">
      <w:pPr>
        <w:pStyle w:val="ListParagraph"/>
        <w:numPr>
          <w:ilvl w:val="0"/>
          <w:numId w:val="32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>
        <w:rPr>
          <w:rFonts w:ascii="Cambria" w:hAnsi="Cambria" w:cstheme="minorHAnsi"/>
        </w:rPr>
        <w:t>I have w</w:t>
      </w:r>
      <w:r w:rsidRPr="00821247">
        <w:rPr>
          <w:rFonts w:ascii="Cambria" w:hAnsi="Cambria" w:cstheme="minorHAnsi"/>
        </w:rPr>
        <w:t>orked on End-End Implementation</w:t>
      </w:r>
      <w:r>
        <w:rPr>
          <w:rFonts w:ascii="Cambria" w:hAnsi="Cambria" w:cstheme="minorHAnsi"/>
        </w:rPr>
        <w:t xml:space="preserve"> &amp; </w:t>
      </w:r>
      <w:r w:rsidRPr="00821247">
        <w:rPr>
          <w:rFonts w:ascii="Cambria" w:eastAsia="Arial Unicode MS" w:hAnsi="Cambria" w:cstheme="minorHAnsi"/>
        </w:rPr>
        <w:t>Configuration in SAP CPI</w:t>
      </w:r>
      <w:r>
        <w:rPr>
          <w:rFonts w:ascii="Cambria" w:eastAsia="Arial Unicode MS" w:hAnsi="Cambria" w:cstheme="minorHAnsi"/>
        </w:rPr>
        <w:t>.</w:t>
      </w:r>
    </w:p>
    <w:p w:rsidR="000B2EFE" w:rsidRPr="00821247" w:rsidP="000B2EFE" w14:paraId="3BC50399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color w:val="000000"/>
        </w:rPr>
        <w:t>Experience in working with IDOC, SFTP, PROXY, Rest &amp; File Adapters.</w:t>
      </w:r>
    </w:p>
    <w:p w:rsidR="000B2EFE" w:rsidRPr="00821247" w:rsidP="000B2EFE" w14:paraId="1027D8BB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color w:val="000000"/>
        </w:rPr>
        <w:t>Knowledge in ALE settings like creating Logical Systems, RFC destinations, Ports and Partner Profile in SAP R/3 and PI for message processing.</w:t>
      </w:r>
    </w:p>
    <w:p w:rsidR="000B2EFE" w:rsidRPr="00821247" w:rsidP="000B2EFE" w14:paraId="63B230BC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lang w:eastAsia="en-IN"/>
        </w:rPr>
        <w:t>Good troubleshooting skills and resolving issues.</w:t>
      </w:r>
    </w:p>
    <w:p w:rsidR="004B5CF9" w:rsidP="004B5CF9" w14:paraId="284E6A9F" w14:textId="77777777">
      <w:pPr>
        <w:widowControl w:val="0"/>
        <w:jc w:val="both"/>
        <w:rPr>
          <w:rFonts w:ascii="Cambria" w:hAnsi="Cambria" w:cstheme="minorHAnsi"/>
        </w:rPr>
      </w:pPr>
    </w:p>
    <w:tbl>
      <w:tblPr>
        <w:tblW w:w="8913" w:type="dxa"/>
        <w:shd w:val="clear" w:color="auto" w:fill="C0C0C0"/>
        <w:tblLook w:val="04A0"/>
      </w:tblPr>
      <w:tblGrid>
        <w:gridCol w:w="8913"/>
      </w:tblGrid>
      <w:tr w14:paraId="4FDA669E" w14:textId="77777777" w:rsidTr="00990768">
        <w:tblPrEx>
          <w:tblW w:w="8913" w:type="dxa"/>
          <w:shd w:val="clear" w:color="auto" w:fill="C0C0C0"/>
          <w:tblLook w:val="04A0"/>
        </w:tblPrEx>
        <w:trPr>
          <w:trHeight w:val="326"/>
        </w:trPr>
        <w:tc>
          <w:tcPr>
            <w:tcW w:w="8913" w:type="dxa"/>
            <w:shd w:val="clear" w:color="auto" w:fill="C0C0C0"/>
            <w:hideMark/>
          </w:tcPr>
          <w:p w:rsidR="004B5CF9" w:rsidRPr="00821247" w:rsidP="00990768" w14:paraId="234958A5" w14:textId="77777777">
            <w:pPr>
              <w:pStyle w:val="Heading2"/>
              <w:rPr>
                <w:rFonts w:ascii="Cambria" w:hAnsi="Cambria" w:cstheme="minorHAnsi"/>
                <w:i/>
                <w:szCs w:val="24"/>
              </w:rPr>
            </w:pPr>
            <w:r w:rsidRPr="00821247">
              <w:rPr>
                <w:rFonts w:ascii="Cambria" w:hAnsi="Cambria" w:cstheme="minorHAnsi"/>
                <w:i/>
                <w:szCs w:val="24"/>
              </w:rPr>
              <w:t>Experience Summary:</w:t>
            </w:r>
          </w:p>
        </w:tc>
      </w:tr>
    </w:tbl>
    <w:p w:rsidR="004B5CF9" w:rsidRPr="00821247" w:rsidP="004B5CF9" w14:paraId="089F897A" w14:textId="77777777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</w:p>
    <w:p w:rsidR="004B5CF9" w:rsidRPr="00821247" w:rsidP="004B5CF9" w14:paraId="6B69CB22" w14:textId="448061C3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Project </w:t>
      </w:r>
    </w:p>
    <w:p w:rsidR="004B5CF9" w:rsidRPr="00821247" w:rsidP="004B5CF9" w14:paraId="54A2D1EF" w14:textId="74AA09B7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 xml:space="preserve"> Company.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>
        <w:rPr>
          <w:rFonts w:ascii="Cambria" w:eastAsia="Arial Unicode MS" w:hAnsi="Cambria" w:cstheme="minorHAnsi"/>
          <w:b/>
          <w:bCs/>
          <w:color w:val="000000"/>
        </w:rPr>
        <w:t>TCS</w:t>
      </w:r>
      <w:r w:rsidRPr="00821247">
        <w:rPr>
          <w:rFonts w:ascii="Cambria" w:hAnsi="Cambria" w:cstheme="minorHAnsi"/>
          <w:b/>
          <w:bCs/>
        </w:rPr>
        <w:t xml:space="preserve"> </w:t>
      </w:r>
    </w:p>
    <w:p w:rsidR="004B5CF9" w:rsidRPr="00821247" w:rsidP="004B5CF9" w14:paraId="055C9DF6" w14:textId="01FCFC7B">
      <w:pPr>
        <w:shd w:val="clear" w:color="auto" w:fill="FFFFFF"/>
        <w:rPr>
          <w:rFonts w:ascii="Cambria" w:hAnsi="Cambria" w:cstheme="minorHAnsi"/>
          <w:b/>
          <w:bCs/>
          <w:color w:val="666666"/>
        </w:rPr>
      </w:pPr>
      <w:r w:rsidRPr="00821247">
        <w:rPr>
          <w:rFonts w:ascii="Cambria" w:hAnsi="Cambria" w:cstheme="minorHAnsi"/>
          <w:b/>
          <w:bCs/>
        </w:rPr>
        <w:t xml:space="preserve"> Project.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="00764A2C">
        <w:rPr>
          <w:rFonts w:ascii="Cambria" w:hAnsi="Cambria" w:cstheme="minorHAnsi"/>
          <w:b/>
          <w:bCs/>
          <w:color w:val="000000"/>
        </w:rPr>
        <w:t>MOF</w:t>
      </w:r>
    </w:p>
    <w:p w:rsidR="004B5CF9" w:rsidRPr="00821247" w:rsidP="004B5CF9" w14:paraId="4D249B91" w14:textId="77777777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 xml:space="preserve"> Designation.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  <w:t xml:space="preserve">PI/PO&amp;CPI Consultant </w:t>
      </w:r>
    </w:p>
    <w:p w:rsidR="004B5CF9" w:rsidRPr="00821247" w:rsidP="004B5CF9" w14:paraId="1070E22B" w14:textId="77777777">
      <w:p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 </w:t>
      </w:r>
    </w:p>
    <w:p w:rsidR="004B5CF9" w:rsidP="004B5CF9" w14:paraId="55A152F4" w14:textId="1150CF7E">
      <w:p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  <w:b/>
          <w:color w:val="000000"/>
        </w:rPr>
        <w:t xml:space="preserve"> </w:t>
      </w:r>
      <w:r w:rsidRPr="00821247">
        <w:rPr>
          <w:rFonts w:ascii="Cambria" w:eastAsia="Arial Unicode MS" w:hAnsi="Cambria" w:cstheme="minorHAnsi"/>
          <w:b/>
          <w:color w:val="000000"/>
          <w:u w:val="single"/>
        </w:rPr>
        <w:t xml:space="preserve">Roles &amp; </w:t>
      </w:r>
      <w:r w:rsidRPr="00821247" w:rsidR="00B564F0">
        <w:rPr>
          <w:rFonts w:ascii="Cambria" w:eastAsia="Arial Unicode MS" w:hAnsi="Cambria" w:cstheme="minorHAnsi"/>
          <w:b/>
          <w:color w:val="000000"/>
          <w:u w:val="single"/>
        </w:rPr>
        <w:t>Responsibilities:</w:t>
      </w:r>
      <w:r w:rsidR="00B564F0">
        <w:rPr>
          <w:rFonts w:ascii="Cambria" w:eastAsia="Arial Unicode MS" w:hAnsi="Cambria" w:cstheme="minorHAnsi"/>
          <w:b/>
          <w:color w:val="000000"/>
          <w:u w:val="single"/>
        </w:rPr>
        <w:t xml:space="preserve"> -</w:t>
      </w:r>
    </w:p>
    <w:p w:rsidR="000B2EFE" w:rsidRPr="001368A1" w:rsidP="000B2EFE" w14:paraId="06514A67" w14:textId="77777777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>
        <w:rPr>
          <w:rFonts w:ascii="Cambria" w:hAnsi="Cambria" w:cstheme="minorHAnsi"/>
        </w:rPr>
        <w:t>I have w</w:t>
      </w:r>
      <w:r w:rsidRPr="00821247">
        <w:rPr>
          <w:rFonts w:ascii="Cambria" w:hAnsi="Cambria" w:cstheme="minorHAnsi"/>
        </w:rPr>
        <w:t>orked on End-End Implementation</w:t>
      </w:r>
      <w:r>
        <w:rPr>
          <w:rFonts w:ascii="Cambria" w:hAnsi="Cambria" w:cstheme="minorHAnsi"/>
        </w:rPr>
        <w:t xml:space="preserve"> &amp; </w:t>
      </w:r>
      <w:r w:rsidRPr="00821247">
        <w:rPr>
          <w:rFonts w:ascii="Cambria" w:eastAsia="Arial Unicode MS" w:hAnsi="Cambria" w:cstheme="minorHAnsi"/>
        </w:rPr>
        <w:t>Configuration in SAP CPI</w:t>
      </w:r>
    </w:p>
    <w:p w:rsidR="004B5CF9" w:rsidRPr="00821247" w:rsidP="004B5CF9" w14:paraId="23A2D45A" w14:textId="77777777">
      <w:p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</w:p>
    <w:p w:rsidR="001368A1" w:rsidRPr="001368A1" w:rsidP="001368A1" w14:paraId="26923F04" w14:textId="2C5E46D5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>
        <w:rPr>
          <w:rStyle w:val="ui-provider"/>
        </w:rPr>
        <w:t>Working experience on CPI integration capabilities (Mapping, Router, XML Validator, Converter, Exception sub process, Data store, Groovy, etc.,</w:t>
      </w:r>
    </w:p>
    <w:p w:rsidR="004B5CF9" w:rsidRPr="00821247" w:rsidP="004B5CF9" w14:paraId="305D4F45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</w:rPr>
        <w:t>Extensively worked with SAP PI/PO graphical mappings and its functions.</w:t>
      </w:r>
    </w:p>
    <w:p w:rsidR="004B5CF9" w:rsidRPr="00821247" w:rsidP="004B5CF9" w14:paraId="06B6CAA9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Experience in working with IDOC, SFTP, PROXY, REST &amp; File adapters. </w:t>
      </w:r>
    </w:p>
    <w:p w:rsidR="004B5CF9" w:rsidRPr="00821247" w:rsidP="004B5CF9" w14:paraId="091660E1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Knowledge in ALE settings like creating Logical Systems, RFC destinations, Ports and Partner Profile in SAP R/3 and PI for message processing.</w:t>
      </w:r>
    </w:p>
    <w:p w:rsidR="004B5CF9" w:rsidRPr="00821247" w:rsidP="004B5CF9" w14:paraId="3A8F5ACD" w14:textId="4DE7DB3A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 xml:space="preserve">Involved in technical proposals, provide and review of </w:t>
      </w:r>
      <w:r w:rsidRPr="00821247" w:rsidR="00E50026">
        <w:rPr>
          <w:rFonts w:ascii="Cambria" w:hAnsi="Cambria" w:cstheme="minorHAnsi"/>
          <w:color w:val="000000"/>
        </w:rPr>
        <w:t>high-level</w:t>
      </w:r>
      <w:r w:rsidRPr="00821247">
        <w:rPr>
          <w:rFonts w:ascii="Cambria" w:hAnsi="Cambria" w:cstheme="minorHAnsi"/>
          <w:color w:val="000000"/>
        </w:rPr>
        <w:t xml:space="preserve"> design documents for technical design. </w:t>
      </w:r>
    </w:p>
    <w:p w:rsidR="004B5CF9" w:rsidRPr="00821247" w:rsidP="004B5CF9" w14:paraId="289B33C1" w14:textId="77777777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color w:val="000000"/>
        </w:rPr>
        <w:t>Hands on experience on Alert Configurations, Cache Monitoring. </w:t>
      </w:r>
    </w:p>
    <w:p w:rsidR="00921935" w:rsidRPr="00821247" w:rsidP="001368A1" w14:paraId="42831B64" w14:textId="32431C01">
      <w:pPr>
        <w:numPr>
          <w:ilvl w:val="0"/>
          <w:numId w:val="32"/>
        </w:numPr>
        <w:tabs>
          <w:tab w:val="left" w:pos="720"/>
        </w:tabs>
        <w:jc w:val="both"/>
        <w:rPr>
          <w:rFonts w:ascii="Cambria" w:hAnsi="Cambria" w:cstheme="minorHAnsi"/>
        </w:rPr>
      </w:pPr>
      <w:r w:rsidRPr="00821247">
        <w:rPr>
          <w:rFonts w:ascii="Cambria" w:hAnsi="Cambria" w:cstheme="minorHAnsi"/>
          <w:lang w:eastAsia="en-IN"/>
        </w:rPr>
        <w:t>Good troubleshooting skills and resolving issues.</w:t>
      </w:r>
      <w:r w:rsidRPr="00821247" w:rsidR="001368A1">
        <w:rPr>
          <w:rFonts w:ascii="Cambria" w:hAnsi="Cambria" w:cstheme="minorHAnsi"/>
        </w:rPr>
        <w:t xml:space="preserve"> </w:t>
      </w:r>
    </w:p>
    <w:p w:rsidR="004B5CF9" w:rsidRPr="00821247" w:rsidP="004B5CF9" w14:paraId="3003F7E2" w14:textId="77777777">
      <w:pPr>
        <w:widowControl w:val="0"/>
        <w:ind w:left="720"/>
        <w:jc w:val="both"/>
        <w:rPr>
          <w:rFonts w:ascii="Cambria" w:hAnsi="Cambria" w:cstheme="minorHAnsi"/>
        </w:rPr>
      </w:pPr>
    </w:p>
    <w:p w:rsidR="00AD1084" w:rsidRPr="00821247" w:rsidP="00AE1EDA" w14:paraId="31D9A460" w14:textId="77777777">
      <w:pPr>
        <w:widowControl w:val="0"/>
        <w:jc w:val="both"/>
        <w:rPr>
          <w:rFonts w:ascii="Cambria" w:hAnsi="Cambria" w:cstheme="minorHAnsi"/>
        </w:rPr>
      </w:pPr>
    </w:p>
    <w:tbl>
      <w:tblPr>
        <w:tblW w:w="8913" w:type="dxa"/>
        <w:shd w:val="clear" w:color="auto" w:fill="C0C0C0"/>
        <w:tblLook w:val="04A0"/>
      </w:tblPr>
      <w:tblGrid>
        <w:gridCol w:w="8913"/>
      </w:tblGrid>
      <w:tr w14:paraId="5E5B15AE" w14:textId="77777777" w:rsidTr="00682AD7">
        <w:tblPrEx>
          <w:tblW w:w="8913" w:type="dxa"/>
          <w:shd w:val="clear" w:color="auto" w:fill="C0C0C0"/>
          <w:tblLook w:val="04A0"/>
        </w:tblPrEx>
        <w:trPr>
          <w:trHeight w:val="326"/>
        </w:trPr>
        <w:tc>
          <w:tcPr>
            <w:tcW w:w="8913" w:type="dxa"/>
            <w:shd w:val="clear" w:color="auto" w:fill="C0C0C0"/>
            <w:hideMark/>
          </w:tcPr>
          <w:p w:rsidR="00AD1084" w:rsidRPr="00821247" w:rsidP="00682AD7" w14:paraId="241BECE0" w14:textId="77777777">
            <w:pPr>
              <w:pStyle w:val="Heading2"/>
              <w:rPr>
                <w:rFonts w:ascii="Cambria" w:hAnsi="Cambria" w:cstheme="minorHAnsi"/>
                <w:i/>
                <w:szCs w:val="24"/>
              </w:rPr>
            </w:pPr>
            <w:r w:rsidRPr="00821247">
              <w:rPr>
                <w:rFonts w:ascii="Cambria" w:hAnsi="Cambria" w:cstheme="minorHAnsi"/>
                <w:i/>
                <w:szCs w:val="24"/>
              </w:rPr>
              <w:t>Experience Summary:</w:t>
            </w:r>
          </w:p>
        </w:tc>
      </w:tr>
    </w:tbl>
    <w:p w:rsidR="00110957" w:rsidRPr="00821247" w:rsidP="00AD1084" w14:paraId="11166EDD" w14:textId="77777777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</w:p>
    <w:p w:rsidR="00AD1084" w:rsidRPr="00821247" w:rsidP="00AD1084" w14:paraId="675B98EA" w14:textId="315C4D6E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Project </w:t>
      </w:r>
    </w:p>
    <w:p w:rsidR="00AD1084" w:rsidRPr="00821247" w:rsidP="00AD1084" w14:paraId="400627A4" w14:textId="7423AFF9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 xml:space="preserve"> Company.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eastAsia="Arial Unicode MS" w:hAnsi="Cambria" w:cstheme="minorHAnsi"/>
          <w:b/>
          <w:bCs/>
          <w:color w:val="000000"/>
        </w:rPr>
        <w:t>Accenture Solutions Pvt Ltd</w:t>
      </w:r>
      <w:r w:rsidRPr="00821247">
        <w:rPr>
          <w:rFonts w:ascii="Cambria" w:hAnsi="Cambria" w:cstheme="minorHAnsi"/>
          <w:b/>
          <w:bCs/>
        </w:rPr>
        <w:t xml:space="preserve">. </w:t>
      </w:r>
    </w:p>
    <w:p w:rsidR="00AD1084" w:rsidRPr="00821247" w:rsidP="00AD1084" w14:paraId="472BA83A" w14:textId="1822CCE2">
      <w:pPr>
        <w:shd w:val="clear" w:color="auto" w:fill="FFFFFF"/>
        <w:rPr>
          <w:rFonts w:ascii="Cambria" w:hAnsi="Cambria" w:cstheme="minorHAnsi"/>
          <w:b/>
          <w:bCs/>
          <w:color w:val="666666"/>
        </w:rPr>
      </w:pPr>
      <w:r w:rsidRPr="00821247">
        <w:rPr>
          <w:rFonts w:ascii="Cambria" w:hAnsi="Cambria" w:cstheme="minorHAnsi"/>
          <w:b/>
          <w:bCs/>
        </w:rPr>
        <w:t xml:space="preserve"> Project.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  <w:color w:val="000000"/>
        </w:rPr>
        <w:t xml:space="preserve">Purolator </w:t>
      </w:r>
    </w:p>
    <w:p w:rsidR="00AD1084" w:rsidRPr="00821247" w:rsidP="00AD1084" w14:paraId="70E19741" w14:textId="0A1AC376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 xml:space="preserve"> Designation.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Pr="00821247" w:rsidR="00B0630A">
        <w:rPr>
          <w:rFonts w:ascii="Cambria" w:hAnsi="Cambria" w:cstheme="minorHAnsi"/>
          <w:b/>
          <w:bCs/>
        </w:rPr>
        <w:t>PI/PO&amp;</w:t>
      </w:r>
      <w:r w:rsidRPr="00821247">
        <w:rPr>
          <w:rFonts w:ascii="Cambria" w:hAnsi="Cambria" w:cstheme="minorHAnsi"/>
          <w:b/>
          <w:bCs/>
        </w:rPr>
        <w:t xml:space="preserve">CPI </w:t>
      </w:r>
      <w:r w:rsidRPr="00821247" w:rsidR="007D6F69">
        <w:rPr>
          <w:rFonts w:ascii="Cambria" w:hAnsi="Cambria" w:cstheme="minorHAnsi"/>
          <w:b/>
          <w:bCs/>
        </w:rPr>
        <w:t>Consultant</w:t>
      </w:r>
      <w:r w:rsidRPr="00821247" w:rsidR="00B0630A">
        <w:rPr>
          <w:rFonts w:ascii="Cambria" w:hAnsi="Cambria" w:cstheme="minorHAnsi"/>
          <w:b/>
          <w:bCs/>
        </w:rPr>
        <w:t xml:space="preserve"> </w:t>
      </w:r>
    </w:p>
    <w:p w:rsidR="00AD1084" w:rsidRPr="00821247" w:rsidP="00AD1084" w14:paraId="19747ED1" w14:textId="6DAF5F4C">
      <w:p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 </w:t>
      </w:r>
    </w:p>
    <w:p w:rsidR="00AD1084" w:rsidRPr="00821247" w:rsidP="00AD1084" w14:paraId="2531E87A" w14:textId="3F396E0A">
      <w:p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  <w:b/>
          <w:color w:val="000000"/>
        </w:rPr>
        <w:t xml:space="preserve"> </w:t>
      </w:r>
      <w:r w:rsidRPr="00821247">
        <w:rPr>
          <w:rFonts w:ascii="Cambria" w:eastAsia="Arial Unicode MS" w:hAnsi="Cambria" w:cstheme="minorHAnsi"/>
          <w:b/>
          <w:color w:val="000000"/>
          <w:u w:val="single"/>
        </w:rPr>
        <w:t xml:space="preserve">Roles &amp; </w:t>
      </w:r>
      <w:r w:rsidRPr="00821247" w:rsidR="00B564F0">
        <w:rPr>
          <w:rFonts w:ascii="Cambria" w:eastAsia="Arial Unicode MS" w:hAnsi="Cambria" w:cstheme="minorHAnsi"/>
          <w:b/>
          <w:color w:val="000000"/>
          <w:u w:val="single"/>
        </w:rPr>
        <w:t>Responsibilities:</w:t>
      </w:r>
      <w:r w:rsidR="00B564F0">
        <w:rPr>
          <w:rFonts w:ascii="Cambria" w:eastAsia="Arial Unicode MS" w:hAnsi="Cambria" w:cstheme="minorHAnsi"/>
          <w:b/>
          <w:color w:val="000000"/>
          <w:u w:val="single"/>
        </w:rPr>
        <w:t xml:space="preserve"> -</w:t>
      </w:r>
    </w:p>
    <w:p w:rsidR="00447ABC" w:rsidRPr="00821247" w:rsidP="00AD1084" w14:paraId="35EE0E25" w14:textId="77777777">
      <w:p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</w:p>
    <w:p w:rsidR="00E23C58" w:rsidRPr="00821247" w:rsidP="00E23C58" w14:paraId="73A586A8" w14:textId="4BBA1496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</w:rPr>
        <w:t xml:space="preserve">Worked on multiple Standard Integration Iflows End-End </w:t>
      </w:r>
      <w:r w:rsidRPr="00821247" w:rsidR="00C6595A">
        <w:rPr>
          <w:rFonts w:ascii="Cambria" w:eastAsia="Arial Unicode MS" w:hAnsi="Cambria" w:cstheme="minorHAnsi"/>
        </w:rPr>
        <w:t>Configuration.</w:t>
      </w:r>
    </w:p>
    <w:p w:rsidR="00E23C58" w:rsidRPr="00821247" w:rsidP="00447ABC" w14:paraId="36EFB1A3" w14:textId="274348F5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hAnsi="Cambria" w:cstheme="minorHAnsi"/>
          <w:color w:val="000000"/>
        </w:rPr>
        <w:t xml:space="preserve">Understanding the requirements, analyzing the functional specs and involved in the </w:t>
      </w:r>
      <w:r w:rsidRPr="00821247">
        <w:rPr>
          <w:rFonts w:ascii="Cambria" w:eastAsia="Arial Unicode MS" w:hAnsi="Cambria" w:cstheme="minorHAnsi"/>
        </w:rPr>
        <w:t>Customized Integration Iflows</w:t>
      </w:r>
      <w:r w:rsidRPr="00821247">
        <w:rPr>
          <w:rFonts w:ascii="Cambria" w:hAnsi="Cambria" w:cstheme="minorHAnsi"/>
          <w:color w:val="000000"/>
        </w:rPr>
        <w:t xml:space="preserve"> designing of interfaces.</w:t>
      </w:r>
    </w:p>
    <w:p w:rsidR="00447ABC" w:rsidRPr="00821247" w:rsidP="00447ABC" w14:paraId="04EE346B" w14:textId="0631BEF8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</w:rPr>
        <w:t xml:space="preserve">Extensively worked with SAP </w:t>
      </w:r>
      <w:r w:rsidR="00C6595A">
        <w:rPr>
          <w:rFonts w:ascii="Cambria" w:eastAsia="Arial Unicode MS" w:hAnsi="Cambria" w:cstheme="minorHAnsi"/>
        </w:rPr>
        <w:t>PIPO/</w:t>
      </w:r>
      <w:r w:rsidRPr="00821247">
        <w:rPr>
          <w:rFonts w:ascii="Cambria" w:eastAsia="Arial Unicode MS" w:hAnsi="Cambria" w:cstheme="minorHAnsi"/>
        </w:rPr>
        <w:t>CPI graphical mappings and its functions</w:t>
      </w:r>
    </w:p>
    <w:p w:rsidR="00AD1084" w:rsidRPr="00821247" w:rsidP="00AD1084" w14:paraId="0B4789C8" w14:textId="4B0D3931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  <w:color w:val="000000"/>
        </w:rPr>
        <w:t>Experience in working with OData &amp; SuccessFactors Adapters</w:t>
      </w:r>
    </w:p>
    <w:p w:rsidR="00491A94" w:rsidRPr="00821247" w:rsidP="00491A94" w14:paraId="0AD32104" w14:textId="77777777">
      <w:pPr>
        <w:numPr>
          <w:ilvl w:val="0"/>
          <w:numId w:val="37"/>
        </w:numPr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lang w:eastAsia="en-IN"/>
        </w:rPr>
        <w:t>Experience in preparation of project related all documents like, TDD, TUT, Review documents.</w:t>
      </w:r>
    </w:p>
    <w:p w:rsidR="00491A94" w:rsidRPr="00821247" w:rsidP="00AD1084" w14:paraId="5557E823" w14:textId="3D7839D3">
      <w:pPr>
        <w:pStyle w:val="ListParagraph"/>
        <w:numPr>
          <w:ilvl w:val="0"/>
          <w:numId w:val="37"/>
        </w:num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</w:rPr>
        <w:t>Good communication, presentation and interpersonal skill</w:t>
      </w:r>
    </w:p>
    <w:p w:rsidR="00AD1084" w:rsidRPr="00821247" w:rsidP="00AE1EDA" w14:paraId="294A57ED" w14:textId="77777777">
      <w:pPr>
        <w:widowControl w:val="0"/>
        <w:jc w:val="both"/>
        <w:rPr>
          <w:rFonts w:ascii="Cambria" w:hAnsi="Cambria" w:cstheme="minorHAnsi"/>
        </w:rPr>
      </w:pPr>
    </w:p>
    <w:tbl>
      <w:tblPr>
        <w:tblW w:w="8913" w:type="dxa"/>
        <w:shd w:val="clear" w:color="auto" w:fill="C0C0C0"/>
        <w:tblLook w:val="04A0"/>
      </w:tblPr>
      <w:tblGrid>
        <w:gridCol w:w="8913"/>
      </w:tblGrid>
      <w:tr w14:paraId="21BF3EFE" w14:textId="77777777" w:rsidTr="00682AD7">
        <w:tblPrEx>
          <w:tblW w:w="8913" w:type="dxa"/>
          <w:shd w:val="clear" w:color="auto" w:fill="C0C0C0"/>
          <w:tblLook w:val="04A0"/>
        </w:tblPrEx>
        <w:trPr>
          <w:trHeight w:val="326"/>
        </w:trPr>
        <w:tc>
          <w:tcPr>
            <w:tcW w:w="8913" w:type="dxa"/>
            <w:shd w:val="clear" w:color="auto" w:fill="C0C0C0"/>
            <w:hideMark/>
          </w:tcPr>
          <w:p w:rsidR="00AD1084" w:rsidRPr="00821247" w:rsidP="00682AD7" w14:paraId="7C1DE3F6" w14:textId="77777777">
            <w:pPr>
              <w:pStyle w:val="Heading2"/>
              <w:rPr>
                <w:rFonts w:ascii="Cambria" w:hAnsi="Cambria" w:cstheme="minorHAnsi"/>
                <w:i/>
                <w:szCs w:val="24"/>
              </w:rPr>
            </w:pPr>
            <w:r w:rsidRPr="00821247">
              <w:rPr>
                <w:rFonts w:ascii="Cambria" w:hAnsi="Cambria" w:cstheme="minorHAnsi"/>
                <w:i/>
                <w:szCs w:val="24"/>
              </w:rPr>
              <w:t>Experience Summary:</w:t>
            </w:r>
          </w:p>
        </w:tc>
      </w:tr>
    </w:tbl>
    <w:p w:rsidR="00110957" w:rsidRPr="00821247" w:rsidP="001A4807" w14:paraId="2356D463" w14:textId="4BC55DE1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</w:t>
      </w:r>
    </w:p>
    <w:p w:rsidR="00CC71BB" w:rsidRPr="00821247" w:rsidP="001A4807" w14:paraId="37D68A07" w14:textId="287F7A72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Project</w:t>
      </w:r>
      <w:r w:rsidRPr="00821247" w:rsidR="00AD1084">
        <w:rPr>
          <w:rFonts w:ascii="Cambria" w:eastAsia="Arial Unicode MS" w:hAnsi="Cambria" w:cstheme="minorHAnsi"/>
          <w:b/>
          <w:bCs/>
          <w:color w:val="000000"/>
        </w:rPr>
        <w:t xml:space="preserve"> </w:t>
      </w:r>
      <w:r w:rsidRPr="00821247" w:rsidR="001D33C9">
        <w:rPr>
          <w:rFonts w:ascii="Cambria" w:eastAsia="Arial Unicode MS" w:hAnsi="Cambria" w:cstheme="minorHAnsi"/>
          <w:color w:val="000000"/>
        </w:rPr>
        <w:t xml:space="preserve"> </w:t>
      </w:r>
    </w:p>
    <w:p w:rsidR="00AD1084" w:rsidRPr="00821247" w:rsidP="00AD1084" w14:paraId="211B5814" w14:textId="2455BAB3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 xml:space="preserve"> Company.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eastAsia="Arial Unicode MS" w:hAnsi="Cambria" w:cstheme="minorHAnsi"/>
          <w:b/>
          <w:bCs/>
          <w:color w:val="000000"/>
        </w:rPr>
        <w:t>Accenture Solutions Pvt Ltd</w:t>
      </w:r>
      <w:r w:rsidRPr="00821247">
        <w:rPr>
          <w:rFonts w:ascii="Cambria" w:hAnsi="Cambria" w:cstheme="minorHAnsi"/>
          <w:b/>
          <w:bCs/>
        </w:rPr>
        <w:t xml:space="preserve">. </w:t>
      </w:r>
    </w:p>
    <w:p w:rsidR="00AD1084" w:rsidRPr="00821247" w:rsidP="00AD1084" w14:paraId="310EC379" w14:textId="07E83847">
      <w:pPr>
        <w:shd w:val="clear" w:color="auto" w:fill="FFFFFF"/>
        <w:rPr>
          <w:rFonts w:ascii="Cambria" w:hAnsi="Cambria" w:cstheme="minorHAnsi"/>
          <w:b/>
          <w:bCs/>
          <w:color w:val="666666"/>
        </w:rPr>
      </w:pPr>
      <w:r w:rsidRPr="00821247">
        <w:rPr>
          <w:rFonts w:ascii="Cambria" w:hAnsi="Cambria" w:cstheme="minorHAnsi"/>
          <w:b/>
          <w:bCs/>
        </w:rPr>
        <w:t xml:space="preserve"> Project.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  <w:color w:val="000000"/>
        </w:rPr>
        <w:t>Boeing</w:t>
      </w:r>
    </w:p>
    <w:p w:rsidR="00AD1084" w:rsidRPr="00821247" w:rsidP="00AD1084" w14:paraId="1E6DB906" w14:textId="72C3A7B3">
      <w:pPr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 xml:space="preserve"> Designation.</w:t>
      </w:r>
      <w:r w:rsidRPr="00821247">
        <w:rPr>
          <w:rFonts w:ascii="Cambria" w:hAnsi="Cambria" w:cstheme="minorHAnsi"/>
          <w:b/>
          <w:bCs/>
        </w:rPr>
        <w:tab/>
      </w:r>
      <w:r w:rsidRPr="00821247">
        <w:rPr>
          <w:rFonts w:ascii="Cambria" w:hAnsi="Cambria" w:cstheme="minorHAnsi"/>
          <w:b/>
          <w:bCs/>
        </w:rPr>
        <w:tab/>
      </w:r>
      <w:r w:rsidRPr="00821247" w:rsidR="00B0630A">
        <w:rPr>
          <w:rFonts w:ascii="Cambria" w:hAnsi="Cambria" w:cstheme="minorHAnsi"/>
          <w:b/>
          <w:bCs/>
        </w:rPr>
        <w:t xml:space="preserve">PI/PO </w:t>
      </w:r>
      <w:r w:rsidRPr="00821247">
        <w:rPr>
          <w:rFonts w:ascii="Cambria" w:hAnsi="Cambria" w:cstheme="minorHAnsi"/>
          <w:b/>
          <w:bCs/>
        </w:rPr>
        <w:t>Consultant</w:t>
      </w:r>
    </w:p>
    <w:p w:rsidR="00AD1084" w:rsidRPr="00821247" w:rsidP="001A4807" w14:paraId="068CCD84" w14:textId="558AE022">
      <w:p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 </w:t>
      </w:r>
    </w:p>
    <w:p w:rsidR="00117790" w:rsidRPr="00821247" w:rsidP="001A4807" w14:paraId="05388A2A" w14:textId="5E74E026">
      <w:p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  <w:b/>
          <w:color w:val="000000"/>
        </w:rPr>
        <w:t xml:space="preserve"> </w:t>
      </w:r>
      <w:r w:rsidRPr="00821247">
        <w:rPr>
          <w:rFonts w:ascii="Cambria" w:eastAsia="Arial Unicode MS" w:hAnsi="Cambria" w:cstheme="minorHAnsi"/>
          <w:b/>
          <w:color w:val="000000"/>
          <w:u w:val="single"/>
        </w:rPr>
        <w:t xml:space="preserve">Roles &amp; </w:t>
      </w:r>
      <w:r w:rsidRPr="00821247" w:rsidR="00E50026">
        <w:rPr>
          <w:rFonts w:ascii="Cambria" w:eastAsia="Arial Unicode MS" w:hAnsi="Cambria" w:cstheme="minorHAnsi"/>
          <w:b/>
          <w:color w:val="000000"/>
          <w:u w:val="single"/>
        </w:rPr>
        <w:t>Responsibilities:</w:t>
      </w:r>
      <w:r w:rsidR="00E50026">
        <w:rPr>
          <w:rFonts w:ascii="Cambria" w:eastAsia="Arial Unicode MS" w:hAnsi="Cambria" w:cstheme="minorHAnsi"/>
          <w:b/>
          <w:color w:val="000000"/>
          <w:u w:val="single"/>
        </w:rPr>
        <w:t xml:space="preserve"> -</w:t>
      </w:r>
    </w:p>
    <w:p w:rsidR="0046231B" w:rsidRPr="00821247" w:rsidP="001D33C9" w14:paraId="5C36E31E" w14:textId="30C53CB5">
      <w:pPr>
        <w:spacing w:line="276" w:lineRule="auto"/>
        <w:ind w:left="360" w:right="-155"/>
        <w:rPr>
          <w:rFonts w:ascii="Cambria" w:eastAsia="Arial Unicode MS" w:hAnsi="Cambria" w:cstheme="minorHAnsi"/>
          <w:b/>
          <w:bCs/>
          <w:u w:val="single"/>
        </w:rPr>
      </w:pPr>
    </w:p>
    <w:p w:rsidR="0062717B" w:rsidRPr="00821247" w:rsidP="0062717B" w14:paraId="70B47E11" w14:textId="328B8B85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</w:rPr>
        <w:t xml:space="preserve">Worked on multiple End-End Implementation </w:t>
      </w:r>
      <w:r w:rsidRPr="00821247" w:rsidR="00113CF1">
        <w:rPr>
          <w:rFonts w:ascii="Cambria" w:eastAsia="Arial Unicode MS" w:hAnsi="Cambria" w:cstheme="minorHAnsi"/>
        </w:rPr>
        <w:t>project</w:t>
      </w:r>
      <w:r w:rsidRPr="00821247">
        <w:rPr>
          <w:rFonts w:ascii="Cambria" w:eastAsia="Arial Unicode MS" w:hAnsi="Cambria" w:cstheme="minorHAnsi"/>
        </w:rPr>
        <w:t xml:space="preserve">. </w:t>
      </w:r>
    </w:p>
    <w:p w:rsidR="007B0383" w:rsidRPr="00821247" w:rsidP="00305B89" w14:paraId="57553B86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</w:rPr>
        <w:t>Extensively worked with SAP PI/PO graphical mappings and its functions.</w:t>
      </w:r>
    </w:p>
    <w:p w:rsidR="007B0383" w:rsidRPr="00821247" w:rsidP="00305B89" w14:paraId="7BD96C80" w14:textId="633194F9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color w:val="000000"/>
        </w:rPr>
        <w:t>Experience in working with IDOC, SFTP, PROXY</w:t>
      </w:r>
      <w:r w:rsidRPr="00821247" w:rsidR="00F91E4D">
        <w:rPr>
          <w:rFonts w:ascii="Cambria" w:eastAsia="Arial Unicode MS" w:hAnsi="Cambria" w:cstheme="minorHAnsi"/>
          <w:color w:val="000000"/>
        </w:rPr>
        <w:t>,</w:t>
      </w:r>
      <w:r w:rsidRPr="00821247" w:rsidR="006C4B32">
        <w:rPr>
          <w:rFonts w:ascii="Cambria" w:eastAsia="Arial Unicode MS" w:hAnsi="Cambria" w:cstheme="minorHAnsi"/>
          <w:color w:val="000000"/>
        </w:rPr>
        <w:t xml:space="preserve"> </w:t>
      </w:r>
      <w:r w:rsidRPr="00821247" w:rsidR="00F91E4D">
        <w:rPr>
          <w:rFonts w:ascii="Cambria" w:eastAsia="Arial Unicode MS" w:hAnsi="Cambria" w:cstheme="minorHAnsi"/>
          <w:color w:val="000000"/>
        </w:rPr>
        <w:t>Rest</w:t>
      </w:r>
      <w:r w:rsidRPr="00821247" w:rsidR="00964039">
        <w:rPr>
          <w:rFonts w:ascii="Cambria" w:eastAsia="Arial Unicode MS" w:hAnsi="Cambria" w:cstheme="minorHAnsi"/>
          <w:color w:val="000000"/>
        </w:rPr>
        <w:t xml:space="preserve"> </w:t>
      </w:r>
      <w:r w:rsidRPr="00821247" w:rsidR="00BD7EDE">
        <w:rPr>
          <w:rFonts w:ascii="Cambria" w:eastAsia="Arial Unicode MS" w:hAnsi="Cambria" w:cstheme="minorHAnsi"/>
          <w:color w:val="000000"/>
        </w:rPr>
        <w:t>&amp; File Adapters.</w:t>
      </w:r>
    </w:p>
    <w:p w:rsidR="007B0383" w:rsidRPr="00821247" w:rsidP="00E3565A" w14:paraId="5F246F1F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color w:val="000000"/>
        </w:rPr>
        <w:t>Knowledge in ALE settings like creating Logical Systems, RFC destinations, Ports and Partner Profile in SAP R/3 and PI for message processing.</w:t>
      </w:r>
    </w:p>
    <w:p w:rsidR="007B0383" w:rsidRPr="00821247" w:rsidP="00305B89" w14:paraId="26BF40DD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lang w:eastAsia="en-IN"/>
        </w:rPr>
        <w:t>Good troubleshooting skills and resolving issues.</w:t>
      </w:r>
    </w:p>
    <w:p w:rsidR="000E08C3" w:rsidRPr="00821247" w:rsidP="00305B89" w14:paraId="12281AE8" w14:textId="6E04A95D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lang w:eastAsia="en-IN"/>
        </w:rPr>
        <w:t xml:space="preserve">Good experience in </w:t>
      </w:r>
      <w:r w:rsidRPr="00821247" w:rsidR="00E50026">
        <w:rPr>
          <w:rFonts w:ascii="Cambria" w:eastAsia="Arial Unicode MS" w:hAnsi="Cambria" w:cstheme="minorHAnsi"/>
          <w:lang w:eastAsia="en-IN"/>
        </w:rPr>
        <w:t>end-to-end</w:t>
      </w:r>
      <w:r w:rsidRPr="00821247" w:rsidR="00FA3794">
        <w:rPr>
          <w:rFonts w:ascii="Cambria" w:eastAsia="Arial Unicode MS" w:hAnsi="Cambria" w:cstheme="minorHAnsi"/>
          <w:lang w:eastAsia="en-IN"/>
        </w:rPr>
        <w:t xml:space="preserve"> monitoring and </w:t>
      </w:r>
      <w:r w:rsidRPr="00821247" w:rsidR="00F04103">
        <w:rPr>
          <w:rFonts w:ascii="Cambria" w:eastAsia="Arial Unicode MS" w:hAnsi="Cambria" w:cstheme="minorHAnsi"/>
          <w:lang w:eastAsia="en-IN"/>
        </w:rPr>
        <w:t xml:space="preserve">message </w:t>
      </w:r>
      <w:r w:rsidRPr="00821247">
        <w:rPr>
          <w:rFonts w:ascii="Cambria" w:eastAsia="Arial Unicode MS" w:hAnsi="Cambria" w:cstheme="minorHAnsi"/>
          <w:lang w:eastAsia="en-IN"/>
        </w:rPr>
        <w:t>error find outs and resolutions.</w:t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  <w:r w:rsidRPr="00821247" w:rsidR="00AE7A47">
        <w:rPr>
          <w:rFonts w:ascii="Cambria" w:eastAsia="Arial Unicode MS" w:hAnsi="Cambria" w:cstheme="minorHAnsi"/>
          <w:lang w:eastAsia="en-IN"/>
        </w:rPr>
        <w:tab/>
      </w:r>
    </w:p>
    <w:p w:rsidR="003232E0" w:rsidRPr="00821247" w:rsidP="00305B89" w14:paraId="279CE7BC" w14:textId="14B62FF1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  <w:lang w:eastAsia="en-IN"/>
        </w:rPr>
        <w:t xml:space="preserve">Experience in preparation of project related all documents </w:t>
      </w:r>
      <w:r w:rsidRPr="00821247" w:rsidR="00F07000">
        <w:rPr>
          <w:rFonts w:ascii="Cambria" w:eastAsia="Arial Unicode MS" w:hAnsi="Cambria" w:cstheme="minorHAnsi"/>
          <w:lang w:eastAsia="en-IN"/>
        </w:rPr>
        <w:t>like,</w:t>
      </w:r>
      <w:r w:rsidRPr="00821247">
        <w:rPr>
          <w:rFonts w:ascii="Cambria" w:eastAsia="Arial Unicode MS" w:hAnsi="Cambria" w:cstheme="minorHAnsi"/>
          <w:lang w:eastAsia="en-IN"/>
        </w:rPr>
        <w:t xml:space="preserve"> TDD, TUT, Review </w:t>
      </w:r>
      <w:r w:rsidRPr="00821247" w:rsidR="00F07000">
        <w:rPr>
          <w:rFonts w:ascii="Cambria" w:eastAsia="Arial Unicode MS" w:hAnsi="Cambria" w:cstheme="minorHAnsi"/>
          <w:lang w:eastAsia="en-IN"/>
        </w:rPr>
        <w:t>documents</w:t>
      </w:r>
      <w:r w:rsidRPr="00821247" w:rsidR="004216AB">
        <w:rPr>
          <w:rFonts w:ascii="Cambria" w:eastAsia="Arial Unicode MS" w:hAnsi="Cambria" w:cstheme="minorHAnsi"/>
          <w:lang w:eastAsia="en-IN"/>
        </w:rPr>
        <w:t>.</w:t>
      </w:r>
    </w:p>
    <w:p w:rsidR="007B0383" w:rsidRPr="00821247" w:rsidP="00305B89" w14:paraId="58ED2525" w14:textId="77777777">
      <w:pPr>
        <w:numPr>
          <w:ilvl w:val="0"/>
          <w:numId w:val="32"/>
        </w:numPr>
        <w:tabs>
          <w:tab w:val="left" w:pos="720"/>
        </w:tabs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</w:rPr>
        <w:t>Experience in working with Runtime workbench for message monitoring, component monitoring and performance monitoring.</w:t>
      </w:r>
    </w:p>
    <w:p w:rsidR="00502521" w:rsidRPr="00821247" w:rsidP="004C4629" w14:paraId="465DC722" w14:textId="6CAECE23">
      <w:pPr>
        <w:widowControl w:val="0"/>
        <w:numPr>
          <w:ilvl w:val="0"/>
          <w:numId w:val="33"/>
        </w:numPr>
        <w:suppressAutoHyphens w:val="0"/>
        <w:spacing w:line="276" w:lineRule="auto"/>
        <w:jc w:val="both"/>
        <w:rPr>
          <w:rFonts w:ascii="Cambria" w:eastAsia="Arial Unicode MS" w:hAnsi="Cambria" w:cstheme="minorHAnsi"/>
        </w:rPr>
      </w:pPr>
      <w:r w:rsidRPr="00821247">
        <w:rPr>
          <w:rFonts w:ascii="Cambria" w:eastAsia="Arial Unicode MS" w:hAnsi="Cambria" w:cstheme="minorHAnsi"/>
        </w:rPr>
        <w:t>Good communication, presentation and interpersonal skill.</w:t>
      </w:r>
    </w:p>
    <w:p w:rsidR="002534B1" w:rsidRPr="00821247" w:rsidP="0023155F" w14:paraId="772F1790" w14:textId="431364C8">
      <w:pPr>
        <w:spacing w:line="276" w:lineRule="auto"/>
        <w:rPr>
          <w:rFonts w:ascii="Cambria" w:eastAsia="Arial Unicode MS" w:hAnsi="Cambria" w:cstheme="minorHAnsi"/>
          <w:color w:val="000000"/>
        </w:rPr>
      </w:pPr>
    </w:p>
    <w:tbl>
      <w:tblPr>
        <w:tblW w:w="8913" w:type="dxa"/>
        <w:shd w:val="clear" w:color="auto" w:fill="C0C0C0"/>
        <w:tblLook w:val="04A0"/>
      </w:tblPr>
      <w:tblGrid>
        <w:gridCol w:w="8913"/>
      </w:tblGrid>
      <w:tr w14:paraId="196E6EC6" w14:textId="77777777" w:rsidTr="001215CE">
        <w:tblPrEx>
          <w:tblW w:w="8913" w:type="dxa"/>
          <w:shd w:val="clear" w:color="auto" w:fill="C0C0C0"/>
          <w:tblLook w:val="04A0"/>
        </w:tblPrEx>
        <w:trPr>
          <w:trHeight w:val="326"/>
        </w:trPr>
        <w:tc>
          <w:tcPr>
            <w:tcW w:w="8913" w:type="dxa"/>
            <w:shd w:val="clear" w:color="auto" w:fill="C0C0C0"/>
            <w:hideMark/>
          </w:tcPr>
          <w:p w:rsidR="00871002" w:rsidRPr="00821247" w:rsidP="00305B89" w14:paraId="64A7EE50" w14:textId="77777777">
            <w:pPr>
              <w:pStyle w:val="Heading2"/>
              <w:spacing w:line="276" w:lineRule="auto"/>
              <w:rPr>
                <w:rFonts w:ascii="Cambria" w:eastAsia="Arial Unicode MS" w:hAnsi="Cambria" w:cstheme="minorHAnsi"/>
                <w:i/>
                <w:szCs w:val="24"/>
              </w:rPr>
            </w:pPr>
            <w:r w:rsidRPr="00821247">
              <w:rPr>
                <w:rFonts w:ascii="Cambria" w:eastAsia="Arial Unicode MS" w:hAnsi="Cambria" w:cstheme="minorHAnsi"/>
                <w:i/>
                <w:szCs w:val="24"/>
              </w:rPr>
              <w:t>Experience Summary:</w:t>
            </w:r>
          </w:p>
        </w:tc>
      </w:tr>
    </w:tbl>
    <w:p w:rsidR="00110957" w:rsidRPr="00821247" w:rsidP="00305B89" w14:paraId="63C94E30" w14:textId="05602C29">
      <w:pPr>
        <w:spacing w:line="276" w:lineRule="auto"/>
        <w:rPr>
          <w:rFonts w:ascii="Cambria" w:eastAsia="Arial Unicode MS" w:hAnsi="Cambria" w:cstheme="minorHAnsi"/>
          <w:b/>
        </w:rPr>
      </w:pPr>
      <w:r w:rsidRPr="00821247">
        <w:rPr>
          <w:rFonts w:ascii="Cambria" w:eastAsia="Arial Unicode MS" w:hAnsi="Cambria" w:cstheme="minorHAnsi"/>
          <w:b/>
        </w:rPr>
        <w:t xml:space="preserve">  </w:t>
      </w:r>
    </w:p>
    <w:p w:rsidR="00871002" w:rsidRPr="00821247" w:rsidP="00305B89" w14:paraId="3C9C5123" w14:textId="69068CF9">
      <w:pPr>
        <w:spacing w:line="276" w:lineRule="auto"/>
        <w:rPr>
          <w:rFonts w:ascii="Cambria" w:eastAsia="Arial Unicode MS" w:hAnsi="Cambria" w:cstheme="minorHAnsi"/>
          <w:b/>
        </w:rPr>
      </w:pPr>
      <w:r w:rsidRPr="00821247">
        <w:rPr>
          <w:rFonts w:ascii="Cambria" w:eastAsia="Arial Unicode MS" w:hAnsi="Cambria" w:cstheme="minorHAnsi"/>
          <w:b/>
        </w:rPr>
        <w:t xml:space="preserve"> Project </w:t>
      </w:r>
    </w:p>
    <w:p w:rsidR="00DA73E6" w:rsidRPr="00821247" w:rsidP="00DA73E6" w14:paraId="5689EC1F" w14:textId="59B3CB56">
      <w:pPr>
        <w:jc w:val="both"/>
        <w:rPr>
          <w:rFonts w:ascii="Cambria" w:hAnsi="Cambria" w:cstheme="minorHAnsi"/>
          <w:b/>
        </w:rPr>
      </w:pPr>
      <w:r w:rsidRPr="00821247">
        <w:rPr>
          <w:rFonts w:ascii="Cambria" w:hAnsi="Cambria" w:cstheme="minorHAnsi"/>
          <w:b/>
        </w:rPr>
        <w:t xml:space="preserve"> Company.</w:t>
      </w:r>
      <w:r w:rsidRPr="00821247">
        <w:rPr>
          <w:rFonts w:ascii="Cambria" w:hAnsi="Cambria" w:cstheme="minorHAnsi"/>
          <w:b/>
        </w:rPr>
        <w:tab/>
        <w:t>Genpact India Ltd,</w:t>
      </w:r>
    </w:p>
    <w:p w:rsidR="00DA73E6" w:rsidRPr="00821247" w:rsidP="00DA73E6" w14:paraId="04344D50" w14:textId="2E3743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950"/>
        </w:tabs>
        <w:jc w:val="both"/>
        <w:rPr>
          <w:rFonts w:ascii="Cambria" w:hAnsi="Cambria" w:cstheme="minorHAnsi"/>
          <w:b/>
        </w:rPr>
      </w:pPr>
      <w:r w:rsidRPr="00821247">
        <w:rPr>
          <w:rFonts w:ascii="Cambria" w:hAnsi="Cambria" w:cstheme="minorHAnsi"/>
          <w:b/>
        </w:rPr>
        <w:t xml:space="preserve"> Client.</w:t>
      </w:r>
      <w:r w:rsidRPr="00821247">
        <w:rPr>
          <w:rFonts w:ascii="Cambria" w:hAnsi="Cambria" w:cstheme="minorHAnsi"/>
          <w:b/>
        </w:rPr>
        <w:tab/>
      </w:r>
      <w:r w:rsidRPr="00821247">
        <w:rPr>
          <w:rFonts w:ascii="Cambria" w:eastAsia="Arial Unicode MS" w:hAnsi="Cambria" w:cstheme="minorHAnsi"/>
          <w:b/>
          <w:color w:val="000000"/>
        </w:rPr>
        <w:t>Joyson safety system</w:t>
      </w:r>
    </w:p>
    <w:p w:rsidR="00DA73E6" w:rsidRPr="00821247" w:rsidP="00DA73E6" w14:paraId="79B5A9B7" w14:textId="6A15CE89">
      <w:pPr>
        <w:jc w:val="both"/>
        <w:rPr>
          <w:rFonts w:ascii="Cambria" w:hAnsi="Cambria" w:cstheme="minorHAnsi"/>
          <w:b/>
        </w:rPr>
      </w:pPr>
      <w:r w:rsidRPr="00821247">
        <w:rPr>
          <w:rFonts w:ascii="Cambria" w:hAnsi="Cambria" w:cstheme="minorHAnsi"/>
          <w:b/>
        </w:rPr>
        <w:t xml:space="preserve"> Role.</w:t>
      </w:r>
      <w:r w:rsidRPr="00821247">
        <w:rPr>
          <w:rFonts w:ascii="Cambria" w:hAnsi="Cambria" w:cstheme="minorHAnsi"/>
          <w:b/>
        </w:rPr>
        <w:tab/>
      </w:r>
      <w:r w:rsidRPr="00821247">
        <w:rPr>
          <w:rFonts w:ascii="Cambria" w:hAnsi="Cambria" w:cstheme="minorHAnsi"/>
          <w:b/>
        </w:rPr>
        <w:tab/>
        <w:t xml:space="preserve">Process Developer </w:t>
      </w:r>
    </w:p>
    <w:p w:rsidR="00DA73E6" w:rsidRPr="00821247" w:rsidP="00305B89" w14:paraId="39EE9755" w14:textId="55930CD5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</w:t>
      </w:r>
    </w:p>
    <w:p w:rsidR="00871002" w:rsidRPr="00821247" w:rsidP="00305B89" w14:paraId="30AE4B13" w14:textId="1CA6078A">
      <w:p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  <w:b/>
          <w:color w:val="000000"/>
        </w:rPr>
        <w:t xml:space="preserve"> </w:t>
      </w:r>
      <w:r w:rsidRPr="00821247">
        <w:rPr>
          <w:rFonts w:ascii="Cambria" w:eastAsia="Arial Unicode MS" w:hAnsi="Cambria" w:cstheme="minorHAnsi"/>
          <w:b/>
          <w:color w:val="000000"/>
          <w:u w:val="single"/>
        </w:rPr>
        <w:t>Roles</w:t>
      </w:r>
      <w:r w:rsidRPr="00821247" w:rsidR="002534B1">
        <w:rPr>
          <w:rFonts w:ascii="Cambria" w:eastAsia="Arial Unicode MS" w:hAnsi="Cambria" w:cstheme="minorHAnsi"/>
          <w:b/>
          <w:color w:val="000000"/>
          <w:u w:val="single"/>
        </w:rPr>
        <w:t xml:space="preserve"> </w:t>
      </w:r>
      <w:r w:rsidRPr="00821247">
        <w:rPr>
          <w:rFonts w:ascii="Cambria" w:eastAsia="Arial Unicode MS" w:hAnsi="Cambria" w:cstheme="minorHAnsi"/>
          <w:b/>
          <w:color w:val="000000"/>
          <w:u w:val="single"/>
        </w:rPr>
        <w:t>&amp;</w:t>
      </w:r>
      <w:r w:rsidRPr="00821247" w:rsidR="002534B1">
        <w:rPr>
          <w:rFonts w:ascii="Cambria" w:eastAsia="Arial Unicode MS" w:hAnsi="Cambria" w:cstheme="minorHAnsi"/>
          <w:b/>
          <w:color w:val="000000"/>
          <w:u w:val="single"/>
        </w:rPr>
        <w:t xml:space="preserve"> </w:t>
      </w:r>
      <w:r w:rsidRPr="00821247" w:rsidR="00B564F0">
        <w:rPr>
          <w:rFonts w:ascii="Cambria" w:eastAsia="Arial Unicode MS" w:hAnsi="Cambria" w:cstheme="minorHAnsi"/>
          <w:b/>
          <w:color w:val="000000"/>
          <w:u w:val="single"/>
        </w:rPr>
        <w:t>Responsibilities:</w:t>
      </w:r>
      <w:r w:rsidR="00B564F0">
        <w:rPr>
          <w:rFonts w:ascii="Cambria" w:eastAsia="Arial Unicode MS" w:hAnsi="Cambria" w:cstheme="minorHAnsi"/>
          <w:b/>
          <w:color w:val="000000"/>
          <w:u w:val="single"/>
        </w:rPr>
        <w:t xml:space="preserve"> -</w:t>
      </w:r>
    </w:p>
    <w:p w:rsidR="00915669" w:rsidRPr="00821247" w:rsidP="00915669" w14:paraId="2982EC93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Involved in requirement gathering, design, development, testing and debugging </w:t>
      </w:r>
    </w:p>
    <w:p w:rsidR="00915669" w:rsidRPr="00821247" w:rsidP="00915669" w14:paraId="1EBA809F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Configuration in SLD. </w:t>
      </w:r>
    </w:p>
    <w:p w:rsidR="00915669" w:rsidRPr="00821247" w:rsidP="00915669" w14:paraId="73E51698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Development of Data types, Message types and Service interface. </w:t>
      </w:r>
    </w:p>
    <w:p w:rsidR="00915669" w:rsidRPr="00821247" w:rsidP="00915669" w14:paraId="36A0C652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Development of required Message mapping and Interface mappin</w:t>
      </w:r>
      <w:r w:rsidRPr="00821247" w:rsidR="00C0384D">
        <w:rPr>
          <w:rFonts w:ascii="Cambria" w:eastAsia="Arial Unicode MS" w:hAnsi="Cambria" w:cstheme="minorHAnsi"/>
          <w:color w:val="000000"/>
        </w:rPr>
        <w:t>g.   </w:t>
      </w:r>
      <w:r w:rsidRPr="00821247">
        <w:rPr>
          <w:rFonts w:ascii="Cambria" w:eastAsia="Arial Unicode MS" w:hAnsi="Cambria" w:cstheme="minorHAnsi"/>
          <w:color w:val="000000"/>
        </w:rPr>
        <w:t> </w:t>
      </w:r>
    </w:p>
    <w:p w:rsidR="00915669" w:rsidRPr="00821247" w:rsidP="00305B89" w14:paraId="50E5106E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Converted IDOC to Flat Structured fi</w:t>
      </w:r>
      <w:r w:rsidRPr="00821247" w:rsidR="00C0384D">
        <w:rPr>
          <w:rFonts w:ascii="Cambria" w:eastAsia="Arial Unicode MS" w:hAnsi="Cambria" w:cstheme="minorHAnsi"/>
          <w:color w:val="000000"/>
        </w:rPr>
        <w:t>le using adapter modules.</w:t>
      </w:r>
      <w:r w:rsidRPr="00821247">
        <w:rPr>
          <w:rFonts w:ascii="Cambria" w:eastAsia="Arial Unicode MS" w:hAnsi="Cambria" w:cstheme="minorHAnsi"/>
          <w:color w:val="000000"/>
        </w:rPr>
        <w:t> </w:t>
      </w:r>
    </w:p>
    <w:p w:rsidR="00915669" w:rsidRPr="00821247" w:rsidP="00305B89" w14:paraId="7EB4213A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Understanding the requirements, analyzing the functional specs and involved in the designing of interfaces. </w:t>
      </w:r>
    </w:p>
    <w:p w:rsidR="00915669" w:rsidRPr="00821247" w:rsidP="00305B89" w14:paraId="5F6BA308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Involving in Preparing Technical Specifications and Unit Test Plans. </w:t>
      </w:r>
    </w:p>
    <w:p w:rsidR="00915669" w:rsidRPr="00821247" w:rsidP="00305B89" w14:paraId="3F5A5893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Involving in creating all objects of Enterprise service repository and ID. </w:t>
      </w:r>
    </w:p>
    <w:p w:rsidR="00915669" w:rsidRPr="00821247" w:rsidP="00305B89" w14:paraId="0804E41C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Involving in changes in Message Mapping </w:t>
      </w:r>
    </w:p>
    <w:p w:rsidR="00915669" w:rsidRPr="00821247" w:rsidP="00305B89" w14:paraId="3EAFBE72" w14:textId="1C094A92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Monitoring</w:t>
      </w:r>
      <w:r w:rsidRPr="00821247" w:rsidR="00CF2948">
        <w:rPr>
          <w:rFonts w:ascii="Cambria" w:eastAsia="Arial Unicode MS" w:hAnsi="Cambria" w:cstheme="minorHAnsi"/>
          <w:color w:val="000000"/>
        </w:rPr>
        <w:t xml:space="preserve"> various business processes at runtime and </w:t>
      </w:r>
      <w:r w:rsidRPr="00821247" w:rsidR="00146D05">
        <w:rPr>
          <w:rFonts w:ascii="Cambria" w:eastAsia="Arial Unicode MS" w:hAnsi="Cambria" w:cstheme="minorHAnsi"/>
          <w:color w:val="000000"/>
        </w:rPr>
        <w:t>monitoring</w:t>
      </w:r>
      <w:r w:rsidRPr="00821247" w:rsidR="00CF2948">
        <w:rPr>
          <w:rFonts w:ascii="Cambria" w:eastAsia="Arial Unicode MS" w:hAnsi="Cambria" w:cstheme="minorHAnsi"/>
          <w:color w:val="000000"/>
        </w:rPr>
        <w:t xml:space="preserve"> the message flow, analysis and status tracking of different processes. </w:t>
      </w:r>
    </w:p>
    <w:p w:rsidR="00915669" w:rsidRPr="00821247" w:rsidP="00305B89" w14:paraId="7729DEB2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Interacted with Functional Analysts for clarifications on functional specifications. </w:t>
      </w:r>
    </w:p>
    <w:p w:rsidR="00915669" w:rsidRPr="00821247" w:rsidP="00305B89" w14:paraId="1C515737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Developing Interfaces and co-coordinating with the connectivity teams - partners as well as middleware for the successful end to end execution.  </w:t>
      </w:r>
    </w:p>
    <w:p w:rsidR="00915669" w:rsidRPr="00821247" w:rsidP="00305B89" w14:paraId="778B98E4" w14:textId="4F883A2C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Monitored sxmb_moni, We05 for proxy and </w:t>
      </w:r>
      <w:r w:rsidRPr="00821247" w:rsidR="00DA73E6">
        <w:rPr>
          <w:rFonts w:ascii="Cambria" w:eastAsia="Arial Unicode MS" w:hAnsi="Cambria" w:cstheme="minorHAnsi"/>
          <w:color w:val="000000"/>
        </w:rPr>
        <w:t>Id</w:t>
      </w:r>
      <w:r w:rsidRPr="00821247">
        <w:rPr>
          <w:rFonts w:ascii="Cambria" w:eastAsia="Arial Unicode MS" w:hAnsi="Cambria" w:cstheme="minorHAnsi"/>
          <w:color w:val="000000"/>
        </w:rPr>
        <w:t>oc message monitoring. </w:t>
      </w:r>
    </w:p>
    <w:p w:rsidR="00915669" w:rsidRPr="00821247" w:rsidP="00305B89" w14:paraId="417560B5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Make sure monitor end to end flow of PI system from source till target system. </w:t>
      </w:r>
    </w:p>
    <w:p w:rsidR="00915669" w:rsidRPr="00821247" w:rsidP="00305B89" w14:paraId="4F0BDF96" w14:textId="2E067B3F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Gather connection details and </w:t>
      </w:r>
      <w:r w:rsidRPr="00821247" w:rsidR="00FF2328">
        <w:rPr>
          <w:rFonts w:ascii="Cambria" w:eastAsia="Arial Unicode MS" w:hAnsi="Cambria" w:cstheme="minorHAnsi"/>
          <w:color w:val="000000"/>
        </w:rPr>
        <w:t>configure</w:t>
      </w:r>
      <w:r w:rsidRPr="00821247" w:rsidR="006F54E4">
        <w:rPr>
          <w:rFonts w:ascii="Cambria" w:eastAsia="Arial Unicode MS" w:hAnsi="Cambria" w:cstheme="minorHAnsi"/>
          <w:color w:val="000000"/>
        </w:rPr>
        <w:t xml:space="preserve"> them</w:t>
      </w:r>
      <w:r w:rsidRPr="00821247" w:rsidR="00B74589">
        <w:rPr>
          <w:rFonts w:ascii="Cambria" w:eastAsia="Arial Unicode MS" w:hAnsi="Cambria" w:cstheme="minorHAnsi"/>
          <w:color w:val="000000"/>
        </w:rPr>
        <w:t xml:space="preserve"> in </w:t>
      </w:r>
      <w:r w:rsidRPr="00821247">
        <w:rPr>
          <w:rFonts w:ascii="Cambria" w:eastAsia="Arial Unicode MS" w:hAnsi="Cambria" w:cstheme="minorHAnsi"/>
          <w:color w:val="000000"/>
        </w:rPr>
        <w:t>communication channels. </w:t>
      </w:r>
    </w:p>
    <w:p w:rsidR="00915669" w:rsidRPr="00821247" w:rsidP="00305B89" w14:paraId="158D638C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</w:t>
      </w:r>
      <w:r w:rsidRPr="00821247" w:rsidR="003114D9">
        <w:rPr>
          <w:rFonts w:ascii="Cambria" w:eastAsia="Arial Unicode MS" w:hAnsi="Cambria" w:cstheme="minorHAnsi"/>
          <w:color w:val="000000"/>
        </w:rPr>
        <w:t>p</w:t>
      </w:r>
      <w:r w:rsidRPr="00821247">
        <w:rPr>
          <w:rFonts w:ascii="Cambria" w:eastAsia="Arial Unicode MS" w:hAnsi="Cambria" w:cstheme="minorHAnsi"/>
          <w:color w:val="000000"/>
        </w:rPr>
        <w:t>aration</w:t>
      </w:r>
      <w:r w:rsidRPr="00821247" w:rsidR="00871002">
        <w:rPr>
          <w:rFonts w:ascii="Cambria" w:eastAsia="Arial Unicode MS" w:hAnsi="Cambria" w:cstheme="minorHAnsi"/>
          <w:color w:val="000000"/>
        </w:rPr>
        <w:t xml:space="preserve"> of Test cases, Unit Testing </w:t>
      </w:r>
      <w:r w:rsidRPr="00821247" w:rsidR="003114D9">
        <w:rPr>
          <w:rFonts w:ascii="Cambria" w:eastAsia="Arial Unicode MS" w:hAnsi="Cambria" w:cstheme="minorHAnsi"/>
          <w:color w:val="000000"/>
        </w:rPr>
        <w:t>documents and TDDs</w:t>
      </w:r>
      <w:r w:rsidRPr="00821247">
        <w:rPr>
          <w:rFonts w:ascii="Cambria" w:eastAsia="Arial Unicode MS" w:hAnsi="Cambria" w:cstheme="minorHAnsi"/>
          <w:color w:val="000000"/>
        </w:rPr>
        <w:t> </w:t>
      </w:r>
    </w:p>
    <w:p w:rsidR="00915669" w:rsidRPr="00821247" w:rsidP="00305B89" w14:paraId="6C30B478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Partner Profile Configuration. </w:t>
      </w:r>
    </w:p>
    <w:p w:rsidR="007445C8" w:rsidRPr="00821247" w:rsidP="00443A34" w14:paraId="23884BCB" w14:textId="560C19BB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Worked on the Hyper care and </w:t>
      </w:r>
      <w:r w:rsidRPr="00821247" w:rsidR="00E50026">
        <w:rPr>
          <w:rFonts w:ascii="Cambria" w:eastAsia="Arial Unicode MS" w:hAnsi="Cambria" w:cstheme="minorHAnsi"/>
          <w:color w:val="000000"/>
        </w:rPr>
        <w:t>supported</w:t>
      </w:r>
      <w:r w:rsidRPr="00821247">
        <w:rPr>
          <w:rFonts w:ascii="Cambria" w:eastAsia="Arial Unicode MS" w:hAnsi="Cambria" w:cstheme="minorHAnsi"/>
          <w:color w:val="000000"/>
        </w:rPr>
        <w:t xml:space="preserve"> the interfaces Which includes Daily Health Check of PI, handling the Change requests.</w:t>
      </w:r>
    </w:p>
    <w:p w:rsidR="00110957" w:rsidP="00110957" w14:paraId="72A42657" w14:textId="0F6B5F1A">
      <w:pPr>
        <w:pStyle w:val="ListParagraph"/>
        <w:spacing w:line="276" w:lineRule="auto"/>
        <w:rPr>
          <w:rFonts w:ascii="Cambria" w:eastAsia="Arial Unicode MS" w:hAnsi="Cambria" w:cstheme="minorHAnsi"/>
          <w:color w:val="000000"/>
        </w:rPr>
      </w:pPr>
    </w:p>
    <w:p w:rsidR="00164492" w:rsidP="00110957" w14:paraId="252C2058" w14:textId="28E196C7">
      <w:pPr>
        <w:pStyle w:val="ListParagraph"/>
        <w:spacing w:line="276" w:lineRule="auto"/>
        <w:rPr>
          <w:rFonts w:ascii="Cambria" w:eastAsia="Arial Unicode MS" w:hAnsi="Cambria" w:cstheme="minorHAnsi"/>
          <w:color w:val="000000"/>
        </w:rPr>
      </w:pPr>
    </w:p>
    <w:p w:rsidR="00164492" w:rsidRPr="00821247" w:rsidP="00110957" w14:paraId="71621CB8" w14:textId="77777777">
      <w:pPr>
        <w:pStyle w:val="ListParagraph"/>
        <w:spacing w:line="276" w:lineRule="auto"/>
        <w:rPr>
          <w:rFonts w:ascii="Cambria" w:eastAsia="Arial Unicode MS" w:hAnsi="Cambria" w:cstheme="minorHAnsi"/>
          <w:color w:val="000000"/>
        </w:rPr>
      </w:pPr>
    </w:p>
    <w:tbl>
      <w:tblPr>
        <w:tblW w:w="8913" w:type="dxa"/>
        <w:shd w:val="clear" w:color="auto" w:fill="C0C0C0"/>
        <w:tblLook w:val="04A0"/>
      </w:tblPr>
      <w:tblGrid>
        <w:gridCol w:w="8913"/>
      </w:tblGrid>
      <w:tr w14:paraId="5C64EF3D" w14:textId="77777777" w:rsidTr="001215CE">
        <w:tblPrEx>
          <w:tblW w:w="8913" w:type="dxa"/>
          <w:shd w:val="clear" w:color="auto" w:fill="C0C0C0"/>
          <w:tblLook w:val="04A0"/>
        </w:tblPrEx>
        <w:trPr>
          <w:trHeight w:val="326"/>
        </w:trPr>
        <w:tc>
          <w:tcPr>
            <w:tcW w:w="8913" w:type="dxa"/>
            <w:shd w:val="clear" w:color="auto" w:fill="C0C0C0"/>
            <w:hideMark/>
          </w:tcPr>
          <w:p w:rsidR="00AC2948" w:rsidRPr="00821247" w:rsidP="00305B89" w14:paraId="3ED06950" w14:textId="77777777">
            <w:pPr>
              <w:pStyle w:val="Heading2"/>
              <w:spacing w:line="276" w:lineRule="auto"/>
              <w:rPr>
                <w:rFonts w:ascii="Cambria" w:eastAsia="Arial Unicode MS" w:hAnsi="Cambria" w:cstheme="minorHAnsi"/>
                <w:i/>
                <w:szCs w:val="24"/>
              </w:rPr>
            </w:pPr>
            <w:r w:rsidRPr="00821247">
              <w:rPr>
                <w:rFonts w:ascii="Cambria" w:eastAsia="Arial Unicode MS" w:hAnsi="Cambria" w:cstheme="minorHAnsi"/>
                <w:i/>
                <w:szCs w:val="24"/>
              </w:rPr>
              <w:t>Experience Summary:</w:t>
            </w:r>
          </w:p>
        </w:tc>
      </w:tr>
    </w:tbl>
    <w:p w:rsidR="00110957" w:rsidRPr="00821247" w:rsidP="00305B89" w14:paraId="537397D7" w14:textId="77777777">
      <w:pPr>
        <w:spacing w:line="276" w:lineRule="auto"/>
        <w:rPr>
          <w:rFonts w:ascii="Cambria" w:eastAsia="Arial Unicode MS" w:hAnsi="Cambria" w:cstheme="minorHAnsi"/>
          <w:b/>
        </w:rPr>
      </w:pPr>
    </w:p>
    <w:p w:rsidR="00AC2948" w:rsidRPr="00821247" w:rsidP="00305B89" w14:paraId="273AD473" w14:textId="1D1C80E6">
      <w:pPr>
        <w:spacing w:line="276" w:lineRule="auto"/>
        <w:rPr>
          <w:rFonts w:ascii="Cambria" w:eastAsia="Arial Unicode MS" w:hAnsi="Cambria" w:cstheme="minorHAnsi"/>
          <w:b/>
        </w:rPr>
      </w:pPr>
      <w:r w:rsidRPr="00821247">
        <w:rPr>
          <w:rFonts w:ascii="Cambria" w:eastAsia="Arial Unicode MS" w:hAnsi="Cambria" w:cstheme="minorHAnsi"/>
          <w:b/>
        </w:rPr>
        <w:t xml:space="preserve"> Project </w:t>
      </w:r>
    </w:p>
    <w:p w:rsidR="00DA73E6" w:rsidRPr="00821247" w:rsidP="00DA73E6" w14:paraId="6B95C83F" w14:textId="5F694D64">
      <w:pPr>
        <w:jc w:val="both"/>
        <w:rPr>
          <w:rFonts w:ascii="Cambria" w:hAnsi="Cambria" w:cstheme="minorHAnsi"/>
          <w:b/>
        </w:rPr>
      </w:pPr>
      <w:r w:rsidRPr="00821247">
        <w:rPr>
          <w:rFonts w:ascii="Cambria" w:hAnsi="Cambria" w:cstheme="minorHAnsi"/>
          <w:b/>
        </w:rPr>
        <w:t xml:space="preserve"> Company.</w:t>
      </w:r>
      <w:r w:rsidRPr="00821247">
        <w:rPr>
          <w:rFonts w:ascii="Cambria" w:hAnsi="Cambria" w:cstheme="minorHAnsi"/>
          <w:b/>
        </w:rPr>
        <w:tab/>
        <w:t>Genpact India Ltd,</w:t>
      </w:r>
    </w:p>
    <w:p w:rsidR="00DA73E6" w:rsidRPr="00821247" w:rsidP="00DA73E6" w14:paraId="6C300E72" w14:textId="1B6FE1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950"/>
        </w:tabs>
        <w:jc w:val="both"/>
        <w:rPr>
          <w:rFonts w:ascii="Cambria" w:hAnsi="Cambria" w:cstheme="minorHAnsi"/>
          <w:b/>
        </w:rPr>
      </w:pPr>
      <w:r w:rsidRPr="00821247">
        <w:rPr>
          <w:rFonts w:ascii="Cambria" w:hAnsi="Cambria" w:cstheme="minorHAnsi"/>
          <w:b/>
        </w:rPr>
        <w:t xml:space="preserve"> Client.</w:t>
      </w:r>
      <w:r w:rsidRPr="00821247">
        <w:rPr>
          <w:rFonts w:ascii="Cambria" w:hAnsi="Cambria" w:cstheme="minorHAnsi"/>
          <w:b/>
        </w:rPr>
        <w:tab/>
      </w:r>
      <w:r w:rsidRPr="00821247">
        <w:rPr>
          <w:rFonts w:ascii="Cambria" w:eastAsia="Arial Unicode MS" w:hAnsi="Cambria" w:cstheme="minorHAnsi"/>
          <w:b/>
          <w:color w:val="000000"/>
        </w:rPr>
        <w:t>Mahle</w:t>
      </w:r>
    </w:p>
    <w:p w:rsidR="00DA73E6" w:rsidRPr="00821247" w:rsidP="00DA73E6" w14:paraId="4E77CE6F" w14:textId="33578C52">
      <w:pPr>
        <w:jc w:val="both"/>
        <w:rPr>
          <w:rFonts w:ascii="Cambria" w:hAnsi="Cambria" w:cstheme="minorHAnsi"/>
          <w:b/>
        </w:rPr>
      </w:pPr>
      <w:r w:rsidRPr="00821247">
        <w:rPr>
          <w:rFonts w:ascii="Cambria" w:hAnsi="Cambria" w:cstheme="minorHAnsi"/>
          <w:b/>
        </w:rPr>
        <w:t xml:space="preserve"> Role.</w:t>
      </w:r>
      <w:r w:rsidRPr="00821247">
        <w:rPr>
          <w:rFonts w:ascii="Cambria" w:hAnsi="Cambria" w:cstheme="minorHAnsi"/>
          <w:b/>
        </w:rPr>
        <w:tab/>
      </w:r>
      <w:r w:rsidRPr="00821247">
        <w:rPr>
          <w:rFonts w:ascii="Cambria" w:hAnsi="Cambria" w:cstheme="minorHAnsi"/>
          <w:b/>
        </w:rPr>
        <w:tab/>
        <w:t xml:space="preserve">Process Developer </w:t>
      </w:r>
    </w:p>
    <w:p w:rsidR="00AC2948" w:rsidRPr="00821247" w:rsidP="00DA73E6" w14:paraId="4EF6ACD8" w14:textId="40AEE70D">
      <w:pPr>
        <w:jc w:val="both"/>
        <w:rPr>
          <w:rFonts w:ascii="Cambria" w:hAnsi="Cambria" w:cstheme="minorHAnsi"/>
          <w:b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 </w:t>
      </w:r>
      <w:r w:rsidRPr="00821247" w:rsidR="006D5908">
        <w:rPr>
          <w:rFonts w:ascii="Cambria" w:eastAsia="Arial Unicode MS" w:hAnsi="Cambria" w:cstheme="minorHAnsi"/>
          <w:color w:val="000000"/>
        </w:rPr>
        <w:tab/>
      </w:r>
      <w:r w:rsidRPr="00821247" w:rsidR="006D5908">
        <w:rPr>
          <w:rFonts w:ascii="Cambria" w:eastAsia="Arial Unicode MS" w:hAnsi="Cambria" w:cstheme="minorHAnsi"/>
          <w:color w:val="000000"/>
        </w:rPr>
        <w:tab/>
      </w:r>
      <w:r w:rsidRPr="00821247" w:rsidR="006D5908">
        <w:rPr>
          <w:rFonts w:ascii="Cambria" w:eastAsia="Arial Unicode MS" w:hAnsi="Cambria" w:cstheme="minorHAnsi"/>
          <w:color w:val="000000"/>
        </w:rPr>
        <w:tab/>
      </w:r>
    </w:p>
    <w:p w:rsidR="00AC2948" w:rsidRPr="00821247" w:rsidP="00305B89" w14:paraId="6851B9ED" w14:textId="1874ECCC">
      <w:p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  <w:r w:rsidRPr="00821247">
        <w:rPr>
          <w:rFonts w:ascii="Cambria" w:eastAsia="Arial Unicode MS" w:hAnsi="Cambria" w:cstheme="minorHAnsi"/>
          <w:b/>
          <w:color w:val="000000"/>
        </w:rPr>
        <w:t xml:space="preserve"> </w:t>
      </w:r>
      <w:r w:rsidRPr="00821247">
        <w:rPr>
          <w:rFonts w:ascii="Cambria" w:eastAsia="Arial Unicode MS" w:hAnsi="Cambria" w:cstheme="minorHAnsi"/>
          <w:b/>
          <w:color w:val="000000"/>
          <w:u w:val="single"/>
        </w:rPr>
        <w:t>Roles</w:t>
      </w:r>
      <w:r w:rsidRPr="00821247" w:rsidR="00915669">
        <w:rPr>
          <w:rFonts w:ascii="Cambria" w:eastAsia="Arial Unicode MS" w:hAnsi="Cambria" w:cstheme="minorHAnsi"/>
          <w:b/>
          <w:color w:val="000000"/>
          <w:u w:val="single"/>
        </w:rPr>
        <w:t xml:space="preserve"> </w:t>
      </w:r>
      <w:r w:rsidRPr="00821247">
        <w:rPr>
          <w:rFonts w:ascii="Cambria" w:eastAsia="Arial Unicode MS" w:hAnsi="Cambria" w:cstheme="minorHAnsi"/>
          <w:b/>
          <w:color w:val="000000"/>
          <w:u w:val="single"/>
        </w:rPr>
        <w:t>&amp;</w:t>
      </w:r>
      <w:r w:rsidRPr="00821247" w:rsidR="00915669">
        <w:rPr>
          <w:rFonts w:ascii="Cambria" w:eastAsia="Arial Unicode MS" w:hAnsi="Cambria" w:cstheme="minorHAnsi"/>
          <w:b/>
          <w:color w:val="000000"/>
          <w:u w:val="single"/>
        </w:rPr>
        <w:t xml:space="preserve"> </w:t>
      </w:r>
      <w:r w:rsidRPr="00821247" w:rsidR="00B564F0">
        <w:rPr>
          <w:rFonts w:ascii="Cambria" w:eastAsia="Arial Unicode MS" w:hAnsi="Cambria" w:cstheme="minorHAnsi"/>
          <w:b/>
          <w:color w:val="000000"/>
          <w:u w:val="single"/>
        </w:rPr>
        <w:t>Responsibilities:</w:t>
      </w:r>
      <w:r w:rsidR="00B564F0">
        <w:rPr>
          <w:rFonts w:ascii="Cambria" w:eastAsia="Arial Unicode MS" w:hAnsi="Cambria" w:cstheme="minorHAnsi"/>
          <w:b/>
          <w:color w:val="000000"/>
          <w:u w:val="single"/>
        </w:rPr>
        <w:t xml:space="preserve"> -</w:t>
      </w:r>
    </w:p>
    <w:p w:rsidR="00D934EF" w:rsidRPr="00821247" w:rsidP="00305B89" w14:paraId="2274C95D" w14:textId="77777777">
      <w:pPr>
        <w:spacing w:line="276" w:lineRule="auto"/>
        <w:rPr>
          <w:rFonts w:ascii="Cambria" w:eastAsia="Arial Unicode MS" w:hAnsi="Cambria" w:cstheme="minorHAnsi"/>
          <w:b/>
          <w:color w:val="000000"/>
          <w:u w:val="single"/>
        </w:rPr>
      </w:pPr>
    </w:p>
    <w:p w:rsidR="00D934EF" w:rsidRPr="00821247" w:rsidP="00D934EF" w14:paraId="333E833F" w14:textId="4A3E140C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Attend Daily </w:t>
      </w:r>
      <w:r w:rsidRPr="00821247" w:rsidR="00B564F0">
        <w:rPr>
          <w:rFonts w:ascii="Cambria" w:eastAsia="Arial Unicode MS" w:hAnsi="Cambria" w:cstheme="minorHAnsi"/>
          <w:color w:val="000000"/>
        </w:rPr>
        <w:t>meetings</w:t>
      </w:r>
      <w:r w:rsidRPr="00821247">
        <w:rPr>
          <w:rFonts w:ascii="Cambria" w:eastAsia="Arial Unicode MS" w:hAnsi="Cambria" w:cstheme="minorHAnsi"/>
          <w:color w:val="000000"/>
        </w:rPr>
        <w:t xml:space="preserve"> for issues and problem solving with all PI team members.</w:t>
      </w:r>
    </w:p>
    <w:p w:rsidR="00D934EF" w:rsidRPr="00821247" w:rsidP="00D934EF" w14:paraId="003DDE22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Preparation of TDDS, TUTs, Review documents.</w:t>
      </w:r>
    </w:p>
    <w:p w:rsidR="00D934EF" w:rsidRPr="00821247" w:rsidP="00D934EF" w14:paraId="607F7473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Create ESR objects like Data types, message types, service interfaces for sender and receiver.</w:t>
      </w:r>
    </w:p>
    <w:p w:rsidR="00D934EF" w:rsidRPr="00821247" w:rsidP="00D934EF" w14:paraId="14A33F2A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Create ID objects like Channels, Sender agreements, receiver agreements, receiver determinations, and interface determinations.</w:t>
      </w:r>
    </w:p>
    <w:p w:rsidR="00D934EF" w:rsidRPr="00821247" w:rsidP="00D934EF" w14:paraId="55BAF8E3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Monitored sxmb_moni, We05 for proxy and idoc message monitoring. </w:t>
      </w:r>
    </w:p>
    <w:p w:rsidR="00D934EF" w:rsidRPr="00821247" w:rsidP="00D934EF" w14:paraId="00EAF303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Make sure monitor end to end flow of PI system from source till target system. </w:t>
      </w:r>
    </w:p>
    <w:p w:rsidR="00D934EF" w:rsidRPr="00821247" w:rsidP="00D934EF" w14:paraId="507965B3" w14:textId="38B048C0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 xml:space="preserve">Gather connection details and </w:t>
      </w:r>
      <w:r w:rsidRPr="00821247" w:rsidR="00C6595A">
        <w:rPr>
          <w:rFonts w:ascii="Cambria" w:eastAsia="Arial Unicode MS" w:hAnsi="Cambria" w:cstheme="minorHAnsi"/>
          <w:color w:val="000000"/>
        </w:rPr>
        <w:t>configure</w:t>
      </w:r>
      <w:r w:rsidRPr="00821247">
        <w:rPr>
          <w:rFonts w:ascii="Cambria" w:eastAsia="Arial Unicode MS" w:hAnsi="Cambria" w:cstheme="minorHAnsi"/>
          <w:color w:val="000000"/>
        </w:rPr>
        <w:t xml:space="preserve"> them in communication channels. </w:t>
      </w:r>
    </w:p>
    <w:p w:rsidR="00D934EF" w:rsidRPr="00821247" w:rsidP="00D934EF" w14:paraId="5C3F52ED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Preparation of Test cases, Unit Testing documents and TDDs </w:t>
      </w:r>
    </w:p>
    <w:p w:rsidR="00D934EF" w:rsidRPr="00821247" w:rsidP="00D934EF" w14:paraId="045D3DAB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Partner Profile Configuration. </w:t>
      </w:r>
    </w:p>
    <w:p w:rsidR="00D934EF" w:rsidRPr="00821247" w:rsidP="00D934EF" w14:paraId="08138E5C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Configure channels and do a connection test.</w:t>
      </w:r>
    </w:p>
    <w:p w:rsidR="005F697F" w:rsidRPr="00164492" w:rsidP="00305B89" w14:paraId="4DE4792C" w14:textId="10079EFF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Test interfaces end to end</w:t>
      </w:r>
    </w:p>
    <w:p w:rsidR="005F697F" w:rsidRPr="00821247" w:rsidP="00305B89" w14:paraId="7010E5F4" w14:textId="77777777">
      <w:pPr>
        <w:spacing w:line="276" w:lineRule="auto"/>
        <w:rPr>
          <w:rFonts w:ascii="Cambria" w:eastAsia="Arial Unicode MS" w:hAnsi="Cambria" w:cstheme="minorHAnsi"/>
          <w:color w:val="000000"/>
        </w:rPr>
      </w:pPr>
    </w:p>
    <w:p w:rsidR="00921F00" w:rsidRPr="00821247" w:rsidP="00921F00" w14:paraId="37AA9077" w14:textId="6DCD8204">
      <w:pPr>
        <w:widowControl w:val="0"/>
        <w:spacing w:line="276" w:lineRule="auto"/>
        <w:jc w:val="both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 </w:t>
      </w:r>
      <w:r w:rsidRPr="00821247" w:rsidR="000C489C">
        <w:rPr>
          <w:rFonts w:ascii="Cambria" w:eastAsia="Arial Unicode MS" w:hAnsi="Cambria" w:cstheme="minorHAnsi"/>
          <w:b/>
          <w:bCs/>
          <w:color w:val="000000"/>
        </w:rPr>
        <w:t xml:space="preserve">End user experience </w:t>
      </w: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</w:t>
      </w:r>
    </w:p>
    <w:tbl>
      <w:tblPr>
        <w:tblW w:w="8913" w:type="dxa"/>
        <w:shd w:val="clear" w:color="auto" w:fill="C0C0C0"/>
        <w:tblLook w:val="04A0"/>
      </w:tblPr>
      <w:tblGrid>
        <w:gridCol w:w="8913"/>
      </w:tblGrid>
      <w:tr w14:paraId="14DA422C" w14:textId="77777777" w:rsidTr="00E75F0E">
        <w:tblPrEx>
          <w:tblW w:w="8913" w:type="dxa"/>
          <w:shd w:val="clear" w:color="auto" w:fill="C0C0C0"/>
          <w:tblLook w:val="04A0"/>
        </w:tblPrEx>
        <w:trPr>
          <w:trHeight w:val="326"/>
        </w:trPr>
        <w:tc>
          <w:tcPr>
            <w:tcW w:w="8913" w:type="dxa"/>
            <w:shd w:val="clear" w:color="auto" w:fill="C0C0C0"/>
            <w:hideMark/>
          </w:tcPr>
          <w:p w:rsidR="00921F00" w:rsidRPr="00821247" w:rsidP="00E75F0E" w14:paraId="257501FE" w14:textId="77777777">
            <w:pPr>
              <w:pStyle w:val="Heading2"/>
              <w:spacing w:line="276" w:lineRule="auto"/>
              <w:rPr>
                <w:rFonts w:ascii="Cambria" w:eastAsia="Arial Unicode MS" w:hAnsi="Cambria" w:cstheme="minorHAnsi"/>
                <w:i/>
                <w:szCs w:val="24"/>
              </w:rPr>
            </w:pPr>
            <w:r w:rsidRPr="00821247">
              <w:rPr>
                <w:rFonts w:ascii="Cambria" w:eastAsia="Arial Unicode MS" w:hAnsi="Cambria" w:cstheme="minorHAnsi"/>
                <w:i/>
                <w:szCs w:val="24"/>
              </w:rPr>
              <w:t>Experience Summary:</w:t>
            </w:r>
          </w:p>
        </w:tc>
      </w:tr>
    </w:tbl>
    <w:p w:rsidR="00921F00" w:rsidRPr="00821247" w:rsidP="00305B89" w14:paraId="1C9A409C" w14:textId="0D327EDD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</w:t>
      </w:r>
    </w:p>
    <w:p w:rsidR="004B503B" w:rsidRPr="00821247" w:rsidP="00305B89" w14:paraId="0DD9B931" w14:textId="745D043F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Project</w:t>
      </w:r>
    </w:p>
    <w:p w:rsidR="00D934EF" w:rsidRPr="00821247" w:rsidP="00D934EF" w14:paraId="46FB4902" w14:textId="5AAEA429">
      <w:pPr>
        <w:jc w:val="both"/>
        <w:rPr>
          <w:rFonts w:ascii="Cambria" w:hAnsi="Cambria" w:cstheme="minorHAnsi"/>
          <w:b/>
          <w:bCs/>
        </w:rPr>
      </w:pPr>
      <w:r w:rsidRPr="00821247">
        <w:rPr>
          <w:rFonts w:ascii="Cambria" w:hAnsi="Cambria" w:cstheme="minorHAnsi"/>
          <w:b/>
          <w:bCs/>
        </w:rPr>
        <w:t xml:space="preserve"> Company.</w:t>
      </w:r>
      <w:r w:rsidRPr="00821247">
        <w:rPr>
          <w:rFonts w:ascii="Cambria" w:hAnsi="Cambria" w:cstheme="minorHAnsi"/>
          <w:b/>
          <w:bCs/>
        </w:rPr>
        <w:tab/>
        <w:t>Genpact India Ltd,</w:t>
      </w:r>
    </w:p>
    <w:p w:rsidR="004B503B" w:rsidRPr="00821247" w:rsidP="00305B89" w14:paraId="74A24B4A" w14:textId="78DC9295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</w:t>
      </w:r>
      <w:r w:rsidRPr="00821247" w:rsidR="009379B2">
        <w:rPr>
          <w:rFonts w:ascii="Cambria" w:eastAsia="Arial Unicode MS" w:hAnsi="Cambria" w:cstheme="minorHAnsi"/>
          <w:b/>
          <w:bCs/>
          <w:color w:val="000000"/>
        </w:rPr>
        <w:t>Project:</w:t>
      </w:r>
      <w:r w:rsidRPr="00821247" w:rsidR="009379B2">
        <w:rPr>
          <w:rFonts w:ascii="Cambria" w:eastAsia="Arial Unicode MS" w:hAnsi="Cambria" w:cstheme="minorHAnsi"/>
          <w:b/>
          <w:bCs/>
          <w:color w:val="000000"/>
        </w:rPr>
        <w:tab/>
      </w: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HEINEKEN </w:t>
      </w:r>
    </w:p>
    <w:p w:rsidR="00502521" w:rsidRPr="00821247" w:rsidP="00305B89" w14:paraId="5D153D9F" w14:textId="49218D4A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</w:t>
      </w:r>
      <w:r w:rsidRPr="00821247" w:rsidR="00DE3490">
        <w:rPr>
          <w:rFonts w:ascii="Cambria" w:eastAsia="Arial Unicode MS" w:hAnsi="Cambria" w:cstheme="minorHAnsi"/>
          <w:b/>
          <w:bCs/>
          <w:color w:val="000000"/>
        </w:rPr>
        <w:t>Role:</w:t>
      </w:r>
      <w:r w:rsidRPr="00821247" w:rsidR="004B503B">
        <w:rPr>
          <w:rFonts w:ascii="Cambria" w:eastAsia="Arial Unicode MS" w:hAnsi="Cambria" w:cstheme="minorHAnsi"/>
          <w:b/>
          <w:bCs/>
          <w:color w:val="000000"/>
        </w:rPr>
        <w:tab/>
      </w:r>
      <w:r w:rsidRPr="00821247" w:rsidR="004B503B">
        <w:rPr>
          <w:rFonts w:ascii="Cambria" w:eastAsia="Arial Unicode MS" w:hAnsi="Cambria" w:cstheme="minorHAnsi"/>
          <w:b/>
          <w:bCs/>
          <w:color w:val="000000"/>
        </w:rPr>
        <w:tab/>
        <w:t>End user</w:t>
      </w:r>
      <w:r w:rsidRPr="00821247" w:rsidR="009379B2">
        <w:rPr>
          <w:rFonts w:ascii="Cambria" w:eastAsia="Arial Unicode MS" w:hAnsi="Cambria" w:cstheme="minorHAnsi"/>
          <w:b/>
          <w:bCs/>
          <w:color w:val="000000"/>
        </w:rPr>
        <w:tab/>
      </w:r>
      <w:r w:rsidRPr="00821247" w:rsidR="009379B2">
        <w:rPr>
          <w:rFonts w:ascii="Cambria" w:eastAsia="Arial Unicode MS" w:hAnsi="Cambria" w:cstheme="minorHAnsi"/>
          <w:b/>
          <w:bCs/>
          <w:color w:val="000000"/>
        </w:rPr>
        <w:tab/>
      </w:r>
    </w:p>
    <w:p w:rsidR="00FF2328" w:rsidRPr="00821247" w:rsidP="00305B89" w14:paraId="72DB2977" w14:textId="77777777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</w:p>
    <w:p w:rsidR="00E367C6" w:rsidRPr="00821247" w:rsidP="00305B89" w14:paraId="12E9E2AB" w14:textId="0001D708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Job </w:t>
      </w:r>
      <w:r w:rsidRPr="00821247" w:rsidR="00FF2328">
        <w:rPr>
          <w:rFonts w:ascii="Cambria" w:eastAsia="Arial Unicode MS" w:hAnsi="Cambria" w:cstheme="minorHAnsi"/>
          <w:b/>
          <w:bCs/>
          <w:color w:val="000000"/>
        </w:rPr>
        <w:t>Responsibilities: -</w:t>
      </w:r>
    </w:p>
    <w:p w:rsidR="00E367C6" w:rsidRPr="00821247" w:rsidP="002534B1" w14:paraId="31A96ECC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Creation of Asset master data and modification of Asset master data.</w:t>
      </w:r>
    </w:p>
    <w:p w:rsidR="00E367C6" w:rsidRPr="00821247" w:rsidP="002534B1" w14:paraId="4C0C562F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Settlement of IO (Internal Orders).</w:t>
      </w:r>
    </w:p>
    <w:p w:rsidR="00E367C6" w:rsidRPr="00821247" w:rsidP="002534B1" w14:paraId="10532D42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Resolving Internal Orders Setting up issues.</w:t>
      </w:r>
    </w:p>
    <w:p w:rsidR="00E367C6" w:rsidRPr="00821247" w:rsidP="002534B1" w14:paraId="61FBEAD5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Capitalization, Disposals and sale of fixed assets.</w:t>
      </w:r>
    </w:p>
    <w:p w:rsidR="00E367C6" w:rsidRPr="00821247" w:rsidP="002534B1" w14:paraId="186CCD84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Preparation of Disposal request (with revenue and without revenue).</w:t>
      </w:r>
    </w:p>
    <w:p w:rsidR="00915669" w:rsidRPr="00821247" w:rsidP="002534B1" w14:paraId="2114F628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Creation of Asset master data and modification of Asset master data.</w:t>
      </w:r>
    </w:p>
    <w:p w:rsidR="00915669" w:rsidRPr="00821247" w:rsidP="002534B1" w14:paraId="3C340EA9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Settlement of IO (Internal Orders).</w:t>
      </w:r>
    </w:p>
    <w:p w:rsidR="00915669" w:rsidRPr="00821247" w:rsidP="002534B1" w14:paraId="342330BA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Preparation of Disposal request (with revenue and without revenue).</w:t>
      </w:r>
    </w:p>
    <w:p w:rsidR="00915669" w:rsidRPr="00821247" w:rsidP="002534B1" w14:paraId="4511266A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Depreciation Run.</w:t>
      </w:r>
    </w:p>
    <w:p w:rsidR="00915669" w:rsidRPr="00821247" w:rsidP="002534B1" w14:paraId="3DFB77FD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Checks and calculates depreciation for all fixed assets.</w:t>
      </w:r>
    </w:p>
    <w:p w:rsidR="00915669" w:rsidRPr="00821247" w:rsidP="002534B1" w14:paraId="733709B0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Preparing the Depreciation reasonability reports and send to client.</w:t>
      </w:r>
    </w:p>
    <w:p w:rsidR="00915669" w:rsidRPr="00821247" w:rsidP="002534B1" w14:paraId="217B8A8B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Preparation of AUC/CWIP (Asset under construction).</w:t>
      </w:r>
    </w:p>
    <w:p w:rsidR="00915669" w:rsidRPr="00821247" w:rsidP="002534B1" w14:paraId="1B7EB5AA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Fixed asset Reconciliations.</w:t>
      </w:r>
    </w:p>
    <w:p w:rsidR="00915669" w:rsidRPr="00821247" w:rsidP="002534B1" w14:paraId="670BF2F4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Posting Journals for Prepaid Income &amp; Expense.</w:t>
      </w:r>
    </w:p>
    <w:p w:rsidR="00915669" w:rsidRPr="00821247" w:rsidP="002534B1" w14:paraId="50745D52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Prepaid Income and Expense reconciliations.</w:t>
      </w:r>
    </w:p>
    <w:p w:rsidR="00915669" w:rsidRPr="00821247" w:rsidP="002534B1" w14:paraId="1B2CF519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Cross trained other team members in the process and also given presentation on over all process level for better understanding for new joiners.</w:t>
      </w:r>
    </w:p>
    <w:p w:rsidR="00E367C6" w:rsidRPr="00821247" w:rsidP="002534B1" w14:paraId="26C37F8C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Depreciation Run.</w:t>
      </w:r>
    </w:p>
    <w:p w:rsidR="00E367C6" w:rsidRPr="00821247" w:rsidP="002534B1" w14:paraId="3500F1EE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Checks and calculates depreciation for all fixed assets.</w:t>
      </w:r>
    </w:p>
    <w:p w:rsidR="00E367C6" w:rsidRPr="00821247" w:rsidP="002534B1" w14:paraId="004E09A9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Preparing the Depreciation reasonability reports and send to client.</w:t>
      </w:r>
    </w:p>
    <w:p w:rsidR="00E367C6" w:rsidRPr="00821247" w:rsidP="002534B1" w14:paraId="4CD555D6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Preparation of AUC/CWIP (Asset under construction).</w:t>
      </w:r>
    </w:p>
    <w:p w:rsidR="00E367C6" w:rsidRPr="00821247" w:rsidP="002534B1" w14:paraId="2F4ACA7C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Fixed asset Reconciliations.</w:t>
      </w:r>
    </w:p>
    <w:p w:rsidR="00E367C6" w:rsidRPr="00821247" w:rsidP="002534B1" w14:paraId="6346D3CE" w14:textId="7777777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Posting Journals for Prepaid Income &amp; Expense.</w:t>
      </w:r>
    </w:p>
    <w:p w:rsidR="001F59E4" w:rsidRPr="00821247" w:rsidP="00305B89" w14:paraId="2F388118" w14:textId="1FE76FE6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color w:val="000000"/>
        </w:rPr>
      </w:pPr>
      <w:r w:rsidRPr="00821247">
        <w:rPr>
          <w:rFonts w:ascii="Cambria" w:eastAsia="Arial Unicode MS" w:hAnsi="Cambria" w:cstheme="minorHAnsi"/>
          <w:color w:val="000000"/>
        </w:rPr>
        <w:t>Prepaid Income and Expense reconciliations.</w:t>
      </w:r>
    </w:p>
    <w:p w:rsidR="0023155F" w:rsidRPr="00821247" w:rsidP="0023155F" w14:paraId="0CBC847A" w14:textId="39947AA6">
      <w:pPr>
        <w:spacing w:line="276" w:lineRule="auto"/>
        <w:rPr>
          <w:rFonts w:ascii="Cambria" w:eastAsia="Arial Unicode MS" w:hAnsi="Cambria" w:cstheme="minorHAnsi"/>
          <w:color w:val="000000"/>
        </w:rPr>
      </w:pPr>
    </w:p>
    <w:p w:rsidR="0023155F" w:rsidRPr="00821247" w:rsidP="0023155F" w14:paraId="67628324" w14:textId="61A2FFE2">
      <w:pPr>
        <w:spacing w:line="276" w:lineRule="auto"/>
        <w:rPr>
          <w:rFonts w:ascii="Cambria" w:eastAsia="Arial Unicode MS" w:hAnsi="Cambria" w:cstheme="minorHAnsi"/>
          <w:b/>
          <w:bCs/>
          <w:color w:val="000000"/>
        </w:rPr>
      </w:pPr>
      <w:r w:rsidRPr="00821247">
        <w:rPr>
          <w:rFonts w:ascii="Cambria" w:eastAsia="Arial Unicode MS" w:hAnsi="Cambria" w:cstheme="minorHAnsi"/>
          <w:b/>
          <w:bCs/>
          <w:color w:val="000000"/>
        </w:rPr>
        <w:t xml:space="preserve"> Educational Qualification: </w:t>
      </w:r>
    </w:p>
    <w:p w:rsidR="0023155F" w:rsidRPr="00821247" w:rsidP="0023155F" w14:paraId="494DF875" w14:textId="350C3497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bCs/>
          <w:color w:val="000000"/>
        </w:rPr>
      </w:pPr>
      <w:bookmarkStart w:id="3" w:name="_Hlk175927768"/>
      <w:r w:rsidRPr="00821247">
        <w:rPr>
          <w:rFonts w:ascii="Cambria" w:eastAsia="Arial Unicode MS" w:hAnsi="Cambria" w:cstheme="minorHAnsi"/>
          <w:bCs/>
          <w:color w:val="000000"/>
        </w:rPr>
        <w:t>MBA from V.S.R &amp; Y.R.N. College, Chirala in Acharya Nagarjuna University.</w:t>
      </w:r>
    </w:p>
    <w:bookmarkEnd w:id="3"/>
    <w:p w:rsidR="0023155F" w:rsidRPr="00821247" w:rsidP="0023155F" w14:paraId="0CF0F1EF" w14:textId="23D6A2F8">
      <w:pPr>
        <w:pStyle w:val="ListParagraph"/>
        <w:numPr>
          <w:ilvl w:val="0"/>
          <w:numId w:val="34"/>
        </w:numPr>
        <w:spacing w:line="276" w:lineRule="auto"/>
        <w:rPr>
          <w:rFonts w:ascii="Cambria" w:eastAsia="Arial Unicode MS" w:hAnsi="Cambria" w:cstheme="minorHAnsi"/>
          <w:bCs/>
          <w:color w:val="000000"/>
        </w:rPr>
      </w:pPr>
      <w:r w:rsidRPr="00821247">
        <w:rPr>
          <w:rFonts w:ascii="Cambria" w:hAnsi="Cambria" w:cstheme="minorHAnsi"/>
          <w:bCs/>
        </w:rPr>
        <w:t xml:space="preserve">B. Com from Arts &amp; Science College, Bapatla </w:t>
      </w:r>
      <w:r w:rsidRPr="00821247">
        <w:rPr>
          <w:rFonts w:ascii="Cambria" w:eastAsia="Arial Unicode MS" w:hAnsi="Cambria" w:cstheme="minorHAnsi"/>
          <w:bCs/>
          <w:color w:val="000000"/>
        </w:rPr>
        <w:t>in Acharya Nagarjuna University.</w:t>
      </w:r>
    </w:p>
    <w:p w:rsidR="0023155F" w:rsidRPr="00821247" w:rsidP="0023155F" w14:paraId="1031F3CC" w14:textId="504F2A70">
      <w:pPr>
        <w:spacing w:line="276" w:lineRule="auto"/>
        <w:rPr>
          <w:rFonts w:ascii="Cambria" w:eastAsia="Arial Unicode MS" w:hAnsi="Cambria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5334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58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7"/>
          </v:shape>
        </w:pict>
      </w:r>
    </w:p>
    <w:sectPr w:rsidSect="00AF7E66">
      <w:headerReference w:type="default" r:id="rId8"/>
      <w:footnotePr>
        <w:pos w:val="beneathText"/>
      </w:footnotePr>
      <w:pgSz w:w="11905" w:h="16837"/>
      <w:pgMar w:top="1152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44541235"/>
      <w:docPartObj>
        <w:docPartGallery w:val="Page Numbers (Top of Page)"/>
        <w:docPartUnique/>
      </w:docPartObj>
    </w:sdtPr>
    <w:sdtContent>
      <w:p w:rsidR="001C6A93" w14:paraId="11910042" w14:textId="77777777">
        <w:pPr>
          <w:pStyle w:val="Header"/>
          <w:jc w:val="right"/>
        </w:pPr>
        <w:r>
          <w:fldChar w:fldCharType="begin"/>
        </w:r>
        <w:r w:rsidR="00F77487">
          <w:instrText xml:space="preserve"> PAGE   \* MERGEFORMAT </w:instrText>
        </w:r>
        <w:r>
          <w:fldChar w:fldCharType="separate"/>
        </w:r>
        <w:r w:rsidR="00007CE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1C6A93" w14:paraId="02C3B06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>
      <w:start w:val="1"/>
      <w:numFmt w:val="none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Jc w:val="left"/>
      <w:pPr>
        <w:tabs>
          <w:tab w:val="num" w:pos="1584"/>
        </w:tabs>
        <w:ind w:left="1584" w:hanging="1584"/>
      </w:pPr>
    </w:lvl>
  </w:abstractNum>
  <w:abstractNum w:abstractNumId="6">
    <w:nsid w:val="02354D8B"/>
    <w:multiLevelType w:val="hybridMultilevel"/>
    <w:tmpl w:val="F96C44F8"/>
    <w:lvl w:ilvl="0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  <w:sz w:val="20"/>
        <w:szCs w:val="20"/>
      </w:rPr>
    </w:lvl>
    <w:lvl w:ilvl="4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7">
    <w:nsid w:val="03D35A10"/>
    <w:multiLevelType w:val="hybridMultilevel"/>
    <w:tmpl w:val="F09048C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D54070"/>
    <w:multiLevelType w:val="hybridMultilevel"/>
    <w:tmpl w:val="7616BD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DAF37A3"/>
    <w:multiLevelType w:val="hybridMultilevel"/>
    <w:tmpl w:val="C2607E4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19191416"/>
    <w:multiLevelType w:val="hybridMultilevel"/>
    <w:tmpl w:val="ACC0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2380181"/>
    <w:multiLevelType w:val="hybridMultilevel"/>
    <w:tmpl w:val="B9A0BBBA"/>
    <w:lvl w:ilvl="0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12">
    <w:nsid w:val="27372CE5"/>
    <w:multiLevelType w:val="hybridMultilevel"/>
    <w:tmpl w:val="0EB8018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73B11"/>
    <w:multiLevelType w:val="hybridMultilevel"/>
    <w:tmpl w:val="88EA0388"/>
    <w:lvl w:ilvl="0">
      <w:start w:val="1"/>
      <w:numFmt w:val="bullet"/>
      <w:lvlText w:val=""/>
      <w:lvlJc w:val="left"/>
      <w:pPr>
        <w:tabs>
          <w:tab w:val="num" w:pos="1875"/>
        </w:tabs>
        <w:ind w:left="187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95"/>
        </w:tabs>
        <w:ind w:left="25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14">
    <w:nsid w:val="2BD37097"/>
    <w:multiLevelType w:val="hybridMultilevel"/>
    <w:tmpl w:val="402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1F07DC3"/>
    <w:multiLevelType w:val="hybridMultilevel"/>
    <w:tmpl w:val="DA7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43E6C30"/>
    <w:multiLevelType w:val="hybridMultilevel"/>
    <w:tmpl w:val="86D89C1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36E6519A"/>
    <w:multiLevelType w:val="hybridMultilevel"/>
    <w:tmpl w:val="80664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>
    <w:nsid w:val="379471F3"/>
    <w:multiLevelType w:val="hybridMultilevel"/>
    <w:tmpl w:val="0ACA3A4E"/>
    <w:lvl w:ilvl="0">
      <w:start w:val="1"/>
      <w:numFmt w:val="bullet"/>
      <w:lvlText w:val=""/>
      <w:lvlJc w:val="left"/>
      <w:pPr>
        <w:tabs>
          <w:tab w:val="num" w:pos="1650"/>
        </w:tabs>
        <w:ind w:left="16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370"/>
        </w:tabs>
        <w:ind w:left="2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90"/>
        </w:tabs>
        <w:ind w:left="3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10"/>
        </w:tabs>
        <w:ind w:left="3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530"/>
        </w:tabs>
        <w:ind w:left="4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50"/>
        </w:tabs>
        <w:ind w:left="5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70"/>
        </w:tabs>
        <w:ind w:left="5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90"/>
        </w:tabs>
        <w:ind w:left="6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10"/>
        </w:tabs>
        <w:ind w:left="7410" w:hanging="360"/>
      </w:pPr>
      <w:rPr>
        <w:rFonts w:ascii="Wingdings" w:hAnsi="Wingdings" w:hint="default"/>
      </w:rPr>
    </w:lvl>
  </w:abstractNum>
  <w:abstractNum w:abstractNumId="19">
    <w:nsid w:val="39DC705D"/>
    <w:multiLevelType w:val="hybridMultilevel"/>
    <w:tmpl w:val="E88E1A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EA7F8D"/>
    <w:multiLevelType w:val="hybridMultilevel"/>
    <w:tmpl w:val="308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3FA2232"/>
    <w:multiLevelType w:val="hybridMultilevel"/>
    <w:tmpl w:val="1EC27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A611F9"/>
    <w:multiLevelType w:val="hybridMultilevel"/>
    <w:tmpl w:val="7FFEC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988218C"/>
    <w:multiLevelType w:val="hybridMultilevel"/>
    <w:tmpl w:val="86144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22FE0"/>
    <w:multiLevelType w:val="hybridMultilevel"/>
    <w:tmpl w:val="A866D5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1647B2"/>
    <w:multiLevelType w:val="hybridMultilevel"/>
    <w:tmpl w:val="6A16296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692655E"/>
    <w:multiLevelType w:val="hybridMultilevel"/>
    <w:tmpl w:val="2618AF14"/>
    <w:lvl w:ilvl="0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27">
    <w:nsid w:val="5A147A28"/>
    <w:multiLevelType w:val="hybridMultilevel"/>
    <w:tmpl w:val="695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D820D07"/>
    <w:multiLevelType w:val="hybridMultilevel"/>
    <w:tmpl w:val="CA4EA2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125DA7"/>
    <w:multiLevelType w:val="hybridMultilevel"/>
    <w:tmpl w:val="499C701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D566FE"/>
    <w:multiLevelType w:val="hybridMultilevel"/>
    <w:tmpl w:val="ADC29B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66284B45"/>
    <w:multiLevelType w:val="hybridMultilevel"/>
    <w:tmpl w:val="ACC0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85E1A63"/>
    <w:multiLevelType w:val="hybridMultilevel"/>
    <w:tmpl w:val="0B2C104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D4B36C5"/>
    <w:multiLevelType w:val="hybridMultilevel"/>
    <w:tmpl w:val="DA8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2F031C6"/>
    <w:multiLevelType w:val="multilevel"/>
    <w:tmpl w:val="7C58C47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730901AB"/>
    <w:multiLevelType w:val="hybridMultilevel"/>
    <w:tmpl w:val="4002E76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69D298B"/>
    <w:multiLevelType w:val="hybridMultilevel"/>
    <w:tmpl w:val="CE80A6A8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7A307FD"/>
    <w:multiLevelType w:val="multilevel"/>
    <w:tmpl w:val="3A3679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0E5D25"/>
    <w:multiLevelType w:val="hybridMultilevel"/>
    <w:tmpl w:val="9B66459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20"/>
  </w:num>
  <w:num w:numId="8">
    <w:abstractNumId w:val="14"/>
  </w:num>
  <w:num w:numId="9">
    <w:abstractNumId w:val="13"/>
  </w:num>
  <w:num w:numId="10">
    <w:abstractNumId w:val="6"/>
  </w:num>
  <w:num w:numId="11">
    <w:abstractNumId w:val="18"/>
  </w:num>
  <w:num w:numId="12">
    <w:abstractNumId w:val="35"/>
  </w:num>
  <w:num w:numId="13">
    <w:abstractNumId w:val="27"/>
  </w:num>
  <w:num w:numId="14">
    <w:abstractNumId w:val="33"/>
  </w:num>
  <w:num w:numId="15">
    <w:abstractNumId w:val="37"/>
  </w:num>
  <w:num w:numId="16">
    <w:abstractNumId w:val="11"/>
  </w:num>
  <w:num w:numId="17">
    <w:abstractNumId w:val="15"/>
  </w:num>
  <w:num w:numId="18">
    <w:abstractNumId w:val="17"/>
  </w:num>
  <w:num w:numId="19">
    <w:abstractNumId w:val="30"/>
  </w:num>
  <w:num w:numId="20">
    <w:abstractNumId w:val="9"/>
  </w:num>
  <w:num w:numId="21">
    <w:abstractNumId w:val="16"/>
  </w:num>
  <w:num w:numId="22">
    <w:abstractNumId w:val="28"/>
  </w:num>
  <w:num w:numId="23">
    <w:abstractNumId w:val="32"/>
  </w:num>
  <w:num w:numId="24">
    <w:abstractNumId w:val="25"/>
  </w:num>
  <w:num w:numId="25">
    <w:abstractNumId w:val="8"/>
  </w:num>
  <w:num w:numId="26">
    <w:abstractNumId w:val="7"/>
  </w:num>
  <w:num w:numId="27">
    <w:abstractNumId w:val="38"/>
  </w:num>
  <w:num w:numId="28">
    <w:abstractNumId w:val="29"/>
  </w:num>
  <w:num w:numId="29">
    <w:abstractNumId w:val="26"/>
  </w:num>
  <w:num w:numId="30">
    <w:abstractNumId w:val="21"/>
  </w:num>
  <w:num w:numId="31">
    <w:abstractNumId w:val="22"/>
  </w:num>
  <w:num w:numId="32">
    <w:abstractNumId w:val="31"/>
  </w:num>
  <w:num w:numId="33">
    <w:abstractNumId w:val="10"/>
  </w:num>
  <w:num w:numId="34">
    <w:abstractNumId w:val="19"/>
  </w:num>
  <w:num w:numId="35">
    <w:abstractNumId w:val="24"/>
  </w:num>
  <w:num w:numId="36">
    <w:abstractNumId w:val="34"/>
  </w:num>
  <w:num w:numId="37">
    <w:abstractNumId w:val="23"/>
  </w:num>
  <w:num w:numId="38">
    <w:abstractNumId w:val="36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06"/>
    <w:rsid w:val="00002FB6"/>
    <w:rsid w:val="00007CEE"/>
    <w:rsid w:val="000111C9"/>
    <w:rsid w:val="000126E8"/>
    <w:rsid w:val="00013E49"/>
    <w:rsid w:val="00014F01"/>
    <w:rsid w:val="00023215"/>
    <w:rsid w:val="000235B4"/>
    <w:rsid w:val="0004182C"/>
    <w:rsid w:val="0004658F"/>
    <w:rsid w:val="00050B13"/>
    <w:rsid w:val="00050C01"/>
    <w:rsid w:val="000619DA"/>
    <w:rsid w:val="0006332B"/>
    <w:rsid w:val="0006336C"/>
    <w:rsid w:val="0006416C"/>
    <w:rsid w:val="00064AFC"/>
    <w:rsid w:val="00072A30"/>
    <w:rsid w:val="0008654C"/>
    <w:rsid w:val="00091569"/>
    <w:rsid w:val="000A1762"/>
    <w:rsid w:val="000A6818"/>
    <w:rsid w:val="000B2EFE"/>
    <w:rsid w:val="000B56AB"/>
    <w:rsid w:val="000C1724"/>
    <w:rsid w:val="000C489C"/>
    <w:rsid w:val="000C6911"/>
    <w:rsid w:val="000C738B"/>
    <w:rsid w:val="000D1B3A"/>
    <w:rsid w:val="000D3514"/>
    <w:rsid w:val="000D36AD"/>
    <w:rsid w:val="000D36E5"/>
    <w:rsid w:val="000D5AFF"/>
    <w:rsid w:val="000E08C3"/>
    <w:rsid w:val="000E4C30"/>
    <w:rsid w:val="000F28E5"/>
    <w:rsid w:val="000F7406"/>
    <w:rsid w:val="0010722B"/>
    <w:rsid w:val="00110957"/>
    <w:rsid w:val="0011189C"/>
    <w:rsid w:val="00113CF1"/>
    <w:rsid w:val="00117790"/>
    <w:rsid w:val="001215CE"/>
    <w:rsid w:val="001273D3"/>
    <w:rsid w:val="0013334B"/>
    <w:rsid w:val="001368A1"/>
    <w:rsid w:val="00146D05"/>
    <w:rsid w:val="0015108F"/>
    <w:rsid w:val="00156C37"/>
    <w:rsid w:val="00164492"/>
    <w:rsid w:val="00173685"/>
    <w:rsid w:val="00174653"/>
    <w:rsid w:val="001808F7"/>
    <w:rsid w:val="00182A28"/>
    <w:rsid w:val="0018442F"/>
    <w:rsid w:val="001936B6"/>
    <w:rsid w:val="00193A95"/>
    <w:rsid w:val="001A32FE"/>
    <w:rsid w:val="001A4807"/>
    <w:rsid w:val="001A6B4C"/>
    <w:rsid w:val="001A7D05"/>
    <w:rsid w:val="001B144C"/>
    <w:rsid w:val="001B4EA3"/>
    <w:rsid w:val="001C2407"/>
    <w:rsid w:val="001C2955"/>
    <w:rsid w:val="001C6A93"/>
    <w:rsid w:val="001D105C"/>
    <w:rsid w:val="001D33C9"/>
    <w:rsid w:val="001E14C2"/>
    <w:rsid w:val="001E1DDA"/>
    <w:rsid w:val="001E6E2D"/>
    <w:rsid w:val="001F586D"/>
    <w:rsid w:val="001F59E4"/>
    <w:rsid w:val="00205E7E"/>
    <w:rsid w:val="00212E3B"/>
    <w:rsid w:val="00220763"/>
    <w:rsid w:val="0022651A"/>
    <w:rsid w:val="0023155F"/>
    <w:rsid w:val="0024132D"/>
    <w:rsid w:val="002415FE"/>
    <w:rsid w:val="00251191"/>
    <w:rsid w:val="002534B1"/>
    <w:rsid w:val="00255E5D"/>
    <w:rsid w:val="0025632D"/>
    <w:rsid w:val="002577D6"/>
    <w:rsid w:val="00265B64"/>
    <w:rsid w:val="00267CA4"/>
    <w:rsid w:val="00272E67"/>
    <w:rsid w:val="00274C8C"/>
    <w:rsid w:val="002772FF"/>
    <w:rsid w:val="0028367C"/>
    <w:rsid w:val="00284E55"/>
    <w:rsid w:val="00296C93"/>
    <w:rsid w:val="002A06DB"/>
    <w:rsid w:val="002A26BB"/>
    <w:rsid w:val="002A3079"/>
    <w:rsid w:val="002A3A63"/>
    <w:rsid w:val="002A5438"/>
    <w:rsid w:val="002B6F0E"/>
    <w:rsid w:val="002C010B"/>
    <w:rsid w:val="002D0BBF"/>
    <w:rsid w:val="002D1126"/>
    <w:rsid w:val="002D1B5B"/>
    <w:rsid w:val="002D487C"/>
    <w:rsid w:val="002D613E"/>
    <w:rsid w:val="002D77AC"/>
    <w:rsid w:val="00302FE4"/>
    <w:rsid w:val="003045E1"/>
    <w:rsid w:val="00305B89"/>
    <w:rsid w:val="00305D9A"/>
    <w:rsid w:val="00311377"/>
    <w:rsid w:val="003114D9"/>
    <w:rsid w:val="00315332"/>
    <w:rsid w:val="003232E0"/>
    <w:rsid w:val="00323C0E"/>
    <w:rsid w:val="0033646C"/>
    <w:rsid w:val="00354625"/>
    <w:rsid w:val="00363103"/>
    <w:rsid w:val="00363987"/>
    <w:rsid w:val="00384D1F"/>
    <w:rsid w:val="00385867"/>
    <w:rsid w:val="00385CFF"/>
    <w:rsid w:val="00386B09"/>
    <w:rsid w:val="003917EF"/>
    <w:rsid w:val="00396011"/>
    <w:rsid w:val="003A71A9"/>
    <w:rsid w:val="003B4069"/>
    <w:rsid w:val="003B472B"/>
    <w:rsid w:val="003C09BC"/>
    <w:rsid w:val="003C65BA"/>
    <w:rsid w:val="003D0D25"/>
    <w:rsid w:val="003D3BED"/>
    <w:rsid w:val="003D4882"/>
    <w:rsid w:val="003D4926"/>
    <w:rsid w:val="003E7F79"/>
    <w:rsid w:val="003F06F1"/>
    <w:rsid w:val="003F623A"/>
    <w:rsid w:val="00400615"/>
    <w:rsid w:val="00407FBB"/>
    <w:rsid w:val="0041085F"/>
    <w:rsid w:val="0041308B"/>
    <w:rsid w:val="004150D1"/>
    <w:rsid w:val="004216AB"/>
    <w:rsid w:val="0043164F"/>
    <w:rsid w:val="0043219E"/>
    <w:rsid w:val="004403EF"/>
    <w:rsid w:val="00443A34"/>
    <w:rsid w:val="00447ABC"/>
    <w:rsid w:val="00451480"/>
    <w:rsid w:val="00453493"/>
    <w:rsid w:val="0045755E"/>
    <w:rsid w:val="0046231B"/>
    <w:rsid w:val="00467A87"/>
    <w:rsid w:val="00471EDE"/>
    <w:rsid w:val="004767AA"/>
    <w:rsid w:val="004870DA"/>
    <w:rsid w:val="00487B9B"/>
    <w:rsid w:val="00490278"/>
    <w:rsid w:val="0049192B"/>
    <w:rsid w:val="00491A94"/>
    <w:rsid w:val="004A0578"/>
    <w:rsid w:val="004B503B"/>
    <w:rsid w:val="004B5CF9"/>
    <w:rsid w:val="004C149A"/>
    <w:rsid w:val="004C1DA6"/>
    <w:rsid w:val="004C4629"/>
    <w:rsid w:val="004D4DD8"/>
    <w:rsid w:val="004E3D02"/>
    <w:rsid w:val="004E767F"/>
    <w:rsid w:val="004F4051"/>
    <w:rsid w:val="00502521"/>
    <w:rsid w:val="00512379"/>
    <w:rsid w:val="00513859"/>
    <w:rsid w:val="00522C54"/>
    <w:rsid w:val="005311E1"/>
    <w:rsid w:val="00532F9B"/>
    <w:rsid w:val="0053605B"/>
    <w:rsid w:val="005372AD"/>
    <w:rsid w:val="005453EC"/>
    <w:rsid w:val="005465C7"/>
    <w:rsid w:val="005468CA"/>
    <w:rsid w:val="00551273"/>
    <w:rsid w:val="005747FF"/>
    <w:rsid w:val="00575AEA"/>
    <w:rsid w:val="00581264"/>
    <w:rsid w:val="00581566"/>
    <w:rsid w:val="00582062"/>
    <w:rsid w:val="005A380E"/>
    <w:rsid w:val="005B3492"/>
    <w:rsid w:val="005E00F3"/>
    <w:rsid w:val="005E02C5"/>
    <w:rsid w:val="005E08BF"/>
    <w:rsid w:val="005F04E5"/>
    <w:rsid w:val="005F563F"/>
    <w:rsid w:val="005F697F"/>
    <w:rsid w:val="005F7DC6"/>
    <w:rsid w:val="006017C2"/>
    <w:rsid w:val="006115AA"/>
    <w:rsid w:val="0062717B"/>
    <w:rsid w:val="006349A3"/>
    <w:rsid w:val="006353F2"/>
    <w:rsid w:val="00637BA3"/>
    <w:rsid w:val="00645BC9"/>
    <w:rsid w:val="00653A79"/>
    <w:rsid w:val="00655C7C"/>
    <w:rsid w:val="006623AA"/>
    <w:rsid w:val="00662418"/>
    <w:rsid w:val="00666B7A"/>
    <w:rsid w:val="0066779B"/>
    <w:rsid w:val="00671584"/>
    <w:rsid w:val="00676893"/>
    <w:rsid w:val="00681E12"/>
    <w:rsid w:val="00682AD7"/>
    <w:rsid w:val="006A224D"/>
    <w:rsid w:val="006B054F"/>
    <w:rsid w:val="006B2E24"/>
    <w:rsid w:val="006B6A67"/>
    <w:rsid w:val="006B6B96"/>
    <w:rsid w:val="006C2A99"/>
    <w:rsid w:val="006C4B32"/>
    <w:rsid w:val="006C58FD"/>
    <w:rsid w:val="006D5036"/>
    <w:rsid w:val="006D5908"/>
    <w:rsid w:val="006E47FE"/>
    <w:rsid w:val="006F18B9"/>
    <w:rsid w:val="006F496C"/>
    <w:rsid w:val="006F54E4"/>
    <w:rsid w:val="006F55CB"/>
    <w:rsid w:val="006F5695"/>
    <w:rsid w:val="007054DA"/>
    <w:rsid w:val="007239D9"/>
    <w:rsid w:val="00730AD7"/>
    <w:rsid w:val="007445C8"/>
    <w:rsid w:val="00746C0A"/>
    <w:rsid w:val="0074704E"/>
    <w:rsid w:val="00752DAD"/>
    <w:rsid w:val="00760925"/>
    <w:rsid w:val="00760B51"/>
    <w:rsid w:val="00762D58"/>
    <w:rsid w:val="00764427"/>
    <w:rsid w:val="00764A2C"/>
    <w:rsid w:val="00771357"/>
    <w:rsid w:val="00777923"/>
    <w:rsid w:val="00787263"/>
    <w:rsid w:val="00796141"/>
    <w:rsid w:val="007A19CB"/>
    <w:rsid w:val="007A30EF"/>
    <w:rsid w:val="007A498B"/>
    <w:rsid w:val="007A67DA"/>
    <w:rsid w:val="007B0383"/>
    <w:rsid w:val="007B4E57"/>
    <w:rsid w:val="007B6A9D"/>
    <w:rsid w:val="007C00FB"/>
    <w:rsid w:val="007C1A84"/>
    <w:rsid w:val="007D2B05"/>
    <w:rsid w:val="007D2BEB"/>
    <w:rsid w:val="007D6F69"/>
    <w:rsid w:val="007E4D7A"/>
    <w:rsid w:val="007F157B"/>
    <w:rsid w:val="007F1FCF"/>
    <w:rsid w:val="007F561A"/>
    <w:rsid w:val="00800ED9"/>
    <w:rsid w:val="008021E7"/>
    <w:rsid w:val="00806E42"/>
    <w:rsid w:val="0080761D"/>
    <w:rsid w:val="00810131"/>
    <w:rsid w:val="00811C4A"/>
    <w:rsid w:val="0081363C"/>
    <w:rsid w:val="00814470"/>
    <w:rsid w:val="00821247"/>
    <w:rsid w:val="008230A0"/>
    <w:rsid w:val="0083431C"/>
    <w:rsid w:val="00835E7B"/>
    <w:rsid w:val="00841527"/>
    <w:rsid w:val="008438F1"/>
    <w:rsid w:val="00856601"/>
    <w:rsid w:val="00864342"/>
    <w:rsid w:val="00865D3D"/>
    <w:rsid w:val="008673F0"/>
    <w:rsid w:val="00867896"/>
    <w:rsid w:val="00867F5A"/>
    <w:rsid w:val="00871002"/>
    <w:rsid w:val="00872D3D"/>
    <w:rsid w:val="00877920"/>
    <w:rsid w:val="00886D5C"/>
    <w:rsid w:val="0089240A"/>
    <w:rsid w:val="0089301C"/>
    <w:rsid w:val="00895444"/>
    <w:rsid w:val="00895495"/>
    <w:rsid w:val="008976D4"/>
    <w:rsid w:val="008A6926"/>
    <w:rsid w:val="008B4205"/>
    <w:rsid w:val="008B5519"/>
    <w:rsid w:val="008C5CAF"/>
    <w:rsid w:val="008C74A4"/>
    <w:rsid w:val="008D3733"/>
    <w:rsid w:val="008D3D36"/>
    <w:rsid w:val="008D4C2D"/>
    <w:rsid w:val="008E1614"/>
    <w:rsid w:val="008F3BB2"/>
    <w:rsid w:val="00915669"/>
    <w:rsid w:val="00916912"/>
    <w:rsid w:val="00921935"/>
    <w:rsid w:val="00921F00"/>
    <w:rsid w:val="00924E4C"/>
    <w:rsid w:val="0092649A"/>
    <w:rsid w:val="009379B2"/>
    <w:rsid w:val="00941D2C"/>
    <w:rsid w:val="009428C8"/>
    <w:rsid w:val="00956A94"/>
    <w:rsid w:val="00961162"/>
    <w:rsid w:val="00964039"/>
    <w:rsid w:val="00971E85"/>
    <w:rsid w:val="00980A95"/>
    <w:rsid w:val="009838BC"/>
    <w:rsid w:val="009864D6"/>
    <w:rsid w:val="0099019B"/>
    <w:rsid w:val="00990768"/>
    <w:rsid w:val="00990FD5"/>
    <w:rsid w:val="009951F7"/>
    <w:rsid w:val="00995C16"/>
    <w:rsid w:val="00996290"/>
    <w:rsid w:val="00996872"/>
    <w:rsid w:val="009A07E5"/>
    <w:rsid w:val="009A4D6C"/>
    <w:rsid w:val="009B2E90"/>
    <w:rsid w:val="009C5410"/>
    <w:rsid w:val="009E439A"/>
    <w:rsid w:val="009E5BAD"/>
    <w:rsid w:val="009F4896"/>
    <w:rsid w:val="00A02D93"/>
    <w:rsid w:val="00A11E9F"/>
    <w:rsid w:val="00A17CCE"/>
    <w:rsid w:val="00A20FE3"/>
    <w:rsid w:val="00A30129"/>
    <w:rsid w:val="00A3142D"/>
    <w:rsid w:val="00A41259"/>
    <w:rsid w:val="00A42E7A"/>
    <w:rsid w:val="00A43F54"/>
    <w:rsid w:val="00A46D43"/>
    <w:rsid w:val="00A65273"/>
    <w:rsid w:val="00A67E4F"/>
    <w:rsid w:val="00A84C4A"/>
    <w:rsid w:val="00A84F71"/>
    <w:rsid w:val="00A868EE"/>
    <w:rsid w:val="00A97F60"/>
    <w:rsid w:val="00AB03BC"/>
    <w:rsid w:val="00AB0AF3"/>
    <w:rsid w:val="00AB10CB"/>
    <w:rsid w:val="00AC2948"/>
    <w:rsid w:val="00AC451F"/>
    <w:rsid w:val="00AC54CD"/>
    <w:rsid w:val="00AD0E53"/>
    <w:rsid w:val="00AD1084"/>
    <w:rsid w:val="00AD2C8F"/>
    <w:rsid w:val="00AD4A62"/>
    <w:rsid w:val="00AE1EDA"/>
    <w:rsid w:val="00AE2EA8"/>
    <w:rsid w:val="00AE7A47"/>
    <w:rsid w:val="00AF6853"/>
    <w:rsid w:val="00AF7E66"/>
    <w:rsid w:val="00B03D9A"/>
    <w:rsid w:val="00B0630A"/>
    <w:rsid w:val="00B214EC"/>
    <w:rsid w:val="00B2311E"/>
    <w:rsid w:val="00B24D1D"/>
    <w:rsid w:val="00B25EF0"/>
    <w:rsid w:val="00B26588"/>
    <w:rsid w:val="00B26A11"/>
    <w:rsid w:val="00B47E76"/>
    <w:rsid w:val="00B529DB"/>
    <w:rsid w:val="00B564F0"/>
    <w:rsid w:val="00B60114"/>
    <w:rsid w:val="00B74589"/>
    <w:rsid w:val="00B80088"/>
    <w:rsid w:val="00B8073F"/>
    <w:rsid w:val="00B81AB6"/>
    <w:rsid w:val="00B919EC"/>
    <w:rsid w:val="00B978AF"/>
    <w:rsid w:val="00BB5401"/>
    <w:rsid w:val="00BB6720"/>
    <w:rsid w:val="00BC0D53"/>
    <w:rsid w:val="00BC5B01"/>
    <w:rsid w:val="00BC6292"/>
    <w:rsid w:val="00BD5BA2"/>
    <w:rsid w:val="00BD7EDE"/>
    <w:rsid w:val="00BE1843"/>
    <w:rsid w:val="00BE2406"/>
    <w:rsid w:val="00BE2BD5"/>
    <w:rsid w:val="00BF0372"/>
    <w:rsid w:val="00BF44A5"/>
    <w:rsid w:val="00C0384D"/>
    <w:rsid w:val="00C059A4"/>
    <w:rsid w:val="00C20819"/>
    <w:rsid w:val="00C21C26"/>
    <w:rsid w:val="00C24932"/>
    <w:rsid w:val="00C259DF"/>
    <w:rsid w:val="00C314C9"/>
    <w:rsid w:val="00C34D26"/>
    <w:rsid w:val="00C37CD3"/>
    <w:rsid w:val="00C420DC"/>
    <w:rsid w:val="00C63938"/>
    <w:rsid w:val="00C6595A"/>
    <w:rsid w:val="00C71156"/>
    <w:rsid w:val="00C86616"/>
    <w:rsid w:val="00C92096"/>
    <w:rsid w:val="00CA04F3"/>
    <w:rsid w:val="00CA71E7"/>
    <w:rsid w:val="00CB1455"/>
    <w:rsid w:val="00CB1776"/>
    <w:rsid w:val="00CB3872"/>
    <w:rsid w:val="00CC0414"/>
    <w:rsid w:val="00CC6CAD"/>
    <w:rsid w:val="00CC71BB"/>
    <w:rsid w:val="00CD642D"/>
    <w:rsid w:val="00CE1DCF"/>
    <w:rsid w:val="00CF2948"/>
    <w:rsid w:val="00CF3174"/>
    <w:rsid w:val="00CF55A9"/>
    <w:rsid w:val="00D00CFF"/>
    <w:rsid w:val="00D01F1B"/>
    <w:rsid w:val="00D02B85"/>
    <w:rsid w:val="00D038DA"/>
    <w:rsid w:val="00D128B0"/>
    <w:rsid w:val="00D12C53"/>
    <w:rsid w:val="00D25C6D"/>
    <w:rsid w:val="00D25F8F"/>
    <w:rsid w:val="00D27B9E"/>
    <w:rsid w:val="00D343CD"/>
    <w:rsid w:val="00D37372"/>
    <w:rsid w:val="00D57523"/>
    <w:rsid w:val="00D601B7"/>
    <w:rsid w:val="00D61594"/>
    <w:rsid w:val="00D66AA4"/>
    <w:rsid w:val="00D67B7D"/>
    <w:rsid w:val="00D72BC3"/>
    <w:rsid w:val="00D83803"/>
    <w:rsid w:val="00D84E14"/>
    <w:rsid w:val="00D900A9"/>
    <w:rsid w:val="00D934EF"/>
    <w:rsid w:val="00D93946"/>
    <w:rsid w:val="00D95D96"/>
    <w:rsid w:val="00D96216"/>
    <w:rsid w:val="00DA6013"/>
    <w:rsid w:val="00DA73E6"/>
    <w:rsid w:val="00DB1A53"/>
    <w:rsid w:val="00DB73CC"/>
    <w:rsid w:val="00DD39A1"/>
    <w:rsid w:val="00DD5DCE"/>
    <w:rsid w:val="00DD71ED"/>
    <w:rsid w:val="00DD7857"/>
    <w:rsid w:val="00DE3490"/>
    <w:rsid w:val="00DE3C1E"/>
    <w:rsid w:val="00DE538F"/>
    <w:rsid w:val="00DE645C"/>
    <w:rsid w:val="00DE7C41"/>
    <w:rsid w:val="00DF01B0"/>
    <w:rsid w:val="00DF4299"/>
    <w:rsid w:val="00E112FE"/>
    <w:rsid w:val="00E116E5"/>
    <w:rsid w:val="00E12BD3"/>
    <w:rsid w:val="00E204FE"/>
    <w:rsid w:val="00E23C58"/>
    <w:rsid w:val="00E3565A"/>
    <w:rsid w:val="00E367C6"/>
    <w:rsid w:val="00E3738E"/>
    <w:rsid w:val="00E37862"/>
    <w:rsid w:val="00E41BFE"/>
    <w:rsid w:val="00E428D5"/>
    <w:rsid w:val="00E50026"/>
    <w:rsid w:val="00E52050"/>
    <w:rsid w:val="00E54EF0"/>
    <w:rsid w:val="00E55C94"/>
    <w:rsid w:val="00E61C4B"/>
    <w:rsid w:val="00E62B60"/>
    <w:rsid w:val="00E62F41"/>
    <w:rsid w:val="00E635AD"/>
    <w:rsid w:val="00E66B6D"/>
    <w:rsid w:val="00E70E32"/>
    <w:rsid w:val="00E72934"/>
    <w:rsid w:val="00E72A0F"/>
    <w:rsid w:val="00E75F0E"/>
    <w:rsid w:val="00E829F2"/>
    <w:rsid w:val="00E83AB6"/>
    <w:rsid w:val="00E935D3"/>
    <w:rsid w:val="00E97050"/>
    <w:rsid w:val="00EA4A01"/>
    <w:rsid w:val="00EA6CED"/>
    <w:rsid w:val="00EA786D"/>
    <w:rsid w:val="00EB1CDC"/>
    <w:rsid w:val="00EB486C"/>
    <w:rsid w:val="00EB5F42"/>
    <w:rsid w:val="00EC0E4F"/>
    <w:rsid w:val="00EC471E"/>
    <w:rsid w:val="00EE067B"/>
    <w:rsid w:val="00EE4B4C"/>
    <w:rsid w:val="00F04103"/>
    <w:rsid w:val="00F07000"/>
    <w:rsid w:val="00F143D1"/>
    <w:rsid w:val="00F149B4"/>
    <w:rsid w:val="00F1534E"/>
    <w:rsid w:val="00F21985"/>
    <w:rsid w:val="00F32B49"/>
    <w:rsid w:val="00F375C5"/>
    <w:rsid w:val="00F5320A"/>
    <w:rsid w:val="00F61950"/>
    <w:rsid w:val="00F634D7"/>
    <w:rsid w:val="00F670AD"/>
    <w:rsid w:val="00F713A7"/>
    <w:rsid w:val="00F71F56"/>
    <w:rsid w:val="00F72058"/>
    <w:rsid w:val="00F77487"/>
    <w:rsid w:val="00F90225"/>
    <w:rsid w:val="00F91D5F"/>
    <w:rsid w:val="00F91E4D"/>
    <w:rsid w:val="00FA2091"/>
    <w:rsid w:val="00FA3211"/>
    <w:rsid w:val="00FA3794"/>
    <w:rsid w:val="00FC02B3"/>
    <w:rsid w:val="00FE504C"/>
    <w:rsid w:val="00FF2328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E7ACD8B-2B90-4F2A-BC67-79E0868B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67C6"/>
    <w:pPr>
      <w:suppressAutoHyphens/>
    </w:pPr>
    <w:rPr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0383"/>
    <w:pPr>
      <w:keepNext/>
      <w:suppressAutoHyphens w:val="0"/>
      <w:outlineLvl w:val="1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302FE4"/>
    <w:rPr>
      <w:rFonts w:ascii="Symbol" w:hAnsi="Symbol"/>
    </w:rPr>
  </w:style>
  <w:style w:type="character" w:customStyle="1" w:styleId="WW8Num2z0">
    <w:name w:val="WW8Num2z0"/>
    <w:rsid w:val="00302FE4"/>
    <w:rPr>
      <w:rFonts w:ascii="Courier New" w:hAnsi="Courier New" w:cs="Courier New"/>
    </w:rPr>
  </w:style>
  <w:style w:type="character" w:customStyle="1" w:styleId="WW8Num3z0">
    <w:name w:val="WW8Num3z0"/>
    <w:rsid w:val="00302FE4"/>
    <w:rPr>
      <w:rFonts w:ascii="Symbol" w:hAnsi="Symbol"/>
    </w:rPr>
  </w:style>
  <w:style w:type="character" w:customStyle="1" w:styleId="WW8Num4z0">
    <w:name w:val="WW8Num4z0"/>
    <w:rsid w:val="00302FE4"/>
    <w:rPr>
      <w:rFonts w:ascii="Wingdings" w:hAnsi="Wingdings"/>
    </w:rPr>
  </w:style>
  <w:style w:type="character" w:customStyle="1" w:styleId="WW8Num5z0">
    <w:name w:val="WW8Num5z0"/>
    <w:rsid w:val="00302FE4"/>
    <w:rPr>
      <w:rFonts w:ascii="Symbol" w:hAnsi="Symbol"/>
    </w:rPr>
  </w:style>
  <w:style w:type="character" w:customStyle="1" w:styleId="WW8Num5z1">
    <w:name w:val="WW8Num5z1"/>
    <w:rsid w:val="00302FE4"/>
    <w:rPr>
      <w:rFonts w:ascii="Courier New" w:hAnsi="Courier New"/>
    </w:rPr>
  </w:style>
  <w:style w:type="character" w:customStyle="1" w:styleId="WW8Num5z4">
    <w:name w:val="WW8Num5z4"/>
    <w:rsid w:val="00302FE4"/>
    <w:rPr>
      <w:rFonts w:ascii="Courier New" w:hAnsi="Courier New" w:cs="Courier New"/>
    </w:rPr>
  </w:style>
  <w:style w:type="character" w:customStyle="1" w:styleId="Absatz-Standardschriftart">
    <w:name w:val="Absatz-Standardschriftart"/>
    <w:rsid w:val="00302FE4"/>
  </w:style>
  <w:style w:type="character" w:customStyle="1" w:styleId="WW8Num1z1">
    <w:name w:val="WW8Num1z1"/>
    <w:rsid w:val="00302FE4"/>
    <w:rPr>
      <w:rFonts w:ascii="Courier New" w:hAnsi="Courier New" w:cs="Courier New"/>
    </w:rPr>
  </w:style>
  <w:style w:type="character" w:customStyle="1" w:styleId="WW8Num1z2">
    <w:name w:val="WW8Num1z2"/>
    <w:rsid w:val="00302FE4"/>
    <w:rPr>
      <w:rFonts w:ascii="Wingdings" w:hAnsi="Wingdings"/>
    </w:rPr>
  </w:style>
  <w:style w:type="character" w:customStyle="1" w:styleId="WW8Num2z2">
    <w:name w:val="WW8Num2z2"/>
    <w:rsid w:val="00302FE4"/>
    <w:rPr>
      <w:rFonts w:ascii="Wingdings" w:hAnsi="Wingdings"/>
    </w:rPr>
  </w:style>
  <w:style w:type="character" w:customStyle="1" w:styleId="WW8Num2z3">
    <w:name w:val="WW8Num2z3"/>
    <w:rsid w:val="00302FE4"/>
    <w:rPr>
      <w:rFonts w:ascii="Symbol" w:hAnsi="Symbol"/>
    </w:rPr>
  </w:style>
  <w:style w:type="character" w:customStyle="1" w:styleId="WW8Num3z1">
    <w:name w:val="WW8Num3z1"/>
    <w:rsid w:val="00302FE4"/>
    <w:rPr>
      <w:rFonts w:ascii="Courier New" w:hAnsi="Courier New" w:cs="Courier New"/>
    </w:rPr>
  </w:style>
  <w:style w:type="character" w:customStyle="1" w:styleId="WW8Num3z2">
    <w:name w:val="WW8Num3z2"/>
    <w:rsid w:val="00302FE4"/>
    <w:rPr>
      <w:rFonts w:ascii="Wingdings" w:hAnsi="Wingdings"/>
    </w:rPr>
  </w:style>
  <w:style w:type="character" w:customStyle="1" w:styleId="WW8Num4z1">
    <w:name w:val="WW8Num4z1"/>
    <w:rsid w:val="00302FE4"/>
    <w:rPr>
      <w:rFonts w:ascii="Courier New" w:hAnsi="Courier New"/>
    </w:rPr>
  </w:style>
  <w:style w:type="character" w:customStyle="1" w:styleId="WW8Num4z3">
    <w:name w:val="WW8Num4z3"/>
    <w:rsid w:val="00302FE4"/>
    <w:rPr>
      <w:rFonts w:ascii="Symbol" w:hAnsi="Symbol"/>
    </w:rPr>
  </w:style>
  <w:style w:type="character" w:customStyle="1" w:styleId="WW8Num5z2">
    <w:name w:val="WW8Num5z2"/>
    <w:rsid w:val="00302FE4"/>
    <w:rPr>
      <w:rFonts w:ascii="Wingdings" w:hAnsi="Wingdings"/>
    </w:rPr>
  </w:style>
  <w:style w:type="character" w:customStyle="1" w:styleId="WW8Num6z0">
    <w:name w:val="WW8Num6z0"/>
    <w:rsid w:val="00302FE4"/>
    <w:rPr>
      <w:rFonts w:ascii="Wingdings" w:hAnsi="Wingdings"/>
    </w:rPr>
  </w:style>
  <w:style w:type="character" w:customStyle="1" w:styleId="WW8Num6z1">
    <w:name w:val="WW8Num6z1"/>
    <w:rsid w:val="00302FE4"/>
    <w:rPr>
      <w:rFonts w:ascii="Courier New" w:hAnsi="Courier New" w:cs="Courier New"/>
    </w:rPr>
  </w:style>
  <w:style w:type="character" w:customStyle="1" w:styleId="WW8Num6z3">
    <w:name w:val="WW8Num6z3"/>
    <w:rsid w:val="00302FE4"/>
    <w:rPr>
      <w:rFonts w:ascii="Symbol" w:hAnsi="Symbol"/>
    </w:rPr>
  </w:style>
  <w:style w:type="character" w:customStyle="1" w:styleId="WW8Num7z0">
    <w:name w:val="WW8Num7z0"/>
    <w:rsid w:val="00302FE4"/>
    <w:rPr>
      <w:rFonts w:ascii="Symbol" w:hAnsi="Symbol"/>
    </w:rPr>
  </w:style>
  <w:style w:type="character" w:customStyle="1" w:styleId="WW8Num7z1">
    <w:name w:val="WW8Num7z1"/>
    <w:rsid w:val="00302FE4"/>
    <w:rPr>
      <w:rFonts w:ascii="Courier New" w:hAnsi="Courier New" w:cs="Courier New"/>
    </w:rPr>
  </w:style>
  <w:style w:type="character" w:customStyle="1" w:styleId="WW8Num7z2">
    <w:name w:val="WW8Num7z2"/>
    <w:rsid w:val="00302FE4"/>
    <w:rPr>
      <w:rFonts w:ascii="Wingdings" w:hAnsi="Wingdings"/>
    </w:rPr>
  </w:style>
  <w:style w:type="character" w:customStyle="1" w:styleId="WW8Num8z0">
    <w:name w:val="WW8Num8z0"/>
    <w:rsid w:val="00302FE4"/>
    <w:rPr>
      <w:rFonts w:ascii="Symbol" w:hAnsi="Symbol"/>
    </w:rPr>
  </w:style>
  <w:style w:type="character" w:customStyle="1" w:styleId="WW8Num8z1">
    <w:name w:val="WW8Num8z1"/>
    <w:rsid w:val="00302FE4"/>
    <w:rPr>
      <w:rFonts w:ascii="Courier New" w:hAnsi="Courier New" w:cs="Courier New"/>
    </w:rPr>
  </w:style>
  <w:style w:type="character" w:customStyle="1" w:styleId="WW8Num8z2">
    <w:name w:val="WW8Num8z2"/>
    <w:rsid w:val="00302FE4"/>
    <w:rPr>
      <w:rFonts w:ascii="Wingdings" w:hAnsi="Wingdings"/>
    </w:rPr>
  </w:style>
  <w:style w:type="character" w:customStyle="1" w:styleId="WW8Num9z0">
    <w:name w:val="WW8Num9z0"/>
    <w:rsid w:val="00302FE4"/>
    <w:rPr>
      <w:rFonts w:ascii="Symbol" w:hAnsi="Symbol"/>
    </w:rPr>
  </w:style>
  <w:style w:type="character" w:customStyle="1" w:styleId="WW8Num10z0">
    <w:name w:val="WW8Num10z0"/>
    <w:rsid w:val="00302FE4"/>
    <w:rPr>
      <w:rFonts w:ascii="Symbol" w:hAnsi="Symbol"/>
    </w:rPr>
  </w:style>
  <w:style w:type="character" w:customStyle="1" w:styleId="WW8Num10z1">
    <w:name w:val="WW8Num10z1"/>
    <w:rsid w:val="00302FE4"/>
    <w:rPr>
      <w:rFonts w:ascii="Courier New" w:hAnsi="Courier New" w:cs="Courier New"/>
    </w:rPr>
  </w:style>
  <w:style w:type="character" w:customStyle="1" w:styleId="WW8Num10z2">
    <w:name w:val="WW8Num10z2"/>
    <w:rsid w:val="00302FE4"/>
    <w:rPr>
      <w:rFonts w:ascii="Wingdings" w:hAnsi="Wingdings"/>
    </w:rPr>
  </w:style>
  <w:style w:type="character" w:customStyle="1" w:styleId="WW8Num11z0">
    <w:name w:val="WW8Num11z0"/>
    <w:rsid w:val="00302FE4"/>
    <w:rPr>
      <w:rFonts w:ascii="Wingdings" w:hAnsi="Wingdings"/>
    </w:rPr>
  </w:style>
  <w:style w:type="character" w:customStyle="1" w:styleId="WW8Num11z1">
    <w:name w:val="WW8Num11z1"/>
    <w:rsid w:val="00302FE4"/>
    <w:rPr>
      <w:rFonts w:ascii="Symbol" w:hAnsi="Symbol"/>
    </w:rPr>
  </w:style>
  <w:style w:type="character" w:customStyle="1" w:styleId="WW8Num11z4">
    <w:name w:val="WW8Num11z4"/>
    <w:rsid w:val="00302FE4"/>
    <w:rPr>
      <w:rFonts w:ascii="Courier New" w:hAnsi="Courier New" w:cs="Courier New"/>
    </w:rPr>
  </w:style>
  <w:style w:type="character" w:customStyle="1" w:styleId="WW8Num12z0">
    <w:name w:val="WW8Num12z0"/>
    <w:rsid w:val="00302FE4"/>
    <w:rPr>
      <w:rFonts w:ascii="Symbol" w:hAnsi="Symbol"/>
    </w:rPr>
  </w:style>
  <w:style w:type="character" w:customStyle="1" w:styleId="WW8Num12z1">
    <w:name w:val="WW8Num12z1"/>
    <w:rsid w:val="00302FE4"/>
    <w:rPr>
      <w:rFonts w:ascii="Courier New" w:hAnsi="Courier New" w:cs="Courier New"/>
    </w:rPr>
  </w:style>
  <w:style w:type="character" w:customStyle="1" w:styleId="WW8Num12z2">
    <w:name w:val="WW8Num12z2"/>
    <w:rsid w:val="00302FE4"/>
    <w:rPr>
      <w:rFonts w:ascii="Wingdings" w:hAnsi="Wingdings"/>
    </w:rPr>
  </w:style>
  <w:style w:type="character" w:customStyle="1" w:styleId="WW8Num14z0">
    <w:name w:val="WW8Num14z0"/>
    <w:rsid w:val="00302FE4"/>
    <w:rPr>
      <w:rFonts w:ascii="Courier New" w:hAnsi="Courier New" w:cs="Courier New"/>
    </w:rPr>
  </w:style>
  <w:style w:type="character" w:customStyle="1" w:styleId="WW8Num14z1">
    <w:name w:val="WW8Num14z1"/>
    <w:rsid w:val="00302FE4"/>
    <w:rPr>
      <w:rFonts w:ascii="Symbol" w:hAnsi="Symbol"/>
    </w:rPr>
  </w:style>
  <w:style w:type="character" w:customStyle="1" w:styleId="WW8Num14z2">
    <w:name w:val="WW8Num14z2"/>
    <w:rsid w:val="00302FE4"/>
    <w:rPr>
      <w:rFonts w:ascii="Wingdings" w:hAnsi="Wingdings"/>
    </w:rPr>
  </w:style>
  <w:style w:type="character" w:customStyle="1" w:styleId="WW8Num15z0">
    <w:name w:val="WW8Num15z0"/>
    <w:rsid w:val="00302FE4"/>
    <w:rPr>
      <w:rFonts w:ascii="Symbol" w:hAnsi="Symbol"/>
    </w:rPr>
  </w:style>
  <w:style w:type="character" w:customStyle="1" w:styleId="WW8Num15z1">
    <w:name w:val="WW8Num15z1"/>
    <w:rsid w:val="00302FE4"/>
    <w:rPr>
      <w:rFonts w:ascii="Courier New" w:hAnsi="Courier New" w:cs="Courier New"/>
    </w:rPr>
  </w:style>
  <w:style w:type="character" w:customStyle="1" w:styleId="WW8Num15z2">
    <w:name w:val="WW8Num15z2"/>
    <w:rsid w:val="00302FE4"/>
    <w:rPr>
      <w:rFonts w:ascii="Wingdings" w:hAnsi="Wingdings"/>
    </w:rPr>
  </w:style>
  <w:style w:type="character" w:styleId="Hyperlink">
    <w:name w:val="Hyperlink"/>
    <w:rsid w:val="00302FE4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302F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302FE4"/>
    <w:pPr>
      <w:spacing w:after="120"/>
    </w:pPr>
  </w:style>
  <w:style w:type="paragraph" w:styleId="List">
    <w:name w:val="List"/>
    <w:basedOn w:val="BodyText"/>
    <w:rsid w:val="00302FE4"/>
    <w:rPr>
      <w:rFonts w:cs="Tahoma"/>
    </w:rPr>
  </w:style>
  <w:style w:type="paragraph" w:styleId="Caption">
    <w:name w:val="caption"/>
    <w:basedOn w:val="Normal"/>
    <w:qFormat/>
    <w:rsid w:val="00302FE4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302FE4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302FE4"/>
    <w:pPr>
      <w:jc w:val="center"/>
    </w:pPr>
    <w:rPr>
      <w:b/>
      <w:sz w:val="32"/>
      <w:szCs w:val="28"/>
    </w:rPr>
  </w:style>
  <w:style w:type="paragraph" w:styleId="Subtitle">
    <w:name w:val="Subtitle"/>
    <w:basedOn w:val="Heading"/>
    <w:next w:val="BodyText"/>
    <w:qFormat/>
    <w:rsid w:val="00302FE4"/>
    <w:pPr>
      <w:jc w:val="center"/>
    </w:pPr>
    <w:rPr>
      <w:i/>
      <w:iCs/>
    </w:rPr>
  </w:style>
  <w:style w:type="paragraph" w:styleId="BodyTextIndent">
    <w:name w:val="Body Text Indent"/>
    <w:basedOn w:val="Normal"/>
    <w:rsid w:val="00302FE4"/>
    <w:pPr>
      <w:ind w:firstLine="720"/>
      <w:jc w:val="both"/>
    </w:pPr>
    <w:rPr>
      <w:rFonts w:ascii="Verdana" w:hAnsi="Verdana"/>
      <w:sz w:val="20"/>
      <w:szCs w:val="28"/>
    </w:rPr>
  </w:style>
  <w:style w:type="paragraph" w:styleId="NoSpacing">
    <w:name w:val="No Spacing"/>
    <w:uiPriority w:val="99"/>
    <w:qFormat/>
    <w:rsid w:val="00363987"/>
    <w:rPr>
      <w:rFonts w:ascii="Calibri" w:hAnsi="Calibri" w:cs="Calibri"/>
      <w:sz w:val="22"/>
      <w:szCs w:val="22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rsid w:val="003639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363987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363987"/>
    <w:pPr>
      <w:ind w:left="720"/>
    </w:pPr>
  </w:style>
  <w:style w:type="character" w:styleId="Emphasis">
    <w:name w:val="Emphasis"/>
    <w:uiPriority w:val="99"/>
    <w:qFormat/>
    <w:rsid w:val="00363987"/>
    <w:rPr>
      <w:i/>
    </w:rPr>
  </w:style>
  <w:style w:type="character" w:customStyle="1" w:styleId="Heading2Char">
    <w:name w:val="Heading 2 Char"/>
    <w:basedOn w:val="DefaultParagraphFont"/>
    <w:link w:val="Heading2"/>
    <w:semiHidden/>
    <w:rsid w:val="007B0383"/>
    <w:rPr>
      <w:b/>
      <w:bCs/>
      <w:sz w:val="24"/>
    </w:rPr>
  </w:style>
  <w:style w:type="paragraph" w:styleId="Header">
    <w:name w:val="header"/>
    <w:basedOn w:val="Normal"/>
    <w:link w:val="HeaderChar"/>
    <w:rsid w:val="001C6A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C6A93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rsid w:val="001C6A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C6A93"/>
    <w:rPr>
      <w:sz w:val="24"/>
      <w:szCs w:val="24"/>
      <w:lang w:eastAsia="ar-SA"/>
    </w:rPr>
  </w:style>
  <w:style w:type="character" w:customStyle="1" w:styleId="ui-provider">
    <w:name w:val="ui-provider"/>
    <w:basedOn w:val="DefaultParagraphFont"/>
    <w:rsid w:val="00136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91f681a318287501452f16e7bc0398f9134f530e18705c4458440321091b5b58110a120312475a5e094356014b4450530401195c1333471b1b1112405c5b09554e011503504e1c180c571833471b1b021748515408575601514841481f0f2b561358191b195115495d0c00584e4209430247460c590858184508105042445b0c0f054e4108120211474a411b1213471b1b111741595f08554c1a0115115c6&amp;docType=docx" TargetMode="External" /><Relationship Id="rId6" Type="http://schemas.openxmlformats.org/officeDocument/2006/relationships/image" Target="https://rdxfootmark.naukri.com/v2/track/openCv?trackingInfo=38a04661d4bd7e46aec1807fdae40a4f134f530e18705c4458440321091b5b58110a120312475a5e094356014b4450530401195c1333471b1b111441585e015542011503504e1c180c571833471b1b0717425a5b00595601514841481f0f2b561358191b195115495d0c00584e4209430247460c590858184508105042445b0c0f054e4108120211474a411b1213471b1b1117445f5508574c1b0911115c6&amp;docType=docx" TargetMode="External" /><Relationship Id="rId7" Type="http://schemas.openxmlformats.org/officeDocument/2006/relationships/image" Target="https://rdxfootmark.naukri.com/v2/track/openCv?trackingInfo=7daab72e29ec394c893952071105cf52134f4b0419514c4847440321091b5b58120b14071641595b00435601514841481f0f2b561358191b195115495d0c00584e4209430247460c590858184508105042445b0c0f054e4108120211474a411b02154e49405d58380c4f0343421b0015061953444f530e18705c4458440321091b5b58110e16011043515d0f4356014a4857034b4a550f594f110c170612414a106&amp;docType=docx" TargetMode="External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 standalone="yes"?>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C82842-5017-4F3E-BE8C-2112EB319732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36656-66AA-49A7-8A2C-954DE7F0E7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VITATE</vt:lpstr>
    </vt:vector>
  </TitlesOfParts>
  <Company>Application Hosting Platform</Company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VITATE</dc:title>
  <dc:creator>Bikki Vijayababu</dc:creator>
  <cp:lastModifiedBy>Vijaya Babu Bikki</cp:lastModifiedBy>
  <cp:revision>7</cp:revision>
  <cp:lastPrinted>2024-05-02T11:28:00Z</cp:lastPrinted>
  <dcterms:created xsi:type="dcterms:W3CDTF">2026-03-25T09:30:00Z</dcterms:created>
  <dcterms:modified xsi:type="dcterms:W3CDTF">2026-06-09T14:24:00Z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ActionId">
    <vt:lpwstr>e95804f0-bb2c-4dce-8c0e-94981a1526f4</vt:lpwstr>
  </property>
  <property fmtid="{D5CDD505-2E9C-101B-9397-08002B2CF9AE}" pid="3" name="MSIP_Label_a0819fa7-4367-4500-ba88-dd630d977609_ContentBits">
    <vt:lpwstr>0</vt:lpwstr>
  </property>
  <property fmtid="{D5CDD505-2E9C-101B-9397-08002B2CF9AE}" pid="4" name="MSIP_Label_a0819fa7-4367-4500-ba88-dd630d977609_Enabled">
    <vt:lpwstr>true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etDate">
    <vt:lpwstr>2024-08-30T10:53:29Z</vt:lpwstr>
  </property>
  <property fmtid="{D5CDD505-2E9C-101B-9397-08002B2CF9AE}" pid="8" name="MSIP_Label_a0819fa7-4367-4500-ba88-dd630d977609_SiteId">
    <vt:lpwstr>63ce7d59-2f3e-42cd-a8cc-be764cff5eb6</vt:lpwstr>
  </property>
</Properties>
</file>